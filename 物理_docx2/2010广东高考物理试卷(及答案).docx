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A2DAA" w:rsidRPr="00335FE1" w:rsidRDefault="00DA2DAA" w:rsidP="00DA2DAA">
      <w:pPr>
        <w:spacing w:line="360" w:lineRule="auto"/>
        <w:jc w:val="center"/>
        <w:rPr>
          <w:rFonts w:ascii="宋体" w:hAnsi="宋体" w:hint="eastAsia"/>
          <w:b/>
          <w:kern w:val="20"/>
          <w:sz w:val="32"/>
          <w:szCs w:val="32"/>
        </w:rPr>
      </w:pPr>
      <w:r w:rsidRPr="001B7FC9">
        <w:rPr>
          <w:rFonts w:ascii="宋体" w:hAnsi="宋体" w:hint="eastAsia"/>
          <w:b/>
          <w:kern w:val="20"/>
          <w:sz w:val="32"/>
          <w:szCs w:val="32"/>
        </w:rPr>
        <w:t>2010年普通高等学校招生全国统一考试（广东卷</w:t>
      </w:r>
      <w:r>
        <w:rPr>
          <w:rFonts w:ascii="宋体" w:hAnsi="宋体" w:hint="eastAsia"/>
          <w:b/>
          <w:kern w:val="20"/>
          <w:sz w:val="32"/>
          <w:szCs w:val="32"/>
        </w:rPr>
        <w:t>物理</w:t>
      </w:r>
      <w:r w:rsidRPr="001B7FC9">
        <w:rPr>
          <w:rFonts w:ascii="宋体" w:hAnsi="宋体" w:hint="eastAsia"/>
          <w:b/>
          <w:kern w:val="20"/>
          <w:sz w:val="32"/>
          <w:szCs w:val="32"/>
        </w:rPr>
        <w:t>）</w:t>
      </w:r>
    </w:p>
    <w:p w:rsidR="00DA2DAA" w:rsidRPr="00BC7172" w:rsidRDefault="00DA2DAA" w:rsidP="00DA2DAA">
      <w:pPr>
        <w:spacing w:line="360" w:lineRule="auto"/>
        <w:rPr>
          <w:rFonts w:hint="eastAsia"/>
          <w:szCs w:val="21"/>
        </w:rPr>
      </w:pPr>
      <w:r w:rsidRPr="001B7FC9">
        <w:rPr>
          <w:rFonts w:hint="eastAsia"/>
          <w:szCs w:val="21"/>
        </w:rPr>
        <w:t>一</w:t>
      </w:r>
      <w:r w:rsidRPr="001B7FC9">
        <w:rPr>
          <w:rFonts w:ascii="宋体" w:hAnsi="宋体" w:hint="eastAsia"/>
          <w:szCs w:val="21"/>
        </w:rPr>
        <w:t>、</w:t>
      </w:r>
      <w:r w:rsidRPr="001B7FC9">
        <w:rPr>
          <w:rFonts w:hint="eastAsia"/>
          <w:szCs w:val="21"/>
        </w:rPr>
        <w:t>单项选择题</w:t>
      </w:r>
      <w:r w:rsidRPr="001B7FC9">
        <w:rPr>
          <w:rFonts w:ascii="宋体" w:hAnsi="宋体" w:hint="eastAsia"/>
          <w:szCs w:val="21"/>
        </w:rPr>
        <w:t>：</w:t>
      </w:r>
      <w:r w:rsidRPr="001B7FC9">
        <w:rPr>
          <w:rFonts w:hint="eastAsia"/>
          <w:szCs w:val="21"/>
        </w:rPr>
        <w:t>本大题共</w:t>
      </w:r>
      <w:r>
        <w:rPr>
          <w:rFonts w:hint="eastAsia"/>
          <w:szCs w:val="21"/>
        </w:rPr>
        <w:t>4</w:t>
      </w:r>
      <w:r w:rsidRPr="001B7FC9">
        <w:rPr>
          <w:rFonts w:hint="eastAsia"/>
          <w:szCs w:val="21"/>
        </w:rPr>
        <w:t>小题，每小题</w:t>
      </w:r>
      <w:r w:rsidRPr="001B7FC9">
        <w:rPr>
          <w:rFonts w:hint="eastAsia"/>
          <w:szCs w:val="21"/>
        </w:rPr>
        <w:t>4</w:t>
      </w:r>
      <w:r w:rsidRPr="001B7FC9">
        <w:rPr>
          <w:rFonts w:hint="eastAsia"/>
          <w:szCs w:val="21"/>
        </w:rPr>
        <w:t>分。共</w:t>
      </w:r>
      <w:r>
        <w:rPr>
          <w:rFonts w:hint="eastAsia"/>
          <w:szCs w:val="21"/>
        </w:rPr>
        <w:t>16</w:t>
      </w:r>
      <w:r w:rsidRPr="001B7FC9">
        <w:rPr>
          <w:rFonts w:hint="eastAsia"/>
          <w:szCs w:val="21"/>
        </w:rPr>
        <w:t>分。在每小题给出的四个选项中，只有一个选项符合题目要求，选对的得</w:t>
      </w:r>
      <w:r w:rsidRPr="001B7FC9">
        <w:rPr>
          <w:rFonts w:hint="eastAsia"/>
          <w:szCs w:val="21"/>
        </w:rPr>
        <w:t>4</w:t>
      </w:r>
      <w:r w:rsidRPr="001B7FC9">
        <w:rPr>
          <w:rFonts w:hint="eastAsia"/>
          <w:szCs w:val="21"/>
        </w:rPr>
        <w:t>分，选错或不答的得</w:t>
      </w:r>
      <w:r w:rsidRPr="001B7FC9">
        <w:rPr>
          <w:rFonts w:hint="eastAsia"/>
          <w:szCs w:val="21"/>
        </w:rPr>
        <w:t>0</w:t>
      </w:r>
      <w:r w:rsidRPr="001B7FC9">
        <w:rPr>
          <w:rFonts w:hint="eastAsia"/>
          <w:szCs w:val="21"/>
        </w:rPr>
        <w:t>分。</w:t>
      </w:r>
    </w:p>
    <w:p w:rsidR="00265121" w:rsidRDefault="00662D22" w:rsidP="00265121">
      <w:pPr>
        <w:rPr>
          <w:rFonts w:hint="eastAsia"/>
        </w:rPr>
      </w:pPr>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7617" type="#_x0000_t75" alt="高考资源网( www.ks5u.com)，中国最大的高考网站，您身边的高考专家。" style="position:absolute;left:0;text-align:left;margin-left:389.55pt;margin-top:163.75pt;width:114.75pt;height:117.75pt;z-index:-250819584;mso-position-horizontal-relative:page;mso-position-vertical-relative:page">
            <v:imagedata r:id="rId7" o:title="" gain="93623f"/>
            <w10:wrap anchorx="page" anchory="page"/>
          </v:shape>
        </w:pict>
      </w:r>
      <w:r w:rsidR="00DA2DAA" w:rsidRPr="00921C8F">
        <w:rPr>
          <w:rFonts w:ascii="宋体" w:hAnsi="宋体" w:hint="eastAsia"/>
          <w:szCs w:val="21"/>
        </w:rPr>
        <w:t>13. 图2为节日里悬挂灯笼的一种方式，A,B点等高，O为结点，轻绳AO、BO长度相等，拉力分别为F</w:t>
      </w:r>
      <w:r w:rsidR="00DA2DAA" w:rsidRPr="00921C8F">
        <w:rPr>
          <w:rFonts w:ascii="宋体" w:hAnsi="宋体" w:hint="eastAsia"/>
          <w:szCs w:val="21"/>
          <w:vertAlign w:val="subscript"/>
        </w:rPr>
        <w:t>A</w:t>
      </w:r>
      <w:r w:rsidR="00DA2DAA" w:rsidRPr="00921C8F">
        <w:rPr>
          <w:rFonts w:ascii="宋体" w:hAnsi="宋体" w:hint="eastAsia"/>
          <w:szCs w:val="21"/>
        </w:rPr>
        <w:t xml:space="preserve"> ，F</w:t>
      </w:r>
      <w:r w:rsidR="00DA2DAA" w:rsidRPr="00921C8F">
        <w:rPr>
          <w:rFonts w:ascii="宋体" w:hAnsi="宋体" w:hint="eastAsia"/>
          <w:szCs w:val="21"/>
          <w:vertAlign w:val="subscript"/>
        </w:rPr>
        <w:t>B</w:t>
      </w:r>
      <w:r w:rsidR="00DA2DAA" w:rsidRPr="00921C8F">
        <w:rPr>
          <w:rFonts w:ascii="宋体" w:hAnsi="宋体" w:hint="eastAsia"/>
          <w:szCs w:val="21"/>
        </w:rPr>
        <w:t>灯笼受到的重力为</w:t>
      </w:r>
    </w:p>
    <w:p w:rsidR="00265121" w:rsidRDefault="00265121" w:rsidP="00265121">
      <w:pPr>
        <w:rPr>
          <w:rFonts w:hint="eastAsia"/>
        </w:rPr>
      </w:pPr>
      <w:r>
        <w:rPr>
          <w:rFonts w:hint="eastAsia"/>
        </w:rPr>
        <w:t xml:space="preserve">13. </w:t>
      </w:r>
      <w:r>
        <w:rPr>
          <w:rFonts w:hint="eastAsia"/>
        </w:rPr>
        <w:t>图</w:t>
      </w:r>
      <w:r>
        <w:rPr>
          <w:rFonts w:hint="eastAsia"/>
        </w:rPr>
        <w:t>2</w:t>
      </w:r>
      <w:r>
        <w:rPr>
          <w:rFonts w:hint="eastAsia"/>
        </w:rPr>
        <w:t>为节日里悬挂灯笼的一种方式，</w:t>
      </w:r>
      <w:r>
        <w:rPr>
          <w:rFonts w:hint="eastAsia"/>
        </w:rPr>
        <w:t>A</w:t>
      </w:r>
      <w:r>
        <w:rPr>
          <w:rFonts w:hint="eastAsia"/>
        </w:rPr>
        <w:t>、</w:t>
      </w:r>
      <w:r>
        <w:rPr>
          <w:rFonts w:hint="eastAsia"/>
        </w:rPr>
        <w:t>B</w:t>
      </w:r>
      <w:r>
        <w:rPr>
          <w:rFonts w:hint="eastAsia"/>
        </w:rPr>
        <w:t>点等高，</w:t>
      </w:r>
      <w:r>
        <w:rPr>
          <w:rFonts w:hint="eastAsia"/>
        </w:rPr>
        <w:t>O</w:t>
      </w:r>
      <w:r>
        <w:rPr>
          <w:rFonts w:hint="eastAsia"/>
        </w:rPr>
        <w:t>为结点，</w:t>
      </w:r>
    </w:p>
    <w:p w:rsidR="00265121" w:rsidRDefault="00265121" w:rsidP="00265121">
      <w:pPr>
        <w:rPr>
          <w:rFonts w:hint="eastAsia"/>
        </w:rPr>
      </w:pPr>
      <w:r>
        <w:rPr>
          <w:rFonts w:hint="eastAsia"/>
        </w:rPr>
        <w:t xml:space="preserve">   </w:t>
      </w:r>
      <w:r>
        <w:rPr>
          <w:rFonts w:hint="eastAsia"/>
        </w:rPr>
        <w:t>轻绳</w:t>
      </w:r>
      <w:r>
        <w:rPr>
          <w:rFonts w:hint="eastAsia"/>
        </w:rPr>
        <w:t>AO</w:t>
      </w:r>
      <w:r>
        <w:rPr>
          <w:rFonts w:hint="eastAsia"/>
        </w:rPr>
        <w:t>、</w:t>
      </w:r>
      <w:r>
        <w:rPr>
          <w:rFonts w:hint="eastAsia"/>
        </w:rPr>
        <w:t>BO</w:t>
      </w:r>
      <w:r>
        <w:rPr>
          <w:rFonts w:hint="eastAsia"/>
        </w:rPr>
        <w:t>长度相等，拉力分别为</w:t>
      </w:r>
      <w:r>
        <w:rPr>
          <w:rFonts w:hint="eastAsia"/>
        </w:rPr>
        <w:t>F</w:t>
      </w:r>
      <w:r>
        <w:rPr>
          <w:rFonts w:hint="eastAsia"/>
          <w:vertAlign w:val="subscript"/>
        </w:rPr>
        <w:t>A</w:t>
      </w:r>
      <w:r>
        <w:rPr>
          <w:rFonts w:hint="eastAsia"/>
        </w:rPr>
        <w:t xml:space="preserve"> </w:t>
      </w:r>
      <w:r>
        <w:rPr>
          <w:rFonts w:hint="eastAsia"/>
        </w:rPr>
        <w:t>、</w:t>
      </w:r>
      <w:r>
        <w:rPr>
          <w:rFonts w:hint="eastAsia"/>
        </w:rPr>
        <w:t>F</w:t>
      </w:r>
      <w:r>
        <w:rPr>
          <w:rFonts w:hint="eastAsia"/>
          <w:vertAlign w:val="subscript"/>
        </w:rPr>
        <w:t>B</w:t>
      </w:r>
      <w:r>
        <w:rPr>
          <w:rFonts w:hint="eastAsia"/>
          <w:vertAlign w:val="subscript"/>
        </w:rPr>
        <w:t>，</w:t>
      </w:r>
      <w:r>
        <w:rPr>
          <w:rFonts w:hint="eastAsia"/>
        </w:rPr>
        <w:t>灯笼受到的重力</w:t>
      </w:r>
    </w:p>
    <w:p w:rsidR="00265121" w:rsidRDefault="00265121" w:rsidP="00265121">
      <w:pPr>
        <w:rPr>
          <w:rFonts w:hint="eastAsia"/>
        </w:rPr>
      </w:pPr>
      <w:r>
        <w:rPr>
          <w:rFonts w:hint="eastAsia"/>
        </w:rPr>
        <w:t>为</w:t>
      </w:r>
      <w:r>
        <w:rPr>
          <w:rFonts w:hint="eastAsia"/>
        </w:rPr>
        <w:t xml:space="preserve"> G</w:t>
      </w:r>
      <w:r>
        <w:rPr>
          <w:rFonts w:hint="eastAsia"/>
        </w:rPr>
        <w:t>．下列表述正确的是</w:t>
      </w:r>
      <w:r>
        <w:rPr>
          <w:rFonts w:hint="eastAsia"/>
        </w:rPr>
        <w:t xml:space="preserve">   </w:t>
      </w:r>
    </w:p>
    <w:p w:rsidR="00265121" w:rsidRDefault="00265121" w:rsidP="00265121">
      <w:pPr>
        <w:rPr>
          <w:rFonts w:hint="eastAsia"/>
        </w:rPr>
      </w:pPr>
      <w:r>
        <w:rPr>
          <w:rFonts w:hint="eastAsia"/>
        </w:rPr>
        <w:t xml:space="preserve">   A</w:t>
      </w:r>
      <w:r>
        <w:rPr>
          <w:rFonts w:hint="eastAsia"/>
        </w:rPr>
        <w:t>．</w:t>
      </w:r>
      <w:r>
        <w:rPr>
          <w:rFonts w:hint="eastAsia"/>
        </w:rPr>
        <w:t>F</w:t>
      </w:r>
      <w:r>
        <w:rPr>
          <w:rFonts w:hint="eastAsia"/>
          <w:vertAlign w:val="subscript"/>
        </w:rPr>
        <w:t>A</w:t>
      </w:r>
      <w:r>
        <w:rPr>
          <w:rFonts w:hint="eastAsia"/>
        </w:rPr>
        <w:t>一定小于</w:t>
      </w:r>
      <w:r>
        <w:rPr>
          <w:rFonts w:hint="eastAsia"/>
        </w:rPr>
        <w:t>G</w:t>
      </w:r>
    </w:p>
    <w:p w:rsidR="00265121" w:rsidRDefault="00265121" w:rsidP="00265121">
      <w:pPr>
        <w:rPr>
          <w:rFonts w:hint="eastAsia"/>
        </w:rPr>
      </w:pPr>
      <w:r>
        <w:rPr>
          <w:rFonts w:hint="eastAsia"/>
        </w:rPr>
        <w:t xml:space="preserve">   B</w:t>
      </w:r>
      <w:r>
        <w:rPr>
          <w:rFonts w:hint="eastAsia"/>
        </w:rPr>
        <w:t>．</w:t>
      </w:r>
      <w:r>
        <w:rPr>
          <w:rFonts w:hint="eastAsia"/>
        </w:rPr>
        <w:t>F</w:t>
      </w:r>
      <w:r>
        <w:rPr>
          <w:rFonts w:hint="eastAsia"/>
          <w:vertAlign w:val="subscript"/>
        </w:rPr>
        <w:t>A</w:t>
      </w:r>
      <w:r>
        <w:rPr>
          <w:rFonts w:hint="eastAsia"/>
        </w:rPr>
        <w:t>与</w:t>
      </w:r>
      <w:r>
        <w:rPr>
          <w:rFonts w:hint="eastAsia"/>
        </w:rPr>
        <w:t>F</w:t>
      </w:r>
      <w:r>
        <w:rPr>
          <w:rFonts w:hint="eastAsia"/>
          <w:vertAlign w:val="subscript"/>
        </w:rPr>
        <w:t>B</w:t>
      </w:r>
      <w:r>
        <w:rPr>
          <w:rFonts w:hint="eastAsia"/>
        </w:rPr>
        <w:t>大小相等</w:t>
      </w:r>
    </w:p>
    <w:p w:rsidR="00265121" w:rsidRDefault="00265121" w:rsidP="00265121">
      <w:pPr>
        <w:rPr>
          <w:rFonts w:hint="eastAsia"/>
        </w:rPr>
      </w:pPr>
      <w:r>
        <w:rPr>
          <w:rFonts w:hint="eastAsia"/>
        </w:rPr>
        <w:t xml:space="preserve">   C</w:t>
      </w:r>
      <w:r>
        <w:rPr>
          <w:rFonts w:hint="eastAsia"/>
        </w:rPr>
        <w:t>．</w:t>
      </w:r>
      <w:r>
        <w:rPr>
          <w:rFonts w:hint="eastAsia"/>
        </w:rPr>
        <w:t>F</w:t>
      </w:r>
      <w:r>
        <w:rPr>
          <w:rFonts w:hint="eastAsia"/>
          <w:vertAlign w:val="subscript"/>
        </w:rPr>
        <w:t>A</w:t>
      </w:r>
      <w:r>
        <w:rPr>
          <w:rFonts w:hint="eastAsia"/>
        </w:rPr>
        <w:t>与</w:t>
      </w:r>
      <w:r>
        <w:rPr>
          <w:rFonts w:hint="eastAsia"/>
        </w:rPr>
        <w:t>F</w:t>
      </w:r>
      <w:r>
        <w:rPr>
          <w:rFonts w:hint="eastAsia"/>
          <w:vertAlign w:val="subscript"/>
        </w:rPr>
        <w:t>B</w:t>
      </w:r>
      <w:r>
        <w:rPr>
          <w:rFonts w:hint="eastAsia"/>
        </w:rPr>
        <w:t>是一对平衡力</w:t>
      </w:r>
    </w:p>
    <w:p w:rsidR="00265121" w:rsidRDefault="00265121" w:rsidP="00265121">
      <w:pPr>
        <w:rPr>
          <w:rFonts w:hint="eastAsia"/>
        </w:rPr>
      </w:pPr>
      <w:r>
        <w:rPr>
          <w:rFonts w:hint="eastAsia"/>
        </w:rPr>
        <w:t xml:space="preserve">   D</w:t>
      </w:r>
      <w:r>
        <w:rPr>
          <w:rFonts w:hint="eastAsia"/>
        </w:rPr>
        <w:t>．</w:t>
      </w:r>
      <w:r>
        <w:rPr>
          <w:rFonts w:hint="eastAsia"/>
        </w:rPr>
        <w:t>F</w:t>
      </w:r>
      <w:r>
        <w:rPr>
          <w:rFonts w:hint="eastAsia"/>
          <w:vertAlign w:val="subscript"/>
        </w:rPr>
        <w:t>A</w:t>
      </w:r>
      <w:r>
        <w:rPr>
          <w:rFonts w:hint="eastAsia"/>
        </w:rPr>
        <w:t>与</w:t>
      </w:r>
      <w:r>
        <w:rPr>
          <w:rFonts w:hint="eastAsia"/>
        </w:rPr>
        <w:t>F</w:t>
      </w:r>
      <w:r>
        <w:rPr>
          <w:rFonts w:hint="eastAsia"/>
          <w:vertAlign w:val="subscript"/>
        </w:rPr>
        <w:t>B</w:t>
      </w:r>
      <w:r>
        <w:rPr>
          <w:rFonts w:hint="eastAsia"/>
        </w:rPr>
        <w:t>大小之和等于</w:t>
      </w:r>
      <w:r>
        <w:rPr>
          <w:rFonts w:hint="eastAsia"/>
        </w:rPr>
        <w:t>G</w:t>
      </w:r>
    </w:p>
    <w:p w:rsidR="00265121" w:rsidRDefault="00662D22" w:rsidP="00265121">
      <w:pPr>
        <w:ind w:left="315" w:hangingChars="150" w:hanging="315"/>
        <w:rPr>
          <w:rFonts w:hint="eastAsia"/>
        </w:rPr>
      </w:pPr>
      <w:r>
        <w:pict>
          <v:shape id="_x0000_s157610" type="#_x0000_t75" alt="高考资源网( www.ks5u.com)，中国最大的高考网站，您身边的高考专家。" style="position:absolute;left:0;text-align:left;margin-left:389.55pt;margin-top:289.3pt;width:111pt;height:97.5pt;z-index:-250826752;mso-position-horizontal-relative:page;mso-position-vertical-relative:page">
            <v:imagedata r:id="rId8" o:title="" gain="79922f" blacklevel="1966f"/>
            <w10:wrap anchorx="page" anchory="page"/>
          </v:shape>
        </w:pict>
      </w:r>
    </w:p>
    <w:p w:rsidR="00265121" w:rsidRDefault="00265121" w:rsidP="00265121">
      <w:pPr>
        <w:ind w:left="315" w:hangingChars="150" w:hanging="315"/>
        <w:rPr>
          <w:rFonts w:hint="eastAsia"/>
        </w:rPr>
      </w:pPr>
      <w:r>
        <w:rPr>
          <w:rFonts w:hint="eastAsia"/>
        </w:rPr>
        <w:t xml:space="preserve">14. </w:t>
      </w:r>
      <w:r>
        <w:rPr>
          <w:rFonts w:hint="eastAsia"/>
        </w:rPr>
        <w:t>图</w:t>
      </w:r>
      <w:r>
        <w:rPr>
          <w:rFonts w:hint="eastAsia"/>
        </w:rPr>
        <w:t>3</w:t>
      </w:r>
      <w:r>
        <w:rPr>
          <w:rFonts w:hint="eastAsia"/>
        </w:rPr>
        <w:t>是密闭的气缸，外力推动活塞</w:t>
      </w:r>
      <w:r>
        <w:rPr>
          <w:rFonts w:hint="eastAsia"/>
        </w:rPr>
        <w:t>P</w:t>
      </w:r>
      <w:r>
        <w:rPr>
          <w:rFonts w:hint="eastAsia"/>
        </w:rPr>
        <w:t>压缩气体，对缸内气体</w:t>
      </w:r>
    </w:p>
    <w:p w:rsidR="00265121" w:rsidRDefault="00265121" w:rsidP="00265121">
      <w:pPr>
        <w:ind w:firstLineChars="200" w:firstLine="420"/>
        <w:rPr>
          <w:rFonts w:hint="eastAsia"/>
        </w:rPr>
      </w:pPr>
      <w:r>
        <w:rPr>
          <w:rFonts w:hint="eastAsia"/>
        </w:rPr>
        <w:t>做功</w:t>
      </w:r>
      <w:r>
        <w:rPr>
          <w:rFonts w:hint="eastAsia"/>
        </w:rPr>
        <w:t>800J</w:t>
      </w:r>
      <w:r>
        <w:rPr>
          <w:rFonts w:hint="eastAsia"/>
        </w:rPr>
        <w:t>，同时气体向外界放热</w:t>
      </w:r>
      <w:r>
        <w:rPr>
          <w:rFonts w:hint="eastAsia"/>
        </w:rPr>
        <w:t>200J</w:t>
      </w:r>
      <w:r>
        <w:rPr>
          <w:rFonts w:hint="eastAsia"/>
        </w:rPr>
        <w:t>，缸内气体的</w:t>
      </w:r>
    </w:p>
    <w:p w:rsidR="00265121" w:rsidRDefault="00265121" w:rsidP="00265121">
      <w:pPr>
        <w:ind w:firstLineChars="200" w:firstLine="420"/>
        <w:rPr>
          <w:rFonts w:hint="eastAsia"/>
        </w:rPr>
      </w:pPr>
      <w:r>
        <w:rPr>
          <w:rFonts w:hint="eastAsia"/>
        </w:rPr>
        <w:t>A</w:t>
      </w:r>
      <w:r>
        <w:rPr>
          <w:rFonts w:hint="eastAsia"/>
        </w:rPr>
        <w:t>．温度升高，内能增加</w:t>
      </w:r>
      <w:r>
        <w:rPr>
          <w:rFonts w:hint="eastAsia"/>
        </w:rPr>
        <w:t>600J</w:t>
      </w:r>
    </w:p>
    <w:p w:rsidR="00265121" w:rsidRDefault="00265121" w:rsidP="00265121">
      <w:pPr>
        <w:ind w:firstLine="435"/>
        <w:rPr>
          <w:rFonts w:hint="eastAsia"/>
        </w:rPr>
      </w:pPr>
      <w:r>
        <w:rPr>
          <w:rFonts w:hint="eastAsia"/>
        </w:rPr>
        <w:t xml:space="preserve">B. </w:t>
      </w:r>
      <w:r>
        <w:rPr>
          <w:rFonts w:hint="eastAsia"/>
        </w:rPr>
        <w:t>温度升高，内能减少</w:t>
      </w:r>
      <w:r>
        <w:rPr>
          <w:rFonts w:hint="eastAsia"/>
        </w:rPr>
        <w:t>200J</w:t>
      </w:r>
    </w:p>
    <w:p w:rsidR="00265121" w:rsidRDefault="00265121" w:rsidP="00265121">
      <w:pPr>
        <w:ind w:firstLine="435"/>
        <w:rPr>
          <w:rFonts w:hint="eastAsia"/>
        </w:rPr>
      </w:pPr>
      <w:r>
        <w:rPr>
          <w:rFonts w:hint="eastAsia"/>
        </w:rPr>
        <w:t xml:space="preserve">C. </w:t>
      </w:r>
      <w:r>
        <w:rPr>
          <w:rFonts w:hint="eastAsia"/>
        </w:rPr>
        <w:t>温度降低，内能增加</w:t>
      </w:r>
      <w:r>
        <w:rPr>
          <w:rFonts w:hint="eastAsia"/>
        </w:rPr>
        <w:t>600J</w:t>
      </w:r>
    </w:p>
    <w:p w:rsidR="00265121" w:rsidRDefault="00265121" w:rsidP="00265121">
      <w:pPr>
        <w:ind w:firstLine="435"/>
        <w:rPr>
          <w:rFonts w:hint="eastAsia"/>
        </w:rPr>
      </w:pPr>
      <w:r>
        <w:pict>
          <v:shape id="_x0000_s157611" type="#_x0000_t75" alt="高考资源网( www.ks5u.com)，中国最大的高考网站，您身边的高考专家。" style="position:absolute;left:0;text-align:left;margin-left:343.05pt;margin-top:390.7pt;width:162pt;height:121.05pt;z-index:-250825728;mso-position-horizontal-relative:page;mso-position-vertical-relative:page">
            <v:imagedata r:id="rId9" o:title="" gain="74473f" blacklevel="1966f"/>
            <w10:wrap type="square" anchorx="page" anchory="page"/>
          </v:shape>
        </w:pict>
      </w:r>
      <w:r>
        <w:rPr>
          <w:rFonts w:hint="eastAsia"/>
        </w:rPr>
        <w:t xml:space="preserve">D. </w:t>
      </w:r>
      <w:r>
        <w:rPr>
          <w:rFonts w:hint="eastAsia"/>
        </w:rPr>
        <w:t>温度降低，内能减少</w:t>
      </w:r>
      <w:r>
        <w:rPr>
          <w:rFonts w:hint="eastAsia"/>
        </w:rPr>
        <w:t>200J</w:t>
      </w:r>
    </w:p>
    <w:p w:rsidR="00265121" w:rsidRDefault="00265121" w:rsidP="00265121">
      <w:pPr>
        <w:rPr>
          <w:rFonts w:hint="eastAsia"/>
        </w:rPr>
      </w:pPr>
    </w:p>
    <w:p w:rsidR="00265121" w:rsidRDefault="00265121" w:rsidP="00265121">
      <w:pPr>
        <w:rPr>
          <w:rFonts w:hint="eastAsia"/>
        </w:rPr>
      </w:pPr>
      <w:r>
        <w:rPr>
          <w:rFonts w:hint="eastAsia"/>
        </w:rPr>
        <w:t xml:space="preserve">15. </w:t>
      </w:r>
      <w:r>
        <w:rPr>
          <w:rFonts w:hint="eastAsia"/>
        </w:rPr>
        <w:t>如图</w:t>
      </w:r>
      <w:r>
        <w:rPr>
          <w:rFonts w:hint="eastAsia"/>
        </w:rPr>
        <w:t>4</w:t>
      </w:r>
      <w:r>
        <w:rPr>
          <w:rFonts w:hint="eastAsia"/>
        </w:rPr>
        <w:t>所示，某种自动洗衣机进水时，与洗衣缸相连的细管中会封闭一定质量的空气，通过压力传感器感知管中的空气压力，从而控制进水量。设温度不变，洗衣缸内水位升高，则细管中被封闭的空气</w:t>
      </w:r>
    </w:p>
    <w:p w:rsidR="00265121" w:rsidRDefault="00265121" w:rsidP="00265121">
      <w:pPr>
        <w:numPr>
          <w:ilvl w:val="0"/>
          <w:numId w:val="1"/>
        </w:numPr>
        <w:rPr>
          <w:rFonts w:hint="eastAsia"/>
        </w:rPr>
      </w:pPr>
      <w:r>
        <w:rPr>
          <w:rFonts w:hint="eastAsia"/>
        </w:rPr>
        <w:t>体积不变，压强变小</w:t>
      </w:r>
    </w:p>
    <w:p w:rsidR="00265121" w:rsidRDefault="00265121" w:rsidP="00265121">
      <w:pPr>
        <w:numPr>
          <w:ilvl w:val="0"/>
          <w:numId w:val="1"/>
        </w:numPr>
        <w:rPr>
          <w:rFonts w:hint="eastAsia"/>
        </w:rPr>
      </w:pPr>
      <w:r>
        <w:rPr>
          <w:rFonts w:hint="eastAsia"/>
        </w:rPr>
        <w:t>体积变小，压强变大</w:t>
      </w:r>
    </w:p>
    <w:p w:rsidR="00265121" w:rsidRDefault="00265121" w:rsidP="00265121">
      <w:pPr>
        <w:numPr>
          <w:ilvl w:val="0"/>
          <w:numId w:val="1"/>
        </w:numPr>
        <w:rPr>
          <w:rFonts w:hint="eastAsia"/>
        </w:rPr>
      </w:pPr>
      <w:r>
        <w:rPr>
          <w:rFonts w:hint="eastAsia"/>
        </w:rPr>
        <w:t>体积不变，压强变大</w:t>
      </w:r>
    </w:p>
    <w:p w:rsidR="00265121" w:rsidRDefault="00662D22" w:rsidP="00265121">
      <w:pPr>
        <w:numPr>
          <w:ilvl w:val="0"/>
          <w:numId w:val="1"/>
        </w:numPr>
        <w:rPr>
          <w:rFonts w:hint="eastAsia"/>
        </w:rPr>
      </w:pPr>
      <w:r>
        <w:pict>
          <v:shape id="_x0000_s157612" type="#_x0000_t75" alt="高考资源网( www.ks5u.com)，中国最大的高考网站，您身边的高考专家。" style="position:absolute;left:0;text-align:left;margin-left:379.05pt;margin-top:531.1pt;width:126pt;height:89.8pt;z-index:-250824704;mso-position-horizontal-relative:page;mso-position-vertical-relative:page">
            <v:imagedata r:id="rId10" o:title="" gain="86232f"/>
            <w10:wrap anchorx="page" anchory="page"/>
          </v:shape>
        </w:pict>
      </w:r>
      <w:r w:rsidR="00265121">
        <w:rPr>
          <w:rFonts w:hint="eastAsia"/>
        </w:rPr>
        <w:t>体积变小，压强变小</w:t>
      </w:r>
    </w:p>
    <w:p w:rsidR="00662D22" w:rsidRDefault="00662D22" w:rsidP="00662D22">
      <w:pPr>
        <w:spacing w:line="360" w:lineRule="auto"/>
        <w:jc w:val="center"/>
        <w:rPr>
          <w:vanish/>
          <w:color w:val="FFFFFF"/>
          <w:sz w:val="10"/>
          <w:szCs w:val="10"/>
          <w:vertAlign w:val="subscript"/>
        </w:rPr>
      </w:pPr>
      <w:r w:rsidRPr="00894F6A">
        <w:rPr>
          <w:vanish/>
          <w:color w:val="FFFFFF"/>
          <w:sz w:val="10"/>
          <w:szCs w:val="10"/>
          <w:vertAlign w:val="subscript"/>
        </w:rPr>
        <w:t xml:space="preserve"> </w:t>
      </w: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504" type="#_x0000_t75" style="position:absolute;left:0;text-align:left;margin-left:198.55pt;margin-top:499.2pt;width:.55pt;height:.35pt;z-index:-250064896">
            <v:imagedata r:id="rId11" o:title="未标题-2" blacklevel=".5"/>
          </v:shape>
        </w:pict>
      </w:r>
      <w:r>
        <w:rPr>
          <w:noProof/>
          <w:vanish/>
        </w:rPr>
        <w:pict>
          <v:shape id="_x0000_s158503" type="#_x0000_t75" style="position:absolute;left:0;text-align:left;margin-left:18pt;margin-top:31.2pt;width:.55pt;height:.35pt;z-index:-250065920">
            <v:imagedata r:id="rId11" o:title="未标题-2" grayscale="t" bilevel="t"/>
          </v:shape>
        </w:pict>
      </w:r>
      <w:r>
        <w:rPr>
          <w:noProof/>
          <w:vanish/>
        </w:rPr>
        <w:pict>
          <v:shape id="_x0000_s158502" type="#_x0000_t75" style="position:absolute;left:0;text-align:left;margin-left:198pt;margin-top:31.2pt;width:.55pt;height:.35pt;z-index:-250066944">
            <v:imagedata r:id="rId11" o:title="未标题-2" blacklevel=".5"/>
          </v:shape>
        </w:pict>
      </w:r>
      <w:r>
        <w:rPr>
          <w:noProof/>
          <w:vanish/>
        </w:rPr>
        <w:pict>
          <v:shape id="_x0000_s158501" type="#_x0000_t75" style="position:absolute;left:0;text-align:left;margin-left:18pt;margin-top:148.2pt;width:.55pt;height:.35pt;z-index:-250067968">
            <v:imagedata r:id="rId11" o:title="未标题-2" blacklevel=".5"/>
          </v:shape>
        </w:pict>
      </w:r>
      <w:r>
        <w:rPr>
          <w:noProof/>
          <w:vanish/>
        </w:rPr>
        <w:pict>
          <v:shape id="_x0000_s158500" type="#_x0000_t75" style="position:absolute;left:0;text-align:left;margin-left:198pt;margin-top:148.2pt;width:.55pt;height:.35pt;z-index:-250068992">
            <v:imagedata r:id="rId11" o:title="未标题-2" blacklevel=".5"/>
          </v:shape>
        </w:pict>
      </w:r>
      <w:r>
        <w:rPr>
          <w:noProof/>
          <w:vanish/>
        </w:rPr>
        <w:pict>
          <v:shape id="_x0000_s158499" type="#_x0000_t75" style="position:absolute;left:0;text-align:left;margin-left:198pt;margin-top:265.2pt;width:.55pt;height:.35pt;z-index:-250070016">
            <v:imagedata r:id="rId11" o:title="未标题-2" blacklevel=".5"/>
          </v:shape>
        </w:pict>
      </w:r>
      <w:r>
        <w:rPr>
          <w:noProof/>
          <w:vanish/>
        </w:rPr>
        <w:pict>
          <v:shape id="_x0000_s158498" type="#_x0000_t75" style="position:absolute;left:0;text-align:left;margin-left:198.55pt;margin-top:382.2pt;width:.55pt;height:.35pt;z-index:-250071040">
            <v:imagedata r:id="rId11" o:title="未标题-2" blacklevel=".5"/>
          </v:shape>
        </w:pict>
      </w:r>
      <w:r>
        <w:rPr>
          <w:noProof/>
          <w:vanish/>
        </w:rPr>
        <w:pict>
          <v:shape id="_x0000_s158497" type="#_x0000_t75" style="position:absolute;left:0;text-align:left;margin-left:18pt;margin-top:502pt;width:.55pt;height:.35pt;z-index:-250072064">
            <v:imagedata r:id="rId11" o:title="未标题-2" blacklevel=".5"/>
          </v:shape>
        </w:pict>
      </w:r>
      <w:r>
        <w:rPr>
          <w:noProof/>
          <w:vanish/>
        </w:rPr>
        <w:pict>
          <v:shape id="_x0000_s158496" type="#_x0000_t75" style="position:absolute;left:0;text-align:left;margin-left:18pt;margin-top:268pt;width:.55pt;height:.35pt;z-index:-250073088">
            <v:imagedata r:id="rId11" o:title="未标题-2" blacklevel=".5"/>
          </v:shape>
        </w:pict>
      </w:r>
      <w:r>
        <w:rPr>
          <w:noProof/>
          <w:vanish/>
        </w:rPr>
        <w:pict>
          <v:shape id="_x0000_s158495" type="#_x0000_t75" style="position:absolute;left:0;text-align:left;margin-left:18pt;margin-top:385pt;width:.55pt;height:.35pt;z-index:-250074112">
            <v:imagedata r:id="rId11" o:title="未标题-2" blacklevel=".5"/>
          </v:shape>
        </w:pict>
      </w:r>
      <w:r>
        <w:rPr>
          <w:noProof/>
          <w:vanish/>
        </w:rPr>
        <w:pict>
          <v:shape id="_x0000_s158524" type="#_x0000_t75" style="position:absolute;left:0;text-align:left;margin-left:210.55pt;margin-top:511.15pt;width:.55pt;height:.4pt;z-index:-250044416">
            <v:imagedata r:id="rId11" o:title="未标题-2" blacklevel=".5"/>
          </v:shape>
        </w:pict>
      </w:r>
      <w:r>
        <w:rPr>
          <w:noProof/>
          <w:vanish/>
        </w:rPr>
        <w:pict>
          <v:shape id="_x0000_s158523" type="#_x0000_t75" style="position:absolute;left:0;text-align:left;margin-left:36pt;margin-top:39pt;width:.55pt;height:.35pt;z-index:-250045440">
            <v:imagedata r:id="rId11" o:title="未标题-2" grayscale="t" bilevel="t"/>
          </v:shape>
        </w:pict>
      </w:r>
      <w:r>
        <w:rPr>
          <w:noProof/>
          <w:vanish/>
        </w:rPr>
        <w:pict>
          <v:shape id="_x0000_s158522" type="#_x0000_t75" style="position:absolute;left:0;text-align:left;margin-left:210.05pt;margin-top:39pt;width:.5pt;height:.35pt;z-index:-250046464">
            <v:imagedata r:id="rId11" o:title="未标题-2" blacklevel=".5"/>
          </v:shape>
        </w:pict>
      </w:r>
      <w:r>
        <w:rPr>
          <w:noProof/>
          <w:vanish/>
        </w:rPr>
        <w:pict>
          <v:shape id="_x0000_s158521" type="#_x0000_t75" style="position:absolute;left:0;text-align:left;margin-left:36pt;margin-top:157.05pt;width:.55pt;height:.35pt;z-index:-250047488">
            <v:imagedata r:id="rId11" o:title="未标题-2" blacklevel=".5"/>
          </v:shape>
        </w:pict>
      </w:r>
      <w:r>
        <w:rPr>
          <w:noProof/>
          <w:vanish/>
        </w:rPr>
        <w:pict>
          <v:shape id="_x0000_s158520" type="#_x0000_t75" style="position:absolute;left:0;text-align:left;margin-left:210.05pt;margin-top:157.05pt;width:.5pt;height:.35pt;z-index:-250048512">
            <v:imagedata r:id="rId11" o:title="未标题-2" blacklevel=".5"/>
          </v:shape>
        </w:pict>
      </w:r>
      <w:r>
        <w:rPr>
          <w:noProof/>
          <w:vanish/>
        </w:rPr>
        <w:pict>
          <v:shape id="_x0000_s158519" type="#_x0000_t75" style="position:absolute;left:0;text-align:left;margin-left:210.05pt;margin-top:275.1pt;width:.5pt;height:.35pt;z-index:-250049536">
            <v:imagedata r:id="rId11" o:title="未标题-2" blacklevel=".5"/>
          </v:shape>
        </w:pict>
      </w:r>
      <w:r>
        <w:rPr>
          <w:noProof/>
          <w:vanish/>
        </w:rPr>
        <w:pict>
          <v:shape id="_x0000_s158518" type="#_x0000_t75" style="position:absolute;left:0;text-align:left;margin-left:210.55pt;margin-top:393.15pt;width:.55pt;height:.35pt;z-index:-250050560">
            <v:imagedata r:id="rId11" o:title="未标题-2" blacklevel=".5"/>
          </v:shape>
        </w:pict>
      </w:r>
      <w:r>
        <w:rPr>
          <w:noProof/>
          <w:vanish/>
        </w:rPr>
        <w:pict>
          <v:shape id="_x0000_s158517" type="#_x0000_t75" style="position:absolute;left:0;text-align:left;margin-left:36pt;margin-top:514pt;width:.55pt;height:.35pt;z-index:-250051584">
            <v:imagedata r:id="rId11" o:title="未标题-2" blacklevel=".5"/>
          </v:shape>
        </w:pict>
      </w:r>
      <w:r>
        <w:rPr>
          <w:noProof/>
          <w:vanish/>
        </w:rPr>
        <w:pict>
          <v:shape id="_x0000_s158516" type="#_x0000_t75" style="position:absolute;left:0;text-align:left;margin-left:36pt;margin-top:277.9pt;width:.55pt;height:.35pt;z-index:-250052608">
            <v:imagedata r:id="rId11" o:title="未标题-2" blacklevel=".5"/>
          </v:shape>
        </w:pict>
      </w:r>
      <w:r>
        <w:rPr>
          <w:noProof/>
          <w:vanish/>
        </w:rPr>
        <w:pict>
          <v:shape id="_x0000_s158515" type="#_x0000_t75" style="position:absolute;left:0;text-align:left;margin-left:36pt;margin-top:395.95pt;width:.55pt;height:.35pt;z-index:-250053632">
            <v:imagedata r:id="rId11" o:title="未标题-2" blacklevel=".5"/>
          </v:shape>
        </w:pict>
      </w:r>
      <w:r>
        <w:rPr>
          <w:noProof/>
          <w:vanish/>
        </w:rPr>
        <w:pict>
          <v:shape id="_x0000_s158533" type="#_x0000_t75" style="position:absolute;left:0;text-align:left;margin-left:30pt;margin-top:27.6pt;width:.55pt;height:.35pt;z-index:-250035200">
            <v:imagedata r:id="rId11" o:title="未标题-2" grayscale="t" bilevel="t"/>
          </v:shape>
        </w:pict>
      </w:r>
      <w:r>
        <w:rPr>
          <w:noProof/>
          <w:vanish/>
        </w:rPr>
        <w:pict>
          <v:shape id="_x0000_s158532" type="#_x0000_t75" style="position:absolute;left:0;text-align:left;margin-left:210pt;margin-top:27.6pt;width:.55pt;height:.35pt;z-index:-250036224">
            <v:imagedata r:id="rId11" o:title="未标题-2" blacklevel=".5"/>
          </v:shape>
        </w:pict>
      </w:r>
      <w:r>
        <w:rPr>
          <w:noProof/>
          <w:vanish/>
        </w:rPr>
        <w:pict>
          <v:shape id="_x0000_s158531" type="#_x0000_t75" style="position:absolute;left:0;text-align:left;margin-left:30pt;margin-top:144.6pt;width:.55pt;height:.35pt;z-index:-250037248">
            <v:imagedata r:id="rId11" o:title="未标题-2" blacklevel=".5"/>
          </v:shape>
        </w:pict>
      </w:r>
      <w:r>
        <w:rPr>
          <w:noProof/>
          <w:vanish/>
        </w:rPr>
        <w:pict>
          <v:shape id="_x0000_s158530" type="#_x0000_t75" style="position:absolute;left:0;text-align:left;margin-left:210pt;margin-top:144.6pt;width:.55pt;height:.35pt;z-index:-250038272">
            <v:imagedata r:id="rId11" o:title="未标题-2" blacklevel=".5"/>
          </v:shape>
        </w:pict>
      </w:r>
      <w:r>
        <w:rPr>
          <w:noProof/>
          <w:vanish/>
        </w:rPr>
        <w:pict>
          <v:shape id="_x0000_s158529" type="#_x0000_t75" style="position:absolute;left:0;text-align:left;margin-left:210pt;margin-top:261.6pt;width:.55pt;height:.35pt;z-index:-250039296">
            <v:imagedata r:id="rId11" o:title="未标题-2" blacklevel=".5"/>
          </v:shape>
        </w:pict>
      </w:r>
      <w:r>
        <w:rPr>
          <w:noProof/>
          <w:vanish/>
        </w:rPr>
        <w:pict>
          <v:shape id="_x0000_s158528" type="#_x0000_t75" style="position:absolute;left:0;text-align:left;margin-left:210.55pt;margin-top:378.6pt;width:.55pt;height:.35pt;z-index:-250040320">
            <v:imagedata r:id="rId11" o:title="未标题-2" blacklevel=".5"/>
          </v:shape>
        </w:pict>
      </w:r>
      <w:r>
        <w:rPr>
          <w:noProof/>
          <w:vanish/>
        </w:rPr>
        <w:pict>
          <v:shape id="_x0000_s158527" type="#_x0000_t75" style="position:absolute;left:0;text-align:left;margin-left:30pt;margin-top:498.4pt;width:.55pt;height:.35pt;z-index:-250041344">
            <v:imagedata r:id="rId11" o:title="未标题-2" blacklevel=".5"/>
          </v:shape>
        </w:pict>
      </w:r>
      <w:r>
        <w:rPr>
          <w:noProof/>
          <w:vanish/>
        </w:rPr>
        <w:pict>
          <v:shape id="_x0000_s158526" type="#_x0000_t75" style="position:absolute;left:0;text-align:left;margin-left:30pt;margin-top:264.4pt;width:.55pt;height:.35pt;z-index:-250042368">
            <v:imagedata r:id="rId11" o:title="未标题-2" blacklevel=".5"/>
          </v:shape>
        </w:pict>
      </w:r>
      <w:r>
        <w:rPr>
          <w:noProof/>
          <w:vanish/>
        </w:rPr>
        <w:pict>
          <v:shape id="_x0000_s158525" type="#_x0000_t75" style="position:absolute;left:0;text-align:left;margin-left:30pt;margin-top:381.4pt;width:.55pt;height:.35pt;z-index:-250043392">
            <v:imagedata r:id="rId11" o:title="未标题-2" blacklevel=".5"/>
          </v:shape>
        </w:pict>
      </w:r>
      <w:r>
        <w:rPr>
          <w:noProof/>
          <w:vanish/>
        </w:rPr>
        <w:pict>
          <v:shape id="_x0000_s158534" type="#_x0000_t75" style="position:absolute;left:0;text-align:left;margin-left:210.55pt;margin-top:495.6pt;width:.55pt;height:.35pt;z-index:-250034176">
            <v:imagedata r:id="rId11" o:title="未标题-2" blacklevel=".5"/>
          </v:shape>
        </w:pict>
      </w:r>
      <w:r>
        <w:rPr>
          <w:noProof/>
          <w:vanish/>
        </w:rPr>
        <w:pict>
          <v:shape id="_x0000_s158514" type="#_x0000_t75" style="position:absolute;left:0;text-align:left;margin-left:198.55pt;margin-top:483.6pt;width:.55pt;height:.35pt;z-index:-250054656">
            <v:imagedata r:id="rId11" o:title="未标题-2" blacklevel=".5"/>
          </v:shape>
        </w:pict>
      </w:r>
      <w:r>
        <w:rPr>
          <w:noProof/>
          <w:vanish/>
        </w:rPr>
        <w:pict>
          <v:shape id="_x0000_s158513" type="#_x0000_t75" style="position:absolute;left:0;text-align:left;margin-left:18pt;margin-top:15.6pt;width:.55pt;height:.35pt;z-index:-250055680">
            <v:imagedata r:id="rId11" o:title="未标题-2" grayscale="t" bilevel="t"/>
          </v:shape>
        </w:pict>
      </w:r>
      <w:r>
        <w:rPr>
          <w:noProof/>
          <w:vanish/>
        </w:rPr>
        <w:pict>
          <v:shape id="_x0000_s158512" type="#_x0000_t75" style="position:absolute;left:0;text-align:left;margin-left:198pt;margin-top:15.6pt;width:.55pt;height:.35pt;z-index:-250056704">
            <v:imagedata r:id="rId11" o:title="未标题-2" blacklevel=".5"/>
          </v:shape>
        </w:pict>
      </w:r>
      <w:r>
        <w:rPr>
          <w:noProof/>
          <w:vanish/>
        </w:rPr>
        <w:pict>
          <v:shape id="_x0000_s158511" type="#_x0000_t75" style="position:absolute;left:0;text-align:left;margin-left:18pt;margin-top:132.6pt;width:.55pt;height:.35pt;z-index:-250057728">
            <v:imagedata r:id="rId11" o:title="未标题-2" blacklevel=".5"/>
          </v:shape>
        </w:pict>
      </w:r>
      <w:r>
        <w:rPr>
          <w:noProof/>
          <w:vanish/>
        </w:rPr>
        <w:pict>
          <v:shape id="_x0000_s158510" type="#_x0000_t75" style="position:absolute;left:0;text-align:left;margin-left:198pt;margin-top:132.6pt;width:.55pt;height:.35pt;z-index:-250058752">
            <v:imagedata r:id="rId11" o:title="未标题-2" blacklevel=".5"/>
          </v:shape>
        </w:pict>
      </w:r>
      <w:r>
        <w:rPr>
          <w:noProof/>
          <w:vanish/>
        </w:rPr>
        <w:pict>
          <v:shape id="_x0000_s158509" type="#_x0000_t75" style="position:absolute;left:0;text-align:left;margin-left:198pt;margin-top:249.6pt;width:.55pt;height:.35pt;z-index:-250059776">
            <v:imagedata r:id="rId11" o:title="未标题-2" blacklevel=".5"/>
          </v:shape>
        </w:pict>
      </w:r>
      <w:r>
        <w:rPr>
          <w:noProof/>
          <w:vanish/>
        </w:rPr>
        <w:pict>
          <v:shape id="_x0000_s158508" type="#_x0000_t75" style="position:absolute;left:0;text-align:left;margin-left:198.55pt;margin-top:366.6pt;width:.55pt;height:.35pt;z-index:-250060800">
            <v:imagedata r:id="rId11" o:title="未标题-2" blacklevel=".5"/>
          </v:shape>
        </w:pict>
      </w:r>
      <w:r>
        <w:rPr>
          <w:noProof/>
          <w:vanish/>
        </w:rPr>
        <w:pict>
          <v:shape id="_x0000_s158507" type="#_x0000_t75" style="position:absolute;left:0;text-align:left;margin-left:18pt;margin-top:486.4pt;width:.55pt;height:.35pt;z-index:-250061824">
            <v:imagedata r:id="rId11" o:title="未标题-2" blacklevel=".5"/>
          </v:shape>
        </w:pict>
      </w:r>
      <w:r>
        <w:rPr>
          <w:noProof/>
          <w:vanish/>
        </w:rPr>
        <w:pict>
          <v:shape id="_x0000_s158506" type="#_x0000_t75" style="position:absolute;left:0;text-align:left;margin-left:18pt;margin-top:252.4pt;width:.55pt;height:.35pt;z-index:-250062848">
            <v:imagedata r:id="rId11" o:title="未标题-2" blacklevel=".5"/>
          </v:shape>
        </w:pict>
      </w:r>
      <w:r>
        <w:rPr>
          <w:noProof/>
          <w:vanish/>
        </w:rPr>
        <w:pict>
          <v:shape id="_x0000_s158505" type="#_x0000_t75" style="position:absolute;left:0;text-align:left;margin-left:18pt;margin-top:369.4pt;width:.55pt;height:.35pt;z-index:-250063872">
            <v:imagedata r:id="rId11" o:title="未标题-2" blacklevel=".5"/>
          </v:shape>
        </w:pict>
      </w:r>
      <w:r>
        <w:rPr>
          <w:noProof/>
          <w:vanish/>
        </w:rPr>
        <w:pict>
          <v:shape id="_x0000_s158492" type="#_x0000_t75" style="position:absolute;left:0;text-align:left;margin-left:198pt;margin-top:15.6pt;width:.55pt;height:.35pt;z-index:-250077184">
            <v:imagedata r:id="rId11" o:title="未标题-2" blacklevel=".5"/>
          </v:shape>
        </w:pict>
      </w:r>
      <w:r>
        <w:rPr>
          <w:noProof/>
          <w:vanish/>
        </w:rPr>
        <w:pict>
          <v:shape id="_x0000_s158491" type="#_x0000_t75" style="position:absolute;left:0;text-align:left;margin-left:18pt;margin-top:132.6pt;width:.55pt;height:.35pt;z-index:-250078208">
            <v:imagedata r:id="rId11" o:title="未标题-2" blacklevel=".5"/>
          </v:shape>
        </w:pict>
      </w:r>
      <w:r>
        <w:rPr>
          <w:noProof/>
          <w:vanish/>
        </w:rPr>
        <w:pict>
          <v:shape id="_x0000_s158490" type="#_x0000_t75" style="position:absolute;left:0;text-align:left;margin-left:198pt;margin-top:132.6pt;width:.55pt;height:.35pt;z-index:-250079232">
            <v:imagedata r:id="rId11" o:title="未标题-2" blacklevel=".5"/>
          </v:shape>
        </w:pict>
      </w:r>
      <w:r>
        <w:rPr>
          <w:noProof/>
          <w:vanish/>
        </w:rPr>
        <w:pict>
          <v:shape id="_x0000_s158489" type="#_x0000_t75" style="position:absolute;left:0;text-align:left;margin-left:198pt;margin-top:249.6pt;width:.55pt;height:.35pt;z-index:-250080256">
            <v:imagedata r:id="rId11" o:title="未标题-2" blacklevel=".5"/>
          </v:shape>
        </w:pict>
      </w:r>
      <w:r>
        <w:rPr>
          <w:noProof/>
          <w:vanish/>
        </w:rPr>
        <w:pict>
          <v:shape id="_x0000_s158488" type="#_x0000_t75" style="position:absolute;left:0;text-align:left;margin-left:198.55pt;margin-top:366.6pt;width:.55pt;height:.35pt;z-index:-250081280">
            <v:imagedata r:id="rId11" o:title="未标题-2" blacklevel=".5"/>
          </v:shape>
        </w:pict>
      </w:r>
      <w:r>
        <w:rPr>
          <w:noProof/>
          <w:vanish/>
        </w:rPr>
        <w:pict>
          <v:shape id="_x0000_s158487" type="#_x0000_t75" style="position:absolute;left:0;text-align:left;margin-left:18pt;margin-top:486.4pt;width:.55pt;height:.35pt;z-index:-250082304">
            <v:imagedata r:id="rId11" o:title="未标题-2" blacklevel=".5"/>
          </v:shape>
        </w:pict>
      </w:r>
      <w:r>
        <w:rPr>
          <w:noProof/>
          <w:vanish/>
        </w:rPr>
        <w:pict>
          <v:shape id="_x0000_s158486" type="#_x0000_t75" style="position:absolute;left:0;text-align:left;margin-left:18pt;margin-top:252.4pt;width:.55pt;height:.35pt;z-index:-250083328">
            <v:imagedata r:id="rId11" o:title="未标题-2" blacklevel=".5"/>
          </v:shape>
        </w:pict>
      </w:r>
      <w:r>
        <w:rPr>
          <w:noProof/>
          <w:vanish/>
        </w:rPr>
        <w:pict>
          <v:shape id="_x0000_s158485" type="#_x0000_t75" style="position:absolute;left:0;text-align:left;margin-left:18pt;margin-top:369.4pt;width:.55pt;height:.35pt;z-index:-250084352">
            <v:imagedata r:id="rId11" o:title="未标题-2" blacklevel=".5"/>
          </v:shape>
        </w:pict>
      </w:r>
      <w:r>
        <w:rPr>
          <w:noProof/>
          <w:vanish/>
        </w:rPr>
        <w:pict>
          <v:shape id="_x0000_s158494" type="#_x0000_t75" style="position:absolute;left:0;text-align:left;margin-left:198.55pt;margin-top:483.6pt;width:.55pt;height:.35pt;z-index:-250075136">
            <v:imagedata r:id="rId11" o:title="未标题-2" blacklevel=".5"/>
          </v:shape>
        </w:pict>
      </w:r>
      <w:r>
        <w:rPr>
          <w:noProof/>
          <w:vanish/>
        </w:rPr>
        <w:pict>
          <v:shape id="_x0000_s158493" type="#_x0000_t75" style="position:absolute;left:0;text-align:left;margin-left:18pt;margin-top:15.6pt;width:.55pt;height:.35pt;z-index:-250076160">
            <v:imagedata r:id="rId11" o:title="未标题-2" grayscale="t" bilevel="t"/>
          </v:shape>
        </w:pict>
      </w:r>
      <w:r>
        <w:rPr>
          <w:noProof/>
          <w:vanish/>
        </w:rPr>
        <w:pict>
          <v:group id="_x0000_s158474" style="position:absolute;left:0;text-align:left;margin-left:18pt;margin-top:31.2pt;width:181.1pt;height:471.15pt;z-index:-250085376" coordorigin="2157,2688" coordsize="3622,9423">
            <v:shape id="_x0000_s158475" type="#_x0000_t75" style="position:absolute;left:2157;top:9764;width:11;height:7">
              <v:imagedata r:id="rId11" o:title="未标题-2" blacklevel=".5"/>
            </v:shape>
            <v:shape id="_x0000_s158476" type="#_x0000_t75" style="position:absolute;left:2157;top:7424;width:11;height:7">
              <v:imagedata r:id="rId11" o:title="未标题-2" blacklevel=".5"/>
            </v:shape>
            <v:shape id="_x0000_s158477" type="#_x0000_t75" style="position:absolute;left:2157;top:12104;width:11;height:7">
              <v:imagedata r:id="rId11" o:title="未标题-2" blacklevel=".5"/>
            </v:shape>
            <v:shape id="_x0000_s158478" type="#_x0000_t75" style="position:absolute;left:5768;top:9708;width:11;height:7">
              <v:imagedata r:id="rId11" o:title="未标题-2" blacklevel=".5"/>
            </v:shape>
            <v:shape id="_x0000_s158479" type="#_x0000_t75" style="position:absolute;left:5757;top:7368;width:11;height:7">
              <v:imagedata r:id="rId11" o:title="未标题-2" blacklevel=".5"/>
            </v:shape>
            <v:shape id="_x0000_s158480" type="#_x0000_t75" style="position:absolute;left:5757;top:5028;width:11;height:7">
              <v:imagedata r:id="rId11" o:title="未标题-2" blacklevel=".5"/>
            </v:shape>
            <v:shape id="_x0000_s158481" type="#_x0000_t75" style="position:absolute;left:2157;top:5028;width:11;height:7">
              <v:imagedata r:id="rId11" o:title="未标题-2" blacklevel=".5"/>
            </v:shape>
            <v:shape id="_x0000_s158482" type="#_x0000_t75" style="position:absolute;left:5757;top:2688;width:11;height:7">
              <v:imagedata r:id="rId11" o:title="未标题-2" blacklevel=".5"/>
            </v:shape>
            <v:shape id="_x0000_s158483" type="#_x0000_t75" style="position:absolute;left:2157;top:2688;width:11;height:7">
              <v:imagedata r:id="rId11" o:title="未标题-2" grayscale="t" bilevel="t"/>
            </v:shape>
            <v:shape id="_x0000_s158484"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565" type="#_x0000_t75" style="position:absolute;left:0;text-align:left;margin-left:198.55pt;margin-top:499.2pt;width:.55pt;height:.35pt;z-index:-250012672">
            <v:imagedata r:id="rId11" o:title="未标题-2" blacklevel=".5"/>
          </v:shape>
        </w:pict>
      </w:r>
      <w:r>
        <w:rPr>
          <w:noProof/>
          <w:vanish/>
        </w:rPr>
        <w:pict>
          <v:shape id="_x0000_s158564" type="#_x0000_t75" style="position:absolute;left:0;text-align:left;margin-left:18pt;margin-top:31.2pt;width:.55pt;height:.35pt;z-index:-250013696">
            <v:imagedata r:id="rId11" o:title="未标题-2" grayscale="t" bilevel="t"/>
          </v:shape>
        </w:pict>
      </w:r>
      <w:r>
        <w:rPr>
          <w:noProof/>
          <w:vanish/>
        </w:rPr>
        <w:pict>
          <v:shape id="_x0000_s158563" type="#_x0000_t75" style="position:absolute;left:0;text-align:left;margin-left:198pt;margin-top:31.2pt;width:.55pt;height:.35pt;z-index:-250014720">
            <v:imagedata r:id="rId11" o:title="未标题-2" blacklevel=".5"/>
          </v:shape>
        </w:pict>
      </w:r>
      <w:r>
        <w:rPr>
          <w:noProof/>
          <w:vanish/>
        </w:rPr>
        <w:pict>
          <v:shape id="_x0000_s158562" type="#_x0000_t75" style="position:absolute;left:0;text-align:left;margin-left:18pt;margin-top:148.2pt;width:.55pt;height:.35pt;z-index:-250015744">
            <v:imagedata r:id="rId11" o:title="未标题-2" blacklevel=".5"/>
          </v:shape>
        </w:pict>
      </w:r>
      <w:r>
        <w:rPr>
          <w:noProof/>
          <w:vanish/>
        </w:rPr>
        <w:pict>
          <v:shape id="_x0000_s158561" type="#_x0000_t75" style="position:absolute;left:0;text-align:left;margin-left:198pt;margin-top:148.2pt;width:.55pt;height:.35pt;z-index:-250016768">
            <v:imagedata r:id="rId11" o:title="未标题-2" blacklevel=".5"/>
          </v:shape>
        </w:pict>
      </w:r>
      <w:r>
        <w:rPr>
          <w:noProof/>
          <w:vanish/>
        </w:rPr>
        <w:pict>
          <v:shape id="_x0000_s158560" type="#_x0000_t75" style="position:absolute;left:0;text-align:left;margin-left:198pt;margin-top:265.2pt;width:.55pt;height:.35pt;z-index:-250017792">
            <v:imagedata r:id="rId11" o:title="未标题-2" blacklevel=".5"/>
          </v:shape>
        </w:pict>
      </w:r>
      <w:r>
        <w:rPr>
          <w:noProof/>
          <w:vanish/>
        </w:rPr>
        <w:pict>
          <v:shape id="_x0000_s158559" type="#_x0000_t75" style="position:absolute;left:0;text-align:left;margin-left:198.55pt;margin-top:382.2pt;width:.55pt;height:.35pt;z-index:-250018816">
            <v:imagedata r:id="rId11" o:title="未标题-2" blacklevel=".5"/>
          </v:shape>
        </w:pict>
      </w:r>
      <w:r>
        <w:rPr>
          <w:noProof/>
          <w:vanish/>
        </w:rPr>
        <w:pict>
          <v:shape id="_x0000_s158558" type="#_x0000_t75" style="position:absolute;left:0;text-align:left;margin-left:18pt;margin-top:502pt;width:.55pt;height:.35pt;z-index:-250019840">
            <v:imagedata r:id="rId11" o:title="未标题-2" blacklevel=".5"/>
          </v:shape>
        </w:pict>
      </w:r>
      <w:r>
        <w:rPr>
          <w:noProof/>
          <w:vanish/>
        </w:rPr>
        <w:pict>
          <v:shape id="_x0000_s158557" type="#_x0000_t75" style="position:absolute;left:0;text-align:left;margin-left:18pt;margin-top:268pt;width:.55pt;height:.35pt;z-index:-250020864">
            <v:imagedata r:id="rId11" o:title="未标题-2" blacklevel=".5"/>
          </v:shape>
        </w:pict>
      </w:r>
      <w:r>
        <w:rPr>
          <w:noProof/>
          <w:vanish/>
        </w:rPr>
        <w:pict>
          <v:shape id="_x0000_s158556" type="#_x0000_t75" style="position:absolute;left:0;text-align:left;margin-left:18pt;margin-top:385pt;width:.55pt;height:.35pt;z-index:-250021888">
            <v:imagedata r:id="rId11" o:title="未标题-2" blacklevel=".5"/>
          </v:shape>
        </w:pict>
      </w:r>
      <w:r>
        <w:rPr>
          <w:noProof/>
          <w:vanish/>
        </w:rPr>
        <w:pict>
          <v:shape id="_x0000_s158585" type="#_x0000_t75" style="position:absolute;left:0;text-align:left;margin-left:210.55pt;margin-top:511.15pt;width:.55pt;height:.4pt;z-index:-249992192">
            <v:imagedata r:id="rId11" o:title="未标题-2" blacklevel=".5"/>
          </v:shape>
        </w:pict>
      </w:r>
      <w:r>
        <w:rPr>
          <w:noProof/>
          <w:vanish/>
        </w:rPr>
        <w:pict>
          <v:shape id="_x0000_s158584" type="#_x0000_t75" style="position:absolute;left:0;text-align:left;margin-left:36pt;margin-top:39pt;width:.55pt;height:.35pt;z-index:-249993216">
            <v:imagedata r:id="rId11" o:title="未标题-2" grayscale="t" bilevel="t"/>
          </v:shape>
        </w:pict>
      </w:r>
      <w:r>
        <w:rPr>
          <w:noProof/>
          <w:vanish/>
        </w:rPr>
        <w:pict>
          <v:shape id="_x0000_s158583" type="#_x0000_t75" style="position:absolute;left:0;text-align:left;margin-left:210.05pt;margin-top:39pt;width:.5pt;height:.35pt;z-index:-249994240">
            <v:imagedata r:id="rId11" o:title="未标题-2" blacklevel=".5"/>
          </v:shape>
        </w:pict>
      </w:r>
      <w:r>
        <w:rPr>
          <w:noProof/>
          <w:vanish/>
        </w:rPr>
        <w:pict>
          <v:shape id="_x0000_s158582" type="#_x0000_t75" style="position:absolute;left:0;text-align:left;margin-left:36pt;margin-top:157.05pt;width:.55pt;height:.35pt;z-index:-249995264">
            <v:imagedata r:id="rId11" o:title="未标题-2" blacklevel=".5"/>
          </v:shape>
        </w:pict>
      </w:r>
      <w:r>
        <w:rPr>
          <w:noProof/>
          <w:vanish/>
        </w:rPr>
        <w:pict>
          <v:shape id="_x0000_s158581" type="#_x0000_t75" style="position:absolute;left:0;text-align:left;margin-left:210.05pt;margin-top:157.05pt;width:.5pt;height:.35pt;z-index:-249996288">
            <v:imagedata r:id="rId11" o:title="未标题-2" blacklevel=".5"/>
          </v:shape>
        </w:pict>
      </w:r>
      <w:r>
        <w:rPr>
          <w:noProof/>
          <w:vanish/>
        </w:rPr>
        <w:pict>
          <v:shape id="_x0000_s158580" type="#_x0000_t75" style="position:absolute;left:0;text-align:left;margin-left:210.05pt;margin-top:275.1pt;width:.5pt;height:.35pt;z-index:-249997312">
            <v:imagedata r:id="rId11" o:title="未标题-2" blacklevel=".5"/>
          </v:shape>
        </w:pict>
      </w:r>
      <w:r>
        <w:rPr>
          <w:noProof/>
          <w:vanish/>
        </w:rPr>
        <w:pict>
          <v:shape id="_x0000_s158579" type="#_x0000_t75" style="position:absolute;left:0;text-align:left;margin-left:210.55pt;margin-top:393.15pt;width:.55pt;height:.35pt;z-index:-249998336">
            <v:imagedata r:id="rId11" o:title="未标题-2" blacklevel=".5"/>
          </v:shape>
        </w:pict>
      </w:r>
      <w:r>
        <w:rPr>
          <w:noProof/>
          <w:vanish/>
        </w:rPr>
        <w:pict>
          <v:shape id="_x0000_s158578" type="#_x0000_t75" style="position:absolute;left:0;text-align:left;margin-left:36pt;margin-top:514pt;width:.55pt;height:.35pt;z-index:-249999360">
            <v:imagedata r:id="rId11" o:title="未标题-2" blacklevel=".5"/>
          </v:shape>
        </w:pict>
      </w:r>
      <w:r>
        <w:rPr>
          <w:noProof/>
          <w:vanish/>
        </w:rPr>
        <w:pict>
          <v:shape id="_x0000_s158577" type="#_x0000_t75" style="position:absolute;left:0;text-align:left;margin-left:36pt;margin-top:277.9pt;width:.55pt;height:.35pt;z-index:-250000384">
            <v:imagedata r:id="rId11" o:title="未标题-2" blacklevel=".5"/>
          </v:shape>
        </w:pict>
      </w:r>
      <w:r>
        <w:rPr>
          <w:noProof/>
          <w:vanish/>
        </w:rPr>
        <w:pict>
          <v:shape id="_x0000_s158576" type="#_x0000_t75" style="position:absolute;left:0;text-align:left;margin-left:36pt;margin-top:395.95pt;width:.55pt;height:.35pt;z-index:-250001408">
            <v:imagedata r:id="rId11" o:title="未标题-2" blacklevel=".5"/>
          </v:shape>
        </w:pict>
      </w:r>
      <w:r>
        <w:rPr>
          <w:noProof/>
          <w:vanish/>
        </w:rPr>
        <w:pict>
          <v:shape id="_x0000_s158594" type="#_x0000_t75" style="position:absolute;left:0;text-align:left;margin-left:30pt;margin-top:27.6pt;width:.55pt;height:.35pt;z-index:-249982976">
            <v:imagedata r:id="rId11" o:title="未标题-2" grayscale="t" bilevel="t"/>
          </v:shape>
        </w:pict>
      </w:r>
      <w:r>
        <w:rPr>
          <w:noProof/>
          <w:vanish/>
        </w:rPr>
        <w:pict>
          <v:shape id="_x0000_s158593" type="#_x0000_t75" style="position:absolute;left:0;text-align:left;margin-left:210pt;margin-top:27.6pt;width:.55pt;height:.35pt;z-index:-249984000">
            <v:imagedata r:id="rId11" o:title="未标题-2" blacklevel=".5"/>
          </v:shape>
        </w:pict>
      </w:r>
      <w:r>
        <w:rPr>
          <w:noProof/>
          <w:vanish/>
        </w:rPr>
        <w:pict>
          <v:shape id="_x0000_s158592" type="#_x0000_t75" style="position:absolute;left:0;text-align:left;margin-left:30pt;margin-top:144.6pt;width:.55pt;height:.35pt;z-index:-249985024">
            <v:imagedata r:id="rId11" o:title="未标题-2" blacklevel=".5"/>
          </v:shape>
        </w:pict>
      </w:r>
      <w:r>
        <w:rPr>
          <w:noProof/>
          <w:vanish/>
        </w:rPr>
        <w:pict>
          <v:shape id="_x0000_s158591" type="#_x0000_t75" style="position:absolute;left:0;text-align:left;margin-left:210pt;margin-top:144.6pt;width:.55pt;height:.35pt;z-index:-249986048">
            <v:imagedata r:id="rId11" o:title="未标题-2" blacklevel=".5"/>
          </v:shape>
        </w:pict>
      </w:r>
      <w:r>
        <w:rPr>
          <w:noProof/>
          <w:vanish/>
        </w:rPr>
        <w:pict>
          <v:shape id="_x0000_s158590" type="#_x0000_t75" style="position:absolute;left:0;text-align:left;margin-left:210pt;margin-top:261.6pt;width:.55pt;height:.35pt;z-index:-249987072">
            <v:imagedata r:id="rId11" o:title="未标题-2" blacklevel=".5"/>
          </v:shape>
        </w:pict>
      </w:r>
      <w:r>
        <w:rPr>
          <w:noProof/>
          <w:vanish/>
        </w:rPr>
        <w:pict>
          <v:shape id="_x0000_s158589" type="#_x0000_t75" style="position:absolute;left:0;text-align:left;margin-left:210.55pt;margin-top:378.6pt;width:.55pt;height:.35pt;z-index:-249988096">
            <v:imagedata r:id="rId11" o:title="未标题-2" blacklevel=".5"/>
          </v:shape>
        </w:pict>
      </w:r>
      <w:r>
        <w:rPr>
          <w:noProof/>
          <w:vanish/>
        </w:rPr>
        <w:pict>
          <v:shape id="_x0000_s158588" type="#_x0000_t75" style="position:absolute;left:0;text-align:left;margin-left:30pt;margin-top:498.4pt;width:.55pt;height:.35pt;z-index:-249989120">
            <v:imagedata r:id="rId11" o:title="未标题-2" blacklevel=".5"/>
          </v:shape>
        </w:pict>
      </w:r>
      <w:r>
        <w:rPr>
          <w:noProof/>
          <w:vanish/>
        </w:rPr>
        <w:pict>
          <v:shape id="_x0000_s158587" type="#_x0000_t75" style="position:absolute;left:0;text-align:left;margin-left:30pt;margin-top:264.4pt;width:.55pt;height:.35pt;z-index:-249990144">
            <v:imagedata r:id="rId11" o:title="未标题-2" blacklevel=".5"/>
          </v:shape>
        </w:pict>
      </w:r>
      <w:r>
        <w:rPr>
          <w:noProof/>
          <w:vanish/>
        </w:rPr>
        <w:pict>
          <v:shape id="_x0000_s158586" type="#_x0000_t75" style="position:absolute;left:0;text-align:left;margin-left:30pt;margin-top:381.4pt;width:.55pt;height:.35pt;z-index:-249991168">
            <v:imagedata r:id="rId11" o:title="未标题-2" blacklevel=".5"/>
          </v:shape>
        </w:pict>
      </w:r>
      <w:r>
        <w:rPr>
          <w:noProof/>
          <w:vanish/>
        </w:rPr>
        <w:pict>
          <v:shape id="_x0000_s158595" type="#_x0000_t75" style="position:absolute;left:0;text-align:left;margin-left:210.55pt;margin-top:495.6pt;width:.55pt;height:.35pt;z-index:-249981952">
            <v:imagedata r:id="rId11" o:title="未标题-2" blacklevel=".5"/>
          </v:shape>
        </w:pict>
      </w:r>
      <w:r>
        <w:rPr>
          <w:noProof/>
          <w:vanish/>
        </w:rPr>
        <w:pict>
          <v:shape id="_x0000_s158575" type="#_x0000_t75" style="position:absolute;left:0;text-align:left;margin-left:198.55pt;margin-top:483.6pt;width:.55pt;height:.35pt;z-index:-250002432">
            <v:imagedata r:id="rId11" o:title="未标题-2" blacklevel=".5"/>
          </v:shape>
        </w:pict>
      </w:r>
      <w:r>
        <w:rPr>
          <w:noProof/>
          <w:vanish/>
        </w:rPr>
        <w:pict>
          <v:shape id="_x0000_s158574" type="#_x0000_t75" style="position:absolute;left:0;text-align:left;margin-left:18pt;margin-top:15.6pt;width:.55pt;height:.35pt;z-index:-250003456">
            <v:imagedata r:id="rId11" o:title="未标题-2" grayscale="t" bilevel="t"/>
          </v:shape>
        </w:pict>
      </w:r>
      <w:r>
        <w:rPr>
          <w:noProof/>
          <w:vanish/>
        </w:rPr>
        <w:pict>
          <v:shape id="_x0000_s158573" type="#_x0000_t75" style="position:absolute;left:0;text-align:left;margin-left:198pt;margin-top:15.6pt;width:.55pt;height:.35pt;z-index:-250004480">
            <v:imagedata r:id="rId11" o:title="未标题-2" blacklevel=".5"/>
          </v:shape>
        </w:pict>
      </w:r>
      <w:r>
        <w:rPr>
          <w:noProof/>
          <w:vanish/>
        </w:rPr>
        <w:pict>
          <v:shape id="_x0000_s158572" type="#_x0000_t75" style="position:absolute;left:0;text-align:left;margin-left:18pt;margin-top:132.6pt;width:.55pt;height:.35pt;z-index:-250005504">
            <v:imagedata r:id="rId11" o:title="未标题-2" blacklevel=".5"/>
          </v:shape>
        </w:pict>
      </w:r>
      <w:r>
        <w:rPr>
          <w:noProof/>
          <w:vanish/>
        </w:rPr>
        <w:pict>
          <v:shape id="_x0000_s158571" type="#_x0000_t75" style="position:absolute;left:0;text-align:left;margin-left:198pt;margin-top:132.6pt;width:.55pt;height:.35pt;z-index:-250006528">
            <v:imagedata r:id="rId11" o:title="未标题-2" blacklevel=".5"/>
          </v:shape>
        </w:pict>
      </w:r>
      <w:r>
        <w:rPr>
          <w:noProof/>
          <w:vanish/>
        </w:rPr>
        <w:pict>
          <v:shape id="_x0000_s158570" type="#_x0000_t75" style="position:absolute;left:0;text-align:left;margin-left:198pt;margin-top:249.6pt;width:.55pt;height:.35pt;z-index:-250007552">
            <v:imagedata r:id="rId11" o:title="未标题-2" blacklevel=".5"/>
          </v:shape>
        </w:pict>
      </w:r>
      <w:r>
        <w:rPr>
          <w:noProof/>
          <w:vanish/>
        </w:rPr>
        <w:pict>
          <v:shape id="_x0000_s158569" type="#_x0000_t75" style="position:absolute;left:0;text-align:left;margin-left:198.55pt;margin-top:366.6pt;width:.55pt;height:.35pt;z-index:-250008576">
            <v:imagedata r:id="rId11" o:title="未标题-2" blacklevel=".5"/>
          </v:shape>
        </w:pict>
      </w:r>
      <w:r>
        <w:rPr>
          <w:noProof/>
          <w:vanish/>
        </w:rPr>
        <w:pict>
          <v:shape id="_x0000_s158568" type="#_x0000_t75" style="position:absolute;left:0;text-align:left;margin-left:18pt;margin-top:486.4pt;width:.55pt;height:.35pt;z-index:-250009600">
            <v:imagedata r:id="rId11" o:title="未标题-2" blacklevel=".5"/>
          </v:shape>
        </w:pict>
      </w:r>
      <w:r>
        <w:rPr>
          <w:noProof/>
          <w:vanish/>
        </w:rPr>
        <w:pict>
          <v:shape id="_x0000_s158567" type="#_x0000_t75" style="position:absolute;left:0;text-align:left;margin-left:18pt;margin-top:252.4pt;width:.55pt;height:.35pt;z-index:-250010624">
            <v:imagedata r:id="rId11" o:title="未标题-2" blacklevel=".5"/>
          </v:shape>
        </w:pict>
      </w:r>
      <w:r>
        <w:rPr>
          <w:noProof/>
          <w:vanish/>
        </w:rPr>
        <w:pict>
          <v:shape id="_x0000_s158566" type="#_x0000_t75" style="position:absolute;left:0;text-align:left;margin-left:18pt;margin-top:369.4pt;width:.55pt;height:.35pt;z-index:-250011648">
            <v:imagedata r:id="rId11" o:title="未标题-2" blacklevel=".5"/>
          </v:shape>
        </w:pict>
      </w:r>
      <w:r>
        <w:rPr>
          <w:noProof/>
          <w:vanish/>
        </w:rPr>
        <w:pict>
          <v:shape id="_x0000_s158553" type="#_x0000_t75" style="position:absolute;left:0;text-align:left;margin-left:198pt;margin-top:15.6pt;width:.55pt;height:.35pt;z-index:-250024960">
            <v:imagedata r:id="rId11" o:title="未标题-2" blacklevel=".5"/>
          </v:shape>
        </w:pict>
      </w:r>
      <w:r>
        <w:rPr>
          <w:noProof/>
          <w:vanish/>
        </w:rPr>
        <w:pict>
          <v:shape id="_x0000_s158552" type="#_x0000_t75" style="position:absolute;left:0;text-align:left;margin-left:18pt;margin-top:132.6pt;width:.55pt;height:.35pt;z-index:-250025984">
            <v:imagedata r:id="rId11" o:title="未标题-2" blacklevel=".5"/>
          </v:shape>
        </w:pict>
      </w:r>
      <w:r>
        <w:rPr>
          <w:noProof/>
          <w:vanish/>
        </w:rPr>
        <w:pict>
          <v:shape id="_x0000_s158551" type="#_x0000_t75" style="position:absolute;left:0;text-align:left;margin-left:198pt;margin-top:132.6pt;width:.55pt;height:.35pt;z-index:-250027008">
            <v:imagedata r:id="rId11" o:title="未标题-2" blacklevel=".5"/>
          </v:shape>
        </w:pict>
      </w:r>
      <w:r>
        <w:rPr>
          <w:noProof/>
          <w:vanish/>
        </w:rPr>
        <w:pict>
          <v:shape id="_x0000_s158550" type="#_x0000_t75" style="position:absolute;left:0;text-align:left;margin-left:198pt;margin-top:249.6pt;width:.55pt;height:.35pt;z-index:-250028032">
            <v:imagedata r:id="rId11" o:title="未标题-2" blacklevel=".5"/>
          </v:shape>
        </w:pict>
      </w:r>
      <w:r>
        <w:rPr>
          <w:noProof/>
          <w:vanish/>
        </w:rPr>
        <w:pict>
          <v:shape id="_x0000_s158549" type="#_x0000_t75" style="position:absolute;left:0;text-align:left;margin-left:198.55pt;margin-top:366.6pt;width:.55pt;height:.35pt;z-index:-250029056">
            <v:imagedata r:id="rId11" o:title="未标题-2" blacklevel=".5"/>
          </v:shape>
        </w:pict>
      </w:r>
      <w:r>
        <w:rPr>
          <w:noProof/>
          <w:vanish/>
        </w:rPr>
        <w:pict>
          <v:shape id="_x0000_s158548" type="#_x0000_t75" style="position:absolute;left:0;text-align:left;margin-left:18pt;margin-top:486.4pt;width:.55pt;height:.35pt;z-index:-250030080">
            <v:imagedata r:id="rId11" o:title="未标题-2" blacklevel=".5"/>
          </v:shape>
        </w:pict>
      </w:r>
      <w:r>
        <w:rPr>
          <w:noProof/>
          <w:vanish/>
        </w:rPr>
        <w:pict>
          <v:shape id="_x0000_s158547" type="#_x0000_t75" style="position:absolute;left:0;text-align:left;margin-left:18pt;margin-top:252.4pt;width:.55pt;height:.35pt;z-index:-250031104">
            <v:imagedata r:id="rId11" o:title="未标题-2" blacklevel=".5"/>
          </v:shape>
        </w:pict>
      </w:r>
      <w:r>
        <w:rPr>
          <w:noProof/>
          <w:vanish/>
        </w:rPr>
        <w:pict>
          <v:shape id="_x0000_s158546" type="#_x0000_t75" style="position:absolute;left:0;text-align:left;margin-left:18pt;margin-top:369.4pt;width:.55pt;height:.35pt;z-index:-250032128">
            <v:imagedata r:id="rId11" o:title="未标题-2" blacklevel=".5"/>
          </v:shape>
        </w:pict>
      </w:r>
      <w:r>
        <w:rPr>
          <w:noProof/>
          <w:vanish/>
        </w:rPr>
        <w:pict>
          <v:shape id="_x0000_s158555" type="#_x0000_t75" style="position:absolute;left:0;text-align:left;margin-left:198.55pt;margin-top:483.6pt;width:.55pt;height:.35pt;z-index:-250022912">
            <v:imagedata r:id="rId11" o:title="未标题-2" blacklevel=".5"/>
          </v:shape>
        </w:pict>
      </w:r>
      <w:r>
        <w:rPr>
          <w:noProof/>
          <w:vanish/>
        </w:rPr>
        <w:pict>
          <v:shape id="_x0000_s158554" type="#_x0000_t75" style="position:absolute;left:0;text-align:left;margin-left:18pt;margin-top:15.6pt;width:.55pt;height:.35pt;z-index:-250023936">
            <v:imagedata r:id="rId11" o:title="未标题-2" grayscale="t" bilevel="t"/>
          </v:shape>
        </w:pict>
      </w:r>
      <w:r>
        <w:rPr>
          <w:noProof/>
          <w:vanish/>
        </w:rPr>
        <w:pict>
          <v:group id="_x0000_s158535" style="position:absolute;left:0;text-align:left;margin-left:18pt;margin-top:31.2pt;width:181.1pt;height:471.15pt;z-index:-250033152" coordorigin="2157,2688" coordsize="3622,9423">
            <v:shape id="_x0000_s158536" type="#_x0000_t75" style="position:absolute;left:2157;top:9764;width:11;height:7">
              <v:imagedata r:id="rId11" o:title="未标题-2" blacklevel=".5"/>
            </v:shape>
            <v:shape id="_x0000_s158537" type="#_x0000_t75" style="position:absolute;left:2157;top:7424;width:11;height:7">
              <v:imagedata r:id="rId11" o:title="未标题-2" blacklevel=".5"/>
            </v:shape>
            <v:shape id="_x0000_s158538" type="#_x0000_t75" style="position:absolute;left:2157;top:12104;width:11;height:7">
              <v:imagedata r:id="rId11" o:title="未标题-2" blacklevel=".5"/>
            </v:shape>
            <v:shape id="_x0000_s158539" type="#_x0000_t75" style="position:absolute;left:5768;top:9708;width:11;height:7">
              <v:imagedata r:id="rId11" o:title="未标题-2" blacklevel=".5"/>
            </v:shape>
            <v:shape id="_x0000_s158540" type="#_x0000_t75" style="position:absolute;left:5757;top:7368;width:11;height:7">
              <v:imagedata r:id="rId11" o:title="未标题-2" blacklevel=".5"/>
            </v:shape>
            <v:shape id="_x0000_s158541" type="#_x0000_t75" style="position:absolute;left:5757;top:5028;width:11;height:7">
              <v:imagedata r:id="rId11" o:title="未标题-2" blacklevel=".5"/>
            </v:shape>
            <v:shape id="_x0000_s158542" type="#_x0000_t75" style="position:absolute;left:2157;top:5028;width:11;height:7">
              <v:imagedata r:id="rId11" o:title="未标题-2" blacklevel=".5"/>
            </v:shape>
            <v:shape id="_x0000_s158543" type="#_x0000_t75" style="position:absolute;left:5757;top:2688;width:11;height:7">
              <v:imagedata r:id="rId11" o:title="未标题-2" blacklevel=".5"/>
            </v:shape>
            <v:shape id="_x0000_s158544" type="#_x0000_t75" style="position:absolute;left:2157;top:2688;width:11;height:7">
              <v:imagedata r:id="rId11" o:title="未标题-2" grayscale="t" bilevel="t"/>
            </v:shape>
            <v:shape id="_x0000_s158545"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Pr="00640BFA" w:rsidRDefault="00662D22" w:rsidP="00662D22">
      <w:pPr>
        <w:rPr>
          <w:rFonts w:hint="eastAsia"/>
        </w:rPr>
      </w:pPr>
    </w:p>
    <w:p w:rsidR="00265121" w:rsidRDefault="00265121" w:rsidP="00265121">
      <w:pPr>
        <w:rPr>
          <w:rFonts w:hint="eastAsia"/>
        </w:rPr>
      </w:pPr>
      <w:r>
        <w:rPr>
          <w:rFonts w:hint="eastAsia"/>
        </w:rPr>
        <w:t xml:space="preserve">16. </w:t>
      </w:r>
      <w:r>
        <w:rPr>
          <w:rFonts w:hint="eastAsia"/>
        </w:rPr>
        <w:t>如图</w:t>
      </w:r>
      <w:r>
        <w:rPr>
          <w:rFonts w:hint="eastAsia"/>
        </w:rPr>
        <w:t>5</w:t>
      </w:r>
      <w:r>
        <w:rPr>
          <w:rFonts w:hint="eastAsia"/>
        </w:rPr>
        <w:t>所示，平行导轨间有一矩形的匀强磁场区域，细</w:t>
      </w:r>
    </w:p>
    <w:p w:rsidR="00265121" w:rsidRDefault="00265121" w:rsidP="00265121">
      <w:pPr>
        <w:ind w:firstLineChars="200" w:firstLine="420"/>
        <w:rPr>
          <w:rFonts w:hint="eastAsia"/>
        </w:rPr>
      </w:pPr>
      <w:r>
        <w:rPr>
          <w:rFonts w:hint="eastAsia"/>
        </w:rPr>
        <w:t>金属棒</w:t>
      </w:r>
      <w:r>
        <w:rPr>
          <w:rFonts w:hint="eastAsia"/>
        </w:rPr>
        <w:t>PQ</w:t>
      </w:r>
      <w:r>
        <w:rPr>
          <w:rFonts w:hint="eastAsia"/>
        </w:rPr>
        <w:t>沿导轨从</w:t>
      </w:r>
      <w:r>
        <w:rPr>
          <w:rFonts w:hint="eastAsia"/>
        </w:rPr>
        <w:t>MN</w:t>
      </w:r>
      <w:r>
        <w:rPr>
          <w:rFonts w:hint="eastAsia"/>
        </w:rPr>
        <w:t>处匀速运动到</w:t>
      </w:r>
      <w:r>
        <w:rPr>
          <w:rFonts w:hint="eastAsia"/>
        </w:rPr>
        <w:t>M'N'</w:t>
      </w:r>
      <w:r>
        <w:rPr>
          <w:rFonts w:hint="eastAsia"/>
        </w:rPr>
        <w:t>的过程中，</w:t>
      </w:r>
    </w:p>
    <w:p w:rsidR="00265121" w:rsidRDefault="00265121" w:rsidP="00265121">
      <w:pPr>
        <w:ind w:firstLineChars="200" w:firstLine="420"/>
        <w:rPr>
          <w:rFonts w:hint="eastAsia"/>
        </w:rPr>
      </w:pPr>
      <w:r>
        <w:rPr>
          <w:rFonts w:hint="eastAsia"/>
        </w:rPr>
        <w:t>棒上感应电动势</w:t>
      </w:r>
      <w:r>
        <w:rPr>
          <w:rFonts w:hint="eastAsia"/>
        </w:rPr>
        <w:t>E</w:t>
      </w:r>
      <w:r>
        <w:rPr>
          <w:rFonts w:hint="eastAsia"/>
        </w:rPr>
        <w:t>随时间</w:t>
      </w:r>
      <w:r>
        <w:rPr>
          <w:rFonts w:hint="eastAsia"/>
        </w:rPr>
        <w:t>t</w:t>
      </w:r>
      <w:r>
        <w:rPr>
          <w:rFonts w:hint="eastAsia"/>
        </w:rPr>
        <w:t>变化的图示，可能正确的是</w:t>
      </w:r>
    </w:p>
    <w:p w:rsidR="00265121" w:rsidRDefault="00662D22" w:rsidP="00265121">
      <w:pPr>
        <w:rPr>
          <w:rFonts w:hint="eastAsia"/>
        </w:rPr>
      </w:pPr>
      <w:r w:rsidRPr="007211AE">
        <w:rPr>
          <w:b/>
          <w:noProof/>
        </w:rPr>
        <w:pict>
          <v:shape id="_x0000_s157615" type="#_x0000_t75" alt="高考资源网( www.ks5u.com)，中国最大的高考网站，您身边的高考专家。" style="position:absolute;left:0;text-align:left;margin-left:90.3pt;margin-top:616.9pt;width:414.75pt;height:73.5pt;z-index:252494848;mso-position-horizontal-relative:page;mso-position-vertical-relative:page">
            <v:imagedata r:id="rId12" o:title="" gain="79922f"/>
            <w10:wrap type="square" anchorx="page" anchory="page"/>
          </v:shape>
        </w:pict>
      </w:r>
    </w:p>
    <w:p w:rsidR="00265121" w:rsidRPr="007211AE" w:rsidRDefault="00265121" w:rsidP="00265121">
      <w:pPr>
        <w:rPr>
          <w:rFonts w:hint="eastAsia"/>
          <w:b/>
        </w:rPr>
      </w:pPr>
      <w:r w:rsidRPr="007211AE">
        <w:rPr>
          <w:rFonts w:hint="eastAsia"/>
          <w:b/>
        </w:rPr>
        <w:t>二</w:t>
      </w:r>
      <w:r w:rsidRPr="007211AE">
        <w:rPr>
          <w:rFonts w:hint="eastAsia"/>
          <w:b/>
        </w:rPr>
        <w:t xml:space="preserve">. </w:t>
      </w:r>
      <w:r w:rsidRPr="007211AE">
        <w:rPr>
          <w:rFonts w:hint="eastAsia"/>
          <w:b/>
        </w:rPr>
        <w:t>双项选择题：本大题共</w:t>
      </w:r>
      <w:r w:rsidRPr="007211AE">
        <w:rPr>
          <w:rFonts w:hint="eastAsia"/>
          <w:b/>
        </w:rPr>
        <w:t>9</w:t>
      </w:r>
      <w:r w:rsidRPr="007211AE">
        <w:rPr>
          <w:rFonts w:hint="eastAsia"/>
          <w:b/>
        </w:rPr>
        <w:t>小题，每小题</w:t>
      </w:r>
      <w:r w:rsidRPr="007211AE">
        <w:rPr>
          <w:rFonts w:hint="eastAsia"/>
          <w:b/>
        </w:rPr>
        <w:t>6</w:t>
      </w:r>
      <w:r w:rsidRPr="007211AE">
        <w:rPr>
          <w:rFonts w:hint="eastAsia"/>
          <w:b/>
        </w:rPr>
        <w:t>分，共</w:t>
      </w:r>
      <w:r w:rsidRPr="007211AE">
        <w:rPr>
          <w:rFonts w:hint="eastAsia"/>
          <w:b/>
        </w:rPr>
        <w:t>54</w:t>
      </w:r>
      <w:r w:rsidRPr="007211AE">
        <w:rPr>
          <w:rFonts w:hint="eastAsia"/>
          <w:b/>
        </w:rPr>
        <w:t>分。在每小题给出的四个选项中，有两个选项符合题目要求，全部选对得</w:t>
      </w:r>
      <w:r w:rsidRPr="007211AE">
        <w:rPr>
          <w:rFonts w:hint="eastAsia"/>
          <w:b/>
        </w:rPr>
        <w:t>6</w:t>
      </w:r>
      <w:r w:rsidRPr="007211AE">
        <w:rPr>
          <w:rFonts w:hint="eastAsia"/>
          <w:b/>
        </w:rPr>
        <w:t>分，只选</w:t>
      </w:r>
      <w:r w:rsidRPr="007211AE">
        <w:rPr>
          <w:rFonts w:hint="eastAsia"/>
          <w:b/>
        </w:rPr>
        <w:t>1</w:t>
      </w:r>
      <w:r w:rsidRPr="007211AE">
        <w:rPr>
          <w:rFonts w:hint="eastAsia"/>
          <w:b/>
        </w:rPr>
        <w:t>个且正确的得</w:t>
      </w:r>
      <w:r w:rsidRPr="007211AE">
        <w:rPr>
          <w:rFonts w:hint="eastAsia"/>
          <w:b/>
        </w:rPr>
        <w:t>3</w:t>
      </w:r>
      <w:r w:rsidRPr="007211AE">
        <w:rPr>
          <w:rFonts w:hint="eastAsia"/>
          <w:b/>
        </w:rPr>
        <w:t>分，有选错或不答的得</w:t>
      </w:r>
      <w:r w:rsidRPr="007211AE">
        <w:rPr>
          <w:rFonts w:hint="eastAsia"/>
          <w:b/>
        </w:rPr>
        <w:t>0</w:t>
      </w:r>
      <w:r w:rsidRPr="007211AE">
        <w:rPr>
          <w:rFonts w:hint="eastAsia"/>
          <w:b/>
        </w:rPr>
        <w:t>分。</w:t>
      </w:r>
    </w:p>
    <w:p w:rsidR="00265121" w:rsidRDefault="00265121" w:rsidP="00265121">
      <w:pPr>
        <w:rPr>
          <w:rFonts w:hint="eastAsia"/>
        </w:rPr>
      </w:pPr>
      <w:r>
        <w:rPr>
          <w:rFonts w:hint="eastAsia"/>
        </w:rPr>
        <w:t xml:space="preserve">17. </w:t>
      </w:r>
      <w:r>
        <w:rPr>
          <w:rFonts w:hint="eastAsia"/>
        </w:rPr>
        <w:t>图</w:t>
      </w:r>
      <w:r>
        <w:rPr>
          <w:rFonts w:hint="eastAsia"/>
        </w:rPr>
        <w:t>6</w:t>
      </w:r>
      <w:r>
        <w:rPr>
          <w:rFonts w:hint="eastAsia"/>
        </w:rPr>
        <w:t>是某质点运动的速度图像，由图像得到的正确结果是</w:t>
      </w:r>
    </w:p>
    <w:p w:rsidR="00265121" w:rsidRDefault="00265121" w:rsidP="00265121">
      <w:pPr>
        <w:rPr>
          <w:rFonts w:hint="eastAsia"/>
        </w:rPr>
      </w:pPr>
      <w:r>
        <w:rPr>
          <w:rFonts w:hint="eastAsia"/>
        </w:rPr>
        <w:t xml:space="preserve">   A</w:t>
      </w:r>
      <w:r>
        <w:rPr>
          <w:rFonts w:hint="eastAsia"/>
        </w:rPr>
        <w:t>．</w:t>
      </w:r>
      <w:r>
        <w:rPr>
          <w:rFonts w:hint="eastAsia"/>
        </w:rPr>
        <w:t>0~1 s</w:t>
      </w:r>
      <w:r>
        <w:rPr>
          <w:rFonts w:hint="eastAsia"/>
        </w:rPr>
        <w:t>内的平均速度是</w:t>
      </w:r>
      <w:smartTag w:uri="urn:schemas-microsoft-com:office:smarttags" w:element="chmetcnv">
        <w:smartTagPr>
          <w:attr w:name="TCSC" w:val="0"/>
          <w:attr w:name="NumberType" w:val="1"/>
          <w:attr w:name="Negative" w:val="False"/>
          <w:attr w:name="HasSpace" w:val="False"/>
          <w:attr w:name="SourceValue" w:val="2"/>
          <w:attr w:name="UnitName" w:val="m"/>
        </w:smartTagPr>
        <w:r>
          <w:rPr>
            <w:rFonts w:hint="eastAsia"/>
          </w:rPr>
          <w:t>2m</w:t>
        </w:r>
      </w:smartTag>
      <w:r>
        <w:rPr>
          <w:rFonts w:hint="eastAsia"/>
        </w:rPr>
        <w:t>/s</w:t>
      </w:r>
    </w:p>
    <w:p w:rsidR="00265121" w:rsidRDefault="00662D22" w:rsidP="00265121">
      <w:pPr>
        <w:rPr>
          <w:rFonts w:hint="eastAsia"/>
        </w:rPr>
      </w:pPr>
      <w:r>
        <w:rPr>
          <w:noProof/>
        </w:rPr>
        <w:lastRenderedPageBreak/>
        <w:pict>
          <v:shape id="_x0000_s157616" type="#_x0000_t75" alt="高考资源网( www.ks5u.com)，中国最大的高考网站，您身边的高考专家。" style="position:absolute;left:0;text-align:left;margin-left:273pt;margin-top:-7.8pt;width:135pt;height:92pt;z-index:252495872">
            <v:imagedata r:id="rId13" o:title="未命名" gain="86232f"/>
            <w10:wrap type="square"/>
          </v:shape>
        </w:pict>
      </w:r>
      <w:r w:rsidR="00265121">
        <w:rPr>
          <w:rFonts w:hint="eastAsia"/>
        </w:rPr>
        <w:t xml:space="preserve">   B.  0~2s</w:t>
      </w:r>
      <w:r w:rsidR="00265121">
        <w:rPr>
          <w:rFonts w:hint="eastAsia"/>
        </w:rPr>
        <w:t>内的位移大小是</w:t>
      </w:r>
      <w:smartTag w:uri="urn:schemas-microsoft-com:office:smarttags" w:element="chmetcnv">
        <w:smartTagPr>
          <w:attr w:name="UnitName" w:val="m"/>
          <w:attr w:name="SourceValue" w:val="3"/>
          <w:attr w:name="HasSpace" w:val="True"/>
          <w:attr w:name="Negative" w:val="False"/>
          <w:attr w:name="NumberType" w:val="1"/>
          <w:attr w:name="TCSC" w:val="0"/>
        </w:smartTagPr>
        <w:r w:rsidR="00265121">
          <w:rPr>
            <w:rFonts w:hint="eastAsia"/>
          </w:rPr>
          <w:t>3 m</w:t>
        </w:r>
      </w:smartTag>
    </w:p>
    <w:p w:rsidR="00265121" w:rsidRDefault="00265121" w:rsidP="00265121">
      <w:pPr>
        <w:rPr>
          <w:rFonts w:hint="eastAsia"/>
        </w:rPr>
      </w:pPr>
      <w:r>
        <w:rPr>
          <w:rFonts w:hint="eastAsia"/>
        </w:rPr>
        <w:t xml:space="preserve">   C.  0~1s</w:t>
      </w:r>
      <w:r>
        <w:rPr>
          <w:rFonts w:hint="eastAsia"/>
        </w:rPr>
        <w:t>内的加速度大于</w:t>
      </w:r>
      <w:r>
        <w:rPr>
          <w:rFonts w:hint="eastAsia"/>
        </w:rPr>
        <w:t>2~4s</w:t>
      </w:r>
      <w:r>
        <w:rPr>
          <w:rFonts w:hint="eastAsia"/>
        </w:rPr>
        <w:t>内的加速度</w:t>
      </w:r>
    </w:p>
    <w:p w:rsidR="00265121" w:rsidRDefault="00265121" w:rsidP="00265121">
      <w:pPr>
        <w:rPr>
          <w:rFonts w:hint="eastAsia"/>
        </w:rPr>
      </w:pPr>
      <w:r>
        <w:rPr>
          <w:rFonts w:hint="eastAsia"/>
        </w:rPr>
        <w:t xml:space="preserve">   D</w:t>
      </w:r>
      <w:r>
        <w:rPr>
          <w:rFonts w:hint="eastAsia"/>
        </w:rPr>
        <w:t>．</w:t>
      </w:r>
      <w:r>
        <w:rPr>
          <w:rFonts w:hint="eastAsia"/>
        </w:rPr>
        <w:t>0~1s</w:t>
      </w:r>
      <w:r>
        <w:rPr>
          <w:rFonts w:hint="eastAsia"/>
        </w:rPr>
        <w:t>内的运动方向与</w:t>
      </w:r>
      <w:r>
        <w:rPr>
          <w:rFonts w:hint="eastAsia"/>
        </w:rPr>
        <w:t>2~4s</w:t>
      </w:r>
      <w:r>
        <w:rPr>
          <w:rFonts w:hint="eastAsia"/>
        </w:rPr>
        <w:t>内的运动方向相反</w:t>
      </w:r>
    </w:p>
    <w:p w:rsidR="00662D22" w:rsidRPr="00DA2DAA" w:rsidRDefault="00662D22" w:rsidP="00662D22">
      <w:pPr>
        <w:rPr>
          <w:rFonts w:hint="eastAsia"/>
        </w:rPr>
      </w:pPr>
    </w:p>
    <w:p w:rsidR="00662D22" w:rsidRDefault="00662D22" w:rsidP="00662D22">
      <w:pPr>
        <w:spacing w:line="360" w:lineRule="auto"/>
        <w:jc w:val="center"/>
        <w:rPr>
          <w:vanish/>
          <w:color w:val="FFFFFF"/>
          <w:sz w:val="10"/>
          <w:szCs w:val="10"/>
          <w:vertAlign w:val="subscript"/>
        </w:rPr>
      </w:pPr>
      <w:r w:rsidRPr="00894F6A">
        <w:rPr>
          <w:vanish/>
          <w:color w:val="FFFFFF"/>
          <w:sz w:val="10"/>
          <w:szCs w:val="10"/>
          <w:vertAlign w:val="subscript"/>
        </w:rPr>
        <w:t xml:space="preserve"> </w:t>
      </w: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382" type="#_x0000_t75" style="position:absolute;left:0;text-align:left;margin-left:198.55pt;margin-top:499.2pt;width:.55pt;height:.35pt;z-index:-250169344">
            <v:imagedata r:id="rId11" o:title="未标题-2" blacklevel=".5"/>
          </v:shape>
        </w:pict>
      </w:r>
      <w:r>
        <w:rPr>
          <w:noProof/>
          <w:vanish/>
        </w:rPr>
        <w:pict>
          <v:shape id="_x0000_s158381" type="#_x0000_t75" style="position:absolute;left:0;text-align:left;margin-left:18pt;margin-top:31.2pt;width:.55pt;height:.35pt;z-index:-250170368">
            <v:imagedata r:id="rId11" o:title="未标题-2" grayscale="t" bilevel="t"/>
          </v:shape>
        </w:pict>
      </w:r>
      <w:r>
        <w:rPr>
          <w:noProof/>
          <w:vanish/>
        </w:rPr>
        <w:pict>
          <v:shape id="_x0000_s158380" type="#_x0000_t75" style="position:absolute;left:0;text-align:left;margin-left:198pt;margin-top:31.2pt;width:.55pt;height:.35pt;z-index:-250171392">
            <v:imagedata r:id="rId11" o:title="未标题-2" blacklevel=".5"/>
          </v:shape>
        </w:pict>
      </w:r>
      <w:r>
        <w:rPr>
          <w:noProof/>
          <w:vanish/>
        </w:rPr>
        <w:pict>
          <v:shape id="_x0000_s158379" type="#_x0000_t75" style="position:absolute;left:0;text-align:left;margin-left:18pt;margin-top:148.2pt;width:.55pt;height:.35pt;z-index:-250172416">
            <v:imagedata r:id="rId11" o:title="未标题-2" blacklevel=".5"/>
          </v:shape>
        </w:pict>
      </w:r>
      <w:r>
        <w:rPr>
          <w:noProof/>
          <w:vanish/>
        </w:rPr>
        <w:pict>
          <v:shape id="_x0000_s158378" type="#_x0000_t75" style="position:absolute;left:0;text-align:left;margin-left:198pt;margin-top:148.2pt;width:.55pt;height:.35pt;z-index:-250173440">
            <v:imagedata r:id="rId11" o:title="未标题-2" blacklevel=".5"/>
          </v:shape>
        </w:pict>
      </w:r>
      <w:r>
        <w:rPr>
          <w:noProof/>
          <w:vanish/>
        </w:rPr>
        <w:pict>
          <v:shape id="_x0000_s158377" type="#_x0000_t75" style="position:absolute;left:0;text-align:left;margin-left:198pt;margin-top:265.2pt;width:.55pt;height:.35pt;z-index:-250174464">
            <v:imagedata r:id="rId11" o:title="未标题-2" blacklevel=".5"/>
          </v:shape>
        </w:pict>
      </w:r>
      <w:r>
        <w:rPr>
          <w:noProof/>
          <w:vanish/>
        </w:rPr>
        <w:pict>
          <v:shape id="_x0000_s158376" type="#_x0000_t75" style="position:absolute;left:0;text-align:left;margin-left:198.55pt;margin-top:382.2pt;width:.55pt;height:.35pt;z-index:-250175488">
            <v:imagedata r:id="rId11" o:title="未标题-2" blacklevel=".5"/>
          </v:shape>
        </w:pict>
      </w:r>
      <w:r>
        <w:rPr>
          <w:noProof/>
          <w:vanish/>
        </w:rPr>
        <w:pict>
          <v:shape id="_x0000_s158375" type="#_x0000_t75" style="position:absolute;left:0;text-align:left;margin-left:18pt;margin-top:502pt;width:.55pt;height:.35pt;z-index:-250176512">
            <v:imagedata r:id="rId11" o:title="未标题-2" blacklevel=".5"/>
          </v:shape>
        </w:pict>
      </w:r>
      <w:r>
        <w:rPr>
          <w:noProof/>
          <w:vanish/>
        </w:rPr>
        <w:pict>
          <v:shape id="_x0000_s158374" type="#_x0000_t75" style="position:absolute;left:0;text-align:left;margin-left:18pt;margin-top:268pt;width:.55pt;height:.35pt;z-index:-250177536">
            <v:imagedata r:id="rId11" o:title="未标题-2" blacklevel=".5"/>
          </v:shape>
        </w:pict>
      </w:r>
      <w:r>
        <w:rPr>
          <w:noProof/>
          <w:vanish/>
        </w:rPr>
        <w:pict>
          <v:shape id="_x0000_s158373" type="#_x0000_t75" style="position:absolute;left:0;text-align:left;margin-left:18pt;margin-top:385pt;width:.55pt;height:.35pt;z-index:-250178560">
            <v:imagedata r:id="rId11" o:title="未标题-2" blacklevel=".5"/>
          </v:shape>
        </w:pict>
      </w:r>
      <w:r>
        <w:rPr>
          <w:noProof/>
          <w:vanish/>
        </w:rPr>
        <w:pict>
          <v:shape id="_x0000_s158402" type="#_x0000_t75" style="position:absolute;left:0;text-align:left;margin-left:210.55pt;margin-top:511.15pt;width:.55pt;height:.4pt;z-index:-250148864">
            <v:imagedata r:id="rId11" o:title="未标题-2" blacklevel=".5"/>
          </v:shape>
        </w:pict>
      </w:r>
      <w:r>
        <w:rPr>
          <w:noProof/>
          <w:vanish/>
        </w:rPr>
        <w:pict>
          <v:shape id="_x0000_s158401" type="#_x0000_t75" style="position:absolute;left:0;text-align:left;margin-left:36pt;margin-top:39pt;width:.55pt;height:.35pt;z-index:-250149888">
            <v:imagedata r:id="rId11" o:title="未标题-2" grayscale="t" bilevel="t"/>
          </v:shape>
        </w:pict>
      </w:r>
      <w:r>
        <w:rPr>
          <w:noProof/>
          <w:vanish/>
        </w:rPr>
        <w:pict>
          <v:shape id="_x0000_s158400" type="#_x0000_t75" style="position:absolute;left:0;text-align:left;margin-left:210.05pt;margin-top:39pt;width:.5pt;height:.35pt;z-index:-250150912">
            <v:imagedata r:id="rId11" o:title="未标题-2" blacklevel=".5"/>
          </v:shape>
        </w:pict>
      </w:r>
      <w:r>
        <w:rPr>
          <w:noProof/>
          <w:vanish/>
        </w:rPr>
        <w:pict>
          <v:shape id="_x0000_s158399" type="#_x0000_t75" style="position:absolute;left:0;text-align:left;margin-left:36pt;margin-top:157.05pt;width:.55pt;height:.35pt;z-index:-250151936">
            <v:imagedata r:id="rId11" o:title="未标题-2" blacklevel=".5"/>
          </v:shape>
        </w:pict>
      </w:r>
      <w:r>
        <w:rPr>
          <w:noProof/>
          <w:vanish/>
        </w:rPr>
        <w:pict>
          <v:shape id="_x0000_s158398" type="#_x0000_t75" style="position:absolute;left:0;text-align:left;margin-left:210.05pt;margin-top:157.05pt;width:.5pt;height:.35pt;z-index:-250152960">
            <v:imagedata r:id="rId11" o:title="未标题-2" blacklevel=".5"/>
          </v:shape>
        </w:pict>
      </w:r>
      <w:r>
        <w:rPr>
          <w:noProof/>
          <w:vanish/>
        </w:rPr>
        <w:pict>
          <v:shape id="_x0000_s158397" type="#_x0000_t75" style="position:absolute;left:0;text-align:left;margin-left:210.05pt;margin-top:275.1pt;width:.5pt;height:.35pt;z-index:-250153984">
            <v:imagedata r:id="rId11" o:title="未标题-2" blacklevel=".5"/>
          </v:shape>
        </w:pict>
      </w:r>
      <w:r>
        <w:rPr>
          <w:noProof/>
          <w:vanish/>
        </w:rPr>
        <w:pict>
          <v:shape id="_x0000_s158396" type="#_x0000_t75" style="position:absolute;left:0;text-align:left;margin-left:210.55pt;margin-top:393.15pt;width:.55pt;height:.35pt;z-index:-250155008">
            <v:imagedata r:id="rId11" o:title="未标题-2" blacklevel=".5"/>
          </v:shape>
        </w:pict>
      </w:r>
      <w:r>
        <w:rPr>
          <w:noProof/>
          <w:vanish/>
        </w:rPr>
        <w:pict>
          <v:shape id="_x0000_s158395" type="#_x0000_t75" style="position:absolute;left:0;text-align:left;margin-left:36pt;margin-top:514pt;width:.55pt;height:.35pt;z-index:-250156032">
            <v:imagedata r:id="rId11" o:title="未标题-2" blacklevel=".5"/>
          </v:shape>
        </w:pict>
      </w:r>
      <w:r>
        <w:rPr>
          <w:noProof/>
          <w:vanish/>
        </w:rPr>
        <w:pict>
          <v:shape id="_x0000_s158394" type="#_x0000_t75" style="position:absolute;left:0;text-align:left;margin-left:36pt;margin-top:277.9pt;width:.55pt;height:.35pt;z-index:-250157056">
            <v:imagedata r:id="rId11" o:title="未标题-2" blacklevel=".5"/>
          </v:shape>
        </w:pict>
      </w:r>
      <w:r>
        <w:rPr>
          <w:noProof/>
          <w:vanish/>
        </w:rPr>
        <w:pict>
          <v:shape id="_x0000_s158393" type="#_x0000_t75" style="position:absolute;left:0;text-align:left;margin-left:36pt;margin-top:395.95pt;width:.55pt;height:.35pt;z-index:-250158080">
            <v:imagedata r:id="rId11" o:title="未标题-2" blacklevel=".5"/>
          </v:shape>
        </w:pict>
      </w:r>
      <w:r>
        <w:rPr>
          <w:noProof/>
          <w:vanish/>
        </w:rPr>
        <w:pict>
          <v:shape id="_x0000_s158411" type="#_x0000_t75" style="position:absolute;left:0;text-align:left;margin-left:30pt;margin-top:27.6pt;width:.55pt;height:.35pt;z-index:-250139648">
            <v:imagedata r:id="rId11" o:title="未标题-2" grayscale="t" bilevel="t"/>
          </v:shape>
        </w:pict>
      </w:r>
      <w:r>
        <w:rPr>
          <w:noProof/>
          <w:vanish/>
        </w:rPr>
        <w:pict>
          <v:shape id="_x0000_s158410" type="#_x0000_t75" style="position:absolute;left:0;text-align:left;margin-left:210pt;margin-top:27.6pt;width:.55pt;height:.35pt;z-index:-250140672">
            <v:imagedata r:id="rId11" o:title="未标题-2" blacklevel=".5"/>
          </v:shape>
        </w:pict>
      </w:r>
      <w:r>
        <w:rPr>
          <w:noProof/>
          <w:vanish/>
        </w:rPr>
        <w:pict>
          <v:shape id="_x0000_s158409" type="#_x0000_t75" style="position:absolute;left:0;text-align:left;margin-left:30pt;margin-top:144.6pt;width:.55pt;height:.35pt;z-index:-250141696">
            <v:imagedata r:id="rId11" o:title="未标题-2" blacklevel=".5"/>
          </v:shape>
        </w:pict>
      </w:r>
      <w:r>
        <w:rPr>
          <w:noProof/>
          <w:vanish/>
        </w:rPr>
        <w:pict>
          <v:shape id="_x0000_s158408" type="#_x0000_t75" style="position:absolute;left:0;text-align:left;margin-left:210pt;margin-top:144.6pt;width:.55pt;height:.35pt;z-index:-250142720">
            <v:imagedata r:id="rId11" o:title="未标题-2" blacklevel=".5"/>
          </v:shape>
        </w:pict>
      </w:r>
      <w:r>
        <w:rPr>
          <w:noProof/>
          <w:vanish/>
        </w:rPr>
        <w:pict>
          <v:shape id="_x0000_s158407" type="#_x0000_t75" style="position:absolute;left:0;text-align:left;margin-left:210pt;margin-top:261.6pt;width:.55pt;height:.35pt;z-index:-250143744">
            <v:imagedata r:id="rId11" o:title="未标题-2" blacklevel=".5"/>
          </v:shape>
        </w:pict>
      </w:r>
      <w:r>
        <w:rPr>
          <w:noProof/>
          <w:vanish/>
        </w:rPr>
        <w:pict>
          <v:shape id="_x0000_s158406" type="#_x0000_t75" style="position:absolute;left:0;text-align:left;margin-left:210.55pt;margin-top:378.6pt;width:.55pt;height:.35pt;z-index:-250144768">
            <v:imagedata r:id="rId11" o:title="未标题-2" blacklevel=".5"/>
          </v:shape>
        </w:pict>
      </w:r>
      <w:r>
        <w:rPr>
          <w:noProof/>
          <w:vanish/>
        </w:rPr>
        <w:pict>
          <v:shape id="_x0000_s158405" type="#_x0000_t75" style="position:absolute;left:0;text-align:left;margin-left:30pt;margin-top:498.4pt;width:.55pt;height:.35pt;z-index:-250145792">
            <v:imagedata r:id="rId11" o:title="未标题-2" blacklevel=".5"/>
          </v:shape>
        </w:pict>
      </w:r>
      <w:r>
        <w:rPr>
          <w:noProof/>
          <w:vanish/>
        </w:rPr>
        <w:pict>
          <v:shape id="_x0000_s158404" type="#_x0000_t75" style="position:absolute;left:0;text-align:left;margin-left:30pt;margin-top:264.4pt;width:.55pt;height:.35pt;z-index:-250146816">
            <v:imagedata r:id="rId11" o:title="未标题-2" blacklevel=".5"/>
          </v:shape>
        </w:pict>
      </w:r>
      <w:r>
        <w:rPr>
          <w:noProof/>
          <w:vanish/>
        </w:rPr>
        <w:pict>
          <v:shape id="_x0000_s158403" type="#_x0000_t75" style="position:absolute;left:0;text-align:left;margin-left:30pt;margin-top:381.4pt;width:.55pt;height:.35pt;z-index:-250147840">
            <v:imagedata r:id="rId11" o:title="未标题-2" blacklevel=".5"/>
          </v:shape>
        </w:pict>
      </w:r>
      <w:r>
        <w:rPr>
          <w:noProof/>
          <w:vanish/>
        </w:rPr>
        <w:pict>
          <v:shape id="_x0000_s158412" type="#_x0000_t75" style="position:absolute;left:0;text-align:left;margin-left:210.55pt;margin-top:495.6pt;width:.55pt;height:.35pt;z-index:-250138624">
            <v:imagedata r:id="rId11" o:title="未标题-2" blacklevel=".5"/>
          </v:shape>
        </w:pict>
      </w:r>
      <w:r>
        <w:rPr>
          <w:noProof/>
          <w:vanish/>
        </w:rPr>
        <w:pict>
          <v:shape id="_x0000_s158392" type="#_x0000_t75" style="position:absolute;left:0;text-align:left;margin-left:198.55pt;margin-top:483.6pt;width:.55pt;height:.35pt;z-index:-250159104">
            <v:imagedata r:id="rId11" o:title="未标题-2" blacklevel=".5"/>
          </v:shape>
        </w:pict>
      </w:r>
      <w:r>
        <w:rPr>
          <w:noProof/>
          <w:vanish/>
        </w:rPr>
        <w:pict>
          <v:shape id="_x0000_s158391" type="#_x0000_t75" style="position:absolute;left:0;text-align:left;margin-left:18pt;margin-top:15.6pt;width:.55pt;height:.35pt;z-index:-250160128">
            <v:imagedata r:id="rId11" o:title="未标题-2" grayscale="t" bilevel="t"/>
          </v:shape>
        </w:pict>
      </w:r>
      <w:r>
        <w:rPr>
          <w:noProof/>
          <w:vanish/>
        </w:rPr>
        <w:pict>
          <v:shape id="_x0000_s158390" type="#_x0000_t75" style="position:absolute;left:0;text-align:left;margin-left:198pt;margin-top:15.6pt;width:.55pt;height:.35pt;z-index:-250161152">
            <v:imagedata r:id="rId11" o:title="未标题-2" blacklevel=".5"/>
          </v:shape>
        </w:pict>
      </w:r>
      <w:r>
        <w:rPr>
          <w:noProof/>
          <w:vanish/>
        </w:rPr>
        <w:pict>
          <v:shape id="_x0000_s158389" type="#_x0000_t75" style="position:absolute;left:0;text-align:left;margin-left:18pt;margin-top:132.6pt;width:.55pt;height:.35pt;z-index:-250162176">
            <v:imagedata r:id="rId11" o:title="未标题-2" blacklevel=".5"/>
          </v:shape>
        </w:pict>
      </w:r>
      <w:r>
        <w:rPr>
          <w:noProof/>
          <w:vanish/>
        </w:rPr>
        <w:pict>
          <v:shape id="_x0000_s158388" type="#_x0000_t75" style="position:absolute;left:0;text-align:left;margin-left:198pt;margin-top:132.6pt;width:.55pt;height:.35pt;z-index:-250163200">
            <v:imagedata r:id="rId11" o:title="未标题-2" blacklevel=".5"/>
          </v:shape>
        </w:pict>
      </w:r>
      <w:r>
        <w:rPr>
          <w:noProof/>
          <w:vanish/>
        </w:rPr>
        <w:pict>
          <v:shape id="_x0000_s158387" type="#_x0000_t75" style="position:absolute;left:0;text-align:left;margin-left:198pt;margin-top:249.6pt;width:.55pt;height:.35pt;z-index:-250164224">
            <v:imagedata r:id="rId11" o:title="未标题-2" blacklevel=".5"/>
          </v:shape>
        </w:pict>
      </w:r>
      <w:r>
        <w:rPr>
          <w:noProof/>
          <w:vanish/>
        </w:rPr>
        <w:pict>
          <v:shape id="_x0000_s158386" type="#_x0000_t75" style="position:absolute;left:0;text-align:left;margin-left:198.55pt;margin-top:366.6pt;width:.55pt;height:.35pt;z-index:-250165248">
            <v:imagedata r:id="rId11" o:title="未标题-2" blacklevel=".5"/>
          </v:shape>
        </w:pict>
      </w:r>
      <w:r>
        <w:rPr>
          <w:noProof/>
          <w:vanish/>
        </w:rPr>
        <w:pict>
          <v:shape id="_x0000_s158385" type="#_x0000_t75" style="position:absolute;left:0;text-align:left;margin-left:18pt;margin-top:486.4pt;width:.55pt;height:.35pt;z-index:-250166272">
            <v:imagedata r:id="rId11" o:title="未标题-2" blacklevel=".5"/>
          </v:shape>
        </w:pict>
      </w:r>
      <w:r>
        <w:rPr>
          <w:noProof/>
          <w:vanish/>
        </w:rPr>
        <w:pict>
          <v:shape id="_x0000_s158384" type="#_x0000_t75" style="position:absolute;left:0;text-align:left;margin-left:18pt;margin-top:252.4pt;width:.55pt;height:.35pt;z-index:-250167296">
            <v:imagedata r:id="rId11" o:title="未标题-2" blacklevel=".5"/>
          </v:shape>
        </w:pict>
      </w:r>
      <w:r>
        <w:rPr>
          <w:noProof/>
          <w:vanish/>
        </w:rPr>
        <w:pict>
          <v:shape id="_x0000_s158383" type="#_x0000_t75" style="position:absolute;left:0;text-align:left;margin-left:18pt;margin-top:369.4pt;width:.55pt;height:.35pt;z-index:-250168320">
            <v:imagedata r:id="rId11" o:title="未标题-2" blacklevel=".5"/>
          </v:shape>
        </w:pict>
      </w:r>
      <w:r>
        <w:rPr>
          <w:noProof/>
          <w:vanish/>
        </w:rPr>
        <w:pict>
          <v:shape id="_x0000_s158370" type="#_x0000_t75" style="position:absolute;left:0;text-align:left;margin-left:198pt;margin-top:15.6pt;width:.55pt;height:.35pt;z-index:-250181632">
            <v:imagedata r:id="rId11" o:title="未标题-2" blacklevel=".5"/>
          </v:shape>
        </w:pict>
      </w:r>
      <w:r>
        <w:rPr>
          <w:noProof/>
          <w:vanish/>
        </w:rPr>
        <w:pict>
          <v:shape id="_x0000_s158369" type="#_x0000_t75" style="position:absolute;left:0;text-align:left;margin-left:18pt;margin-top:132.6pt;width:.55pt;height:.35pt;z-index:-250182656">
            <v:imagedata r:id="rId11" o:title="未标题-2" blacklevel=".5"/>
          </v:shape>
        </w:pict>
      </w:r>
      <w:r>
        <w:rPr>
          <w:noProof/>
          <w:vanish/>
        </w:rPr>
        <w:pict>
          <v:shape id="_x0000_s158368" type="#_x0000_t75" style="position:absolute;left:0;text-align:left;margin-left:198pt;margin-top:132.6pt;width:.55pt;height:.35pt;z-index:-250183680">
            <v:imagedata r:id="rId11" o:title="未标题-2" blacklevel=".5"/>
          </v:shape>
        </w:pict>
      </w:r>
      <w:r>
        <w:rPr>
          <w:noProof/>
          <w:vanish/>
        </w:rPr>
        <w:pict>
          <v:shape id="_x0000_s158367" type="#_x0000_t75" style="position:absolute;left:0;text-align:left;margin-left:198pt;margin-top:249.6pt;width:.55pt;height:.35pt;z-index:-250184704">
            <v:imagedata r:id="rId11" o:title="未标题-2" blacklevel=".5"/>
          </v:shape>
        </w:pict>
      </w:r>
      <w:r>
        <w:rPr>
          <w:noProof/>
          <w:vanish/>
        </w:rPr>
        <w:pict>
          <v:shape id="_x0000_s158366" type="#_x0000_t75" style="position:absolute;left:0;text-align:left;margin-left:198.55pt;margin-top:366.6pt;width:.55pt;height:.35pt;z-index:-250185728">
            <v:imagedata r:id="rId11" o:title="未标题-2" blacklevel=".5"/>
          </v:shape>
        </w:pict>
      </w:r>
      <w:r>
        <w:rPr>
          <w:noProof/>
          <w:vanish/>
        </w:rPr>
        <w:pict>
          <v:shape id="_x0000_s158365" type="#_x0000_t75" style="position:absolute;left:0;text-align:left;margin-left:18pt;margin-top:486.4pt;width:.55pt;height:.35pt;z-index:-250186752">
            <v:imagedata r:id="rId11" o:title="未标题-2" blacklevel=".5"/>
          </v:shape>
        </w:pict>
      </w:r>
      <w:r>
        <w:rPr>
          <w:noProof/>
          <w:vanish/>
        </w:rPr>
        <w:pict>
          <v:shape id="_x0000_s158364" type="#_x0000_t75" style="position:absolute;left:0;text-align:left;margin-left:18pt;margin-top:252.4pt;width:.55pt;height:.35pt;z-index:-250187776">
            <v:imagedata r:id="rId11" o:title="未标题-2" blacklevel=".5"/>
          </v:shape>
        </w:pict>
      </w:r>
      <w:r>
        <w:rPr>
          <w:noProof/>
          <w:vanish/>
        </w:rPr>
        <w:pict>
          <v:shape id="_x0000_s158363" type="#_x0000_t75" style="position:absolute;left:0;text-align:left;margin-left:18pt;margin-top:369.4pt;width:.55pt;height:.35pt;z-index:-250188800">
            <v:imagedata r:id="rId11" o:title="未标题-2" blacklevel=".5"/>
          </v:shape>
        </w:pict>
      </w:r>
      <w:r>
        <w:rPr>
          <w:noProof/>
          <w:vanish/>
        </w:rPr>
        <w:pict>
          <v:shape id="_x0000_s158372" type="#_x0000_t75" style="position:absolute;left:0;text-align:left;margin-left:198.55pt;margin-top:483.6pt;width:.55pt;height:.35pt;z-index:-250179584">
            <v:imagedata r:id="rId11" o:title="未标题-2" blacklevel=".5"/>
          </v:shape>
        </w:pict>
      </w:r>
      <w:r>
        <w:rPr>
          <w:noProof/>
          <w:vanish/>
        </w:rPr>
        <w:pict>
          <v:shape id="_x0000_s158371" type="#_x0000_t75" style="position:absolute;left:0;text-align:left;margin-left:18pt;margin-top:15.6pt;width:.55pt;height:.35pt;z-index:-250180608">
            <v:imagedata r:id="rId11" o:title="未标题-2" grayscale="t" bilevel="t"/>
          </v:shape>
        </w:pict>
      </w:r>
      <w:r>
        <w:rPr>
          <w:noProof/>
          <w:vanish/>
        </w:rPr>
        <w:pict>
          <v:group id="_x0000_s158352" style="position:absolute;left:0;text-align:left;margin-left:18pt;margin-top:31.2pt;width:181.1pt;height:471.15pt;z-index:-250189824" coordorigin="2157,2688" coordsize="3622,9423">
            <v:shape id="_x0000_s158353" type="#_x0000_t75" style="position:absolute;left:2157;top:9764;width:11;height:7">
              <v:imagedata r:id="rId11" o:title="未标题-2" blacklevel=".5"/>
            </v:shape>
            <v:shape id="_x0000_s158354" type="#_x0000_t75" style="position:absolute;left:2157;top:7424;width:11;height:7">
              <v:imagedata r:id="rId11" o:title="未标题-2" blacklevel=".5"/>
            </v:shape>
            <v:shape id="_x0000_s158355" type="#_x0000_t75" style="position:absolute;left:2157;top:12104;width:11;height:7">
              <v:imagedata r:id="rId11" o:title="未标题-2" blacklevel=".5"/>
            </v:shape>
            <v:shape id="_x0000_s158356" type="#_x0000_t75" style="position:absolute;left:5768;top:9708;width:11;height:7">
              <v:imagedata r:id="rId11" o:title="未标题-2" blacklevel=".5"/>
            </v:shape>
            <v:shape id="_x0000_s158357" type="#_x0000_t75" style="position:absolute;left:5757;top:7368;width:11;height:7">
              <v:imagedata r:id="rId11" o:title="未标题-2" blacklevel=".5"/>
            </v:shape>
            <v:shape id="_x0000_s158358" type="#_x0000_t75" style="position:absolute;left:5757;top:5028;width:11;height:7">
              <v:imagedata r:id="rId11" o:title="未标题-2" blacklevel=".5"/>
            </v:shape>
            <v:shape id="_x0000_s158359" type="#_x0000_t75" style="position:absolute;left:2157;top:5028;width:11;height:7">
              <v:imagedata r:id="rId11" o:title="未标题-2" blacklevel=".5"/>
            </v:shape>
            <v:shape id="_x0000_s158360" type="#_x0000_t75" style="position:absolute;left:5757;top:2688;width:11;height:7">
              <v:imagedata r:id="rId11" o:title="未标题-2" blacklevel=".5"/>
            </v:shape>
            <v:shape id="_x0000_s158361" type="#_x0000_t75" style="position:absolute;left:2157;top:2688;width:11;height:7">
              <v:imagedata r:id="rId11" o:title="未标题-2" grayscale="t" bilevel="t"/>
            </v:shape>
            <v:shape id="_x0000_s158362"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443" type="#_x0000_t75" style="position:absolute;left:0;text-align:left;margin-left:198.55pt;margin-top:499.2pt;width:.55pt;height:.35pt;z-index:-250117120">
            <v:imagedata r:id="rId11" o:title="未标题-2" blacklevel=".5"/>
          </v:shape>
        </w:pict>
      </w:r>
      <w:r>
        <w:rPr>
          <w:noProof/>
          <w:vanish/>
        </w:rPr>
        <w:pict>
          <v:shape id="_x0000_s158442" type="#_x0000_t75" style="position:absolute;left:0;text-align:left;margin-left:18pt;margin-top:31.2pt;width:.55pt;height:.35pt;z-index:-250118144">
            <v:imagedata r:id="rId11" o:title="未标题-2" grayscale="t" bilevel="t"/>
          </v:shape>
        </w:pict>
      </w:r>
      <w:r>
        <w:rPr>
          <w:noProof/>
          <w:vanish/>
        </w:rPr>
        <w:pict>
          <v:shape id="_x0000_s158441" type="#_x0000_t75" style="position:absolute;left:0;text-align:left;margin-left:198pt;margin-top:31.2pt;width:.55pt;height:.35pt;z-index:-250119168">
            <v:imagedata r:id="rId11" o:title="未标题-2" blacklevel=".5"/>
          </v:shape>
        </w:pict>
      </w:r>
      <w:r>
        <w:rPr>
          <w:noProof/>
          <w:vanish/>
        </w:rPr>
        <w:pict>
          <v:shape id="_x0000_s158440" type="#_x0000_t75" style="position:absolute;left:0;text-align:left;margin-left:18pt;margin-top:148.2pt;width:.55pt;height:.35pt;z-index:-250120192">
            <v:imagedata r:id="rId11" o:title="未标题-2" blacklevel=".5"/>
          </v:shape>
        </w:pict>
      </w:r>
      <w:r>
        <w:rPr>
          <w:noProof/>
          <w:vanish/>
        </w:rPr>
        <w:pict>
          <v:shape id="_x0000_s158439" type="#_x0000_t75" style="position:absolute;left:0;text-align:left;margin-left:198pt;margin-top:148.2pt;width:.55pt;height:.35pt;z-index:-250121216">
            <v:imagedata r:id="rId11" o:title="未标题-2" blacklevel=".5"/>
          </v:shape>
        </w:pict>
      </w:r>
      <w:r>
        <w:rPr>
          <w:noProof/>
          <w:vanish/>
        </w:rPr>
        <w:pict>
          <v:shape id="_x0000_s158438" type="#_x0000_t75" style="position:absolute;left:0;text-align:left;margin-left:198pt;margin-top:265.2pt;width:.55pt;height:.35pt;z-index:-250122240">
            <v:imagedata r:id="rId11" o:title="未标题-2" blacklevel=".5"/>
          </v:shape>
        </w:pict>
      </w:r>
      <w:r>
        <w:rPr>
          <w:noProof/>
          <w:vanish/>
        </w:rPr>
        <w:pict>
          <v:shape id="_x0000_s158437" type="#_x0000_t75" style="position:absolute;left:0;text-align:left;margin-left:198.55pt;margin-top:382.2pt;width:.55pt;height:.35pt;z-index:-250123264">
            <v:imagedata r:id="rId11" o:title="未标题-2" blacklevel=".5"/>
          </v:shape>
        </w:pict>
      </w:r>
      <w:r>
        <w:rPr>
          <w:noProof/>
          <w:vanish/>
        </w:rPr>
        <w:pict>
          <v:shape id="_x0000_s158436" type="#_x0000_t75" style="position:absolute;left:0;text-align:left;margin-left:18pt;margin-top:502pt;width:.55pt;height:.35pt;z-index:-250124288">
            <v:imagedata r:id="rId11" o:title="未标题-2" blacklevel=".5"/>
          </v:shape>
        </w:pict>
      </w:r>
      <w:r>
        <w:rPr>
          <w:noProof/>
          <w:vanish/>
        </w:rPr>
        <w:pict>
          <v:shape id="_x0000_s158435" type="#_x0000_t75" style="position:absolute;left:0;text-align:left;margin-left:18pt;margin-top:268pt;width:.55pt;height:.35pt;z-index:-250125312">
            <v:imagedata r:id="rId11" o:title="未标题-2" blacklevel=".5"/>
          </v:shape>
        </w:pict>
      </w:r>
      <w:r>
        <w:rPr>
          <w:noProof/>
          <w:vanish/>
        </w:rPr>
        <w:pict>
          <v:shape id="_x0000_s158434" type="#_x0000_t75" style="position:absolute;left:0;text-align:left;margin-left:18pt;margin-top:385pt;width:.55pt;height:.35pt;z-index:-250126336">
            <v:imagedata r:id="rId11" o:title="未标题-2" blacklevel=".5"/>
          </v:shape>
        </w:pict>
      </w:r>
      <w:r>
        <w:rPr>
          <w:noProof/>
          <w:vanish/>
        </w:rPr>
        <w:pict>
          <v:shape id="_x0000_s158463" type="#_x0000_t75" style="position:absolute;left:0;text-align:left;margin-left:210.55pt;margin-top:511.15pt;width:.55pt;height:.4pt;z-index:-250096640">
            <v:imagedata r:id="rId11" o:title="未标题-2" blacklevel=".5"/>
          </v:shape>
        </w:pict>
      </w:r>
      <w:r>
        <w:rPr>
          <w:noProof/>
          <w:vanish/>
        </w:rPr>
        <w:pict>
          <v:shape id="_x0000_s158462" type="#_x0000_t75" style="position:absolute;left:0;text-align:left;margin-left:36pt;margin-top:39pt;width:.55pt;height:.35pt;z-index:-250097664">
            <v:imagedata r:id="rId11" o:title="未标题-2" grayscale="t" bilevel="t"/>
          </v:shape>
        </w:pict>
      </w:r>
      <w:r>
        <w:rPr>
          <w:noProof/>
          <w:vanish/>
        </w:rPr>
        <w:pict>
          <v:shape id="_x0000_s158461" type="#_x0000_t75" style="position:absolute;left:0;text-align:left;margin-left:210.05pt;margin-top:39pt;width:.5pt;height:.35pt;z-index:-250098688">
            <v:imagedata r:id="rId11" o:title="未标题-2" blacklevel=".5"/>
          </v:shape>
        </w:pict>
      </w:r>
      <w:r>
        <w:rPr>
          <w:noProof/>
          <w:vanish/>
        </w:rPr>
        <w:pict>
          <v:shape id="_x0000_s158460" type="#_x0000_t75" style="position:absolute;left:0;text-align:left;margin-left:36pt;margin-top:157.05pt;width:.55pt;height:.35pt;z-index:-250099712">
            <v:imagedata r:id="rId11" o:title="未标题-2" blacklevel=".5"/>
          </v:shape>
        </w:pict>
      </w:r>
      <w:r>
        <w:rPr>
          <w:noProof/>
          <w:vanish/>
        </w:rPr>
        <w:pict>
          <v:shape id="_x0000_s158459" type="#_x0000_t75" style="position:absolute;left:0;text-align:left;margin-left:210.05pt;margin-top:157.05pt;width:.5pt;height:.35pt;z-index:-250100736">
            <v:imagedata r:id="rId11" o:title="未标题-2" blacklevel=".5"/>
          </v:shape>
        </w:pict>
      </w:r>
      <w:r>
        <w:rPr>
          <w:noProof/>
          <w:vanish/>
        </w:rPr>
        <w:pict>
          <v:shape id="_x0000_s158458" type="#_x0000_t75" style="position:absolute;left:0;text-align:left;margin-left:210.05pt;margin-top:275.1pt;width:.5pt;height:.35pt;z-index:-250101760">
            <v:imagedata r:id="rId11" o:title="未标题-2" blacklevel=".5"/>
          </v:shape>
        </w:pict>
      </w:r>
      <w:r>
        <w:rPr>
          <w:noProof/>
          <w:vanish/>
        </w:rPr>
        <w:pict>
          <v:shape id="_x0000_s158457" type="#_x0000_t75" style="position:absolute;left:0;text-align:left;margin-left:210.55pt;margin-top:393.15pt;width:.55pt;height:.35pt;z-index:-250102784">
            <v:imagedata r:id="rId11" o:title="未标题-2" blacklevel=".5"/>
          </v:shape>
        </w:pict>
      </w:r>
      <w:r>
        <w:rPr>
          <w:noProof/>
          <w:vanish/>
        </w:rPr>
        <w:pict>
          <v:shape id="_x0000_s158456" type="#_x0000_t75" style="position:absolute;left:0;text-align:left;margin-left:36pt;margin-top:514pt;width:.55pt;height:.35pt;z-index:-250103808">
            <v:imagedata r:id="rId11" o:title="未标题-2" blacklevel=".5"/>
          </v:shape>
        </w:pict>
      </w:r>
      <w:r>
        <w:rPr>
          <w:noProof/>
          <w:vanish/>
        </w:rPr>
        <w:pict>
          <v:shape id="_x0000_s158455" type="#_x0000_t75" style="position:absolute;left:0;text-align:left;margin-left:36pt;margin-top:277.9pt;width:.55pt;height:.35pt;z-index:-250104832">
            <v:imagedata r:id="rId11" o:title="未标题-2" blacklevel=".5"/>
          </v:shape>
        </w:pict>
      </w:r>
      <w:r>
        <w:rPr>
          <w:noProof/>
          <w:vanish/>
        </w:rPr>
        <w:pict>
          <v:shape id="_x0000_s158454" type="#_x0000_t75" style="position:absolute;left:0;text-align:left;margin-left:36pt;margin-top:395.95pt;width:.55pt;height:.35pt;z-index:-250105856">
            <v:imagedata r:id="rId11" o:title="未标题-2" blacklevel=".5"/>
          </v:shape>
        </w:pict>
      </w:r>
      <w:r>
        <w:rPr>
          <w:noProof/>
          <w:vanish/>
        </w:rPr>
        <w:pict>
          <v:shape id="_x0000_s158472" type="#_x0000_t75" style="position:absolute;left:0;text-align:left;margin-left:30pt;margin-top:27.6pt;width:.55pt;height:.35pt;z-index:-250087424">
            <v:imagedata r:id="rId11" o:title="未标题-2" grayscale="t" bilevel="t"/>
          </v:shape>
        </w:pict>
      </w:r>
      <w:r>
        <w:rPr>
          <w:noProof/>
          <w:vanish/>
        </w:rPr>
        <w:pict>
          <v:shape id="_x0000_s158471" type="#_x0000_t75" style="position:absolute;left:0;text-align:left;margin-left:210pt;margin-top:27.6pt;width:.55pt;height:.35pt;z-index:-250088448">
            <v:imagedata r:id="rId11" o:title="未标题-2" blacklevel=".5"/>
          </v:shape>
        </w:pict>
      </w:r>
      <w:r>
        <w:rPr>
          <w:noProof/>
          <w:vanish/>
        </w:rPr>
        <w:pict>
          <v:shape id="_x0000_s158470" type="#_x0000_t75" style="position:absolute;left:0;text-align:left;margin-left:30pt;margin-top:144.6pt;width:.55pt;height:.35pt;z-index:-250089472">
            <v:imagedata r:id="rId11" o:title="未标题-2" blacklevel=".5"/>
          </v:shape>
        </w:pict>
      </w:r>
      <w:r>
        <w:rPr>
          <w:noProof/>
          <w:vanish/>
        </w:rPr>
        <w:pict>
          <v:shape id="_x0000_s158469" type="#_x0000_t75" style="position:absolute;left:0;text-align:left;margin-left:210pt;margin-top:144.6pt;width:.55pt;height:.35pt;z-index:-250090496">
            <v:imagedata r:id="rId11" o:title="未标题-2" blacklevel=".5"/>
          </v:shape>
        </w:pict>
      </w:r>
      <w:r>
        <w:rPr>
          <w:noProof/>
          <w:vanish/>
        </w:rPr>
        <w:pict>
          <v:shape id="_x0000_s158468" type="#_x0000_t75" style="position:absolute;left:0;text-align:left;margin-left:210pt;margin-top:261.6pt;width:.55pt;height:.35pt;z-index:-250091520">
            <v:imagedata r:id="rId11" o:title="未标题-2" blacklevel=".5"/>
          </v:shape>
        </w:pict>
      </w:r>
      <w:r>
        <w:rPr>
          <w:noProof/>
          <w:vanish/>
        </w:rPr>
        <w:pict>
          <v:shape id="_x0000_s158467" type="#_x0000_t75" style="position:absolute;left:0;text-align:left;margin-left:210.55pt;margin-top:378.6pt;width:.55pt;height:.35pt;z-index:-250092544">
            <v:imagedata r:id="rId11" o:title="未标题-2" blacklevel=".5"/>
          </v:shape>
        </w:pict>
      </w:r>
      <w:r>
        <w:rPr>
          <w:noProof/>
          <w:vanish/>
        </w:rPr>
        <w:pict>
          <v:shape id="_x0000_s158466" type="#_x0000_t75" style="position:absolute;left:0;text-align:left;margin-left:30pt;margin-top:498.4pt;width:.55pt;height:.35pt;z-index:-250093568">
            <v:imagedata r:id="rId11" o:title="未标题-2" blacklevel=".5"/>
          </v:shape>
        </w:pict>
      </w:r>
      <w:r>
        <w:rPr>
          <w:noProof/>
          <w:vanish/>
        </w:rPr>
        <w:pict>
          <v:shape id="_x0000_s158465" type="#_x0000_t75" style="position:absolute;left:0;text-align:left;margin-left:30pt;margin-top:264.4pt;width:.55pt;height:.35pt;z-index:-250094592">
            <v:imagedata r:id="rId11" o:title="未标题-2" blacklevel=".5"/>
          </v:shape>
        </w:pict>
      </w:r>
      <w:r>
        <w:rPr>
          <w:noProof/>
          <w:vanish/>
        </w:rPr>
        <w:pict>
          <v:shape id="_x0000_s158464" type="#_x0000_t75" style="position:absolute;left:0;text-align:left;margin-left:30pt;margin-top:381.4pt;width:.55pt;height:.35pt;z-index:-250095616">
            <v:imagedata r:id="rId11" o:title="未标题-2" blacklevel=".5"/>
          </v:shape>
        </w:pict>
      </w:r>
      <w:r>
        <w:rPr>
          <w:noProof/>
          <w:vanish/>
        </w:rPr>
        <w:pict>
          <v:shape id="_x0000_s158473" type="#_x0000_t75" style="position:absolute;left:0;text-align:left;margin-left:210.55pt;margin-top:495.6pt;width:.55pt;height:.35pt;z-index:-250086400">
            <v:imagedata r:id="rId11" o:title="未标题-2" blacklevel=".5"/>
          </v:shape>
        </w:pict>
      </w:r>
      <w:r>
        <w:rPr>
          <w:noProof/>
          <w:vanish/>
        </w:rPr>
        <w:pict>
          <v:shape id="_x0000_s158453" type="#_x0000_t75" style="position:absolute;left:0;text-align:left;margin-left:198.55pt;margin-top:483.6pt;width:.55pt;height:.35pt;z-index:-250106880">
            <v:imagedata r:id="rId11" o:title="未标题-2" blacklevel=".5"/>
          </v:shape>
        </w:pict>
      </w:r>
      <w:r>
        <w:rPr>
          <w:noProof/>
          <w:vanish/>
        </w:rPr>
        <w:pict>
          <v:shape id="_x0000_s158452" type="#_x0000_t75" style="position:absolute;left:0;text-align:left;margin-left:18pt;margin-top:15.6pt;width:.55pt;height:.35pt;z-index:-250107904">
            <v:imagedata r:id="rId11" o:title="未标题-2" grayscale="t" bilevel="t"/>
          </v:shape>
        </w:pict>
      </w:r>
      <w:r>
        <w:rPr>
          <w:noProof/>
          <w:vanish/>
        </w:rPr>
        <w:pict>
          <v:shape id="_x0000_s158451" type="#_x0000_t75" style="position:absolute;left:0;text-align:left;margin-left:198pt;margin-top:15.6pt;width:.55pt;height:.35pt;z-index:-250108928">
            <v:imagedata r:id="rId11" o:title="未标题-2" blacklevel=".5"/>
          </v:shape>
        </w:pict>
      </w:r>
      <w:r>
        <w:rPr>
          <w:noProof/>
          <w:vanish/>
        </w:rPr>
        <w:pict>
          <v:shape id="_x0000_s158450" type="#_x0000_t75" style="position:absolute;left:0;text-align:left;margin-left:18pt;margin-top:132.6pt;width:.55pt;height:.35pt;z-index:-250109952">
            <v:imagedata r:id="rId11" o:title="未标题-2" blacklevel=".5"/>
          </v:shape>
        </w:pict>
      </w:r>
      <w:r>
        <w:rPr>
          <w:noProof/>
          <w:vanish/>
        </w:rPr>
        <w:pict>
          <v:shape id="_x0000_s158449" type="#_x0000_t75" style="position:absolute;left:0;text-align:left;margin-left:198pt;margin-top:132.6pt;width:.55pt;height:.35pt;z-index:-250110976">
            <v:imagedata r:id="rId11" o:title="未标题-2" blacklevel=".5"/>
          </v:shape>
        </w:pict>
      </w:r>
      <w:r>
        <w:rPr>
          <w:noProof/>
          <w:vanish/>
        </w:rPr>
        <w:pict>
          <v:shape id="_x0000_s158448" type="#_x0000_t75" style="position:absolute;left:0;text-align:left;margin-left:198pt;margin-top:249.6pt;width:.55pt;height:.35pt;z-index:-250112000">
            <v:imagedata r:id="rId11" o:title="未标题-2" blacklevel=".5"/>
          </v:shape>
        </w:pict>
      </w:r>
      <w:r>
        <w:rPr>
          <w:noProof/>
          <w:vanish/>
        </w:rPr>
        <w:pict>
          <v:shape id="_x0000_s158447" type="#_x0000_t75" style="position:absolute;left:0;text-align:left;margin-left:198.55pt;margin-top:366.6pt;width:.55pt;height:.35pt;z-index:-250113024">
            <v:imagedata r:id="rId11" o:title="未标题-2" blacklevel=".5"/>
          </v:shape>
        </w:pict>
      </w:r>
      <w:r>
        <w:rPr>
          <w:noProof/>
          <w:vanish/>
        </w:rPr>
        <w:pict>
          <v:shape id="_x0000_s158446" type="#_x0000_t75" style="position:absolute;left:0;text-align:left;margin-left:18pt;margin-top:486.4pt;width:.55pt;height:.35pt;z-index:-250114048">
            <v:imagedata r:id="rId11" o:title="未标题-2" blacklevel=".5"/>
          </v:shape>
        </w:pict>
      </w:r>
      <w:r>
        <w:rPr>
          <w:noProof/>
          <w:vanish/>
        </w:rPr>
        <w:pict>
          <v:shape id="_x0000_s158445" type="#_x0000_t75" style="position:absolute;left:0;text-align:left;margin-left:18pt;margin-top:252.4pt;width:.55pt;height:.35pt;z-index:-250115072">
            <v:imagedata r:id="rId11" o:title="未标题-2" blacklevel=".5"/>
          </v:shape>
        </w:pict>
      </w:r>
      <w:r>
        <w:rPr>
          <w:noProof/>
          <w:vanish/>
        </w:rPr>
        <w:pict>
          <v:shape id="_x0000_s158444" type="#_x0000_t75" style="position:absolute;left:0;text-align:left;margin-left:18pt;margin-top:369.4pt;width:.55pt;height:.35pt;z-index:-250116096">
            <v:imagedata r:id="rId11" o:title="未标题-2" blacklevel=".5"/>
          </v:shape>
        </w:pict>
      </w:r>
      <w:r>
        <w:rPr>
          <w:noProof/>
          <w:vanish/>
        </w:rPr>
        <w:pict>
          <v:shape id="_x0000_s158431" type="#_x0000_t75" style="position:absolute;left:0;text-align:left;margin-left:198pt;margin-top:15.6pt;width:.55pt;height:.35pt;z-index:-250129408">
            <v:imagedata r:id="rId11" o:title="未标题-2" blacklevel=".5"/>
          </v:shape>
        </w:pict>
      </w:r>
      <w:r>
        <w:rPr>
          <w:noProof/>
          <w:vanish/>
        </w:rPr>
        <w:pict>
          <v:shape id="_x0000_s158430" type="#_x0000_t75" style="position:absolute;left:0;text-align:left;margin-left:18pt;margin-top:132.6pt;width:.55pt;height:.35pt;z-index:-250130432">
            <v:imagedata r:id="rId11" o:title="未标题-2" blacklevel=".5"/>
          </v:shape>
        </w:pict>
      </w:r>
      <w:r>
        <w:rPr>
          <w:noProof/>
          <w:vanish/>
        </w:rPr>
        <w:pict>
          <v:shape id="_x0000_s158429" type="#_x0000_t75" style="position:absolute;left:0;text-align:left;margin-left:198pt;margin-top:132.6pt;width:.55pt;height:.35pt;z-index:-250131456">
            <v:imagedata r:id="rId11" o:title="未标题-2" blacklevel=".5"/>
          </v:shape>
        </w:pict>
      </w:r>
      <w:r>
        <w:rPr>
          <w:noProof/>
          <w:vanish/>
        </w:rPr>
        <w:pict>
          <v:shape id="_x0000_s158428" type="#_x0000_t75" style="position:absolute;left:0;text-align:left;margin-left:198pt;margin-top:249.6pt;width:.55pt;height:.35pt;z-index:-250132480">
            <v:imagedata r:id="rId11" o:title="未标题-2" blacklevel=".5"/>
          </v:shape>
        </w:pict>
      </w:r>
      <w:r>
        <w:rPr>
          <w:noProof/>
          <w:vanish/>
        </w:rPr>
        <w:pict>
          <v:shape id="_x0000_s158427" type="#_x0000_t75" style="position:absolute;left:0;text-align:left;margin-left:198.55pt;margin-top:366.6pt;width:.55pt;height:.35pt;z-index:-250133504">
            <v:imagedata r:id="rId11" o:title="未标题-2" blacklevel=".5"/>
          </v:shape>
        </w:pict>
      </w:r>
      <w:r>
        <w:rPr>
          <w:noProof/>
          <w:vanish/>
        </w:rPr>
        <w:pict>
          <v:shape id="_x0000_s158426" type="#_x0000_t75" style="position:absolute;left:0;text-align:left;margin-left:18pt;margin-top:486.4pt;width:.55pt;height:.35pt;z-index:-250134528">
            <v:imagedata r:id="rId11" o:title="未标题-2" blacklevel=".5"/>
          </v:shape>
        </w:pict>
      </w:r>
      <w:r>
        <w:rPr>
          <w:noProof/>
          <w:vanish/>
        </w:rPr>
        <w:pict>
          <v:shape id="_x0000_s158425" type="#_x0000_t75" style="position:absolute;left:0;text-align:left;margin-left:18pt;margin-top:252.4pt;width:.55pt;height:.35pt;z-index:-250135552">
            <v:imagedata r:id="rId11" o:title="未标题-2" blacklevel=".5"/>
          </v:shape>
        </w:pict>
      </w:r>
      <w:r>
        <w:rPr>
          <w:noProof/>
          <w:vanish/>
        </w:rPr>
        <w:pict>
          <v:shape id="_x0000_s158424" type="#_x0000_t75" style="position:absolute;left:0;text-align:left;margin-left:18pt;margin-top:369.4pt;width:.55pt;height:.35pt;z-index:-250136576">
            <v:imagedata r:id="rId11" o:title="未标题-2" blacklevel=".5"/>
          </v:shape>
        </w:pict>
      </w:r>
      <w:r>
        <w:rPr>
          <w:noProof/>
          <w:vanish/>
        </w:rPr>
        <w:pict>
          <v:shape id="_x0000_s158433" type="#_x0000_t75" style="position:absolute;left:0;text-align:left;margin-left:198.55pt;margin-top:483.6pt;width:.55pt;height:.35pt;z-index:-250127360">
            <v:imagedata r:id="rId11" o:title="未标题-2" blacklevel=".5"/>
          </v:shape>
        </w:pict>
      </w:r>
      <w:r>
        <w:rPr>
          <w:noProof/>
          <w:vanish/>
        </w:rPr>
        <w:pict>
          <v:shape id="_x0000_s158432" type="#_x0000_t75" style="position:absolute;left:0;text-align:left;margin-left:18pt;margin-top:15.6pt;width:.55pt;height:.35pt;z-index:-250128384">
            <v:imagedata r:id="rId11" o:title="未标题-2" grayscale="t" bilevel="t"/>
          </v:shape>
        </w:pict>
      </w:r>
      <w:r>
        <w:rPr>
          <w:noProof/>
          <w:vanish/>
        </w:rPr>
        <w:pict>
          <v:group id="_x0000_s158413" style="position:absolute;left:0;text-align:left;margin-left:18pt;margin-top:31.2pt;width:181.1pt;height:471.15pt;z-index:-250137600" coordorigin="2157,2688" coordsize="3622,9423">
            <v:shape id="_x0000_s158414" type="#_x0000_t75" style="position:absolute;left:2157;top:9764;width:11;height:7">
              <v:imagedata r:id="rId11" o:title="未标题-2" blacklevel=".5"/>
            </v:shape>
            <v:shape id="_x0000_s158415" type="#_x0000_t75" style="position:absolute;left:2157;top:7424;width:11;height:7">
              <v:imagedata r:id="rId11" o:title="未标题-2" blacklevel=".5"/>
            </v:shape>
            <v:shape id="_x0000_s158416" type="#_x0000_t75" style="position:absolute;left:2157;top:12104;width:11;height:7">
              <v:imagedata r:id="rId11" o:title="未标题-2" blacklevel=".5"/>
            </v:shape>
            <v:shape id="_x0000_s158417" type="#_x0000_t75" style="position:absolute;left:5768;top:9708;width:11;height:7">
              <v:imagedata r:id="rId11" o:title="未标题-2" blacklevel=".5"/>
            </v:shape>
            <v:shape id="_x0000_s158418" type="#_x0000_t75" style="position:absolute;left:5757;top:7368;width:11;height:7">
              <v:imagedata r:id="rId11" o:title="未标题-2" blacklevel=".5"/>
            </v:shape>
            <v:shape id="_x0000_s158419" type="#_x0000_t75" style="position:absolute;left:5757;top:5028;width:11;height:7">
              <v:imagedata r:id="rId11" o:title="未标题-2" blacklevel=".5"/>
            </v:shape>
            <v:shape id="_x0000_s158420" type="#_x0000_t75" style="position:absolute;left:2157;top:5028;width:11;height:7">
              <v:imagedata r:id="rId11" o:title="未标题-2" blacklevel=".5"/>
            </v:shape>
            <v:shape id="_x0000_s158421" type="#_x0000_t75" style="position:absolute;left:5757;top:2688;width:11;height:7">
              <v:imagedata r:id="rId11" o:title="未标题-2" blacklevel=".5"/>
            </v:shape>
            <v:shape id="_x0000_s158422" type="#_x0000_t75" style="position:absolute;left:2157;top:2688;width:11;height:7">
              <v:imagedata r:id="rId11" o:title="未标题-2" grayscale="t" bilevel="t"/>
            </v:shape>
            <v:shape id="_x0000_s158423"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rPr>
          <w:rFonts w:hint="eastAsia"/>
        </w:rPr>
      </w:pPr>
    </w:p>
    <w:p w:rsidR="00265121" w:rsidRDefault="00265121" w:rsidP="00265121">
      <w:pPr>
        <w:numPr>
          <w:ilvl w:val="0"/>
          <w:numId w:val="2"/>
        </w:numPr>
        <w:rPr>
          <w:rFonts w:hint="eastAsia"/>
        </w:rPr>
      </w:pPr>
      <w:r>
        <w:rPr>
          <w:rFonts w:hint="eastAsia"/>
        </w:rPr>
        <w:t>关于核衰变和核反应的类型，下列表述正确的有</w:t>
      </w:r>
    </w:p>
    <w:p w:rsidR="00265121" w:rsidRDefault="00265121" w:rsidP="00265121">
      <w:pPr>
        <w:numPr>
          <w:ilvl w:val="0"/>
          <w:numId w:val="3"/>
        </w:numPr>
        <w:rPr>
          <w:rFonts w:hint="eastAsia"/>
        </w:rPr>
      </w:pPr>
      <w:r>
        <w:pict>
          <v:shape id="_x0000_i1025" type="#_x0000_t75" alt="高考资源网( www.ks5u.com)，中国最大的高考网站，您身边的高考专家。" style="width:85.45pt;height:18.8pt;mso-position-horizontal-relative:page;mso-position-vertical-relative:page">
            <v:imagedata r:id="rId14" o:title=""/>
          </v:shape>
        </w:pict>
      </w:r>
      <w:r>
        <w:rPr>
          <w:rFonts w:hint="eastAsia"/>
        </w:rPr>
        <w:t xml:space="preserve">    </w:t>
      </w:r>
      <w:r>
        <w:rPr>
          <w:rFonts w:hint="eastAsia"/>
        </w:rPr>
        <w:t>是α衰变</w:t>
      </w:r>
      <w:r>
        <w:rPr>
          <w:rFonts w:hint="eastAsia"/>
        </w:rPr>
        <w:t xml:space="preserve">     B.</w:t>
      </w:r>
      <w:r>
        <w:pict>
          <v:shape id="_x0000_i1026" type="#_x0000_t75" alt="高考资源网( www.ks5u.com)，中国最大的高考网站，您身边的高考专家。" style="width:95.15pt;height:18.8pt;mso-position-horizontal-relative:page;mso-position-vertical-relative:page">
            <v:imagedata r:id="rId15" o:title=""/>
          </v:shape>
        </w:pict>
      </w:r>
      <w:r>
        <w:rPr>
          <w:rFonts w:hint="eastAsia"/>
        </w:rPr>
        <w:t xml:space="preserve"> </w:t>
      </w:r>
      <w:r>
        <w:rPr>
          <w:rFonts w:hint="eastAsia"/>
        </w:rPr>
        <w:t>是β衰变</w:t>
      </w:r>
      <w:r>
        <w:rPr>
          <w:rFonts w:hint="eastAsia"/>
        </w:rPr>
        <w:t xml:space="preserve">   </w:t>
      </w:r>
    </w:p>
    <w:p w:rsidR="00265121" w:rsidRDefault="00265121" w:rsidP="00265121">
      <w:pPr>
        <w:rPr>
          <w:rFonts w:hint="eastAsia"/>
        </w:rPr>
      </w:pPr>
      <w:r>
        <w:rPr>
          <w:rFonts w:hint="eastAsia"/>
        </w:rPr>
        <w:t>C.</w:t>
      </w:r>
      <w:r>
        <w:pict>
          <v:shape id="_x0000_i1027" type="#_x0000_t75" alt="高考资源网( www.ks5u.com)，中国最大的高考网站，您身边的高考专家。" style="width:88.6pt;height:18.8pt;mso-position-horizontal-relative:page;mso-position-vertical-relative:page">
            <v:imagedata r:id="rId16" o:title=""/>
          </v:shape>
        </w:pict>
      </w:r>
      <w:r>
        <w:rPr>
          <w:rFonts w:hint="eastAsia"/>
        </w:rPr>
        <w:t xml:space="preserve"> </w:t>
      </w:r>
      <w:r>
        <w:rPr>
          <w:rFonts w:hint="eastAsia"/>
        </w:rPr>
        <w:t>是轻核聚变</w:t>
      </w:r>
      <w:r>
        <w:rPr>
          <w:rFonts w:hint="eastAsia"/>
        </w:rPr>
        <w:t xml:space="preserve">    D .</w:t>
      </w:r>
      <w:r>
        <w:pict>
          <v:shape id="_x0000_i1028" type="#_x0000_t75" alt="高考资源网( www.ks5u.com)，中国最大的高考网站，您身边的高考专家。" style="width:104.25pt;height:18.8pt;mso-position-horizontal-relative:page;mso-position-vertical-relative:page">
            <v:imagedata r:id="rId17" o:title=""/>
          </v:shape>
        </w:pict>
      </w:r>
      <w:r>
        <w:rPr>
          <w:rFonts w:hint="eastAsia"/>
        </w:rPr>
        <w:t xml:space="preserve"> </w:t>
      </w:r>
      <w:r>
        <w:rPr>
          <w:rFonts w:hint="eastAsia"/>
        </w:rPr>
        <w:t>是重核裂变</w:t>
      </w:r>
      <w:r>
        <w:rPr>
          <w:rFonts w:hint="eastAsia"/>
        </w:rPr>
        <w:t xml:space="preserve">   </w:t>
      </w:r>
    </w:p>
    <w:p w:rsidR="00265121" w:rsidRDefault="00265121" w:rsidP="00265121">
      <w:pPr>
        <w:rPr>
          <w:rFonts w:hint="eastAsia"/>
        </w:rPr>
      </w:pPr>
    </w:p>
    <w:p w:rsidR="00265121" w:rsidRDefault="00265121" w:rsidP="00265121">
      <w:pPr>
        <w:numPr>
          <w:ilvl w:val="0"/>
          <w:numId w:val="4"/>
        </w:numPr>
        <w:rPr>
          <w:rFonts w:hint="eastAsia"/>
        </w:rPr>
      </w:pPr>
      <w:r>
        <w:rPr>
          <w:rFonts w:hint="eastAsia"/>
        </w:rPr>
        <w:t>图</w:t>
      </w:r>
      <w:r>
        <w:rPr>
          <w:rFonts w:hint="eastAsia"/>
        </w:rPr>
        <w:t>7</w:t>
      </w:r>
      <w:r>
        <w:rPr>
          <w:rFonts w:hint="eastAsia"/>
        </w:rPr>
        <w:t>是某种正弦式交变电压的波形图，由图可确定该电压的</w:t>
      </w:r>
    </w:p>
    <w:p w:rsidR="00265121" w:rsidRDefault="00265121" w:rsidP="00265121">
      <w:pPr>
        <w:rPr>
          <w:rFonts w:hint="eastAsia"/>
        </w:rPr>
      </w:pPr>
      <w:r>
        <w:rPr>
          <w:rFonts w:hint="eastAsia"/>
        </w:rPr>
        <w:t xml:space="preserve">A </w:t>
      </w:r>
      <w:r>
        <w:rPr>
          <w:rFonts w:hint="eastAsia"/>
        </w:rPr>
        <w:t>周期是</w:t>
      </w:r>
      <w:r>
        <w:rPr>
          <w:rFonts w:hint="eastAsia"/>
        </w:rPr>
        <w:t xml:space="preserve">0.01S  </w:t>
      </w:r>
    </w:p>
    <w:p w:rsidR="00265121" w:rsidRDefault="00662D22" w:rsidP="00265121">
      <w:pPr>
        <w:rPr>
          <w:rFonts w:hint="eastAsia"/>
        </w:rPr>
      </w:pPr>
      <w:r>
        <w:pict>
          <v:shape id="_x0000_s157614" type="#_x0000_t75" alt="高考资源网( www.ks5u.com)，中国最大的高考网站，您身边的高考专家。" style="position:absolute;left:0;text-align:left;margin-left:347.55pt;margin-top:273.7pt;width:134.25pt;height:109.15pt;z-index:-250822656;mso-position-horizontal-relative:page;mso-position-vertical-relative:page">
            <v:imagedata r:id="rId18" o:title="" gain="79922f"/>
            <w10:wrap anchorx="page" anchory="page"/>
          </v:shape>
        </w:pict>
      </w:r>
      <w:r w:rsidR="00265121">
        <w:rPr>
          <w:rFonts w:hint="eastAsia"/>
        </w:rPr>
        <w:t>B</w:t>
      </w:r>
      <w:r w:rsidR="00265121">
        <w:rPr>
          <w:rFonts w:hint="eastAsia"/>
        </w:rPr>
        <w:t>最大值是</w:t>
      </w:r>
      <w:r w:rsidR="00265121">
        <w:rPr>
          <w:rFonts w:hint="eastAsia"/>
        </w:rPr>
        <w:t xml:space="preserve">311V  </w:t>
      </w:r>
    </w:p>
    <w:p w:rsidR="00265121" w:rsidRDefault="00265121" w:rsidP="00265121">
      <w:pPr>
        <w:rPr>
          <w:rFonts w:hint="eastAsia"/>
        </w:rPr>
      </w:pPr>
      <w:r>
        <w:rPr>
          <w:rFonts w:hint="eastAsia"/>
        </w:rPr>
        <w:t xml:space="preserve">C </w:t>
      </w:r>
      <w:r>
        <w:rPr>
          <w:rFonts w:hint="eastAsia"/>
        </w:rPr>
        <w:t>有效值是</w:t>
      </w:r>
      <w:r>
        <w:rPr>
          <w:rFonts w:hint="eastAsia"/>
        </w:rPr>
        <w:t xml:space="preserve">220V  </w:t>
      </w:r>
    </w:p>
    <w:p w:rsidR="00265121" w:rsidRDefault="00265121" w:rsidP="00265121">
      <w:pPr>
        <w:rPr>
          <w:rFonts w:hint="eastAsia"/>
        </w:rPr>
      </w:pPr>
      <w:r>
        <w:rPr>
          <w:rFonts w:hint="eastAsia"/>
        </w:rPr>
        <w:t xml:space="preserve">D </w:t>
      </w:r>
      <w:r>
        <w:rPr>
          <w:rFonts w:hint="eastAsia"/>
        </w:rPr>
        <w:t>表达式为</w:t>
      </w:r>
      <w:r>
        <w:rPr>
          <w:rFonts w:hint="eastAsia"/>
        </w:rPr>
        <w:t>U=220sin100</w:t>
      </w:r>
      <w:r>
        <w:rPr>
          <w:rFonts w:hint="eastAsia"/>
        </w:rPr>
        <w:t>π</w:t>
      </w:r>
      <w:r>
        <w:rPr>
          <w:rFonts w:hint="eastAsia"/>
        </w:rPr>
        <w:t>t</w:t>
      </w:r>
      <w:r>
        <w:rPr>
          <w:rFonts w:hint="eastAsia"/>
        </w:rPr>
        <w:t>（</w:t>
      </w:r>
      <w:r>
        <w:rPr>
          <w:rFonts w:hint="eastAsia"/>
        </w:rPr>
        <w:t>V</w:t>
      </w:r>
      <w:r>
        <w:rPr>
          <w:rFonts w:hint="eastAsia"/>
        </w:rPr>
        <w:t>）</w:t>
      </w:r>
      <w:r>
        <w:rPr>
          <w:rFonts w:hint="eastAsia"/>
        </w:rPr>
        <w:t xml:space="preserve"> </w:t>
      </w:r>
    </w:p>
    <w:p w:rsidR="00265121" w:rsidRDefault="00265121" w:rsidP="00265121">
      <w:pPr>
        <w:rPr>
          <w:rFonts w:hint="eastAsia"/>
        </w:rPr>
      </w:pPr>
    </w:p>
    <w:p w:rsidR="00265121" w:rsidRDefault="00265121" w:rsidP="00265121">
      <w:pPr>
        <w:numPr>
          <w:ilvl w:val="0"/>
          <w:numId w:val="4"/>
        </w:numPr>
        <w:rPr>
          <w:rFonts w:hint="eastAsia"/>
        </w:rPr>
      </w:pPr>
      <w:r>
        <w:rPr>
          <w:rFonts w:hint="eastAsia"/>
        </w:rPr>
        <w:t>下列关于力的说法正确的是</w:t>
      </w:r>
      <w:r>
        <w:rPr>
          <w:rFonts w:hint="eastAsia"/>
        </w:rPr>
        <w:t xml:space="preserve"> </w:t>
      </w:r>
    </w:p>
    <w:p w:rsidR="00265121" w:rsidRDefault="00265121" w:rsidP="00265121">
      <w:pPr>
        <w:numPr>
          <w:ilvl w:val="0"/>
          <w:numId w:val="5"/>
        </w:numPr>
        <w:rPr>
          <w:rFonts w:hint="eastAsia"/>
        </w:rPr>
      </w:pPr>
      <w:r>
        <w:rPr>
          <w:rFonts w:hint="eastAsia"/>
        </w:rPr>
        <w:t>作用力和反作用力作用在同一物体上</w:t>
      </w:r>
      <w:r>
        <w:rPr>
          <w:rFonts w:hint="eastAsia"/>
        </w:rPr>
        <w:t xml:space="preserve">  </w:t>
      </w:r>
    </w:p>
    <w:p w:rsidR="00265121" w:rsidRDefault="00265121" w:rsidP="00265121">
      <w:pPr>
        <w:numPr>
          <w:ilvl w:val="0"/>
          <w:numId w:val="5"/>
        </w:numPr>
      </w:pPr>
      <w:r>
        <w:rPr>
          <w:rFonts w:hint="eastAsia"/>
        </w:rPr>
        <w:t>太阳系中的行星均受到太阳的引力作用</w:t>
      </w:r>
      <w:r>
        <w:rPr>
          <w:rFonts w:hint="eastAsia"/>
        </w:rPr>
        <w:t xml:space="preserve">  </w:t>
      </w:r>
    </w:p>
    <w:p w:rsidR="00265121" w:rsidRDefault="00265121" w:rsidP="00265121">
      <w:pPr>
        <w:rPr>
          <w:rFonts w:hint="eastAsia"/>
        </w:rPr>
      </w:pPr>
      <w:r>
        <w:rPr>
          <w:rFonts w:hint="eastAsia"/>
        </w:rPr>
        <w:t xml:space="preserve">C </w:t>
      </w:r>
      <w:r>
        <w:rPr>
          <w:rFonts w:hint="eastAsia"/>
        </w:rPr>
        <w:t>运行的人造地球卫星所受引力的方向不变</w:t>
      </w:r>
      <w:r>
        <w:rPr>
          <w:rFonts w:hint="eastAsia"/>
        </w:rPr>
        <w:t xml:space="preserve"> </w:t>
      </w:r>
    </w:p>
    <w:p w:rsidR="00265121" w:rsidRDefault="00265121" w:rsidP="00265121">
      <w:pPr>
        <w:rPr>
          <w:rFonts w:hint="eastAsia"/>
        </w:rPr>
      </w:pPr>
      <w:r>
        <w:rPr>
          <w:rFonts w:hint="eastAsia"/>
        </w:rPr>
        <w:t>D.</w:t>
      </w:r>
      <w:r>
        <w:rPr>
          <w:rFonts w:hint="eastAsia"/>
        </w:rPr>
        <w:t>伽利略的理想实验说明了力不是维持物体运动的原因</w:t>
      </w:r>
      <w:r>
        <w:rPr>
          <w:rFonts w:hint="eastAsia"/>
        </w:rPr>
        <w:t xml:space="preserve">  </w:t>
      </w:r>
    </w:p>
    <w:p w:rsidR="00265121" w:rsidRDefault="00265121" w:rsidP="00265121">
      <w:pPr>
        <w:rPr>
          <w:rFonts w:hint="eastAsia"/>
        </w:rPr>
      </w:pPr>
    </w:p>
    <w:p w:rsidR="00265121" w:rsidRDefault="00662D22" w:rsidP="00265121">
      <w:pPr>
        <w:rPr>
          <w:rFonts w:hint="eastAsia"/>
        </w:rPr>
      </w:pPr>
      <w:r>
        <w:pict>
          <v:shape id="_x0000_s157613" type="#_x0000_t75" alt="高考资源网( www.ks5u.com)，中国最大的高考网站，您身边的高考专家。" style="position:absolute;left:0;text-align:left;margin-left:394.8pt;margin-top:429.7pt;width:88.05pt;height:103.65pt;z-index:-250823680;mso-position-horizontal-relative:page;mso-position-vertical-relative:page">
            <v:imagedata r:id="rId19" o:title="" gain="79922f"/>
            <w10:wrap anchorx="page" anchory="page"/>
          </v:shape>
        </w:pict>
      </w:r>
      <w:r w:rsidR="00265121">
        <w:rPr>
          <w:rFonts w:hint="eastAsia"/>
        </w:rPr>
        <w:t>21</w:t>
      </w:r>
      <w:r w:rsidR="00265121">
        <w:rPr>
          <w:rFonts w:hint="eastAsia"/>
        </w:rPr>
        <w:t>．图</w:t>
      </w:r>
      <w:r w:rsidR="00265121">
        <w:rPr>
          <w:rFonts w:hint="eastAsia"/>
        </w:rPr>
        <w:t>8</w:t>
      </w:r>
      <w:r w:rsidR="00265121">
        <w:rPr>
          <w:rFonts w:hint="eastAsia"/>
        </w:rPr>
        <w:t>是某一点电荷的电场线分布图，下列表述正确的是</w:t>
      </w:r>
      <w:r w:rsidR="00265121">
        <w:rPr>
          <w:rFonts w:hint="eastAsia"/>
        </w:rPr>
        <w:t xml:space="preserve"> </w:t>
      </w:r>
    </w:p>
    <w:p w:rsidR="00265121" w:rsidRDefault="00265121" w:rsidP="00265121">
      <w:pPr>
        <w:numPr>
          <w:ilvl w:val="0"/>
          <w:numId w:val="6"/>
        </w:numPr>
        <w:rPr>
          <w:rFonts w:hint="eastAsia"/>
        </w:rPr>
      </w:pPr>
      <w:r>
        <w:rPr>
          <w:rFonts w:hint="eastAsia"/>
        </w:rPr>
        <w:t>a</w:t>
      </w:r>
      <w:r>
        <w:rPr>
          <w:rFonts w:hint="eastAsia"/>
        </w:rPr>
        <w:t>点的电势高于</w:t>
      </w:r>
      <w:r>
        <w:rPr>
          <w:rFonts w:hint="eastAsia"/>
        </w:rPr>
        <w:t>b</w:t>
      </w:r>
      <w:r>
        <w:rPr>
          <w:rFonts w:hint="eastAsia"/>
        </w:rPr>
        <w:t>点的电势</w:t>
      </w:r>
      <w:r>
        <w:rPr>
          <w:rFonts w:hint="eastAsia"/>
        </w:rPr>
        <w:t xml:space="preserve">  </w:t>
      </w:r>
    </w:p>
    <w:p w:rsidR="00265121" w:rsidRDefault="00265121" w:rsidP="00265121">
      <w:pPr>
        <w:numPr>
          <w:ilvl w:val="0"/>
          <w:numId w:val="6"/>
        </w:numPr>
      </w:pPr>
      <w:r>
        <w:rPr>
          <w:rFonts w:hint="eastAsia"/>
        </w:rPr>
        <w:t>该点电荷带负电</w:t>
      </w:r>
      <w:r>
        <w:rPr>
          <w:rFonts w:hint="eastAsia"/>
        </w:rPr>
        <w:t xml:space="preserve">  </w:t>
      </w:r>
    </w:p>
    <w:p w:rsidR="00265121" w:rsidRDefault="00265121" w:rsidP="00265121">
      <w:pPr>
        <w:numPr>
          <w:ilvl w:val="0"/>
          <w:numId w:val="6"/>
        </w:numPr>
      </w:pPr>
      <w:r>
        <w:rPr>
          <w:rFonts w:hint="eastAsia"/>
        </w:rPr>
        <w:t>a</w:t>
      </w:r>
      <w:r>
        <w:rPr>
          <w:rFonts w:hint="eastAsia"/>
        </w:rPr>
        <w:t>点和</w:t>
      </w:r>
      <w:r>
        <w:rPr>
          <w:rFonts w:hint="eastAsia"/>
        </w:rPr>
        <w:t>b</w:t>
      </w:r>
      <w:r>
        <w:rPr>
          <w:rFonts w:hint="eastAsia"/>
        </w:rPr>
        <w:t>点电场强度的方向相同</w:t>
      </w:r>
      <w:r>
        <w:rPr>
          <w:rFonts w:hint="eastAsia"/>
        </w:rPr>
        <w:t xml:space="preserve">  </w:t>
      </w:r>
    </w:p>
    <w:p w:rsidR="00265121" w:rsidRDefault="00265121" w:rsidP="00265121">
      <w:pPr>
        <w:numPr>
          <w:ilvl w:val="0"/>
          <w:numId w:val="6"/>
        </w:numPr>
        <w:rPr>
          <w:rFonts w:hint="eastAsia"/>
        </w:rPr>
      </w:pPr>
      <w:r>
        <w:rPr>
          <w:rFonts w:hint="eastAsia"/>
        </w:rPr>
        <w:t>a</w:t>
      </w:r>
      <w:r>
        <w:rPr>
          <w:rFonts w:hint="eastAsia"/>
        </w:rPr>
        <w:t>点的电场强度大于</w:t>
      </w:r>
      <w:r>
        <w:rPr>
          <w:rFonts w:hint="eastAsia"/>
        </w:rPr>
        <w:t>b</w:t>
      </w:r>
      <w:r>
        <w:rPr>
          <w:rFonts w:hint="eastAsia"/>
        </w:rPr>
        <w:t>点的电场强度</w:t>
      </w:r>
      <w:r>
        <w:rPr>
          <w:rFonts w:hint="eastAsia"/>
        </w:rPr>
        <w:t xml:space="preserve"> </w:t>
      </w:r>
    </w:p>
    <w:p w:rsidR="004D594D" w:rsidRPr="00DA2DAA" w:rsidRDefault="004D594D" w:rsidP="004D594D">
      <w:pPr>
        <w:rPr>
          <w:rFonts w:hint="eastAsia"/>
        </w:rPr>
      </w:pPr>
    </w:p>
    <w:p w:rsidR="004D594D" w:rsidRDefault="004D594D" w:rsidP="004D594D">
      <w:pPr>
        <w:spacing w:line="360" w:lineRule="auto"/>
        <w:jc w:val="center"/>
        <w:rPr>
          <w:vanish/>
          <w:color w:val="FFFFFF"/>
          <w:sz w:val="10"/>
          <w:szCs w:val="10"/>
          <w:vertAlign w:val="subscript"/>
        </w:rPr>
      </w:pPr>
      <w:r w:rsidRPr="00894F6A">
        <w:rPr>
          <w:vanish/>
          <w:color w:val="FFFFFF"/>
          <w:sz w:val="10"/>
          <w:szCs w:val="10"/>
          <w:vertAlign w:val="subscript"/>
        </w:rPr>
        <w:t xml:space="preserve"> </w:t>
      </w: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jc w:val="center"/>
        <w:rPr>
          <w:vanish/>
        </w:rPr>
      </w:pPr>
      <w:r>
        <w:rPr>
          <w:noProof/>
          <w:vanish/>
        </w:rPr>
        <w:pict>
          <v:shape id="_x0000_s158626" type="#_x0000_t75" style="position:absolute;left:0;text-align:left;margin-left:198.55pt;margin-top:499.2pt;width:.55pt;height:.35pt;z-index:-249960448">
            <v:imagedata r:id="rId11" o:title="未标题-2" blacklevel=".5"/>
          </v:shape>
        </w:pict>
      </w:r>
      <w:r>
        <w:rPr>
          <w:noProof/>
          <w:vanish/>
        </w:rPr>
        <w:pict>
          <v:shape id="_x0000_s158625" type="#_x0000_t75" style="position:absolute;left:0;text-align:left;margin-left:18pt;margin-top:31.2pt;width:.55pt;height:.35pt;z-index:-249961472">
            <v:imagedata r:id="rId11" o:title="未标题-2" grayscale="t" bilevel="t"/>
          </v:shape>
        </w:pict>
      </w:r>
      <w:r>
        <w:rPr>
          <w:noProof/>
          <w:vanish/>
        </w:rPr>
        <w:pict>
          <v:shape id="_x0000_s158624" type="#_x0000_t75" style="position:absolute;left:0;text-align:left;margin-left:198pt;margin-top:31.2pt;width:.55pt;height:.35pt;z-index:-249962496">
            <v:imagedata r:id="rId11" o:title="未标题-2" blacklevel=".5"/>
          </v:shape>
        </w:pict>
      </w:r>
      <w:r>
        <w:rPr>
          <w:noProof/>
          <w:vanish/>
        </w:rPr>
        <w:pict>
          <v:shape id="_x0000_s158623" type="#_x0000_t75" style="position:absolute;left:0;text-align:left;margin-left:18pt;margin-top:148.2pt;width:.55pt;height:.35pt;z-index:-249963520">
            <v:imagedata r:id="rId11" o:title="未标题-2" blacklevel=".5"/>
          </v:shape>
        </w:pict>
      </w:r>
      <w:r>
        <w:rPr>
          <w:noProof/>
          <w:vanish/>
        </w:rPr>
        <w:pict>
          <v:shape id="_x0000_s158622" type="#_x0000_t75" style="position:absolute;left:0;text-align:left;margin-left:198pt;margin-top:148.2pt;width:.55pt;height:.35pt;z-index:-249964544">
            <v:imagedata r:id="rId11" o:title="未标题-2" blacklevel=".5"/>
          </v:shape>
        </w:pict>
      </w:r>
      <w:r>
        <w:rPr>
          <w:noProof/>
          <w:vanish/>
        </w:rPr>
        <w:pict>
          <v:shape id="_x0000_s158621" type="#_x0000_t75" style="position:absolute;left:0;text-align:left;margin-left:198pt;margin-top:265.2pt;width:.55pt;height:.35pt;z-index:-249965568">
            <v:imagedata r:id="rId11" o:title="未标题-2" blacklevel=".5"/>
          </v:shape>
        </w:pict>
      </w:r>
      <w:r>
        <w:rPr>
          <w:noProof/>
          <w:vanish/>
        </w:rPr>
        <w:pict>
          <v:shape id="_x0000_s158620" type="#_x0000_t75" style="position:absolute;left:0;text-align:left;margin-left:198.55pt;margin-top:382.2pt;width:.55pt;height:.35pt;z-index:-249966592">
            <v:imagedata r:id="rId11" o:title="未标题-2" blacklevel=".5"/>
          </v:shape>
        </w:pict>
      </w:r>
      <w:r>
        <w:rPr>
          <w:noProof/>
          <w:vanish/>
        </w:rPr>
        <w:pict>
          <v:shape id="_x0000_s158619" type="#_x0000_t75" style="position:absolute;left:0;text-align:left;margin-left:18pt;margin-top:502pt;width:.55pt;height:.35pt;z-index:-249967616">
            <v:imagedata r:id="rId11" o:title="未标题-2" blacklevel=".5"/>
          </v:shape>
        </w:pict>
      </w:r>
      <w:r>
        <w:rPr>
          <w:noProof/>
          <w:vanish/>
        </w:rPr>
        <w:pict>
          <v:shape id="_x0000_s158618" type="#_x0000_t75" style="position:absolute;left:0;text-align:left;margin-left:18pt;margin-top:268pt;width:.55pt;height:.35pt;z-index:-249968640">
            <v:imagedata r:id="rId11" o:title="未标题-2" blacklevel=".5"/>
          </v:shape>
        </w:pict>
      </w:r>
      <w:r>
        <w:rPr>
          <w:noProof/>
          <w:vanish/>
        </w:rPr>
        <w:pict>
          <v:shape id="_x0000_s158617" type="#_x0000_t75" style="position:absolute;left:0;text-align:left;margin-left:18pt;margin-top:385pt;width:.55pt;height:.35pt;z-index:-249969664">
            <v:imagedata r:id="rId11" o:title="未标题-2" blacklevel=".5"/>
          </v:shape>
        </w:pict>
      </w:r>
      <w:r>
        <w:rPr>
          <w:noProof/>
          <w:vanish/>
        </w:rPr>
        <w:pict>
          <v:shape id="_x0000_s158646" type="#_x0000_t75" style="position:absolute;left:0;text-align:left;margin-left:210.55pt;margin-top:511.15pt;width:.55pt;height:.4pt;z-index:-249939968">
            <v:imagedata r:id="rId11" o:title="未标题-2" blacklevel=".5"/>
          </v:shape>
        </w:pict>
      </w:r>
      <w:r>
        <w:rPr>
          <w:noProof/>
          <w:vanish/>
        </w:rPr>
        <w:pict>
          <v:shape id="_x0000_s158645" type="#_x0000_t75" style="position:absolute;left:0;text-align:left;margin-left:36pt;margin-top:39pt;width:.55pt;height:.35pt;z-index:-249940992">
            <v:imagedata r:id="rId11" o:title="未标题-2" grayscale="t" bilevel="t"/>
          </v:shape>
        </w:pict>
      </w:r>
      <w:r>
        <w:rPr>
          <w:noProof/>
          <w:vanish/>
        </w:rPr>
        <w:pict>
          <v:shape id="_x0000_s158644" type="#_x0000_t75" style="position:absolute;left:0;text-align:left;margin-left:210.05pt;margin-top:39pt;width:.5pt;height:.35pt;z-index:-249942016">
            <v:imagedata r:id="rId11" o:title="未标题-2" blacklevel=".5"/>
          </v:shape>
        </w:pict>
      </w:r>
      <w:r>
        <w:rPr>
          <w:noProof/>
          <w:vanish/>
        </w:rPr>
        <w:pict>
          <v:shape id="_x0000_s158643" type="#_x0000_t75" style="position:absolute;left:0;text-align:left;margin-left:36pt;margin-top:157.05pt;width:.55pt;height:.35pt;z-index:-249943040">
            <v:imagedata r:id="rId11" o:title="未标题-2" blacklevel=".5"/>
          </v:shape>
        </w:pict>
      </w:r>
      <w:r>
        <w:rPr>
          <w:noProof/>
          <w:vanish/>
        </w:rPr>
        <w:pict>
          <v:shape id="_x0000_s158642" type="#_x0000_t75" style="position:absolute;left:0;text-align:left;margin-left:210.05pt;margin-top:157.05pt;width:.5pt;height:.35pt;z-index:-249944064">
            <v:imagedata r:id="rId11" o:title="未标题-2" blacklevel=".5"/>
          </v:shape>
        </w:pict>
      </w:r>
      <w:r>
        <w:rPr>
          <w:noProof/>
          <w:vanish/>
        </w:rPr>
        <w:pict>
          <v:shape id="_x0000_s158641" type="#_x0000_t75" style="position:absolute;left:0;text-align:left;margin-left:210.05pt;margin-top:275.1pt;width:.5pt;height:.35pt;z-index:-249945088">
            <v:imagedata r:id="rId11" o:title="未标题-2" blacklevel=".5"/>
          </v:shape>
        </w:pict>
      </w:r>
      <w:r>
        <w:rPr>
          <w:noProof/>
          <w:vanish/>
        </w:rPr>
        <w:pict>
          <v:shape id="_x0000_s158640" type="#_x0000_t75" style="position:absolute;left:0;text-align:left;margin-left:210.55pt;margin-top:393.15pt;width:.55pt;height:.35pt;z-index:-249946112">
            <v:imagedata r:id="rId11" o:title="未标题-2" blacklevel=".5"/>
          </v:shape>
        </w:pict>
      </w:r>
      <w:r>
        <w:rPr>
          <w:noProof/>
          <w:vanish/>
        </w:rPr>
        <w:pict>
          <v:shape id="_x0000_s158639" type="#_x0000_t75" style="position:absolute;left:0;text-align:left;margin-left:36pt;margin-top:514pt;width:.55pt;height:.35pt;z-index:-249947136">
            <v:imagedata r:id="rId11" o:title="未标题-2" blacklevel=".5"/>
          </v:shape>
        </w:pict>
      </w:r>
      <w:r>
        <w:rPr>
          <w:noProof/>
          <w:vanish/>
        </w:rPr>
        <w:pict>
          <v:shape id="_x0000_s158638" type="#_x0000_t75" style="position:absolute;left:0;text-align:left;margin-left:36pt;margin-top:277.9pt;width:.55pt;height:.35pt;z-index:-249948160">
            <v:imagedata r:id="rId11" o:title="未标题-2" blacklevel=".5"/>
          </v:shape>
        </w:pict>
      </w:r>
      <w:r>
        <w:rPr>
          <w:noProof/>
          <w:vanish/>
        </w:rPr>
        <w:pict>
          <v:shape id="_x0000_s158637" type="#_x0000_t75" style="position:absolute;left:0;text-align:left;margin-left:36pt;margin-top:395.95pt;width:.55pt;height:.35pt;z-index:-249949184">
            <v:imagedata r:id="rId11" o:title="未标题-2" blacklevel=".5"/>
          </v:shape>
        </w:pict>
      </w:r>
      <w:r>
        <w:rPr>
          <w:noProof/>
          <w:vanish/>
        </w:rPr>
        <w:pict>
          <v:shape id="_x0000_s158655" type="#_x0000_t75" style="position:absolute;left:0;text-align:left;margin-left:30pt;margin-top:27.6pt;width:.55pt;height:.35pt;z-index:-249930752">
            <v:imagedata r:id="rId11" o:title="未标题-2" grayscale="t" bilevel="t"/>
          </v:shape>
        </w:pict>
      </w:r>
      <w:r>
        <w:rPr>
          <w:noProof/>
          <w:vanish/>
        </w:rPr>
        <w:pict>
          <v:shape id="_x0000_s158654" type="#_x0000_t75" style="position:absolute;left:0;text-align:left;margin-left:210pt;margin-top:27.6pt;width:.55pt;height:.35pt;z-index:-249931776">
            <v:imagedata r:id="rId11" o:title="未标题-2" blacklevel=".5"/>
          </v:shape>
        </w:pict>
      </w:r>
      <w:r>
        <w:rPr>
          <w:noProof/>
          <w:vanish/>
        </w:rPr>
        <w:pict>
          <v:shape id="_x0000_s158653" type="#_x0000_t75" style="position:absolute;left:0;text-align:left;margin-left:30pt;margin-top:144.6pt;width:.55pt;height:.35pt;z-index:-249932800">
            <v:imagedata r:id="rId11" o:title="未标题-2" blacklevel=".5"/>
          </v:shape>
        </w:pict>
      </w:r>
      <w:r>
        <w:rPr>
          <w:noProof/>
          <w:vanish/>
        </w:rPr>
        <w:pict>
          <v:shape id="_x0000_s158652" type="#_x0000_t75" style="position:absolute;left:0;text-align:left;margin-left:210pt;margin-top:144.6pt;width:.55pt;height:.35pt;z-index:-249933824">
            <v:imagedata r:id="rId11" o:title="未标题-2" blacklevel=".5"/>
          </v:shape>
        </w:pict>
      </w:r>
      <w:r>
        <w:rPr>
          <w:noProof/>
          <w:vanish/>
        </w:rPr>
        <w:pict>
          <v:shape id="_x0000_s158651" type="#_x0000_t75" style="position:absolute;left:0;text-align:left;margin-left:210pt;margin-top:261.6pt;width:.55pt;height:.35pt;z-index:-249934848">
            <v:imagedata r:id="rId11" o:title="未标题-2" blacklevel=".5"/>
          </v:shape>
        </w:pict>
      </w:r>
      <w:r>
        <w:rPr>
          <w:noProof/>
          <w:vanish/>
        </w:rPr>
        <w:pict>
          <v:shape id="_x0000_s158650" type="#_x0000_t75" style="position:absolute;left:0;text-align:left;margin-left:210.55pt;margin-top:378.6pt;width:.55pt;height:.35pt;z-index:-249935872">
            <v:imagedata r:id="rId11" o:title="未标题-2" blacklevel=".5"/>
          </v:shape>
        </w:pict>
      </w:r>
      <w:r>
        <w:rPr>
          <w:noProof/>
          <w:vanish/>
        </w:rPr>
        <w:pict>
          <v:shape id="_x0000_s158649" type="#_x0000_t75" style="position:absolute;left:0;text-align:left;margin-left:30pt;margin-top:498.4pt;width:.55pt;height:.35pt;z-index:-249936896">
            <v:imagedata r:id="rId11" o:title="未标题-2" blacklevel=".5"/>
          </v:shape>
        </w:pict>
      </w:r>
      <w:r>
        <w:rPr>
          <w:noProof/>
          <w:vanish/>
        </w:rPr>
        <w:pict>
          <v:shape id="_x0000_s158648" type="#_x0000_t75" style="position:absolute;left:0;text-align:left;margin-left:30pt;margin-top:264.4pt;width:.55pt;height:.35pt;z-index:-249937920">
            <v:imagedata r:id="rId11" o:title="未标题-2" blacklevel=".5"/>
          </v:shape>
        </w:pict>
      </w:r>
      <w:r>
        <w:rPr>
          <w:noProof/>
          <w:vanish/>
        </w:rPr>
        <w:pict>
          <v:shape id="_x0000_s158647" type="#_x0000_t75" style="position:absolute;left:0;text-align:left;margin-left:30pt;margin-top:381.4pt;width:.55pt;height:.35pt;z-index:-249938944">
            <v:imagedata r:id="rId11" o:title="未标题-2" blacklevel=".5"/>
          </v:shape>
        </w:pict>
      </w:r>
      <w:r>
        <w:rPr>
          <w:noProof/>
          <w:vanish/>
        </w:rPr>
        <w:pict>
          <v:shape id="_x0000_s158656" type="#_x0000_t75" style="position:absolute;left:0;text-align:left;margin-left:210.55pt;margin-top:495.6pt;width:.55pt;height:.35pt;z-index:-249929728">
            <v:imagedata r:id="rId11" o:title="未标题-2" blacklevel=".5"/>
          </v:shape>
        </w:pict>
      </w:r>
      <w:r>
        <w:rPr>
          <w:noProof/>
          <w:vanish/>
        </w:rPr>
        <w:pict>
          <v:shape id="_x0000_s158636" type="#_x0000_t75" style="position:absolute;left:0;text-align:left;margin-left:198.55pt;margin-top:483.6pt;width:.55pt;height:.35pt;z-index:-249950208">
            <v:imagedata r:id="rId11" o:title="未标题-2" blacklevel=".5"/>
          </v:shape>
        </w:pict>
      </w:r>
      <w:r>
        <w:rPr>
          <w:noProof/>
          <w:vanish/>
        </w:rPr>
        <w:pict>
          <v:shape id="_x0000_s158635" type="#_x0000_t75" style="position:absolute;left:0;text-align:left;margin-left:18pt;margin-top:15.6pt;width:.55pt;height:.35pt;z-index:-249951232">
            <v:imagedata r:id="rId11" o:title="未标题-2" grayscale="t" bilevel="t"/>
          </v:shape>
        </w:pict>
      </w:r>
      <w:r>
        <w:rPr>
          <w:noProof/>
          <w:vanish/>
        </w:rPr>
        <w:pict>
          <v:shape id="_x0000_s158634" type="#_x0000_t75" style="position:absolute;left:0;text-align:left;margin-left:198pt;margin-top:15.6pt;width:.55pt;height:.35pt;z-index:-249952256">
            <v:imagedata r:id="rId11" o:title="未标题-2" blacklevel=".5"/>
          </v:shape>
        </w:pict>
      </w:r>
      <w:r>
        <w:rPr>
          <w:noProof/>
          <w:vanish/>
        </w:rPr>
        <w:pict>
          <v:shape id="_x0000_s158633" type="#_x0000_t75" style="position:absolute;left:0;text-align:left;margin-left:18pt;margin-top:132.6pt;width:.55pt;height:.35pt;z-index:-249953280">
            <v:imagedata r:id="rId11" o:title="未标题-2" blacklevel=".5"/>
          </v:shape>
        </w:pict>
      </w:r>
      <w:r>
        <w:rPr>
          <w:noProof/>
          <w:vanish/>
        </w:rPr>
        <w:pict>
          <v:shape id="_x0000_s158632" type="#_x0000_t75" style="position:absolute;left:0;text-align:left;margin-left:198pt;margin-top:132.6pt;width:.55pt;height:.35pt;z-index:-249954304">
            <v:imagedata r:id="rId11" o:title="未标题-2" blacklevel=".5"/>
          </v:shape>
        </w:pict>
      </w:r>
      <w:r>
        <w:rPr>
          <w:noProof/>
          <w:vanish/>
        </w:rPr>
        <w:pict>
          <v:shape id="_x0000_s158631" type="#_x0000_t75" style="position:absolute;left:0;text-align:left;margin-left:198pt;margin-top:249.6pt;width:.55pt;height:.35pt;z-index:-249955328">
            <v:imagedata r:id="rId11" o:title="未标题-2" blacklevel=".5"/>
          </v:shape>
        </w:pict>
      </w:r>
      <w:r>
        <w:rPr>
          <w:noProof/>
          <w:vanish/>
        </w:rPr>
        <w:pict>
          <v:shape id="_x0000_s158630" type="#_x0000_t75" style="position:absolute;left:0;text-align:left;margin-left:198.55pt;margin-top:366.6pt;width:.55pt;height:.35pt;z-index:-249956352">
            <v:imagedata r:id="rId11" o:title="未标题-2" blacklevel=".5"/>
          </v:shape>
        </w:pict>
      </w:r>
      <w:r>
        <w:rPr>
          <w:noProof/>
          <w:vanish/>
        </w:rPr>
        <w:pict>
          <v:shape id="_x0000_s158629" type="#_x0000_t75" style="position:absolute;left:0;text-align:left;margin-left:18pt;margin-top:486.4pt;width:.55pt;height:.35pt;z-index:-249957376">
            <v:imagedata r:id="rId11" o:title="未标题-2" blacklevel=".5"/>
          </v:shape>
        </w:pict>
      </w:r>
      <w:r>
        <w:rPr>
          <w:noProof/>
          <w:vanish/>
        </w:rPr>
        <w:pict>
          <v:shape id="_x0000_s158628" type="#_x0000_t75" style="position:absolute;left:0;text-align:left;margin-left:18pt;margin-top:252.4pt;width:.55pt;height:.35pt;z-index:-249958400">
            <v:imagedata r:id="rId11" o:title="未标题-2" blacklevel=".5"/>
          </v:shape>
        </w:pict>
      </w:r>
      <w:r>
        <w:rPr>
          <w:noProof/>
          <w:vanish/>
        </w:rPr>
        <w:pict>
          <v:shape id="_x0000_s158627" type="#_x0000_t75" style="position:absolute;left:0;text-align:left;margin-left:18pt;margin-top:369.4pt;width:.55pt;height:.35pt;z-index:-249959424">
            <v:imagedata r:id="rId11" o:title="未标题-2" blacklevel=".5"/>
          </v:shape>
        </w:pict>
      </w:r>
      <w:r>
        <w:rPr>
          <w:noProof/>
          <w:vanish/>
        </w:rPr>
        <w:pict>
          <v:shape id="_x0000_s158614" type="#_x0000_t75" style="position:absolute;left:0;text-align:left;margin-left:198pt;margin-top:15.6pt;width:.55pt;height:.35pt;z-index:-249972736">
            <v:imagedata r:id="rId11" o:title="未标题-2" blacklevel=".5"/>
          </v:shape>
        </w:pict>
      </w:r>
      <w:r>
        <w:rPr>
          <w:noProof/>
          <w:vanish/>
        </w:rPr>
        <w:pict>
          <v:shape id="_x0000_s158613" type="#_x0000_t75" style="position:absolute;left:0;text-align:left;margin-left:18pt;margin-top:132.6pt;width:.55pt;height:.35pt;z-index:-249973760">
            <v:imagedata r:id="rId11" o:title="未标题-2" blacklevel=".5"/>
          </v:shape>
        </w:pict>
      </w:r>
      <w:r>
        <w:rPr>
          <w:noProof/>
          <w:vanish/>
        </w:rPr>
        <w:pict>
          <v:shape id="_x0000_s158612" type="#_x0000_t75" style="position:absolute;left:0;text-align:left;margin-left:198pt;margin-top:132.6pt;width:.55pt;height:.35pt;z-index:-249974784">
            <v:imagedata r:id="rId11" o:title="未标题-2" blacklevel=".5"/>
          </v:shape>
        </w:pict>
      </w:r>
      <w:r>
        <w:rPr>
          <w:noProof/>
          <w:vanish/>
        </w:rPr>
        <w:pict>
          <v:shape id="_x0000_s158611" type="#_x0000_t75" style="position:absolute;left:0;text-align:left;margin-left:198pt;margin-top:249.6pt;width:.55pt;height:.35pt;z-index:-249975808">
            <v:imagedata r:id="rId11" o:title="未标题-2" blacklevel=".5"/>
          </v:shape>
        </w:pict>
      </w:r>
      <w:r>
        <w:rPr>
          <w:noProof/>
          <w:vanish/>
        </w:rPr>
        <w:pict>
          <v:shape id="_x0000_s158610" type="#_x0000_t75" style="position:absolute;left:0;text-align:left;margin-left:198.55pt;margin-top:366.6pt;width:.55pt;height:.35pt;z-index:-249976832">
            <v:imagedata r:id="rId11" o:title="未标题-2" blacklevel=".5"/>
          </v:shape>
        </w:pict>
      </w:r>
      <w:r>
        <w:rPr>
          <w:noProof/>
          <w:vanish/>
        </w:rPr>
        <w:pict>
          <v:shape id="_x0000_s158609" type="#_x0000_t75" style="position:absolute;left:0;text-align:left;margin-left:18pt;margin-top:486.4pt;width:.55pt;height:.35pt;z-index:-249977856">
            <v:imagedata r:id="rId11" o:title="未标题-2" blacklevel=".5"/>
          </v:shape>
        </w:pict>
      </w:r>
      <w:r>
        <w:rPr>
          <w:noProof/>
          <w:vanish/>
        </w:rPr>
        <w:pict>
          <v:shape id="_x0000_s158608" type="#_x0000_t75" style="position:absolute;left:0;text-align:left;margin-left:18pt;margin-top:252.4pt;width:.55pt;height:.35pt;z-index:-249978880">
            <v:imagedata r:id="rId11" o:title="未标题-2" blacklevel=".5"/>
          </v:shape>
        </w:pict>
      </w:r>
      <w:r>
        <w:rPr>
          <w:noProof/>
          <w:vanish/>
        </w:rPr>
        <w:pict>
          <v:shape id="_x0000_s158607" type="#_x0000_t75" style="position:absolute;left:0;text-align:left;margin-left:18pt;margin-top:369.4pt;width:.55pt;height:.35pt;z-index:-249979904">
            <v:imagedata r:id="rId11" o:title="未标题-2" blacklevel=".5"/>
          </v:shape>
        </w:pict>
      </w:r>
      <w:r>
        <w:rPr>
          <w:noProof/>
          <w:vanish/>
        </w:rPr>
        <w:pict>
          <v:shape id="_x0000_s158616" type="#_x0000_t75" style="position:absolute;left:0;text-align:left;margin-left:198.55pt;margin-top:483.6pt;width:.55pt;height:.35pt;z-index:-249970688">
            <v:imagedata r:id="rId11" o:title="未标题-2" blacklevel=".5"/>
          </v:shape>
        </w:pict>
      </w:r>
      <w:r>
        <w:rPr>
          <w:noProof/>
          <w:vanish/>
        </w:rPr>
        <w:pict>
          <v:shape id="_x0000_s158615" type="#_x0000_t75" style="position:absolute;left:0;text-align:left;margin-left:18pt;margin-top:15.6pt;width:.55pt;height:.35pt;z-index:-249971712">
            <v:imagedata r:id="rId11" o:title="未标题-2" grayscale="t" bilevel="t"/>
          </v:shape>
        </w:pict>
      </w:r>
      <w:r>
        <w:rPr>
          <w:noProof/>
          <w:vanish/>
        </w:rPr>
        <w:pict>
          <v:group id="_x0000_s158596" style="position:absolute;left:0;text-align:left;margin-left:18pt;margin-top:31.2pt;width:181.1pt;height:471.15pt;z-index:-249980928" coordorigin="2157,2688" coordsize="3622,9423">
            <v:shape id="_x0000_s158597" type="#_x0000_t75" style="position:absolute;left:2157;top:9764;width:11;height:7">
              <v:imagedata r:id="rId11" o:title="未标题-2" blacklevel=".5"/>
            </v:shape>
            <v:shape id="_x0000_s158598" type="#_x0000_t75" style="position:absolute;left:2157;top:7424;width:11;height:7">
              <v:imagedata r:id="rId11" o:title="未标题-2" blacklevel=".5"/>
            </v:shape>
            <v:shape id="_x0000_s158599" type="#_x0000_t75" style="position:absolute;left:2157;top:12104;width:11;height:7">
              <v:imagedata r:id="rId11" o:title="未标题-2" blacklevel=".5"/>
            </v:shape>
            <v:shape id="_x0000_s158600" type="#_x0000_t75" style="position:absolute;left:5768;top:9708;width:11;height:7">
              <v:imagedata r:id="rId11" o:title="未标题-2" blacklevel=".5"/>
            </v:shape>
            <v:shape id="_x0000_s158601" type="#_x0000_t75" style="position:absolute;left:5757;top:7368;width:11;height:7">
              <v:imagedata r:id="rId11" o:title="未标题-2" blacklevel=".5"/>
            </v:shape>
            <v:shape id="_x0000_s158602" type="#_x0000_t75" style="position:absolute;left:5757;top:5028;width:11;height:7">
              <v:imagedata r:id="rId11" o:title="未标题-2" blacklevel=".5"/>
            </v:shape>
            <v:shape id="_x0000_s158603" type="#_x0000_t75" style="position:absolute;left:2157;top:5028;width:11;height:7">
              <v:imagedata r:id="rId11" o:title="未标题-2" blacklevel=".5"/>
            </v:shape>
            <v:shape id="_x0000_s158604" type="#_x0000_t75" style="position:absolute;left:5757;top:2688;width:11;height:7">
              <v:imagedata r:id="rId11" o:title="未标题-2" blacklevel=".5"/>
            </v:shape>
            <v:shape id="_x0000_s158605" type="#_x0000_t75" style="position:absolute;left:2157;top:2688;width:11;height:7">
              <v:imagedata r:id="rId11" o:title="未标题-2" grayscale="t" bilevel="t"/>
            </v:shape>
            <v:shape id="_x0000_s158606" type="#_x0000_t75" style="position:absolute;left:5768;top:12048;width:11;height:7">
              <v:imagedata r:id="rId11" o:title="未标题-2" blacklevel=".5"/>
            </v:shape>
          </v:group>
        </w:pic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jc w:val="center"/>
        <w:rPr>
          <w:vanish/>
        </w:rPr>
      </w:pPr>
      <w:r>
        <w:rPr>
          <w:noProof/>
          <w:vanish/>
        </w:rPr>
        <w:pict>
          <v:shape id="_x0000_s158687" type="#_x0000_t75" style="position:absolute;left:0;text-align:left;margin-left:198.55pt;margin-top:499.2pt;width:.55pt;height:.35pt;z-index:-249908224">
            <v:imagedata r:id="rId11" o:title="未标题-2" blacklevel=".5"/>
          </v:shape>
        </w:pict>
      </w:r>
      <w:r>
        <w:rPr>
          <w:noProof/>
          <w:vanish/>
        </w:rPr>
        <w:pict>
          <v:shape id="_x0000_s158686" type="#_x0000_t75" style="position:absolute;left:0;text-align:left;margin-left:18pt;margin-top:31.2pt;width:.55pt;height:.35pt;z-index:-249909248">
            <v:imagedata r:id="rId11" o:title="未标题-2" grayscale="t" bilevel="t"/>
          </v:shape>
        </w:pict>
      </w:r>
      <w:r>
        <w:rPr>
          <w:noProof/>
          <w:vanish/>
        </w:rPr>
        <w:pict>
          <v:shape id="_x0000_s158685" type="#_x0000_t75" style="position:absolute;left:0;text-align:left;margin-left:198pt;margin-top:31.2pt;width:.55pt;height:.35pt;z-index:-249910272">
            <v:imagedata r:id="rId11" o:title="未标题-2" blacklevel=".5"/>
          </v:shape>
        </w:pict>
      </w:r>
      <w:r>
        <w:rPr>
          <w:noProof/>
          <w:vanish/>
        </w:rPr>
        <w:pict>
          <v:shape id="_x0000_s158684" type="#_x0000_t75" style="position:absolute;left:0;text-align:left;margin-left:18pt;margin-top:148.2pt;width:.55pt;height:.35pt;z-index:-249911296">
            <v:imagedata r:id="rId11" o:title="未标题-2" blacklevel=".5"/>
          </v:shape>
        </w:pict>
      </w:r>
      <w:r>
        <w:rPr>
          <w:noProof/>
          <w:vanish/>
        </w:rPr>
        <w:pict>
          <v:shape id="_x0000_s158683" type="#_x0000_t75" style="position:absolute;left:0;text-align:left;margin-left:198pt;margin-top:148.2pt;width:.55pt;height:.35pt;z-index:-249912320">
            <v:imagedata r:id="rId11" o:title="未标题-2" blacklevel=".5"/>
          </v:shape>
        </w:pict>
      </w:r>
      <w:r>
        <w:rPr>
          <w:noProof/>
          <w:vanish/>
        </w:rPr>
        <w:pict>
          <v:shape id="_x0000_s158682" type="#_x0000_t75" style="position:absolute;left:0;text-align:left;margin-left:198pt;margin-top:265.2pt;width:.55pt;height:.35pt;z-index:-249913344">
            <v:imagedata r:id="rId11" o:title="未标题-2" blacklevel=".5"/>
          </v:shape>
        </w:pict>
      </w:r>
      <w:r>
        <w:rPr>
          <w:noProof/>
          <w:vanish/>
        </w:rPr>
        <w:pict>
          <v:shape id="_x0000_s158681" type="#_x0000_t75" style="position:absolute;left:0;text-align:left;margin-left:198.55pt;margin-top:382.2pt;width:.55pt;height:.35pt;z-index:-249914368">
            <v:imagedata r:id="rId11" o:title="未标题-2" blacklevel=".5"/>
          </v:shape>
        </w:pict>
      </w:r>
      <w:r>
        <w:rPr>
          <w:noProof/>
          <w:vanish/>
        </w:rPr>
        <w:pict>
          <v:shape id="_x0000_s158680" type="#_x0000_t75" style="position:absolute;left:0;text-align:left;margin-left:18pt;margin-top:502pt;width:.55pt;height:.35pt;z-index:-249915392">
            <v:imagedata r:id="rId11" o:title="未标题-2" blacklevel=".5"/>
          </v:shape>
        </w:pict>
      </w:r>
      <w:r>
        <w:rPr>
          <w:noProof/>
          <w:vanish/>
        </w:rPr>
        <w:pict>
          <v:shape id="_x0000_s158679" type="#_x0000_t75" style="position:absolute;left:0;text-align:left;margin-left:18pt;margin-top:268pt;width:.55pt;height:.35pt;z-index:-249916416">
            <v:imagedata r:id="rId11" o:title="未标题-2" blacklevel=".5"/>
          </v:shape>
        </w:pict>
      </w:r>
      <w:r>
        <w:rPr>
          <w:noProof/>
          <w:vanish/>
        </w:rPr>
        <w:pict>
          <v:shape id="_x0000_s158678" type="#_x0000_t75" style="position:absolute;left:0;text-align:left;margin-left:18pt;margin-top:385pt;width:.55pt;height:.35pt;z-index:-249917440">
            <v:imagedata r:id="rId11" o:title="未标题-2" blacklevel=".5"/>
          </v:shape>
        </w:pict>
      </w:r>
      <w:r>
        <w:rPr>
          <w:noProof/>
          <w:vanish/>
        </w:rPr>
        <w:pict>
          <v:shape id="_x0000_s158707" type="#_x0000_t75" style="position:absolute;left:0;text-align:left;margin-left:210.55pt;margin-top:511.15pt;width:.55pt;height:.4pt;z-index:-249887744">
            <v:imagedata r:id="rId11" o:title="未标题-2" blacklevel=".5"/>
          </v:shape>
        </w:pict>
      </w:r>
      <w:r>
        <w:rPr>
          <w:noProof/>
          <w:vanish/>
        </w:rPr>
        <w:pict>
          <v:shape id="_x0000_s158706" type="#_x0000_t75" style="position:absolute;left:0;text-align:left;margin-left:36pt;margin-top:39pt;width:.55pt;height:.35pt;z-index:-249888768">
            <v:imagedata r:id="rId11" o:title="未标题-2" grayscale="t" bilevel="t"/>
          </v:shape>
        </w:pict>
      </w:r>
      <w:r>
        <w:rPr>
          <w:noProof/>
          <w:vanish/>
        </w:rPr>
        <w:pict>
          <v:shape id="_x0000_s158705" type="#_x0000_t75" style="position:absolute;left:0;text-align:left;margin-left:210.05pt;margin-top:39pt;width:.5pt;height:.35pt;z-index:-249889792">
            <v:imagedata r:id="rId11" o:title="未标题-2" blacklevel=".5"/>
          </v:shape>
        </w:pict>
      </w:r>
      <w:r>
        <w:rPr>
          <w:noProof/>
          <w:vanish/>
        </w:rPr>
        <w:pict>
          <v:shape id="_x0000_s158704" type="#_x0000_t75" style="position:absolute;left:0;text-align:left;margin-left:36pt;margin-top:157.05pt;width:.55pt;height:.35pt;z-index:-249890816">
            <v:imagedata r:id="rId11" o:title="未标题-2" blacklevel=".5"/>
          </v:shape>
        </w:pict>
      </w:r>
      <w:r>
        <w:rPr>
          <w:noProof/>
          <w:vanish/>
        </w:rPr>
        <w:pict>
          <v:shape id="_x0000_s158703" type="#_x0000_t75" style="position:absolute;left:0;text-align:left;margin-left:210.05pt;margin-top:157.05pt;width:.5pt;height:.35pt;z-index:-249891840">
            <v:imagedata r:id="rId11" o:title="未标题-2" blacklevel=".5"/>
          </v:shape>
        </w:pict>
      </w:r>
      <w:r>
        <w:rPr>
          <w:noProof/>
          <w:vanish/>
        </w:rPr>
        <w:pict>
          <v:shape id="_x0000_s158702" type="#_x0000_t75" style="position:absolute;left:0;text-align:left;margin-left:210.05pt;margin-top:275.1pt;width:.5pt;height:.35pt;z-index:-249892864">
            <v:imagedata r:id="rId11" o:title="未标题-2" blacklevel=".5"/>
          </v:shape>
        </w:pict>
      </w:r>
      <w:r>
        <w:rPr>
          <w:noProof/>
          <w:vanish/>
        </w:rPr>
        <w:pict>
          <v:shape id="_x0000_s158701" type="#_x0000_t75" style="position:absolute;left:0;text-align:left;margin-left:210.55pt;margin-top:393.15pt;width:.55pt;height:.35pt;z-index:-249893888">
            <v:imagedata r:id="rId11" o:title="未标题-2" blacklevel=".5"/>
          </v:shape>
        </w:pict>
      </w:r>
      <w:r>
        <w:rPr>
          <w:noProof/>
          <w:vanish/>
        </w:rPr>
        <w:pict>
          <v:shape id="_x0000_s158700" type="#_x0000_t75" style="position:absolute;left:0;text-align:left;margin-left:36pt;margin-top:514pt;width:.55pt;height:.35pt;z-index:-249894912">
            <v:imagedata r:id="rId11" o:title="未标题-2" blacklevel=".5"/>
          </v:shape>
        </w:pict>
      </w:r>
      <w:r>
        <w:rPr>
          <w:noProof/>
          <w:vanish/>
        </w:rPr>
        <w:pict>
          <v:shape id="_x0000_s158699" type="#_x0000_t75" style="position:absolute;left:0;text-align:left;margin-left:36pt;margin-top:277.9pt;width:.55pt;height:.35pt;z-index:-249895936">
            <v:imagedata r:id="rId11" o:title="未标题-2" blacklevel=".5"/>
          </v:shape>
        </w:pict>
      </w:r>
      <w:r>
        <w:rPr>
          <w:noProof/>
          <w:vanish/>
        </w:rPr>
        <w:pict>
          <v:shape id="_x0000_s158698" type="#_x0000_t75" style="position:absolute;left:0;text-align:left;margin-left:36pt;margin-top:395.95pt;width:.55pt;height:.35pt;z-index:-249896960">
            <v:imagedata r:id="rId11" o:title="未标题-2" blacklevel=".5"/>
          </v:shape>
        </w:pict>
      </w:r>
      <w:r>
        <w:rPr>
          <w:noProof/>
          <w:vanish/>
        </w:rPr>
        <w:pict>
          <v:shape id="_x0000_s158716" type="#_x0000_t75" style="position:absolute;left:0;text-align:left;margin-left:30pt;margin-top:27.6pt;width:.55pt;height:.35pt;z-index:-249878528">
            <v:imagedata r:id="rId11" o:title="未标题-2" grayscale="t" bilevel="t"/>
          </v:shape>
        </w:pict>
      </w:r>
      <w:r>
        <w:rPr>
          <w:noProof/>
          <w:vanish/>
        </w:rPr>
        <w:pict>
          <v:shape id="_x0000_s158715" type="#_x0000_t75" style="position:absolute;left:0;text-align:left;margin-left:210pt;margin-top:27.6pt;width:.55pt;height:.35pt;z-index:-249879552">
            <v:imagedata r:id="rId11" o:title="未标题-2" blacklevel=".5"/>
          </v:shape>
        </w:pict>
      </w:r>
      <w:r>
        <w:rPr>
          <w:noProof/>
          <w:vanish/>
        </w:rPr>
        <w:pict>
          <v:shape id="_x0000_s158714" type="#_x0000_t75" style="position:absolute;left:0;text-align:left;margin-left:30pt;margin-top:144.6pt;width:.55pt;height:.35pt;z-index:-249880576">
            <v:imagedata r:id="rId11" o:title="未标题-2" blacklevel=".5"/>
          </v:shape>
        </w:pict>
      </w:r>
      <w:r>
        <w:rPr>
          <w:noProof/>
          <w:vanish/>
        </w:rPr>
        <w:pict>
          <v:shape id="_x0000_s158713" type="#_x0000_t75" style="position:absolute;left:0;text-align:left;margin-left:210pt;margin-top:144.6pt;width:.55pt;height:.35pt;z-index:-249881600">
            <v:imagedata r:id="rId11" o:title="未标题-2" blacklevel=".5"/>
          </v:shape>
        </w:pict>
      </w:r>
      <w:r>
        <w:rPr>
          <w:noProof/>
          <w:vanish/>
        </w:rPr>
        <w:pict>
          <v:shape id="_x0000_s158712" type="#_x0000_t75" style="position:absolute;left:0;text-align:left;margin-left:210pt;margin-top:261.6pt;width:.55pt;height:.35pt;z-index:-249882624">
            <v:imagedata r:id="rId11" o:title="未标题-2" blacklevel=".5"/>
          </v:shape>
        </w:pict>
      </w:r>
      <w:r>
        <w:rPr>
          <w:noProof/>
          <w:vanish/>
        </w:rPr>
        <w:pict>
          <v:shape id="_x0000_s158711" type="#_x0000_t75" style="position:absolute;left:0;text-align:left;margin-left:210.55pt;margin-top:378.6pt;width:.55pt;height:.35pt;z-index:-249883648">
            <v:imagedata r:id="rId11" o:title="未标题-2" blacklevel=".5"/>
          </v:shape>
        </w:pict>
      </w:r>
      <w:r>
        <w:rPr>
          <w:noProof/>
          <w:vanish/>
        </w:rPr>
        <w:pict>
          <v:shape id="_x0000_s158710" type="#_x0000_t75" style="position:absolute;left:0;text-align:left;margin-left:30pt;margin-top:498.4pt;width:.55pt;height:.35pt;z-index:-249884672">
            <v:imagedata r:id="rId11" o:title="未标题-2" blacklevel=".5"/>
          </v:shape>
        </w:pict>
      </w:r>
      <w:r>
        <w:rPr>
          <w:noProof/>
          <w:vanish/>
        </w:rPr>
        <w:pict>
          <v:shape id="_x0000_s158709" type="#_x0000_t75" style="position:absolute;left:0;text-align:left;margin-left:30pt;margin-top:264.4pt;width:.55pt;height:.35pt;z-index:-249885696">
            <v:imagedata r:id="rId11" o:title="未标题-2" blacklevel=".5"/>
          </v:shape>
        </w:pict>
      </w:r>
      <w:r>
        <w:rPr>
          <w:noProof/>
          <w:vanish/>
        </w:rPr>
        <w:pict>
          <v:shape id="_x0000_s158708" type="#_x0000_t75" style="position:absolute;left:0;text-align:left;margin-left:30pt;margin-top:381.4pt;width:.55pt;height:.35pt;z-index:-249886720">
            <v:imagedata r:id="rId11" o:title="未标题-2" blacklevel=".5"/>
          </v:shape>
        </w:pict>
      </w:r>
      <w:r>
        <w:rPr>
          <w:noProof/>
          <w:vanish/>
        </w:rPr>
        <w:pict>
          <v:shape id="_x0000_s158717" type="#_x0000_t75" style="position:absolute;left:0;text-align:left;margin-left:210.55pt;margin-top:495.6pt;width:.55pt;height:.35pt;z-index:-249877504">
            <v:imagedata r:id="rId11" o:title="未标题-2" blacklevel=".5"/>
          </v:shape>
        </w:pict>
      </w:r>
      <w:r>
        <w:rPr>
          <w:noProof/>
          <w:vanish/>
        </w:rPr>
        <w:pict>
          <v:shape id="_x0000_s158697" type="#_x0000_t75" style="position:absolute;left:0;text-align:left;margin-left:198.55pt;margin-top:483.6pt;width:.55pt;height:.35pt;z-index:-249897984">
            <v:imagedata r:id="rId11" o:title="未标题-2" blacklevel=".5"/>
          </v:shape>
        </w:pict>
      </w:r>
      <w:r>
        <w:rPr>
          <w:noProof/>
          <w:vanish/>
        </w:rPr>
        <w:pict>
          <v:shape id="_x0000_s158696" type="#_x0000_t75" style="position:absolute;left:0;text-align:left;margin-left:18pt;margin-top:15.6pt;width:.55pt;height:.35pt;z-index:-249899008">
            <v:imagedata r:id="rId11" o:title="未标题-2" grayscale="t" bilevel="t"/>
          </v:shape>
        </w:pict>
      </w:r>
      <w:r>
        <w:rPr>
          <w:noProof/>
          <w:vanish/>
        </w:rPr>
        <w:pict>
          <v:shape id="_x0000_s158695" type="#_x0000_t75" style="position:absolute;left:0;text-align:left;margin-left:198pt;margin-top:15.6pt;width:.55pt;height:.35pt;z-index:-249900032">
            <v:imagedata r:id="rId11" o:title="未标题-2" blacklevel=".5"/>
          </v:shape>
        </w:pict>
      </w:r>
      <w:r>
        <w:rPr>
          <w:noProof/>
          <w:vanish/>
        </w:rPr>
        <w:pict>
          <v:shape id="_x0000_s158694" type="#_x0000_t75" style="position:absolute;left:0;text-align:left;margin-left:18pt;margin-top:132.6pt;width:.55pt;height:.35pt;z-index:-249901056">
            <v:imagedata r:id="rId11" o:title="未标题-2" blacklevel=".5"/>
          </v:shape>
        </w:pict>
      </w:r>
      <w:r>
        <w:rPr>
          <w:noProof/>
          <w:vanish/>
        </w:rPr>
        <w:pict>
          <v:shape id="_x0000_s158693" type="#_x0000_t75" style="position:absolute;left:0;text-align:left;margin-left:198pt;margin-top:132.6pt;width:.55pt;height:.35pt;z-index:-249902080">
            <v:imagedata r:id="rId11" o:title="未标题-2" blacklevel=".5"/>
          </v:shape>
        </w:pict>
      </w:r>
      <w:r>
        <w:rPr>
          <w:noProof/>
          <w:vanish/>
        </w:rPr>
        <w:pict>
          <v:shape id="_x0000_s158692" type="#_x0000_t75" style="position:absolute;left:0;text-align:left;margin-left:198pt;margin-top:249.6pt;width:.55pt;height:.35pt;z-index:-249903104">
            <v:imagedata r:id="rId11" o:title="未标题-2" blacklevel=".5"/>
          </v:shape>
        </w:pict>
      </w:r>
      <w:r>
        <w:rPr>
          <w:noProof/>
          <w:vanish/>
        </w:rPr>
        <w:pict>
          <v:shape id="_x0000_s158691" type="#_x0000_t75" style="position:absolute;left:0;text-align:left;margin-left:198.55pt;margin-top:366.6pt;width:.55pt;height:.35pt;z-index:-249904128">
            <v:imagedata r:id="rId11" o:title="未标题-2" blacklevel=".5"/>
          </v:shape>
        </w:pict>
      </w:r>
      <w:r>
        <w:rPr>
          <w:noProof/>
          <w:vanish/>
        </w:rPr>
        <w:pict>
          <v:shape id="_x0000_s158690" type="#_x0000_t75" style="position:absolute;left:0;text-align:left;margin-left:18pt;margin-top:486.4pt;width:.55pt;height:.35pt;z-index:-249905152">
            <v:imagedata r:id="rId11" o:title="未标题-2" blacklevel=".5"/>
          </v:shape>
        </w:pict>
      </w:r>
      <w:r>
        <w:rPr>
          <w:noProof/>
          <w:vanish/>
        </w:rPr>
        <w:pict>
          <v:shape id="_x0000_s158689" type="#_x0000_t75" style="position:absolute;left:0;text-align:left;margin-left:18pt;margin-top:252.4pt;width:.55pt;height:.35pt;z-index:-249906176">
            <v:imagedata r:id="rId11" o:title="未标题-2" blacklevel=".5"/>
          </v:shape>
        </w:pict>
      </w:r>
      <w:r>
        <w:rPr>
          <w:noProof/>
          <w:vanish/>
        </w:rPr>
        <w:pict>
          <v:shape id="_x0000_s158688" type="#_x0000_t75" style="position:absolute;left:0;text-align:left;margin-left:18pt;margin-top:369.4pt;width:.55pt;height:.35pt;z-index:-249907200">
            <v:imagedata r:id="rId11" o:title="未标题-2" blacklevel=".5"/>
          </v:shape>
        </w:pict>
      </w:r>
      <w:r>
        <w:rPr>
          <w:noProof/>
          <w:vanish/>
        </w:rPr>
        <w:pict>
          <v:shape id="_x0000_s158675" type="#_x0000_t75" style="position:absolute;left:0;text-align:left;margin-left:198pt;margin-top:15.6pt;width:.55pt;height:.35pt;z-index:-249920512">
            <v:imagedata r:id="rId11" o:title="未标题-2" blacklevel=".5"/>
          </v:shape>
        </w:pict>
      </w:r>
      <w:r>
        <w:rPr>
          <w:noProof/>
          <w:vanish/>
        </w:rPr>
        <w:pict>
          <v:shape id="_x0000_s158674" type="#_x0000_t75" style="position:absolute;left:0;text-align:left;margin-left:18pt;margin-top:132.6pt;width:.55pt;height:.35pt;z-index:-249921536">
            <v:imagedata r:id="rId11" o:title="未标题-2" blacklevel=".5"/>
          </v:shape>
        </w:pict>
      </w:r>
      <w:r>
        <w:rPr>
          <w:noProof/>
          <w:vanish/>
        </w:rPr>
        <w:pict>
          <v:shape id="_x0000_s158673" type="#_x0000_t75" style="position:absolute;left:0;text-align:left;margin-left:198pt;margin-top:132.6pt;width:.55pt;height:.35pt;z-index:-249922560">
            <v:imagedata r:id="rId11" o:title="未标题-2" blacklevel=".5"/>
          </v:shape>
        </w:pict>
      </w:r>
      <w:r>
        <w:rPr>
          <w:noProof/>
          <w:vanish/>
        </w:rPr>
        <w:pict>
          <v:shape id="_x0000_s158672" type="#_x0000_t75" style="position:absolute;left:0;text-align:left;margin-left:198pt;margin-top:249.6pt;width:.55pt;height:.35pt;z-index:-249923584">
            <v:imagedata r:id="rId11" o:title="未标题-2" blacklevel=".5"/>
          </v:shape>
        </w:pict>
      </w:r>
      <w:r>
        <w:rPr>
          <w:noProof/>
          <w:vanish/>
        </w:rPr>
        <w:pict>
          <v:shape id="_x0000_s158671" type="#_x0000_t75" style="position:absolute;left:0;text-align:left;margin-left:198.55pt;margin-top:366.6pt;width:.55pt;height:.35pt;z-index:-249924608">
            <v:imagedata r:id="rId11" o:title="未标题-2" blacklevel=".5"/>
          </v:shape>
        </w:pict>
      </w:r>
      <w:r>
        <w:rPr>
          <w:noProof/>
          <w:vanish/>
        </w:rPr>
        <w:pict>
          <v:shape id="_x0000_s158670" type="#_x0000_t75" style="position:absolute;left:0;text-align:left;margin-left:18pt;margin-top:486.4pt;width:.55pt;height:.35pt;z-index:-249925632">
            <v:imagedata r:id="rId11" o:title="未标题-2" blacklevel=".5"/>
          </v:shape>
        </w:pict>
      </w:r>
      <w:r>
        <w:rPr>
          <w:noProof/>
          <w:vanish/>
        </w:rPr>
        <w:pict>
          <v:shape id="_x0000_s158669" type="#_x0000_t75" style="position:absolute;left:0;text-align:left;margin-left:18pt;margin-top:252.4pt;width:.55pt;height:.35pt;z-index:-249926656">
            <v:imagedata r:id="rId11" o:title="未标题-2" blacklevel=".5"/>
          </v:shape>
        </w:pict>
      </w:r>
      <w:r>
        <w:rPr>
          <w:noProof/>
          <w:vanish/>
        </w:rPr>
        <w:pict>
          <v:shape id="_x0000_s158668" type="#_x0000_t75" style="position:absolute;left:0;text-align:left;margin-left:18pt;margin-top:369.4pt;width:.55pt;height:.35pt;z-index:-249927680">
            <v:imagedata r:id="rId11" o:title="未标题-2" blacklevel=".5"/>
          </v:shape>
        </w:pict>
      </w:r>
      <w:r>
        <w:rPr>
          <w:noProof/>
          <w:vanish/>
        </w:rPr>
        <w:pict>
          <v:shape id="_x0000_s158677" type="#_x0000_t75" style="position:absolute;left:0;text-align:left;margin-left:198.55pt;margin-top:483.6pt;width:.55pt;height:.35pt;z-index:-249918464">
            <v:imagedata r:id="rId11" o:title="未标题-2" blacklevel=".5"/>
          </v:shape>
        </w:pict>
      </w:r>
      <w:r>
        <w:rPr>
          <w:noProof/>
          <w:vanish/>
        </w:rPr>
        <w:pict>
          <v:shape id="_x0000_s158676" type="#_x0000_t75" style="position:absolute;left:0;text-align:left;margin-left:18pt;margin-top:15.6pt;width:.55pt;height:.35pt;z-index:-249919488">
            <v:imagedata r:id="rId11" o:title="未标题-2" grayscale="t" bilevel="t"/>
          </v:shape>
        </w:pict>
      </w:r>
      <w:r>
        <w:rPr>
          <w:noProof/>
          <w:vanish/>
        </w:rPr>
        <w:pict>
          <v:group id="_x0000_s158657" style="position:absolute;left:0;text-align:left;margin-left:18pt;margin-top:31.2pt;width:181.1pt;height:471.15pt;z-index:-249928704" coordorigin="2157,2688" coordsize="3622,9423">
            <v:shape id="_x0000_s158658" type="#_x0000_t75" style="position:absolute;left:2157;top:9764;width:11;height:7">
              <v:imagedata r:id="rId11" o:title="未标题-2" blacklevel=".5"/>
            </v:shape>
            <v:shape id="_x0000_s158659" type="#_x0000_t75" style="position:absolute;left:2157;top:7424;width:11;height:7">
              <v:imagedata r:id="rId11" o:title="未标题-2" blacklevel=".5"/>
            </v:shape>
            <v:shape id="_x0000_s158660" type="#_x0000_t75" style="position:absolute;left:2157;top:12104;width:11;height:7">
              <v:imagedata r:id="rId11" o:title="未标题-2" blacklevel=".5"/>
            </v:shape>
            <v:shape id="_x0000_s158661" type="#_x0000_t75" style="position:absolute;left:5768;top:9708;width:11;height:7">
              <v:imagedata r:id="rId11" o:title="未标题-2" blacklevel=".5"/>
            </v:shape>
            <v:shape id="_x0000_s158662" type="#_x0000_t75" style="position:absolute;left:5757;top:7368;width:11;height:7">
              <v:imagedata r:id="rId11" o:title="未标题-2" blacklevel=".5"/>
            </v:shape>
            <v:shape id="_x0000_s158663" type="#_x0000_t75" style="position:absolute;left:5757;top:5028;width:11;height:7">
              <v:imagedata r:id="rId11" o:title="未标题-2" blacklevel=".5"/>
            </v:shape>
            <v:shape id="_x0000_s158664" type="#_x0000_t75" style="position:absolute;left:2157;top:5028;width:11;height:7">
              <v:imagedata r:id="rId11" o:title="未标题-2" blacklevel=".5"/>
            </v:shape>
            <v:shape id="_x0000_s158665" type="#_x0000_t75" style="position:absolute;left:5757;top:2688;width:11;height:7">
              <v:imagedata r:id="rId11" o:title="未标题-2" blacklevel=".5"/>
            </v:shape>
            <v:shape id="_x0000_s158666" type="#_x0000_t75" style="position:absolute;left:2157;top:2688;width:11;height:7">
              <v:imagedata r:id="rId11" o:title="未标题-2" grayscale="t" bilevel="t"/>
            </v:shape>
            <v:shape id="_x0000_s158667" type="#_x0000_t75" style="position:absolute;left:5768;top:12048;width:11;height:7">
              <v:imagedata r:id="rId11" o:title="未标题-2" blacklevel=".5"/>
            </v:shape>
          </v:group>
        </w:pic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spacing w:line="360" w:lineRule="auto"/>
        <w:jc w:val="center"/>
        <w:rPr>
          <w:vanish/>
          <w:color w:val="FFFFFF"/>
          <w:sz w:val="10"/>
          <w:szCs w:val="10"/>
          <w:vertAlign w:val="subscript"/>
        </w:rPr>
      </w:pPr>
      <w:r>
        <w:rPr>
          <w:vanish/>
          <w:color w:val="FFFFFF"/>
          <w:sz w:val="10"/>
          <w:szCs w:val="10"/>
          <w:vertAlign w:val="subscript"/>
        </w:rPr>
        <w:t>ks5u</w:t>
      </w:r>
    </w:p>
    <w:p w:rsidR="004D594D" w:rsidRDefault="004D594D" w:rsidP="004D594D">
      <w:pPr>
        <w:rPr>
          <w:rFonts w:hint="eastAsia"/>
        </w:rPr>
      </w:pPr>
    </w:p>
    <w:p w:rsidR="004A1705" w:rsidRDefault="004A1705" w:rsidP="004A1705">
      <w:pPr>
        <w:rPr>
          <w:rFonts w:hint="eastAsia"/>
        </w:rPr>
      </w:pPr>
      <w:r>
        <w:rPr>
          <w:rFonts w:hint="eastAsia"/>
        </w:rPr>
        <w:t>34.(18</w:t>
      </w:r>
      <w:r>
        <w:rPr>
          <w:rFonts w:hint="eastAsia"/>
        </w:rPr>
        <w:t>分</w:t>
      </w:r>
      <w:r>
        <w:rPr>
          <w:rFonts w:hint="eastAsia"/>
        </w:rPr>
        <w:t>)</w:t>
      </w:r>
    </w:p>
    <w:p w:rsidR="004A1705" w:rsidRDefault="004A1705" w:rsidP="004A1705">
      <w:pPr>
        <w:rPr>
          <w:rFonts w:hint="eastAsia"/>
        </w:rPr>
      </w:pPr>
      <w:r>
        <w:rPr>
          <w:rFonts w:hint="eastAsia"/>
        </w:rPr>
        <w:t xml:space="preserve">  </w:t>
      </w:r>
      <w:r>
        <w:rPr>
          <w:rFonts w:hint="eastAsia"/>
        </w:rPr>
        <w:t>（</w:t>
      </w:r>
      <w:r>
        <w:rPr>
          <w:rFonts w:hint="eastAsia"/>
        </w:rPr>
        <w:t>1</w:t>
      </w:r>
      <w:r>
        <w:rPr>
          <w:rFonts w:hint="eastAsia"/>
        </w:rPr>
        <w:t>）图</w:t>
      </w:r>
      <w:r>
        <w:rPr>
          <w:rFonts w:hint="eastAsia"/>
        </w:rPr>
        <w:t>13</w:t>
      </w:r>
      <w:r>
        <w:rPr>
          <w:rFonts w:hint="eastAsia"/>
        </w:rPr>
        <w:t>是某同学在做匀变速直线运动实验中获得的一条纸带。</w:t>
      </w:r>
    </w:p>
    <w:p w:rsidR="004A1705" w:rsidRDefault="004A1705" w:rsidP="004A1705">
      <w:pPr>
        <w:rPr>
          <w:rFonts w:ascii="宋体" w:hAnsi="宋体" w:hint="eastAsia"/>
        </w:rPr>
      </w:pPr>
      <w:r>
        <w:rPr>
          <w:rFonts w:hint="eastAsia"/>
        </w:rPr>
        <w:t xml:space="preserve">      </w:t>
      </w:r>
      <w:r w:rsidRPr="00B91352">
        <w:rPr>
          <w:rFonts w:ascii="宋体" w:hAnsi="宋体" w:hint="eastAsia"/>
        </w:rPr>
        <w:t xml:space="preserve"> </w:t>
      </w:r>
      <w:r>
        <w:rPr>
          <w:rFonts w:ascii="宋体" w:hAnsi="宋体" w:hint="eastAsia"/>
        </w:rPr>
        <w:t>①已知打点计时器电源频率为50Hz，则纸带上打相邻两点的时间间隔为_________。</w:t>
      </w:r>
    </w:p>
    <w:p w:rsidR="004A1705" w:rsidRDefault="004A1705" w:rsidP="004A1705">
      <w:pPr>
        <w:rPr>
          <w:rFonts w:ascii="宋体" w:hAnsi="宋体" w:hint="eastAsia"/>
        </w:rPr>
      </w:pPr>
      <w:r>
        <w:rPr>
          <w:rFonts w:ascii="宋体" w:hAnsi="宋体" w:hint="eastAsia"/>
        </w:rPr>
        <w:t xml:space="preserve">       ②ABCD是纸带上四个计数点，每两个相邻计数点间有四个点没有画出。从图13中读出A、B两点间距s=__________；C点对应的速度是________(计算结果保留三位有效数字)。</w:t>
      </w:r>
    </w:p>
    <w:p w:rsidR="00662D22" w:rsidRPr="00DA2DAA" w:rsidRDefault="004A1705" w:rsidP="00662D22">
      <w:pPr>
        <w:rPr>
          <w:rFonts w:hint="eastAsia"/>
        </w:rPr>
      </w:pPr>
      <w:r w:rsidRPr="00E53265">
        <w:rPr>
          <w:rFonts w:ascii="宋体" w:hAnsi="宋体" w:hint="eastAsia"/>
        </w:rPr>
        <w:pict>
          <v:shape id="_x0000_i1029" type="#_x0000_t75" alt="高考资源网( www.ks5u.com)，中国最大的高考网站，您身边的高考专家。" style="width:409.45pt;height:85.45pt">
            <v:imagedata r:id="rId20" o:title="" gain="74473f" blacklevel="1966f"/>
          </v:shape>
        </w:pict>
      </w:r>
    </w:p>
    <w:p w:rsidR="00662D22" w:rsidRDefault="00662D22" w:rsidP="00662D22">
      <w:pPr>
        <w:spacing w:line="360" w:lineRule="auto"/>
        <w:jc w:val="center"/>
        <w:rPr>
          <w:vanish/>
          <w:color w:val="FFFFFF"/>
          <w:sz w:val="10"/>
          <w:szCs w:val="10"/>
          <w:vertAlign w:val="subscript"/>
        </w:rPr>
      </w:pPr>
      <w:r w:rsidRPr="00894F6A">
        <w:rPr>
          <w:vanish/>
          <w:color w:val="FFFFFF"/>
          <w:sz w:val="10"/>
          <w:szCs w:val="10"/>
          <w:vertAlign w:val="subscript"/>
        </w:rPr>
        <w:t xml:space="preserve"> </w:t>
      </w: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260" type="#_x0000_t75" style="position:absolute;left:0;text-align:left;margin-left:198.55pt;margin-top:499.2pt;width:.55pt;height:.35pt;z-index:-250273792">
            <v:imagedata r:id="rId11" o:title="未标题-2" blacklevel=".5"/>
          </v:shape>
        </w:pict>
      </w:r>
      <w:r>
        <w:rPr>
          <w:noProof/>
          <w:vanish/>
        </w:rPr>
        <w:pict>
          <v:shape id="_x0000_s158259" type="#_x0000_t75" style="position:absolute;left:0;text-align:left;margin-left:18pt;margin-top:31.2pt;width:.55pt;height:.35pt;z-index:-250274816">
            <v:imagedata r:id="rId11" o:title="未标题-2" grayscale="t" bilevel="t"/>
          </v:shape>
        </w:pict>
      </w:r>
      <w:r>
        <w:rPr>
          <w:noProof/>
          <w:vanish/>
        </w:rPr>
        <w:pict>
          <v:shape id="_x0000_s158258" type="#_x0000_t75" style="position:absolute;left:0;text-align:left;margin-left:198pt;margin-top:31.2pt;width:.55pt;height:.35pt;z-index:-250275840">
            <v:imagedata r:id="rId11" o:title="未标题-2" blacklevel=".5"/>
          </v:shape>
        </w:pict>
      </w:r>
      <w:r>
        <w:rPr>
          <w:noProof/>
          <w:vanish/>
        </w:rPr>
        <w:pict>
          <v:shape id="_x0000_s158257" type="#_x0000_t75" style="position:absolute;left:0;text-align:left;margin-left:18pt;margin-top:148.2pt;width:.55pt;height:.35pt;z-index:-250276864">
            <v:imagedata r:id="rId11" o:title="未标题-2" blacklevel=".5"/>
          </v:shape>
        </w:pict>
      </w:r>
      <w:r>
        <w:rPr>
          <w:noProof/>
          <w:vanish/>
        </w:rPr>
        <w:pict>
          <v:shape id="_x0000_s158256" type="#_x0000_t75" style="position:absolute;left:0;text-align:left;margin-left:198pt;margin-top:148.2pt;width:.55pt;height:.35pt;z-index:-250277888">
            <v:imagedata r:id="rId11" o:title="未标题-2" blacklevel=".5"/>
          </v:shape>
        </w:pict>
      </w:r>
      <w:r>
        <w:rPr>
          <w:noProof/>
          <w:vanish/>
        </w:rPr>
        <w:pict>
          <v:shape id="_x0000_s158255" type="#_x0000_t75" style="position:absolute;left:0;text-align:left;margin-left:198pt;margin-top:265.2pt;width:.55pt;height:.35pt;z-index:-250278912">
            <v:imagedata r:id="rId11" o:title="未标题-2" blacklevel=".5"/>
          </v:shape>
        </w:pict>
      </w:r>
      <w:r>
        <w:rPr>
          <w:noProof/>
          <w:vanish/>
        </w:rPr>
        <w:pict>
          <v:shape id="_x0000_s158254" type="#_x0000_t75" style="position:absolute;left:0;text-align:left;margin-left:198.55pt;margin-top:382.2pt;width:.55pt;height:.35pt;z-index:-250279936">
            <v:imagedata r:id="rId11" o:title="未标题-2" blacklevel=".5"/>
          </v:shape>
        </w:pict>
      </w:r>
      <w:r>
        <w:rPr>
          <w:noProof/>
          <w:vanish/>
        </w:rPr>
        <w:pict>
          <v:shape id="_x0000_s158253" type="#_x0000_t75" style="position:absolute;left:0;text-align:left;margin-left:18pt;margin-top:502pt;width:.55pt;height:.35pt;z-index:-250280960">
            <v:imagedata r:id="rId11" o:title="未标题-2" blacklevel=".5"/>
          </v:shape>
        </w:pict>
      </w:r>
      <w:r>
        <w:rPr>
          <w:noProof/>
          <w:vanish/>
        </w:rPr>
        <w:pict>
          <v:shape id="_x0000_s158252" type="#_x0000_t75" style="position:absolute;left:0;text-align:left;margin-left:18pt;margin-top:268pt;width:.55pt;height:.35pt;z-index:-250281984">
            <v:imagedata r:id="rId11" o:title="未标题-2" blacklevel=".5"/>
          </v:shape>
        </w:pict>
      </w:r>
      <w:r>
        <w:rPr>
          <w:noProof/>
          <w:vanish/>
        </w:rPr>
        <w:pict>
          <v:shape id="_x0000_s158251" type="#_x0000_t75" style="position:absolute;left:0;text-align:left;margin-left:18pt;margin-top:385pt;width:.55pt;height:.35pt;z-index:-250283008">
            <v:imagedata r:id="rId11" o:title="未标题-2" blacklevel=".5"/>
          </v:shape>
        </w:pict>
      </w:r>
      <w:r>
        <w:rPr>
          <w:noProof/>
          <w:vanish/>
        </w:rPr>
        <w:pict>
          <v:shape id="_x0000_s158280" type="#_x0000_t75" style="position:absolute;left:0;text-align:left;margin-left:210.55pt;margin-top:511.15pt;width:.55pt;height:.4pt;z-index:-250253312">
            <v:imagedata r:id="rId11" o:title="未标题-2" blacklevel=".5"/>
          </v:shape>
        </w:pict>
      </w:r>
      <w:r>
        <w:rPr>
          <w:noProof/>
          <w:vanish/>
        </w:rPr>
        <w:pict>
          <v:shape id="_x0000_s158279" type="#_x0000_t75" style="position:absolute;left:0;text-align:left;margin-left:36pt;margin-top:39pt;width:.55pt;height:.35pt;z-index:-250254336">
            <v:imagedata r:id="rId11" o:title="未标题-2" grayscale="t" bilevel="t"/>
          </v:shape>
        </w:pict>
      </w:r>
      <w:r>
        <w:rPr>
          <w:noProof/>
          <w:vanish/>
        </w:rPr>
        <w:pict>
          <v:shape id="_x0000_s158278" type="#_x0000_t75" style="position:absolute;left:0;text-align:left;margin-left:210.05pt;margin-top:39pt;width:.5pt;height:.35pt;z-index:-250255360">
            <v:imagedata r:id="rId11" o:title="未标题-2" blacklevel=".5"/>
          </v:shape>
        </w:pict>
      </w:r>
      <w:r>
        <w:rPr>
          <w:noProof/>
          <w:vanish/>
        </w:rPr>
        <w:pict>
          <v:shape id="_x0000_s158277" type="#_x0000_t75" style="position:absolute;left:0;text-align:left;margin-left:36pt;margin-top:157.05pt;width:.55pt;height:.35pt;z-index:-250256384">
            <v:imagedata r:id="rId11" o:title="未标题-2" blacklevel=".5"/>
          </v:shape>
        </w:pict>
      </w:r>
      <w:r>
        <w:rPr>
          <w:noProof/>
          <w:vanish/>
        </w:rPr>
        <w:pict>
          <v:shape id="_x0000_s158276" type="#_x0000_t75" style="position:absolute;left:0;text-align:left;margin-left:210.05pt;margin-top:157.05pt;width:.5pt;height:.35pt;z-index:-250257408">
            <v:imagedata r:id="rId11" o:title="未标题-2" blacklevel=".5"/>
          </v:shape>
        </w:pict>
      </w:r>
      <w:r>
        <w:rPr>
          <w:noProof/>
          <w:vanish/>
        </w:rPr>
        <w:pict>
          <v:shape id="_x0000_s158275" type="#_x0000_t75" style="position:absolute;left:0;text-align:left;margin-left:210.05pt;margin-top:275.1pt;width:.5pt;height:.35pt;z-index:-250258432">
            <v:imagedata r:id="rId11" o:title="未标题-2" blacklevel=".5"/>
          </v:shape>
        </w:pict>
      </w:r>
      <w:r>
        <w:rPr>
          <w:noProof/>
          <w:vanish/>
        </w:rPr>
        <w:pict>
          <v:shape id="_x0000_s158274" type="#_x0000_t75" style="position:absolute;left:0;text-align:left;margin-left:210.55pt;margin-top:393.15pt;width:.55pt;height:.35pt;z-index:-250259456">
            <v:imagedata r:id="rId11" o:title="未标题-2" blacklevel=".5"/>
          </v:shape>
        </w:pict>
      </w:r>
      <w:r>
        <w:rPr>
          <w:noProof/>
          <w:vanish/>
        </w:rPr>
        <w:pict>
          <v:shape id="_x0000_s158273" type="#_x0000_t75" style="position:absolute;left:0;text-align:left;margin-left:36pt;margin-top:514pt;width:.55pt;height:.35pt;z-index:-250260480">
            <v:imagedata r:id="rId11" o:title="未标题-2" blacklevel=".5"/>
          </v:shape>
        </w:pict>
      </w:r>
      <w:r>
        <w:rPr>
          <w:noProof/>
          <w:vanish/>
        </w:rPr>
        <w:pict>
          <v:shape id="_x0000_s158272" type="#_x0000_t75" style="position:absolute;left:0;text-align:left;margin-left:36pt;margin-top:277.9pt;width:.55pt;height:.35pt;z-index:-250261504">
            <v:imagedata r:id="rId11" o:title="未标题-2" blacklevel=".5"/>
          </v:shape>
        </w:pict>
      </w:r>
      <w:r>
        <w:rPr>
          <w:noProof/>
          <w:vanish/>
        </w:rPr>
        <w:pict>
          <v:shape id="_x0000_s158271" type="#_x0000_t75" style="position:absolute;left:0;text-align:left;margin-left:36pt;margin-top:395.95pt;width:.55pt;height:.35pt;z-index:-250262528">
            <v:imagedata r:id="rId11" o:title="未标题-2" blacklevel=".5"/>
          </v:shape>
        </w:pict>
      </w:r>
      <w:r>
        <w:rPr>
          <w:noProof/>
          <w:vanish/>
        </w:rPr>
        <w:pict>
          <v:shape id="_x0000_s158289" type="#_x0000_t75" style="position:absolute;left:0;text-align:left;margin-left:30pt;margin-top:27.6pt;width:.55pt;height:.35pt;z-index:-250244096">
            <v:imagedata r:id="rId11" o:title="未标题-2" grayscale="t" bilevel="t"/>
          </v:shape>
        </w:pict>
      </w:r>
      <w:r>
        <w:rPr>
          <w:noProof/>
          <w:vanish/>
        </w:rPr>
        <w:pict>
          <v:shape id="_x0000_s158288" type="#_x0000_t75" style="position:absolute;left:0;text-align:left;margin-left:210pt;margin-top:27.6pt;width:.55pt;height:.35pt;z-index:-250245120">
            <v:imagedata r:id="rId11" o:title="未标题-2" blacklevel=".5"/>
          </v:shape>
        </w:pict>
      </w:r>
      <w:r>
        <w:rPr>
          <w:noProof/>
          <w:vanish/>
        </w:rPr>
        <w:pict>
          <v:shape id="_x0000_s158287" type="#_x0000_t75" style="position:absolute;left:0;text-align:left;margin-left:30pt;margin-top:144.6pt;width:.55pt;height:.35pt;z-index:-250246144">
            <v:imagedata r:id="rId11" o:title="未标题-2" blacklevel=".5"/>
          </v:shape>
        </w:pict>
      </w:r>
      <w:r>
        <w:rPr>
          <w:noProof/>
          <w:vanish/>
        </w:rPr>
        <w:pict>
          <v:shape id="_x0000_s158286" type="#_x0000_t75" style="position:absolute;left:0;text-align:left;margin-left:210pt;margin-top:144.6pt;width:.55pt;height:.35pt;z-index:-250247168">
            <v:imagedata r:id="rId11" o:title="未标题-2" blacklevel=".5"/>
          </v:shape>
        </w:pict>
      </w:r>
      <w:r>
        <w:rPr>
          <w:noProof/>
          <w:vanish/>
        </w:rPr>
        <w:pict>
          <v:shape id="_x0000_s158285" type="#_x0000_t75" style="position:absolute;left:0;text-align:left;margin-left:210pt;margin-top:261.6pt;width:.55pt;height:.35pt;z-index:-250248192">
            <v:imagedata r:id="rId11" o:title="未标题-2" blacklevel=".5"/>
          </v:shape>
        </w:pict>
      </w:r>
      <w:r>
        <w:rPr>
          <w:noProof/>
          <w:vanish/>
        </w:rPr>
        <w:pict>
          <v:shape id="_x0000_s158284" type="#_x0000_t75" style="position:absolute;left:0;text-align:left;margin-left:210.55pt;margin-top:378.6pt;width:.55pt;height:.35pt;z-index:-250249216">
            <v:imagedata r:id="rId11" o:title="未标题-2" blacklevel=".5"/>
          </v:shape>
        </w:pict>
      </w:r>
      <w:r>
        <w:rPr>
          <w:noProof/>
          <w:vanish/>
        </w:rPr>
        <w:pict>
          <v:shape id="_x0000_s158283" type="#_x0000_t75" style="position:absolute;left:0;text-align:left;margin-left:30pt;margin-top:498.4pt;width:.55pt;height:.35pt;z-index:-250250240">
            <v:imagedata r:id="rId11" o:title="未标题-2" blacklevel=".5"/>
          </v:shape>
        </w:pict>
      </w:r>
      <w:r>
        <w:rPr>
          <w:noProof/>
          <w:vanish/>
        </w:rPr>
        <w:pict>
          <v:shape id="_x0000_s158282" type="#_x0000_t75" style="position:absolute;left:0;text-align:left;margin-left:30pt;margin-top:264.4pt;width:.55pt;height:.35pt;z-index:-250251264">
            <v:imagedata r:id="rId11" o:title="未标题-2" blacklevel=".5"/>
          </v:shape>
        </w:pict>
      </w:r>
      <w:r>
        <w:rPr>
          <w:noProof/>
          <w:vanish/>
        </w:rPr>
        <w:pict>
          <v:shape id="_x0000_s158281" type="#_x0000_t75" style="position:absolute;left:0;text-align:left;margin-left:30pt;margin-top:381.4pt;width:.55pt;height:.35pt;z-index:-250252288">
            <v:imagedata r:id="rId11" o:title="未标题-2" blacklevel=".5"/>
          </v:shape>
        </w:pict>
      </w:r>
      <w:r>
        <w:rPr>
          <w:noProof/>
          <w:vanish/>
        </w:rPr>
        <w:pict>
          <v:shape id="_x0000_s158290" type="#_x0000_t75" style="position:absolute;left:0;text-align:left;margin-left:210.55pt;margin-top:495.6pt;width:.55pt;height:.35pt;z-index:-250243072">
            <v:imagedata r:id="rId11" o:title="未标题-2" blacklevel=".5"/>
          </v:shape>
        </w:pict>
      </w:r>
      <w:r>
        <w:rPr>
          <w:noProof/>
          <w:vanish/>
        </w:rPr>
        <w:pict>
          <v:shape id="_x0000_s158270" type="#_x0000_t75" style="position:absolute;left:0;text-align:left;margin-left:198.55pt;margin-top:483.6pt;width:.55pt;height:.35pt;z-index:-250263552">
            <v:imagedata r:id="rId11" o:title="未标题-2" blacklevel=".5"/>
          </v:shape>
        </w:pict>
      </w:r>
      <w:r>
        <w:rPr>
          <w:noProof/>
          <w:vanish/>
        </w:rPr>
        <w:pict>
          <v:shape id="_x0000_s158269" type="#_x0000_t75" style="position:absolute;left:0;text-align:left;margin-left:18pt;margin-top:15.6pt;width:.55pt;height:.35pt;z-index:-250264576">
            <v:imagedata r:id="rId11" o:title="未标题-2" grayscale="t" bilevel="t"/>
          </v:shape>
        </w:pict>
      </w:r>
      <w:r>
        <w:rPr>
          <w:noProof/>
          <w:vanish/>
        </w:rPr>
        <w:pict>
          <v:shape id="_x0000_s158268" type="#_x0000_t75" style="position:absolute;left:0;text-align:left;margin-left:198pt;margin-top:15.6pt;width:.55pt;height:.35pt;z-index:-250265600">
            <v:imagedata r:id="rId11" o:title="未标题-2" blacklevel=".5"/>
          </v:shape>
        </w:pict>
      </w:r>
      <w:r>
        <w:rPr>
          <w:noProof/>
          <w:vanish/>
        </w:rPr>
        <w:pict>
          <v:shape id="_x0000_s158267" type="#_x0000_t75" style="position:absolute;left:0;text-align:left;margin-left:18pt;margin-top:132.6pt;width:.55pt;height:.35pt;z-index:-250266624">
            <v:imagedata r:id="rId11" o:title="未标题-2" blacklevel=".5"/>
          </v:shape>
        </w:pict>
      </w:r>
      <w:r>
        <w:rPr>
          <w:noProof/>
          <w:vanish/>
        </w:rPr>
        <w:pict>
          <v:shape id="_x0000_s158266" type="#_x0000_t75" style="position:absolute;left:0;text-align:left;margin-left:198pt;margin-top:132.6pt;width:.55pt;height:.35pt;z-index:-250267648">
            <v:imagedata r:id="rId11" o:title="未标题-2" blacklevel=".5"/>
          </v:shape>
        </w:pict>
      </w:r>
      <w:r>
        <w:rPr>
          <w:noProof/>
          <w:vanish/>
        </w:rPr>
        <w:pict>
          <v:shape id="_x0000_s158265" type="#_x0000_t75" style="position:absolute;left:0;text-align:left;margin-left:198pt;margin-top:249.6pt;width:.55pt;height:.35pt;z-index:-250268672">
            <v:imagedata r:id="rId11" o:title="未标题-2" blacklevel=".5"/>
          </v:shape>
        </w:pict>
      </w:r>
      <w:r>
        <w:rPr>
          <w:noProof/>
          <w:vanish/>
        </w:rPr>
        <w:pict>
          <v:shape id="_x0000_s158264" type="#_x0000_t75" style="position:absolute;left:0;text-align:left;margin-left:198.55pt;margin-top:366.6pt;width:.55pt;height:.35pt;z-index:-250269696">
            <v:imagedata r:id="rId11" o:title="未标题-2" blacklevel=".5"/>
          </v:shape>
        </w:pict>
      </w:r>
      <w:r>
        <w:rPr>
          <w:noProof/>
          <w:vanish/>
        </w:rPr>
        <w:pict>
          <v:shape id="_x0000_s158263" type="#_x0000_t75" style="position:absolute;left:0;text-align:left;margin-left:18pt;margin-top:486.4pt;width:.55pt;height:.35pt;z-index:-250270720">
            <v:imagedata r:id="rId11" o:title="未标题-2" blacklevel=".5"/>
          </v:shape>
        </w:pict>
      </w:r>
      <w:r>
        <w:rPr>
          <w:noProof/>
          <w:vanish/>
        </w:rPr>
        <w:pict>
          <v:shape id="_x0000_s158262" type="#_x0000_t75" style="position:absolute;left:0;text-align:left;margin-left:18pt;margin-top:252.4pt;width:.55pt;height:.35pt;z-index:-250271744">
            <v:imagedata r:id="rId11" o:title="未标题-2" blacklevel=".5"/>
          </v:shape>
        </w:pict>
      </w:r>
      <w:r>
        <w:rPr>
          <w:noProof/>
          <w:vanish/>
        </w:rPr>
        <w:pict>
          <v:shape id="_x0000_s158261" type="#_x0000_t75" style="position:absolute;left:0;text-align:left;margin-left:18pt;margin-top:369.4pt;width:.55pt;height:.35pt;z-index:-250272768">
            <v:imagedata r:id="rId11" o:title="未标题-2" blacklevel=".5"/>
          </v:shape>
        </w:pict>
      </w:r>
      <w:r>
        <w:rPr>
          <w:noProof/>
          <w:vanish/>
        </w:rPr>
        <w:pict>
          <v:shape id="_x0000_s158248" type="#_x0000_t75" style="position:absolute;left:0;text-align:left;margin-left:198pt;margin-top:15.6pt;width:.55pt;height:.35pt;z-index:-250286080">
            <v:imagedata r:id="rId11" o:title="未标题-2" blacklevel=".5"/>
          </v:shape>
        </w:pict>
      </w:r>
      <w:r>
        <w:rPr>
          <w:noProof/>
          <w:vanish/>
        </w:rPr>
        <w:pict>
          <v:shape id="_x0000_s158247" type="#_x0000_t75" style="position:absolute;left:0;text-align:left;margin-left:18pt;margin-top:132.6pt;width:.55pt;height:.35pt;z-index:-250287104">
            <v:imagedata r:id="rId11" o:title="未标题-2" blacklevel=".5"/>
          </v:shape>
        </w:pict>
      </w:r>
      <w:r>
        <w:rPr>
          <w:noProof/>
          <w:vanish/>
        </w:rPr>
        <w:pict>
          <v:shape id="_x0000_s158246" type="#_x0000_t75" style="position:absolute;left:0;text-align:left;margin-left:198pt;margin-top:132.6pt;width:.55pt;height:.35pt;z-index:-250288128">
            <v:imagedata r:id="rId11" o:title="未标题-2" blacklevel=".5"/>
          </v:shape>
        </w:pict>
      </w:r>
      <w:r>
        <w:rPr>
          <w:noProof/>
          <w:vanish/>
        </w:rPr>
        <w:pict>
          <v:shape id="_x0000_s158245" type="#_x0000_t75" style="position:absolute;left:0;text-align:left;margin-left:198pt;margin-top:249.6pt;width:.55pt;height:.35pt;z-index:-250289152">
            <v:imagedata r:id="rId11" o:title="未标题-2" blacklevel=".5"/>
          </v:shape>
        </w:pict>
      </w:r>
      <w:r>
        <w:rPr>
          <w:noProof/>
          <w:vanish/>
        </w:rPr>
        <w:pict>
          <v:shape id="_x0000_s158244" type="#_x0000_t75" style="position:absolute;left:0;text-align:left;margin-left:198.55pt;margin-top:366.6pt;width:.55pt;height:.35pt;z-index:-250290176">
            <v:imagedata r:id="rId11" o:title="未标题-2" blacklevel=".5"/>
          </v:shape>
        </w:pict>
      </w:r>
      <w:r>
        <w:rPr>
          <w:noProof/>
          <w:vanish/>
        </w:rPr>
        <w:pict>
          <v:shape id="_x0000_s158243" type="#_x0000_t75" style="position:absolute;left:0;text-align:left;margin-left:18pt;margin-top:486.4pt;width:.55pt;height:.35pt;z-index:-250291200">
            <v:imagedata r:id="rId11" o:title="未标题-2" blacklevel=".5"/>
          </v:shape>
        </w:pict>
      </w:r>
      <w:r>
        <w:rPr>
          <w:noProof/>
          <w:vanish/>
        </w:rPr>
        <w:pict>
          <v:shape id="_x0000_s158242" type="#_x0000_t75" style="position:absolute;left:0;text-align:left;margin-left:18pt;margin-top:252.4pt;width:.55pt;height:.35pt;z-index:-250292224">
            <v:imagedata r:id="rId11" o:title="未标题-2" blacklevel=".5"/>
          </v:shape>
        </w:pict>
      </w:r>
      <w:r>
        <w:rPr>
          <w:noProof/>
          <w:vanish/>
        </w:rPr>
        <w:pict>
          <v:shape id="_x0000_s158241" type="#_x0000_t75" style="position:absolute;left:0;text-align:left;margin-left:18pt;margin-top:369.4pt;width:.55pt;height:.35pt;z-index:-250293248">
            <v:imagedata r:id="rId11" o:title="未标题-2" blacklevel=".5"/>
          </v:shape>
        </w:pict>
      </w:r>
      <w:r>
        <w:rPr>
          <w:noProof/>
          <w:vanish/>
        </w:rPr>
        <w:pict>
          <v:shape id="_x0000_s158250" type="#_x0000_t75" style="position:absolute;left:0;text-align:left;margin-left:198.55pt;margin-top:483.6pt;width:.55pt;height:.35pt;z-index:-250284032">
            <v:imagedata r:id="rId11" o:title="未标题-2" blacklevel=".5"/>
          </v:shape>
        </w:pict>
      </w:r>
      <w:r>
        <w:rPr>
          <w:noProof/>
          <w:vanish/>
        </w:rPr>
        <w:pict>
          <v:shape id="_x0000_s158249" type="#_x0000_t75" style="position:absolute;left:0;text-align:left;margin-left:18pt;margin-top:15.6pt;width:.55pt;height:.35pt;z-index:-250285056">
            <v:imagedata r:id="rId11" o:title="未标题-2" grayscale="t" bilevel="t"/>
          </v:shape>
        </w:pict>
      </w:r>
      <w:r>
        <w:rPr>
          <w:noProof/>
          <w:vanish/>
        </w:rPr>
        <w:pict>
          <v:group id="_x0000_s158230" style="position:absolute;left:0;text-align:left;margin-left:18pt;margin-top:31.2pt;width:181.1pt;height:471.15pt;z-index:-250294272" coordorigin="2157,2688" coordsize="3622,9423">
            <v:shape id="_x0000_s158231" type="#_x0000_t75" style="position:absolute;left:2157;top:9764;width:11;height:7">
              <v:imagedata r:id="rId11" o:title="未标题-2" blacklevel=".5"/>
            </v:shape>
            <v:shape id="_x0000_s158232" type="#_x0000_t75" style="position:absolute;left:2157;top:7424;width:11;height:7">
              <v:imagedata r:id="rId11" o:title="未标题-2" blacklevel=".5"/>
            </v:shape>
            <v:shape id="_x0000_s158233" type="#_x0000_t75" style="position:absolute;left:2157;top:12104;width:11;height:7">
              <v:imagedata r:id="rId11" o:title="未标题-2" blacklevel=".5"/>
            </v:shape>
            <v:shape id="_x0000_s158234" type="#_x0000_t75" style="position:absolute;left:5768;top:9708;width:11;height:7">
              <v:imagedata r:id="rId11" o:title="未标题-2" blacklevel=".5"/>
            </v:shape>
            <v:shape id="_x0000_s158235" type="#_x0000_t75" style="position:absolute;left:5757;top:7368;width:11;height:7">
              <v:imagedata r:id="rId11" o:title="未标题-2" blacklevel=".5"/>
            </v:shape>
            <v:shape id="_x0000_s158236" type="#_x0000_t75" style="position:absolute;left:5757;top:5028;width:11;height:7">
              <v:imagedata r:id="rId11" o:title="未标题-2" blacklevel=".5"/>
            </v:shape>
            <v:shape id="_x0000_s158237" type="#_x0000_t75" style="position:absolute;left:2157;top:5028;width:11;height:7">
              <v:imagedata r:id="rId11" o:title="未标题-2" blacklevel=".5"/>
            </v:shape>
            <v:shape id="_x0000_s158238" type="#_x0000_t75" style="position:absolute;left:5757;top:2688;width:11;height:7">
              <v:imagedata r:id="rId11" o:title="未标题-2" blacklevel=".5"/>
            </v:shape>
            <v:shape id="_x0000_s158239" type="#_x0000_t75" style="position:absolute;left:2157;top:2688;width:11;height:7">
              <v:imagedata r:id="rId11" o:title="未标题-2" grayscale="t" bilevel="t"/>
            </v:shape>
            <v:shape id="_x0000_s158240"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321" type="#_x0000_t75" style="position:absolute;left:0;text-align:left;margin-left:198.55pt;margin-top:499.2pt;width:.55pt;height:.35pt;z-index:-250221568">
            <v:imagedata r:id="rId11" o:title="未标题-2" blacklevel=".5"/>
          </v:shape>
        </w:pict>
      </w:r>
      <w:r>
        <w:rPr>
          <w:noProof/>
          <w:vanish/>
        </w:rPr>
        <w:pict>
          <v:shape id="_x0000_s158320" type="#_x0000_t75" style="position:absolute;left:0;text-align:left;margin-left:18pt;margin-top:31.2pt;width:.55pt;height:.35pt;z-index:-250222592">
            <v:imagedata r:id="rId11" o:title="未标题-2" grayscale="t" bilevel="t"/>
          </v:shape>
        </w:pict>
      </w:r>
      <w:r>
        <w:rPr>
          <w:noProof/>
          <w:vanish/>
        </w:rPr>
        <w:pict>
          <v:shape id="_x0000_s158319" type="#_x0000_t75" style="position:absolute;left:0;text-align:left;margin-left:198pt;margin-top:31.2pt;width:.55pt;height:.35pt;z-index:-250223616">
            <v:imagedata r:id="rId11" o:title="未标题-2" blacklevel=".5"/>
          </v:shape>
        </w:pict>
      </w:r>
      <w:r>
        <w:rPr>
          <w:noProof/>
          <w:vanish/>
        </w:rPr>
        <w:pict>
          <v:shape id="_x0000_s158318" type="#_x0000_t75" style="position:absolute;left:0;text-align:left;margin-left:18pt;margin-top:148.2pt;width:.55pt;height:.35pt;z-index:-250224640">
            <v:imagedata r:id="rId11" o:title="未标题-2" blacklevel=".5"/>
          </v:shape>
        </w:pict>
      </w:r>
      <w:r>
        <w:rPr>
          <w:noProof/>
          <w:vanish/>
        </w:rPr>
        <w:pict>
          <v:shape id="_x0000_s158317" type="#_x0000_t75" style="position:absolute;left:0;text-align:left;margin-left:198pt;margin-top:148.2pt;width:.55pt;height:.35pt;z-index:-250225664">
            <v:imagedata r:id="rId11" o:title="未标题-2" blacklevel=".5"/>
          </v:shape>
        </w:pict>
      </w:r>
      <w:r>
        <w:rPr>
          <w:noProof/>
          <w:vanish/>
        </w:rPr>
        <w:pict>
          <v:shape id="_x0000_s158316" type="#_x0000_t75" style="position:absolute;left:0;text-align:left;margin-left:198pt;margin-top:265.2pt;width:.55pt;height:.35pt;z-index:-250226688">
            <v:imagedata r:id="rId11" o:title="未标题-2" blacklevel=".5"/>
          </v:shape>
        </w:pict>
      </w:r>
      <w:r>
        <w:rPr>
          <w:noProof/>
          <w:vanish/>
        </w:rPr>
        <w:pict>
          <v:shape id="_x0000_s158315" type="#_x0000_t75" style="position:absolute;left:0;text-align:left;margin-left:198.55pt;margin-top:382.2pt;width:.55pt;height:.35pt;z-index:-250227712">
            <v:imagedata r:id="rId11" o:title="未标题-2" blacklevel=".5"/>
          </v:shape>
        </w:pict>
      </w:r>
      <w:r>
        <w:rPr>
          <w:noProof/>
          <w:vanish/>
        </w:rPr>
        <w:pict>
          <v:shape id="_x0000_s158314" type="#_x0000_t75" style="position:absolute;left:0;text-align:left;margin-left:18pt;margin-top:502pt;width:.55pt;height:.35pt;z-index:-250228736">
            <v:imagedata r:id="rId11" o:title="未标题-2" blacklevel=".5"/>
          </v:shape>
        </w:pict>
      </w:r>
      <w:r>
        <w:rPr>
          <w:noProof/>
          <w:vanish/>
        </w:rPr>
        <w:pict>
          <v:shape id="_x0000_s158313" type="#_x0000_t75" style="position:absolute;left:0;text-align:left;margin-left:18pt;margin-top:268pt;width:.55pt;height:.35pt;z-index:-250229760">
            <v:imagedata r:id="rId11" o:title="未标题-2" blacklevel=".5"/>
          </v:shape>
        </w:pict>
      </w:r>
      <w:r>
        <w:rPr>
          <w:noProof/>
          <w:vanish/>
        </w:rPr>
        <w:pict>
          <v:shape id="_x0000_s158312" type="#_x0000_t75" style="position:absolute;left:0;text-align:left;margin-left:18pt;margin-top:385pt;width:.55pt;height:.35pt;z-index:-250230784">
            <v:imagedata r:id="rId11" o:title="未标题-2" blacklevel=".5"/>
          </v:shape>
        </w:pict>
      </w:r>
      <w:r>
        <w:rPr>
          <w:noProof/>
          <w:vanish/>
        </w:rPr>
        <w:pict>
          <v:shape id="_x0000_s158341" type="#_x0000_t75" style="position:absolute;left:0;text-align:left;margin-left:210.55pt;margin-top:511.15pt;width:.55pt;height:.4pt;z-index:-250201088">
            <v:imagedata r:id="rId11" o:title="未标题-2" blacklevel=".5"/>
          </v:shape>
        </w:pict>
      </w:r>
      <w:r>
        <w:rPr>
          <w:noProof/>
          <w:vanish/>
        </w:rPr>
        <w:pict>
          <v:shape id="_x0000_s158340" type="#_x0000_t75" style="position:absolute;left:0;text-align:left;margin-left:36pt;margin-top:39pt;width:.55pt;height:.35pt;z-index:-250202112">
            <v:imagedata r:id="rId11" o:title="未标题-2" grayscale="t" bilevel="t"/>
          </v:shape>
        </w:pict>
      </w:r>
      <w:r>
        <w:rPr>
          <w:noProof/>
          <w:vanish/>
        </w:rPr>
        <w:pict>
          <v:shape id="_x0000_s158339" type="#_x0000_t75" style="position:absolute;left:0;text-align:left;margin-left:210.05pt;margin-top:39pt;width:.5pt;height:.35pt;z-index:-250203136">
            <v:imagedata r:id="rId11" o:title="未标题-2" blacklevel=".5"/>
          </v:shape>
        </w:pict>
      </w:r>
      <w:r>
        <w:rPr>
          <w:noProof/>
          <w:vanish/>
        </w:rPr>
        <w:pict>
          <v:shape id="_x0000_s158338" type="#_x0000_t75" style="position:absolute;left:0;text-align:left;margin-left:36pt;margin-top:157.05pt;width:.55pt;height:.35pt;z-index:-250204160">
            <v:imagedata r:id="rId11" o:title="未标题-2" blacklevel=".5"/>
          </v:shape>
        </w:pict>
      </w:r>
      <w:r>
        <w:rPr>
          <w:noProof/>
          <w:vanish/>
        </w:rPr>
        <w:pict>
          <v:shape id="_x0000_s158337" type="#_x0000_t75" style="position:absolute;left:0;text-align:left;margin-left:210.05pt;margin-top:157.05pt;width:.5pt;height:.35pt;z-index:-250205184">
            <v:imagedata r:id="rId11" o:title="未标题-2" blacklevel=".5"/>
          </v:shape>
        </w:pict>
      </w:r>
      <w:r>
        <w:rPr>
          <w:noProof/>
          <w:vanish/>
        </w:rPr>
        <w:pict>
          <v:shape id="_x0000_s158336" type="#_x0000_t75" style="position:absolute;left:0;text-align:left;margin-left:210.05pt;margin-top:275.1pt;width:.5pt;height:.35pt;z-index:-250206208">
            <v:imagedata r:id="rId11" o:title="未标题-2" blacklevel=".5"/>
          </v:shape>
        </w:pict>
      </w:r>
      <w:r>
        <w:rPr>
          <w:noProof/>
          <w:vanish/>
        </w:rPr>
        <w:pict>
          <v:shape id="_x0000_s158335" type="#_x0000_t75" style="position:absolute;left:0;text-align:left;margin-left:210.55pt;margin-top:393.15pt;width:.55pt;height:.35pt;z-index:-250207232">
            <v:imagedata r:id="rId11" o:title="未标题-2" blacklevel=".5"/>
          </v:shape>
        </w:pict>
      </w:r>
      <w:r>
        <w:rPr>
          <w:noProof/>
          <w:vanish/>
        </w:rPr>
        <w:pict>
          <v:shape id="_x0000_s158334" type="#_x0000_t75" style="position:absolute;left:0;text-align:left;margin-left:36pt;margin-top:514pt;width:.55pt;height:.35pt;z-index:-250208256">
            <v:imagedata r:id="rId11" o:title="未标题-2" blacklevel=".5"/>
          </v:shape>
        </w:pict>
      </w:r>
      <w:r>
        <w:rPr>
          <w:noProof/>
          <w:vanish/>
        </w:rPr>
        <w:pict>
          <v:shape id="_x0000_s158333" type="#_x0000_t75" style="position:absolute;left:0;text-align:left;margin-left:36pt;margin-top:277.9pt;width:.55pt;height:.35pt;z-index:-250209280">
            <v:imagedata r:id="rId11" o:title="未标题-2" blacklevel=".5"/>
          </v:shape>
        </w:pict>
      </w:r>
      <w:r>
        <w:rPr>
          <w:noProof/>
          <w:vanish/>
        </w:rPr>
        <w:pict>
          <v:shape id="_x0000_s158332" type="#_x0000_t75" style="position:absolute;left:0;text-align:left;margin-left:36pt;margin-top:395.95pt;width:.55pt;height:.35pt;z-index:-250210304">
            <v:imagedata r:id="rId11" o:title="未标题-2" blacklevel=".5"/>
          </v:shape>
        </w:pict>
      </w:r>
      <w:r>
        <w:rPr>
          <w:noProof/>
          <w:vanish/>
        </w:rPr>
        <w:pict>
          <v:shape id="_x0000_s158350" type="#_x0000_t75" style="position:absolute;left:0;text-align:left;margin-left:30pt;margin-top:27.6pt;width:.55pt;height:.35pt;z-index:-250191872">
            <v:imagedata r:id="rId11" o:title="未标题-2" grayscale="t" bilevel="t"/>
          </v:shape>
        </w:pict>
      </w:r>
      <w:r>
        <w:rPr>
          <w:noProof/>
          <w:vanish/>
        </w:rPr>
        <w:pict>
          <v:shape id="_x0000_s158349" type="#_x0000_t75" style="position:absolute;left:0;text-align:left;margin-left:210pt;margin-top:27.6pt;width:.55pt;height:.35pt;z-index:-250192896">
            <v:imagedata r:id="rId11" o:title="未标题-2" blacklevel=".5"/>
          </v:shape>
        </w:pict>
      </w:r>
      <w:r>
        <w:rPr>
          <w:noProof/>
          <w:vanish/>
        </w:rPr>
        <w:pict>
          <v:shape id="_x0000_s158348" type="#_x0000_t75" style="position:absolute;left:0;text-align:left;margin-left:30pt;margin-top:144.6pt;width:.55pt;height:.35pt;z-index:-250193920">
            <v:imagedata r:id="rId11" o:title="未标题-2" blacklevel=".5"/>
          </v:shape>
        </w:pict>
      </w:r>
      <w:r>
        <w:rPr>
          <w:noProof/>
          <w:vanish/>
        </w:rPr>
        <w:pict>
          <v:shape id="_x0000_s158347" type="#_x0000_t75" style="position:absolute;left:0;text-align:left;margin-left:210pt;margin-top:144.6pt;width:.55pt;height:.35pt;z-index:-250194944">
            <v:imagedata r:id="rId11" o:title="未标题-2" blacklevel=".5"/>
          </v:shape>
        </w:pict>
      </w:r>
      <w:r>
        <w:rPr>
          <w:noProof/>
          <w:vanish/>
        </w:rPr>
        <w:pict>
          <v:shape id="_x0000_s158346" type="#_x0000_t75" style="position:absolute;left:0;text-align:left;margin-left:210pt;margin-top:261.6pt;width:.55pt;height:.35pt;z-index:-250195968">
            <v:imagedata r:id="rId11" o:title="未标题-2" blacklevel=".5"/>
          </v:shape>
        </w:pict>
      </w:r>
      <w:r>
        <w:rPr>
          <w:noProof/>
          <w:vanish/>
        </w:rPr>
        <w:pict>
          <v:shape id="_x0000_s158345" type="#_x0000_t75" style="position:absolute;left:0;text-align:left;margin-left:210.55pt;margin-top:378.6pt;width:.55pt;height:.35pt;z-index:-250196992">
            <v:imagedata r:id="rId11" o:title="未标题-2" blacklevel=".5"/>
          </v:shape>
        </w:pict>
      </w:r>
      <w:r>
        <w:rPr>
          <w:noProof/>
          <w:vanish/>
        </w:rPr>
        <w:pict>
          <v:shape id="_x0000_s158344" type="#_x0000_t75" style="position:absolute;left:0;text-align:left;margin-left:30pt;margin-top:498.4pt;width:.55pt;height:.35pt;z-index:-250198016">
            <v:imagedata r:id="rId11" o:title="未标题-2" blacklevel=".5"/>
          </v:shape>
        </w:pict>
      </w:r>
      <w:r>
        <w:rPr>
          <w:noProof/>
          <w:vanish/>
        </w:rPr>
        <w:pict>
          <v:shape id="_x0000_s158343" type="#_x0000_t75" style="position:absolute;left:0;text-align:left;margin-left:30pt;margin-top:264.4pt;width:.55pt;height:.35pt;z-index:-250199040">
            <v:imagedata r:id="rId11" o:title="未标题-2" blacklevel=".5"/>
          </v:shape>
        </w:pict>
      </w:r>
      <w:r>
        <w:rPr>
          <w:noProof/>
          <w:vanish/>
        </w:rPr>
        <w:pict>
          <v:shape id="_x0000_s158342" type="#_x0000_t75" style="position:absolute;left:0;text-align:left;margin-left:30pt;margin-top:381.4pt;width:.55pt;height:.35pt;z-index:-250200064">
            <v:imagedata r:id="rId11" o:title="未标题-2" blacklevel=".5"/>
          </v:shape>
        </w:pict>
      </w:r>
      <w:r>
        <w:rPr>
          <w:noProof/>
          <w:vanish/>
        </w:rPr>
        <w:pict>
          <v:shape id="_x0000_s158351" type="#_x0000_t75" style="position:absolute;left:0;text-align:left;margin-left:210.55pt;margin-top:495.6pt;width:.55pt;height:.35pt;z-index:-250190848">
            <v:imagedata r:id="rId11" o:title="未标题-2" blacklevel=".5"/>
          </v:shape>
        </w:pict>
      </w:r>
      <w:r>
        <w:rPr>
          <w:noProof/>
          <w:vanish/>
        </w:rPr>
        <w:pict>
          <v:shape id="_x0000_s158331" type="#_x0000_t75" style="position:absolute;left:0;text-align:left;margin-left:198.55pt;margin-top:483.6pt;width:.55pt;height:.35pt;z-index:-250211328">
            <v:imagedata r:id="rId11" o:title="未标题-2" blacklevel=".5"/>
          </v:shape>
        </w:pict>
      </w:r>
      <w:r>
        <w:rPr>
          <w:noProof/>
          <w:vanish/>
        </w:rPr>
        <w:pict>
          <v:shape id="_x0000_s158330" type="#_x0000_t75" style="position:absolute;left:0;text-align:left;margin-left:18pt;margin-top:15.6pt;width:.55pt;height:.35pt;z-index:-250212352">
            <v:imagedata r:id="rId11" o:title="未标题-2" grayscale="t" bilevel="t"/>
          </v:shape>
        </w:pict>
      </w:r>
      <w:r>
        <w:rPr>
          <w:noProof/>
          <w:vanish/>
        </w:rPr>
        <w:pict>
          <v:shape id="_x0000_s158329" type="#_x0000_t75" style="position:absolute;left:0;text-align:left;margin-left:198pt;margin-top:15.6pt;width:.55pt;height:.35pt;z-index:-250213376">
            <v:imagedata r:id="rId11" o:title="未标题-2" blacklevel=".5"/>
          </v:shape>
        </w:pict>
      </w:r>
      <w:r>
        <w:rPr>
          <w:noProof/>
          <w:vanish/>
        </w:rPr>
        <w:pict>
          <v:shape id="_x0000_s158328" type="#_x0000_t75" style="position:absolute;left:0;text-align:left;margin-left:18pt;margin-top:132.6pt;width:.55pt;height:.35pt;z-index:-250214400">
            <v:imagedata r:id="rId11" o:title="未标题-2" blacklevel=".5"/>
          </v:shape>
        </w:pict>
      </w:r>
      <w:r>
        <w:rPr>
          <w:noProof/>
          <w:vanish/>
        </w:rPr>
        <w:pict>
          <v:shape id="_x0000_s158327" type="#_x0000_t75" style="position:absolute;left:0;text-align:left;margin-left:198pt;margin-top:132.6pt;width:.55pt;height:.35pt;z-index:-250215424">
            <v:imagedata r:id="rId11" o:title="未标题-2" blacklevel=".5"/>
          </v:shape>
        </w:pict>
      </w:r>
      <w:r>
        <w:rPr>
          <w:noProof/>
          <w:vanish/>
        </w:rPr>
        <w:pict>
          <v:shape id="_x0000_s158326" type="#_x0000_t75" style="position:absolute;left:0;text-align:left;margin-left:198pt;margin-top:249.6pt;width:.55pt;height:.35pt;z-index:-250216448">
            <v:imagedata r:id="rId11" o:title="未标题-2" blacklevel=".5"/>
          </v:shape>
        </w:pict>
      </w:r>
      <w:r>
        <w:rPr>
          <w:noProof/>
          <w:vanish/>
        </w:rPr>
        <w:pict>
          <v:shape id="_x0000_s158325" type="#_x0000_t75" style="position:absolute;left:0;text-align:left;margin-left:198.55pt;margin-top:366.6pt;width:.55pt;height:.35pt;z-index:-250217472">
            <v:imagedata r:id="rId11" o:title="未标题-2" blacklevel=".5"/>
          </v:shape>
        </w:pict>
      </w:r>
      <w:r>
        <w:rPr>
          <w:noProof/>
          <w:vanish/>
        </w:rPr>
        <w:pict>
          <v:shape id="_x0000_s158324" type="#_x0000_t75" style="position:absolute;left:0;text-align:left;margin-left:18pt;margin-top:486.4pt;width:.55pt;height:.35pt;z-index:-250218496">
            <v:imagedata r:id="rId11" o:title="未标题-2" blacklevel=".5"/>
          </v:shape>
        </w:pict>
      </w:r>
      <w:r>
        <w:rPr>
          <w:noProof/>
          <w:vanish/>
        </w:rPr>
        <w:pict>
          <v:shape id="_x0000_s158323" type="#_x0000_t75" style="position:absolute;left:0;text-align:left;margin-left:18pt;margin-top:252.4pt;width:.55pt;height:.35pt;z-index:-250219520">
            <v:imagedata r:id="rId11" o:title="未标题-2" blacklevel=".5"/>
          </v:shape>
        </w:pict>
      </w:r>
      <w:r>
        <w:rPr>
          <w:noProof/>
          <w:vanish/>
        </w:rPr>
        <w:pict>
          <v:shape id="_x0000_s158322" type="#_x0000_t75" style="position:absolute;left:0;text-align:left;margin-left:18pt;margin-top:369.4pt;width:.55pt;height:.35pt;z-index:-250220544">
            <v:imagedata r:id="rId11" o:title="未标题-2" blacklevel=".5"/>
          </v:shape>
        </w:pict>
      </w:r>
      <w:r>
        <w:rPr>
          <w:noProof/>
          <w:vanish/>
        </w:rPr>
        <w:pict>
          <v:shape id="_x0000_s158309" type="#_x0000_t75" style="position:absolute;left:0;text-align:left;margin-left:198pt;margin-top:15.6pt;width:.55pt;height:.35pt;z-index:-250233856">
            <v:imagedata r:id="rId11" o:title="未标题-2" blacklevel=".5"/>
          </v:shape>
        </w:pict>
      </w:r>
      <w:r>
        <w:rPr>
          <w:noProof/>
          <w:vanish/>
        </w:rPr>
        <w:pict>
          <v:shape id="_x0000_s158308" type="#_x0000_t75" style="position:absolute;left:0;text-align:left;margin-left:18pt;margin-top:132.6pt;width:.55pt;height:.35pt;z-index:-250234880">
            <v:imagedata r:id="rId11" o:title="未标题-2" blacklevel=".5"/>
          </v:shape>
        </w:pict>
      </w:r>
      <w:r>
        <w:rPr>
          <w:noProof/>
          <w:vanish/>
        </w:rPr>
        <w:pict>
          <v:shape id="_x0000_s158307" type="#_x0000_t75" style="position:absolute;left:0;text-align:left;margin-left:198pt;margin-top:132.6pt;width:.55pt;height:.35pt;z-index:-250235904">
            <v:imagedata r:id="rId11" o:title="未标题-2" blacklevel=".5"/>
          </v:shape>
        </w:pict>
      </w:r>
      <w:r>
        <w:rPr>
          <w:noProof/>
          <w:vanish/>
        </w:rPr>
        <w:pict>
          <v:shape id="_x0000_s158306" type="#_x0000_t75" style="position:absolute;left:0;text-align:left;margin-left:198pt;margin-top:249.6pt;width:.55pt;height:.35pt;z-index:-250236928">
            <v:imagedata r:id="rId11" o:title="未标题-2" blacklevel=".5"/>
          </v:shape>
        </w:pict>
      </w:r>
      <w:r>
        <w:rPr>
          <w:noProof/>
          <w:vanish/>
        </w:rPr>
        <w:pict>
          <v:shape id="_x0000_s158305" type="#_x0000_t75" style="position:absolute;left:0;text-align:left;margin-left:198.55pt;margin-top:366.6pt;width:.55pt;height:.35pt;z-index:-250237952">
            <v:imagedata r:id="rId11" o:title="未标题-2" blacklevel=".5"/>
          </v:shape>
        </w:pict>
      </w:r>
      <w:r>
        <w:rPr>
          <w:noProof/>
          <w:vanish/>
        </w:rPr>
        <w:pict>
          <v:shape id="_x0000_s158304" type="#_x0000_t75" style="position:absolute;left:0;text-align:left;margin-left:18pt;margin-top:486.4pt;width:.55pt;height:.35pt;z-index:-250238976">
            <v:imagedata r:id="rId11" o:title="未标题-2" blacklevel=".5"/>
          </v:shape>
        </w:pict>
      </w:r>
      <w:r>
        <w:rPr>
          <w:noProof/>
          <w:vanish/>
        </w:rPr>
        <w:pict>
          <v:shape id="_x0000_s158303" type="#_x0000_t75" style="position:absolute;left:0;text-align:left;margin-left:18pt;margin-top:252.4pt;width:.55pt;height:.35pt;z-index:-250240000">
            <v:imagedata r:id="rId11" o:title="未标题-2" blacklevel=".5"/>
          </v:shape>
        </w:pict>
      </w:r>
      <w:r>
        <w:rPr>
          <w:noProof/>
          <w:vanish/>
        </w:rPr>
        <w:pict>
          <v:shape id="_x0000_s158302" type="#_x0000_t75" style="position:absolute;left:0;text-align:left;margin-left:18pt;margin-top:369.4pt;width:.55pt;height:.35pt;z-index:-250241024">
            <v:imagedata r:id="rId11" o:title="未标题-2" blacklevel=".5"/>
          </v:shape>
        </w:pict>
      </w:r>
      <w:r>
        <w:rPr>
          <w:noProof/>
          <w:vanish/>
        </w:rPr>
        <w:pict>
          <v:shape id="_x0000_s158311" type="#_x0000_t75" style="position:absolute;left:0;text-align:left;margin-left:198.55pt;margin-top:483.6pt;width:.55pt;height:.35pt;z-index:-250231808">
            <v:imagedata r:id="rId11" o:title="未标题-2" blacklevel=".5"/>
          </v:shape>
        </w:pict>
      </w:r>
      <w:r>
        <w:rPr>
          <w:noProof/>
          <w:vanish/>
        </w:rPr>
        <w:pict>
          <v:shape id="_x0000_s158310" type="#_x0000_t75" style="position:absolute;left:0;text-align:left;margin-left:18pt;margin-top:15.6pt;width:.55pt;height:.35pt;z-index:-250232832">
            <v:imagedata r:id="rId11" o:title="未标题-2" grayscale="t" bilevel="t"/>
          </v:shape>
        </w:pict>
      </w:r>
      <w:r>
        <w:rPr>
          <w:noProof/>
          <w:vanish/>
        </w:rPr>
        <w:pict>
          <v:group id="_x0000_s158291" style="position:absolute;left:0;text-align:left;margin-left:18pt;margin-top:31.2pt;width:181.1pt;height:471.15pt;z-index:-250242048" coordorigin="2157,2688" coordsize="3622,9423">
            <v:shape id="_x0000_s158292" type="#_x0000_t75" style="position:absolute;left:2157;top:9764;width:11;height:7">
              <v:imagedata r:id="rId11" o:title="未标题-2" blacklevel=".5"/>
            </v:shape>
            <v:shape id="_x0000_s158293" type="#_x0000_t75" style="position:absolute;left:2157;top:7424;width:11;height:7">
              <v:imagedata r:id="rId11" o:title="未标题-2" blacklevel=".5"/>
            </v:shape>
            <v:shape id="_x0000_s158294" type="#_x0000_t75" style="position:absolute;left:2157;top:12104;width:11;height:7">
              <v:imagedata r:id="rId11" o:title="未标题-2" blacklevel=".5"/>
            </v:shape>
            <v:shape id="_x0000_s158295" type="#_x0000_t75" style="position:absolute;left:5768;top:9708;width:11;height:7">
              <v:imagedata r:id="rId11" o:title="未标题-2" blacklevel=".5"/>
            </v:shape>
            <v:shape id="_x0000_s158296" type="#_x0000_t75" style="position:absolute;left:5757;top:7368;width:11;height:7">
              <v:imagedata r:id="rId11" o:title="未标题-2" blacklevel=".5"/>
            </v:shape>
            <v:shape id="_x0000_s158297" type="#_x0000_t75" style="position:absolute;left:5757;top:5028;width:11;height:7">
              <v:imagedata r:id="rId11" o:title="未标题-2" blacklevel=".5"/>
            </v:shape>
            <v:shape id="_x0000_s158298" type="#_x0000_t75" style="position:absolute;left:2157;top:5028;width:11;height:7">
              <v:imagedata r:id="rId11" o:title="未标题-2" blacklevel=".5"/>
            </v:shape>
            <v:shape id="_x0000_s158299" type="#_x0000_t75" style="position:absolute;left:5757;top:2688;width:11;height:7">
              <v:imagedata r:id="rId11" o:title="未标题-2" blacklevel=".5"/>
            </v:shape>
            <v:shape id="_x0000_s158300" type="#_x0000_t75" style="position:absolute;left:2157;top:2688;width:11;height:7">
              <v:imagedata r:id="rId11" o:title="未标题-2" grayscale="t" bilevel="t"/>
            </v:shape>
            <v:shape id="_x0000_s158301"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rPr>
          <w:rFonts w:hint="eastAsia"/>
        </w:rPr>
      </w:pPr>
    </w:p>
    <w:p w:rsidR="00662D22" w:rsidRPr="00640BFA" w:rsidRDefault="00662D22" w:rsidP="00662D22">
      <w:pPr>
        <w:rPr>
          <w:rFonts w:hint="eastAsia"/>
        </w:rPr>
      </w:pPr>
    </w:p>
    <w:p w:rsidR="004A1705" w:rsidRDefault="004A1705" w:rsidP="004A1705">
      <w:pPr>
        <w:rPr>
          <w:rFonts w:ascii="宋体" w:hAnsi="宋体" w:hint="eastAsia"/>
        </w:rPr>
      </w:pPr>
    </w:p>
    <w:p w:rsidR="004A1705" w:rsidRDefault="004A1705" w:rsidP="004A1705">
      <w:pPr>
        <w:rPr>
          <w:rFonts w:ascii="宋体" w:hAnsi="宋体" w:hint="eastAsia"/>
        </w:rPr>
      </w:pPr>
      <w:r>
        <w:rPr>
          <w:rFonts w:ascii="宋体" w:hAnsi="宋体" w:hint="eastAsia"/>
        </w:rPr>
        <w:lastRenderedPageBreak/>
        <w:t xml:space="preserve">   （2）某同学利用电压表和电阻箱测定干电池的电动势和内阻，使用的器材还包括定值电阻（</w:t>
      </w:r>
      <w:r w:rsidRPr="00BB7FC3">
        <w:rPr>
          <w:rFonts w:ascii="宋体" w:hAnsi="宋体"/>
          <w:position w:val="-12"/>
        </w:rPr>
        <w:object w:dxaOrig="300" w:dyaOrig="360">
          <v:shape id="_x0000_i1030" type="#_x0000_t75" alt="高考资源网( www.ks5u.com)，中国最大的高考网站，您身边的高考专家。" style="width:15.05pt;height:18.15pt" o:ole="">
            <v:imagedata r:id="rId21" o:title=""/>
          </v:shape>
          <o:OLEObject Type="Embed" ProgID="Equation.DSMT4" ShapeID="_x0000_i1030" DrawAspect="Content" ObjectID="_1804090419" r:id="rId22"/>
        </w:object>
      </w:r>
      <w:r>
        <w:rPr>
          <w:rFonts w:ascii="宋体" w:hAnsi="宋体" w:hint="eastAsia"/>
        </w:rPr>
        <w:t>=5</w:t>
      </w:r>
      <w:r w:rsidRPr="00BB7FC3">
        <w:rPr>
          <w:rFonts w:ascii="宋体" w:hAnsi="宋体"/>
          <w:position w:val="-4"/>
        </w:rPr>
        <w:object w:dxaOrig="260" w:dyaOrig="260">
          <v:shape id="_x0000_i1031" type="#_x0000_t75" alt="高考资源网( www.ks5u.com)，中国最大的高考网站，您身边的高考专家。" style="width:13.15pt;height:13.15pt" o:ole="">
            <v:imagedata r:id="rId23" o:title=""/>
          </v:shape>
          <o:OLEObject Type="Embed" ProgID="Equation.DSMT4" ShapeID="_x0000_i1031" DrawAspect="Content" ObjectID="_1804090420" r:id="rId24"/>
        </w:object>
      </w:r>
      <w:r>
        <w:rPr>
          <w:rFonts w:ascii="宋体" w:hAnsi="宋体" w:hint="eastAsia"/>
        </w:rPr>
        <w:t>）一个，开关两个，导线若干，实验原理图如图14(a).</w:t>
      </w:r>
    </w:p>
    <w:p w:rsidR="004A1705" w:rsidRDefault="004A1705" w:rsidP="004A1705">
      <w:pPr>
        <w:rPr>
          <w:rFonts w:ascii="宋体" w:hAnsi="宋体" w:hint="eastAsia"/>
        </w:rPr>
      </w:pPr>
      <w:r>
        <w:rPr>
          <w:rFonts w:ascii="宋体" w:hAnsi="宋体" w:hint="eastAsia"/>
        </w:rPr>
        <w:t xml:space="preserve">        ①在图14（b）的实物图中，已正确连接了部分电路，请完成余下电路的连接。</w:t>
      </w:r>
    </w:p>
    <w:p w:rsidR="004A1705" w:rsidRDefault="004A1705" w:rsidP="004A1705">
      <w:pPr>
        <w:rPr>
          <w:rFonts w:ascii="宋体" w:hAnsi="宋体" w:hint="eastAsia"/>
        </w:rPr>
      </w:pPr>
      <w:r>
        <w:rPr>
          <w:rFonts w:ascii="宋体" w:hAnsi="宋体" w:hint="eastAsia"/>
        </w:rPr>
        <w:t xml:space="preserve">        ②请完成下列主要实验步骤；</w:t>
      </w:r>
    </w:p>
    <w:p w:rsidR="004A1705" w:rsidRDefault="004A1705" w:rsidP="004A1705">
      <w:pPr>
        <w:numPr>
          <w:ilvl w:val="0"/>
          <w:numId w:val="7"/>
        </w:numPr>
        <w:tabs>
          <w:tab w:val="clear" w:pos="1305"/>
          <w:tab w:val="num" w:pos="540"/>
        </w:tabs>
        <w:ind w:left="540" w:firstLine="720"/>
        <w:rPr>
          <w:rFonts w:ascii="宋体" w:hAnsi="宋体" w:hint="eastAsia"/>
        </w:rPr>
      </w:pPr>
      <w:r>
        <w:rPr>
          <w:rFonts w:ascii="宋体" w:hAnsi="宋体" w:hint="eastAsia"/>
        </w:rPr>
        <w:t>检查并调节电压表指针指零；调节电阻箱，示数如图14（c</w:t>
      </w:r>
      <w:r>
        <w:rPr>
          <w:rFonts w:ascii="宋体" w:hAnsi="宋体"/>
        </w:rPr>
        <w:t>）</w:t>
      </w:r>
      <w:r>
        <w:rPr>
          <w:rFonts w:ascii="宋体" w:hAnsi="宋体" w:hint="eastAsia"/>
        </w:rPr>
        <w:t>所示，读得电阻值是____________;</w:t>
      </w:r>
    </w:p>
    <w:p w:rsidR="004A1705" w:rsidRPr="00F879EF" w:rsidRDefault="004A1705" w:rsidP="004A1705">
      <w:pPr>
        <w:numPr>
          <w:ilvl w:val="0"/>
          <w:numId w:val="7"/>
        </w:numPr>
        <w:rPr>
          <w:rFonts w:hint="eastAsia"/>
        </w:rPr>
      </w:pPr>
      <w:r>
        <w:rPr>
          <w:rFonts w:ascii="宋体" w:hAnsi="宋体" w:hint="eastAsia"/>
        </w:rPr>
        <w:t>将开关</w:t>
      </w:r>
      <w:r w:rsidRPr="00BB7FC3">
        <w:rPr>
          <w:rFonts w:ascii="宋体" w:hAnsi="宋体"/>
          <w:position w:val="-12"/>
        </w:rPr>
        <w:object w:dxaOrig="220" w:dyaOrig="360">
          <v:shape id="_x0000_i1032" type="#_x0000_t75" alt="高考资源网( www.ks5u.com)，中国最大的高考网站，您身边的高考专家。" style="width:10.95pt;height:18.15pt" o:ole="">
            <v:imagedata r:id="rId25" o:title=""/>
          </v:shape>
          <o:OLEObject Type="Embed" ProgID="Equation.DSMT4" ShapeID="_x0000_i1032" DrawAspect="Content" ObjectID="_1804090421" r:id="rId26"/>
        </w:object>
      </w:r>
      <w:r>
        <w:rPr>
          <w:rFonts w:ascii="宋体" w:hAnsi="宋体" w:hint="eastAsia"/>
        </w:rPr>
        <w:t>闭合，开关</w:t>
      </w:r>
      <w:r w:rsidRPr="00BB7FC3">
        <w:rPr>
          <w:rFonts w:ascii="宋体" w:hAnsi="宋体"/>
          <w:position w:val="-12"/>
        </w:rPr>
        <w:object w:dxaOrig="240" w:dyaOrig="360">
          <v:shape id="_x0000_i1033" type="#_x0000_t75" alt="高考资源网( www.ks5u.com)，中国最大的高考网站，您身边的高考专家。" style="width:11.9pt;height:18.15pt" o:ole="">
            <v:imagedata r:id="rId27" o:title=""/>
          </v:shape>
          <o:OLEObject Type="Embed" ProgID="Equation.DSMT4" ShapeID="_x0000_i1033" DrawAspect="Content" ObjectID="_1804090422" r:id="rId28"/>
        </w:object>
      </w:r>
      <w:r>
        <w:rPr>
          <w:rFonts w:ascii="宋体" w:hAnsi="宋体" w:hint="eastAsia"/>
        </w:rPr>
        <w:t>断开，电压表的示数是1.49V；</w:t>
      </w:r>
    </w:p>
    <w:p w:rsidR="004A1705" w:rsidRPr="00F879EF" w:rsidRDefault="004A1705" w:rsidP="004A1705">
      <w:pPr>
        <w:numPr>
          <w:ilvl w:val="0"/>
          <w:numId w:val="7"/>
        </w:numPr>
        <w:rPr>
          <w:rFonts w:hint="eastAsia"/>
        </w:rPr>
      </w:pPr>
      <w:r>
        <w:rPr>
          <w:rFonts w:ascii="宋体" w:hAnsi="宋体" w:hint="eastAsia"/>
        </w:rPr>
        <w:t>将开关</w:t>
      </w:r>
      <w:r w:rsidRPr="00BB7FC3">
        <w:rPr>
          <w:rFonts w:ascii="宋体" w:hAnsi="宋体"/>
          <w:position w:val="-12"/>
        </w:rPr>
        <w:object w:dxaOrig="240" w:dyaOrig="360">
          <v:shape id="_x0000_i1034" type="#_x0000_t75" alt="高考资源网( www.ks5u.com)，中国最大的高考网站，您身边的高考专家。" style="width:11.9pt;height:18.15pt" o:ole="">
            <v:imagedata r:id="rId27" o:title=""/>
          </v:shape>
          <o:OLEObject Type="Embed" ProgID="Equation.DSMT4" ShapeID="_x0000_i1034" DrawAspect="Content" ObjectID="_1804090423" r:id="rId29"/>
        </w:object>
      </w:r>
      <w:r>
        <w:rPr>
          <w:rFonts w:ascii="宋体" w:hAnsi="宋体" w:hint="eastAsia"/>
        </w:rPr>
        <w:t xml:space="preserve"> _______,电压表的示数是1.16V；断开开关</w:t>
      </w:r>
      <w:r w:rsidRPr="00BB7FC3">
        <w:rPr>
          <w:rFonts w:ascii="宋体" w:hAnsi="宋体"/>
          <w:position w:val="-12"/>
        </w:rPr>
        <w:object w:dxaOrig="220" w:dyaOrig="360">
          <v:shape id="_x0000_i1035" type="#_x0000_t75" alt="高考资源网( www.ks5u.com)，中国最大的高考网站，您身边的高考专家。" style="width:10.95pt;height:18.15pt" o:ole="">
            <v:imagedata r:id="rId25" o:title=""/>
          </v:shape>
          <o:OLEObject Type="Embed" ProgID="Equation.DSMT4" ShapeID="_x0000_i1035" DrawAspect="Content" ObjectID="_1804090424" r:id="rId30"/>
        </w:object>
      </w:r>
      <w:r>
        <w:rPr>
          <w:rFonts w:ascii="宋体" w:hAnsi="宋体" w:hint="eastAsia"/>
        </w:rPr>
        <w:t xml:space="preserve"> 。</w:t>
      </w:r>
    </w:p>
    <w:p w:rsidR="004A1705" w:rsidRDefault="004A1705" w:rsidP="004A1705">
      <w:pPr>
        <w:rPr>
          <w:rFonts w:ascii="宋体" w:hAnsi="宋体" w:hint="eastAsia"/>
        </w:rPr>
      </w:pPr>
      <w:r>
        <w:rPr>
          <w:rFonts w:ascii="宋体" w:hAnsi="宋体" w:hint="eastAsia"/>
        </w:rPr>
        <w:t xml:space="preserve">        ③使用测得的数据，计算出干电池的内阻是_______（计算结果保留二位有效数字）。</w:t>
      </w:r>
    </w:p>
    <w:p w:rsidR="004A1705" w:rsidRDefault="004A1705" w:rsidP="004A1705">
      <w:pPr>
        <w:rPr>
          <w:rFonts w:ascii="宋体" w:hAnsi="宋体" w:hint="eastAsia"/>
        </w:rPr>
      </w:pPr>
      <w:r>
        <w:rPr>
          <w:noProof/>
        </w:rPr>
        <w:pict>
          <v:shape id="_x0000_s157618" type="#_x0000_t75" alt="高考资源网( www.ks5u.com)，中国最大的高考网站，您身边的高考专家。" style="position:absolute;left:0;text-align:left;margin-left:108pt;margin-top:23.3pt;width:306.75pt;height:187.5pt;z-index:252497920">
            <v:imagedata r:id="rId31" o:title="" gain="74473f" blacklevel="1966f"/>
            <w10:wrap type="square"/>
          </v:shape>
        </w:pict>
      </w:r>
      <w:r>
        <w:rPr>
          <w:rFonts w:ascii="宋体" w:hAnsi="宋体" w:hint="eastAsia"/>
        </w:rPr>
        <w:t xml:space="preserve">        ④由于所有电压表不是理想电压表，所以测得的电动势比实际值偏_________(填“大”或“小”)。</w:t>
      </w:r>
    </w:p>
    <w:p w:rsidR="004A1705" w:rsidRDefault="004A1705" w:rsidP="004A1705">
      <w:pPr>
        <w:rPr>
          <w:rFonts w:ascii="宋体" w:hAnsi="宋体" w:hint="eastAsia"/>
        </w:rPr>
      </w:pPr>
    </w:p>
    <w:p w:rsidR="004A1705" w:rsidRDefault="004A1705" w:rsidP="004A1705">
      <w:pPr>
        <w:rPr>
          <w:rFonts w:ascii="宋体" w:hAnsi="宋体" w:hint="eastAsia"/>
        </w:rPr>
      </w:pPr>
    </w:p>
    <w:p w:rsidR="004A1705" w:rsidRDefault="004A1705" w:rsidP="004A1705">
      <w:pPr>
        <w:rPr>
          <w:rFonts w:ascii="宋体" w:hAnsi="宋体" w:hint="eastAsia"/>
        </w:rPr>
      </w:pPr>
    </w:p>
    <w:p w:rsidR="004A1705" w:rsidRDefault="004A1705" w:rsidP="004A1705">
      <w:pPr>
        <w:rPr>
          <w:rFonts w:ascii="宋体" w:hAnsi="宋体" w:hint="eastAsia"/>
        </w:rPr>
      </w:pPr>
    </w:p>
    <w:p w:rsidR="004A1705" w:rsidRDefault="004A1705" w:rsidP="004A1705">
      <w:pPr>
        <w:rPr>
          <w:rFonts w:ascii="宋体" w:hAnsi="宋体" w:hint="eastAsia"/>
        </w:rPr>
      </w:pPr>
    </w:p>
    <w:p w:rsidR="004A1705" w:rsidRDefault="004A1705" w:rsidP="004A1705">
      <w:pPr>
        <w:rPr>
          <w:rFonts w:ascii="宋体" w:hAnsi="宋体" w:hint="eastAsia"/>
        </w:rPr>
      </w:pPr>
    </w:p>
    <w:p w:rsidR="004A1705" w:rsidRDefault="004A1705" w:rsidP="004A1705">
      <w:pPr>
        <w:rPr>
          <w:rFonts w:ascii="宋体" w:hAnsi="宋体" w:hint="eastAsia"/>
        </w:rPr>
      </w:pPr>
    </w:p>
    <w:p w:rsidR="004A1705" w:rsidRDefault="004A1705" w:rsidP="004A1705">
      <w:pPr>
        <w:rPr>
          <w:rFonts w:ascii="宋体" w:hAnsi="宋体" w:hint="eastAsia"/>
        </w:rPr>
      </w:pPr>
    </w:p>
    <w:p w:rsidR="004A1705" w:rsidRDefault="004A1705" w:rsidP="004A1705">
      <w:pPr>
        <w:rPr>
          <w:rFonts w:ascii="宋体" w:hAnsi="宋体" w:hint="eastAsia"/>
        </w:rPr>
      </w:pPr>
    </w:p>
    <w:p w:rsidR="004A1705" w:rsidRDefault="004A1705" w:rsidP="004A1705">
      <w:pPr>
        <w:rPr>
          <w:rFonts w:ascii="宋体" w:hAnsi="宋体" w:hint="eastAsia"/>
        </w:rPr>
      </w:pP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138" type="#_x0000_t75" style="position:absolute;left:0;text-align:left;margin-left:198.55pt;margin-top:499.2pt;width:.55pt;height:.35pt;z-index:-250378240">
            <v:imagedata r:id="rId11" o:title="未标题-2" blacklevel=".5"/>
          </v:shape>
        </w:pict>
      </w:r>
      <w:r>
        <w:rPr>
          <w:noProof/>
          <w:vanish/>
        </w:rPr>
        <w:pict>
          <v:shape id="_x0000_s158137" type="#_x0000_t75" style="position:absolute;left:0;text-align:left;margin-left:18pt;margin-top:31.2pt;width:.55pt;height:.35pt;z-index:-250379264">
            <v:imagedata r:id="rId11" o:title="未标题-2" grayscale="t" bilevel="t"/>
          </v:shape>
        </w:pict>
      </w:r>
      <w:r>
        <w:rPr>
          <w:noProof/>
          <w:vanish/>
        </w:rPr>
        <w:pict>
          <v:shape id="_x0000_s158136" type="#_x0000_t75" style="position:absolute;left:0;text-align:left;margin-left:198pt;margin-top:31.2pt;width:.55pt;height:.35pt;z-index:-250380288">
            <v:imagedata r:id="rId11" o:title="未标题-2" blacklevel=".5"/>
          </v:shape>
        </w:pict>
      </w:r>
      <w:r>
        <w:rPr>
          <w:noProof/>
          <w:vanish/>
        </w:rPr>
        <w:pict>
          <v:shape id="_x0000_s158135" type="#_x0000_t75" style="position:absolute;left:0;text-align:left;margin-left:18pt;margin-top:148.2pt;width:.55pt;height:.35pt;z-index:-250381312">
            <v:imagedata r:id="rId11" o:title="未标题-2" blacklevel=".5"/>
          </v:shape>
        </w:pict>
      </w:r>
      <w:r>
        <w:rPr>
          <w:noProof/>
          <w:vanish/>
        </w:rPr>
        <w:pict>
          <v:shape id="_x0000_s158134" type="#_x0000_t75" style="position:absolute;left:0;text-align:left;margin-left:198pt;margin-top:148.2pt;width:.55pt;height:.35pt;z-index:-250382336">
            <v:imagedata r:id="rId11" o:title="未标题-2" blacklevel=".5"/>
          </v:shape>
        </w:pict>
      </w:r>
      <w:r>
        <w:rPr>
          <w:noProof/>
          <w:vanish/>
        </w:rPr>
        <w:pict>
          <v:shape id="_x0000_s158133" type="#_x0000_t75" style="position:absolute;left:0;text-align:left;margin-left:198pt;margin-top:265.2pt;width:.55pt;height:.35pt;z-index:-250383360">
            <v:imagedata r:id="rId11" o:title="未标题-2" blacklevel=".5"/>
          </v:shape>
        </w:pict>
      </w:r>
      <w:r>
        <w:rPr>
          <w:noProof/>
          <w:vanish/>
        </w:rPr>
        <w:pict>
          <v:shape id="_x0000_s158132" type="#_x0000_t75" style="position:absolute;left:0;text-align:left;margin-left:198.55pt;margin-top:382.2pt;width:.55pt;height:.35pt;z-index:-250384384">
            <v:imagedata r:id="rId11" o:title="未标题-2" blacklevel=".5"/>
          </v:shape>
        </w:pict>
      </w:r>
      <w:r>
        <w:rPr>
          <w:noProof/>
          <w:vanish/>
        </w:rPr>
        <w:pict>
          <v:shape id="_x0000_s158131" type="#_x0000_t75" style="position:absolute;left:0;text-align:left;margin-left:18pt;margin-top:502pt;width:.55pt;height:.35pt;z-index:-250385408">
            <v:imagedata r:id="rId11" o:title="未标题-2" blacklevel=".5"/>
          </v:shape>
        </w:pict>
      </w:r>
      <w:r>
        <w:rPr>
          <w:noProof/>
          <w:vanish/>
        </w:rPr>
        <w:pict>
          <v:shape id="_x0000_s158130" type="#_x0000_t75" style="position:absolute;left:0;text-align:left;margin-left:18pt;margin-top:268pt;width:.55pt;height:.35pt;z-index:-250386432">
            <v:imagedata r:id="rId11" o:title="未标题-2" blacklevel=".5"/>
          </v:shape>
        </w:pict>
      </w:r>
      <w:r>
        <w:rPr>
          <w:noProof/>
          <w:vanish/>
        </w:rPr>
        <w:pict>
          <v:shape id="_x0000_s158129" type="#_x0000_t75" style="position:absolute;left:0;text-align:left;margin-left:18pt;margin-top:385pt;width:.55pt;height:.35pt;z-index:-250387456">
            <v:imagedata r:id="rId11" o:title="未标题-2" blacklevel=".5"/>
          </v:shape>
        </w:pict>
      </w:r>
      <w:r>
        <w:rPr>
          <w:noProof/>
          <w:vanish/>
        </w:rPr>
        <w:pict>
          <v:shape id="_x0000_s158158" type="#_x0000_t75" style="position:absolute;left:0;text-align:left;margin-left:210.55pt;margin-top:511.15pt;width:.55pt;height:.4pt;z-index:-250357760">
            <v:imagedata r:id="rId11" o:title="未标题-2" blacklevel=".5"/>
          </v:shape>
        </w:pict>
      </w:r>
      <w:r>
        <w:rPr>
          <w:noProof/>
          <w:vanish/>
        </w:rPr>
        <w:pict>
          <v:shape id="_x0000_s158157" type="#_x0000_t75" style="position:absolute;left:0;text-align:left;margin-left:36pt;margin-top:39pt;width:.55pt;height:.35pt;z-index:-250358784">
            <v:imagedata r:id="rId11" o:title="未标题-2" grayscale="t" bilevel="t"/>
          </v:shape>
        </w:pict>
      </w:r>
      <w:r>
        <w:rPr>
          <w:noProof/>
          <w:vanish/>
        </w:rPr>
        <w:pict>
          <v:shape id="_x0000_s158156" type="#_x0000_t75" style="position:absolute;left:0;text-align:left;margin-left:210.05pt;margin-top:39pt;width:.5pt;height:.35pt;z-index:-250359808">
            <v:imagedata r:id="rId11" o:title="未标题-2" blacklevel=".5"/>
          </v:shape>
        </w:pict>
      </w:r>
      <w:r>
        <w:rPr>
          <w:noProof/>
          <w:vanish/>
        </w:rPr>
        <w:pict>
          <v:shape id="_x0000_s158155" type="#_x0000_t75" style="position:absolute;left:0;text-align:left;margin-left:36pt;margin-top:157.05pt;width:.55pt;height:.35pt;z-index:-250360832">
            <v:imagedata r:id="rId11" o:title="未标题-2" blacklevel=".5"/>
          </v:shape>
        </w:pict>
      </w:r>
      <w:r>
        <w:rPr>
          <w:noProof/>
          <w:vanish/>
        </w:rPr>
        <w:pict>
          <v:shape id="_x0000_s158154" type="#_x0000_t75" style="position:absolute;left:0;text-align:left;margin-left:210.05pt;margin-top:157.05pt;width:.5pt;height:.35pt;z-index:-250361856">
            <v:imagedata r:id="rId11" o:title="未标题-2" blacklevel=".5"/>
          </v:shape>
        </w:pict>
      </w:r>
      <w:r>
        <w:rPr>
          <w:noProof/>
          <w:vanish/>
        </w:rPr>
        <w:pict>
          <v:shape id="_x0000_s158153" type="#_x0000_t75" style="position:absolute;left:0;text-align:left;margin-left:210.05pt;margin-top:275.1pt;width:.5pt;height:.35pt;z-index:-250362880">
            <v:imagedata r:id="rId11" o:title="未标题-2" blacklevel=".5"/>
          </v:shape>
        </w:pict>
      </w:r>
      <w:r>
        <w:rPr>
          <w:noProof/>
          <w:vanish/>
        </w:rPr>
        <w:pict>
          <v:shape id="_x0000_s158152" type="#_x0000_t75" style="position:absolute;left:0;text-align:left;margin-left:210.55pt;margin-top:393.15pt;width:.55pt;height:.35pt;z-index:-250363904">
            <v:imagedata r:id="rId11" o:title="未标题-2" blacklevel=".5"/>
          </v:shape>
        </w:pict>
      </w:r>
      <w:r>
        <w:rPr>
          <w:noProof/>
          <w:vanish/>
        </w:rPr>
        <w:pict>
          <v:shape id="_x0000_s158151" type="#_x0000_t75" style="position:absolute;left:0;text-align:left;margin-left:36pt;margin-top:514pt;width:.55pt;height:.35pt;z-index:-250364928">
            <v:imagedata r:id="rId11" o:title="未标题-2" blacklevel=".5"/>
          </v:shape>
        </w:pict>
      </w:r>
      <w:r>
        <w:rPr>
          <w:noProof/>
          <w:vanish/>
        </w:rPr>
        <w:pict>
          <v:shape id="_x0000_s158150" type="#_x0000_t75" style="position:absolute;left:0;text-align:left;margin-left:36pt;margin-top:277.9pt;width:.55pt;height:.35pt;z-index:-250365952">
            <v:imagedata r:id="rId11" o:title="未标题-2" blacklevel=".5"/>
          </v:shape>
        </w:pict>
      </w:r>
      <w:r>
        <w:rPr>
          <w:noProof/>
          <w:vanish/>
        </w:rPr>
        <w:pict>
          <v:shape id="_x0000_s158149" type="#_x0000_t75" style="position:absolute;left:0;text-align:left;margin-left:36pt;margin-top:395.95pt;width:.55pt;height:.35pt;z-index:-250366976">
            <v:imagedata r:id="rId11" o:title="未标题-2" blacklevel=".5"/>
          </v:shape>
        </w:pict>
      </w:r>
      <w:r>
        <w:rPr>
          <w:noProof/>
          <w:vanish/>
        </w:rPr>
        <w:pict>
          <v:shape id="_x0000_s158167" type="#_x0000_t75" style="position:absolute;left:0;text-align:left;margin-left:30pt;margin-top:27.6pt;width:.55pt;height:.35pt;z-index:-250348544">
            <v:imagedata r:id="rId11" o:title="未标题-2" grayscale="t" bilevel="t"/>
          </v:shape>
        </w:pict>
      </w:r>
      <w:r>
        <w:rPr>
          <w:noProof/>
          <w:vanish/>
        </w:rPr>
        <w:pict>
          <v:shape id="_x0000_s158166" type="#_x0000_t75" style="position:absolute;left:0;text-align:left;margin-left:210pt;margin-top:27.6pt;width:.55pt;height:.35pt;z-index:-250349568">
            <v:imagedata r:id="rId11" o:title="未标题-2" blacklevel=".5"/>
          </v:shape>
        </w:pict>
      </w:r>
      <w:r>
        <w:rPr>
          <w:noProof/>
          <w:vanish/>
        </w:rPr>
        <w:pict>
          <v:shape id="_x0000_s158165" type="#_x0000_t75" style="position:absolute;left:0;text-align:left;margin-left:30pt;margin-top:144.6pt;width:.55pt;height:.35pt;z-index:-250350592">
            <v:imagedata r:id="rId11" o:title="未标题-2" blacklevel=".5"/>
          </v:shape>
        </w:pict>
      </w:r>
      <w:r>
        <w:rPr>
          <w:noProof/>
          <w:vanish/>
        </w:rPr>
        <w:pict>
          <v:shape id="_x0000_s158164" type="#_x0000_t75" style="position:absolute;left:0;text-align:left;margin-left:210pt;margin-top:144.6pt;width:.55pt;height:.35pt;z-index:-250351616">
            <v:imagedata r:id="rId11" o:title="未标题-2" blacklevel=".5"/>
          </v:shape>
        </w:pict>
      </w:r>
      <w:r>
        <w:rPr>
          <w:noProof/>
          <w:vanish/>
        </w:rPr>
        <w:pict>
          <v:shape id="_x0000_s158163" type="#_x0000_t75" style="position:absolute;left:0;text-align:left;margin-left:210pt;margin-top:261.6pt;width:.55pt;height:.35pt;z-index:-250352640">
            <v:imagedata r:id="rId11" o:title="未标题-2" blacklevel=".5"/>
          </v:shape>
        </w:pict>
      </w:r>
      <w:r>
        <w:rPr>
          <w:noProof/>
          <w:vanish/>
        </w:rPr>
        <w:pict>
          <v:shape id="_x0000_s158162" type="#_x0000_t75" style="position:absolute;left:0;text-align:left;margin-left:210.55pt;margin-top:378.6pt;width:.55pt;height:.35pt;z-index:-250353664">
            <v:imagedata r:id="rId11" o:title="未标题-2" blacklevel=".5"/>
          </v:shape>
        </w:pict>
      </w:r>
      <w:r>
        <w:rPr>
          <w:noProof/>
          <w:vanish/>
        </w:rPr>
        <w:pict>
          <v:shape id="_x0000_s158161" type="#_x0000_t75" style="position:absolute;left:0;text-align:left;margin-left:30pt;margin-top:498.4pt;width:.55pt;height:.35pt;z-index:-250354688">
            <v:imagedata r:id="rId11" o:title="未标题-2" blacklevel=".5"/>
          </v:shape>
        </w:pict>
      </w:r>
      <w:r>
        <w:rPr>
          <w:noProof/>
          <w:vanish/>
        </w:rPr>
        <w:pict>
          <v:shape id="_x0000_s158160" type="#_x0000_t75" style="position:absolute;left:0;text-align:left;margin-left:30pt;margin-top:264.4pt;width:.55pt;height:.35pt;z-index:-250355712">
            <v:imagedata r:id="rId11" o:title="未标题-2" blacklevel=".5"/>
          </v:shape>
        </w:pict>
      </w:r>
      <w:r>
        <w:rPr>
          <w:noProof/>
          <w:vanish/>
        </w:rPr>
        <w:pict>
          <v:shape id="_x0000_s158159" type="#_x0000_t75" style="position:absolute;left:0;text-align:left;margin-left:30pt;margin-top:381.4pt;width:.55pt;height:.35pt;z-index:-250356736">
            <v:imagedata r:id="rId11" o:title="未标题-2" blacklevel=".5"/>
          </v:shape>
        </w:pict>
      </w:r>
      <w:r>
        <w:rPr>
          <w:noProof/>
          <w:vanish/>
        </w:rPr>
        <w:pict>
          <v:shape id="_x0000_s158168" type="#_x0000_t75" style="position:absolute;left:0;text-align:left;margin-left:210.55pt;margin-top:495.6pt;width:.55pt;height:.35pt;z-index:-250347520">
            <v:imagedata r:id="rId11" o:title="未标题-2" blacklevel=".5"/>
          </v:shape>
        </w:pict>
      </w:r>
      <w:r>
        <w:rPr>
          <w:noProof/>
          <w:vanish/>
        </w:rPr>
        <w:pict>
          <v:shape id="_x0000_s158148" type="#_x0000_t75" style="position:absolute;left:0;text-align:left;margin-left:198.55pt;margin-top:483.6pt;width:.55pt;height:.35pt;z-index:-250368000">
            <v:imagedata r:id="rId11" o:title="未标题-2" blacklevel=".5"/>
          </v:shape>
        </w:pict>
      </w:r>
      <w:r>
        <w:rPr>
          <w:noProof/>
          <w:vanish/>
        </w:rPr>
        <w:pict>
          <v:shape id="_x0000_s158147" type="#_x0000_t75" style="position:absolute;left:0;text-align:left;margin-left:18pt;margin-top:15.6pt;width:.55pt;height:.35pt;z-index:-250369024">
            <v:imagedata r:id="rId11" o:title="未标题-2" grayscale="t" bilevel="t"/>
          </v:shape>
        </w:pict>
      </w:r>
      <w:r>
        <w:rPr>
          <w:noProof/>
          <w:vanish/>
        </w:rPr>
        <w:pict>
          <v:shape id="_x0000_s158146" type="#_x0000_t75" style="position:absolute;left:0;text-align:left;margin-left:198pt;margin-top:15.6pt;width:.55pt;height:.35pt;z-index:-250370048">
            <v:imagedata r:id="rId11" o:title="未标题-2" blacklevel=".5"/>
          </v:shape>
        </w:pict>
      </w:r>
      <w:r>
        <w:rPr>
          <w:noProof/>
          <w:vanish/>
        </w:rPr>
        <w:pict>
          <v:shape id="_x0000_s158145" type="#_x0000_t75" style="position:absolute;left:0;text-align:left;margin-left:18pt;margin-top:132.6pt;width:.55pt;height:.35pt;z-index:-250371072">
            <v:imagedata r:id="rId11" o:title="未标题-2" blacklevel=".5"/>
          </v:shape>
        </w:pict>
      </w:r>
      <w:r>
        <w:rPr>
          <w:noProof/>
          <w:vanish/>
        </w:rPr>
        <w:pict>
          <v:shape id="_x0000_s158144" type="#_x0000_t75" style="position:absolute;left:0;text-align:left;margin-left:198pt;margin-top:132.6pt;width:.55pt;height:.35pt;z-index:-250372096">
            <v:imagedata r:id="rId11" o:title="未标题-2" blacklevel=".5"/>
          </v:shape>
        </w:pict>
      </w:r>
      <w:r>
        <w:rPr>
          <w:noProof/>
          <w:vanish/>
        </w:rPr>
        <w:pict>
          <v:shape id="_x0000_s158143" type="#_x0000_t75" style="position:absolute;left:0;text-align:left;margin-left:198pt;margin-top:249.6pt;width:.55pt;height:.35pt;z-index:-250373120">
            <v:imagedata r:id="rId11" o:title="未标题-2" blacklevel=".5"/>
          </v:shape>
        </w:pict>
      </w:r>
      <w:r>
        <w:rPr>
          <w:noProof/>
          <w:vanish/>
        </w:rPr>
        <w:pict>
          <v:shape id="_x0000_s158142" type="#_x0000_t75" style="position:absolute;left:0;text-align:left;margin-left:198.55pt;margin-top:366.6pt;width:.55pt;height:.35pt;z-index:-250374144">
            <v:imagedata r:id="rId11" o:title="未标题-2" blacklevel=".5"/>
          </v:shape>
        </w:pict>
      </w:r>
      <w:r>
        <w:rPr>
          <w:noProof/>
          <w:vanish/>
        </w:rPr>
        <w:pict>
          <v:shape id="_x0000_s158141" type="#_x0000_t75" style="position:absolute;left:0;text-align:left;margin-left:18pt;margin-top:486.4pt;width:.55pt;height:.35pt;z-index:-250375168">
            <v:imagedata r:id="rId11" o:title="未标题-2" blacklevel=".5"/>
          </v:shape>
        </w:pict>
      </w:r>
      <w:r>
        <w:rPr>
          <w:noProof/>
          <w:vanish/>
        </w:rPr>
        <w:pict>
          <v:shape id="_x0000_s158140" type="#_x0000_t75" style="position:absolute;left:0;text-align:left;margin-left:18pt;margin-top:252.4pt;width:.55pt;height:.35pt;z-index:-250376192">
            <v:imagedata r:id="rId11" o:title="未标题-2" blacklevel=".5"/>
          </v:shape>
        </w:pict>
      </w:r>
      <w:r>
        <w:rPr>
          <w:noProof/>
          <w:vanish/>
        </w:rPr>
        <w:pict>
          <v:shape id="_x0000_s158139" type="#_x0000_t75" style="position:absolute;left:0;text-align:left;margin-left:18pt;margin-top:369.4pt;width:.55pt;height:.35pt;z-index:-250377216">
            <v:imagedata r:id="rId11" o:title="未标题-2" blacklevel=".5"/>
          </v:shape>
        </w:pict>
      </w:r>
      <w:r>
        <w:rPr>
          <w:noProof/>
          <w:vanish/>
        </w:rPr>
        <w:pict>
          <v:shape id="_x0000_s158126" type="#_x0000_t75" style="position:absolute;left:0;text-align:left;margin-left:198pt;margin-top:15.6pt;width:.55pt;height:.35pt;z-index:-250390528">
            <v:imagedata r:id="rId11" o:title="未标题-2" blacklevel=".5"/>
          </v:shape>
        </w:pict>
      </w:r>
      <w:r>
        <w:rPr>
          <w:noProof/>
          <w:vanish/>
        </w:rPr>
        <w:pict>
          <v:shape id="_x0000_s158125" type="#_x0000_t75" style="position:absolute;left:0;text-align:left;margin-left:18pt;margin-top:132.6pt;width:.55pt;height:.35pt;z-index:-250391552">
            <v:imagedata r:id="rId11" o:title="未标题-2" blacklevel=".5"/>
          </v:shape>
        </w:pict>
      </w:r>
      <w:r>
        <w:rPr>
          <w:noProof/>
          <w:vanish/>
        </w:rPr>
        <w:pict>
          <v:shape id="_x0000_s158124" type="#_x0000_t75" style="position:absolute;left:0;text-align:left;margin-left:198pt;margin-top:132.6pt;width:.55pt;height:.35pt;z-index:-250392576">
            <v:imagedata r:id="rId11" o:title="未标题-2" blacklevel=".5"/>
          </v:shape>
        </w:pict>
      </w:r>
      <w:r>
        <w:rPr>
          <w:noProof/>
          <w:vanish/>
        </w:rPr>
        <w:pict>
          <v:shape id="_x0000_s158123" type="#_x0000_t75" style="position:absolute;left:0;text-align:left;margin-left:198pt;margin-top:249.6pt;width:.55pt;height:.35pt;z-index:-250393600">
            <v:imagedata r:id="rId11" o:title="未标题-2" blacklevel=".5"/>
          </v:shape>
        </w:pict>
      </w:r>
      <w:r>
        <w:rPr>
          <w:noProof/>
          <w:vanish/>
        </w:rPr>
        <w:pict>
          <v:shape id="_x0000_s158122" type="#_x0000_t75" style="position:absolute;left:0;text-align:left;margin-left:198.55pt;margin-top:366.6pt;width:.55pt;height:.35pt;z-index:-250394624">
            <v:imagedata r:id="rId11" o:title="未标题-2" blacklevel=".5"/>
          </v:shape>
        </w:pict>
      </w:r>
      <w:r>
        <w:rPr>
          <w:noProof/>
          <w:vanish/>
        </w:rPr>
        <w:pict>
          <v:shape id="_x0000_s158121" type="#_x0000_t75" style="position:absolute;left:0;text-align:left;margin-left:18pt;margin-top:486.4pt;width:.55pt;height:.35pt;z-index:-250395648">
            <v:imagedata r:id="rId11" o:title="未标题-2" blacklevel=".5"/>
          </v:shape>
        </w:pict>
      </w:r>
      <w:r>
        <w:rPr>
          <w:noProof/>
          <w:vanish/>
        </w:rPr>
        <w:pict>
          <v:shape id="_x0000_s158120" type="#_x0000_t75" style="position:absolute;left:0;text-align:left;margin-left:18pt;margin-top:252.4pt;width:.55pt;height:.35pt;z-index:-250396672">
            <v:imagedata r:id="rId11" o:title="未标题-2" blacklevel=".5"/>
          </v:shape>
        </w:pict>
      </w:r>
      <w:r>
        <w:rPr>
          <w:noProof/>
          <w:vanish/>
        </w:rPr>
        <w:pict>
          <v:shape id="_x0000_s158119" type="#_x0000_t75" style="position:absolute;left:0;text-align:left;margin-left:18pt;margin-top:369.4pt;width:.55pt;height:.35pt;z-index:-250397696">
            <v:imagedata r:id="rId11" o:title="未标题-2" blacklevel=".5"/>
          </v:shape>
        </w:pict>
      </w:r>
      <w:r>
        <w:rPr>
          <w:noProof/>
          <w:vanish/>
        </w:rPr>
        <w:pict>
          <v:shape id="_x0000_s158128" type="#_x0000_t75" style="position:absolute;left:0;text-align:left;margin-left:198.55pt;margin-top:483.6pt;width:.55pt;height:.35pt;z-index:-250388480">
            <v:imagedata r:id="rId11" o:title="未标题-2" blacklevel=".5"/>
          </v:shape>
        </w:pict>
      </w:r>
      <w:r>
        <w:rPr>
          <w:noProof/>
          <w:vanish/>
        </w:rPr>
        <w:pict>
          <v:shape id="_x0000_s158127" type="#_x0000_t75" style="position:absolute;left:0;text-align:left;margin-left:18pt;margin-top:15.6pt;width:.55pt;height:.35pt;z-index:-250389504">
            <v:imagedata r:id="rId11" o:title="未标题-2" grayscale="t" bilevel="t"/>
          </v:shape>
        </w:pict>
      </w:r>
      <w:r>
        <w:rPr>
          <w:noProof/>
          <w:vanish/>
        </w:rPr>
        <w:pict>
          <v:group id="_x0000_s158108" style="position:absolute;left:0;text-align:left;margin-left:18pt;margin-top:31.2pt;width:181.1pt;height:471.15pt;z-index:-250398720" coordorigin="2157,2688" coordsize="3622,9423">
            <v:shape id="_x0000_s158109" type="#_x0000_t75" style="position:absolute;left:2157;top:9764;width:11;height:7">
              <v:imagedata r:id="rId11" o:title="未标题-2" blacklevel=".5"/>
            </v:shape>
            <v:shape id="_x0000_s158110" type="#_x0000_t75" style="position:absolute;left:2157;top:7424;width:11;height:7">
              <v:imagedata r:id="rId11" o:title="未标题-2" blacklevel=".5"/>
            </v:shape>
            <v:shape id="_x0000_s158111" type="#_x0000_t75" style="position:absolute;left:2157;top:12104;width:11;height:7">
              <v:imagedata r:id="rId11" o:title="未标题-2" blacklevel=".5"/>
            </v:shape>
            <v:shape id="_x0000_s158112" type="#_x0000_t75" style="position:absolute;left:5768;top:9708;width:11;height:7">
              <v:imagedata r:id="rId11" o:title="未标题-2" blacklevel=".5"/>
            </v:shape>
            <v:shape id="_x0000_s158113" type="#_x0000_t75" style="position:absolute;left:5757;top:7368;width:11;height:7">
              <v:imagedata r:id="rId11" o:title="未标题-2" blacklevel=".5"/>
            </v:shape>
            <v:shape id="_x0000_s158114" type="#_x0000_t75" style="position:absolute;left:5757;top:5028;width:11;height:7">
              <v:imagedata r:id="rId11" o:title="未标题-2" blacklevel=".5"/>
            </v:shape>
            <v:shape id="_x0000_s158115" type="#_x0000_t75" style="position:absolute;left:2157;top:5028;width:11;height:7">
              <v:imagedata r:id="rId11" o:title="未标题-2" blacklevel=".5"/>
            </v:shape>
            <v:shape id="_x0000_s158116" type="#_x0000_t75" style="position:absolute;left:5757;top:2688;width:11;height:7">
              <v:imagedata r:id="rId11" o:title="未标题-2" blacklevel=".5"/>
            </v:shape>
            <v:shape id="_x0000_s158117" type="#_x0000_t75" style="position:absolute;left:2157;top:2688;width:11;height:7">
              <v:imagedata r:id="rId11" o:title="未标题-2" grayscale="t" bilevel="t"/>
            </v:shape>
            <v:shape id="_x0000_s158118"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199" type="#_x0000_t75" style="position:absolute;left:0;text-align:left;margin-left:198.55pt;margin-top:499.2pt;width:.55pt;height:.35pt;z-index:-250326016">
            <v:imagedata r:id="rId11" o:title="未标题-2" blacklevel=".5"/>
          </v:shape>
        </w:pict>
      </w:r>
      <w:r>
        <w:rPr>
          <w:noProof/>
          <w:vanish/>
        </w:rPr>
        <w:pict>
          <v:shape id="_x0000_s158198" type="#_x0000_t75" style="position:absolute;left:0;text-align:left;margin-left:18pt;margin-top:31.2pt;width:.55pt;height:.35pt;z-index:-250327040">
            <v:imagedata r:id="rId11" o:title="未标题-2" grayscale="t" bilevel="t"/>
          </v:shape>
        </w:pict>
      </w:r>
      <w:r>
        <w:rPr>
          <w:noProof/>
          <w:vanish/>
        </w:rPr>
        <w:pict>
          <v:shape id="_x0000_s158197" type="#_x0000_t75" style="position:absolute;left:0;text-align:left;margin-left:198pt;margin-top:31.2pt;width:.55pt;height:.35pt;z-index:-250328064">
            <v:imagedata r:id="rId11" o:title="未标题-2" blacklevel=".5"/>
          </v:shape>
        </w:pict>
      </w:r>
      <w:r>
        <w:rPr>
          <w:noProof/>
          <w:vanish/>
        </w:rPr>
        <w:pict>
          <v:shape id="_x0000_s158196" type="#_x0000_t75" style="position:absolute;left:0;text-align:left;margin-left:18pt;margin-top:148.2pt;width:.55pt;height:.35pt;z-index:-250329088">
            <v:imagedata r:id="rId11" o:title="未标题-2" blacklevel=".5"/>
          </v:shape>
        </w:pict>
      </w:r>
      <w:r>
        <w:rPr>
          <w:noProof/>
          <w:vanish/>
        </w:rPr>
        <w:pict>
          <v:shape id="_x0000_s158195" type="#_x0000_t75" style="position:absolute;left:0;text-align:left;margin-left:198pt;margin-top:148.2pt;width:.55pt;height:.35pt;z-index:-250330112">
            <v:imagedata r:id="rId11" o:title="未标题-2" blacklevel=".5"/>
          </v:shape>
        </w:pict>
      </w:r>
      <w:r>
        <w:rPr>
          <w:noProof/>
          <w:vanish/>
        </w:rPr>
        <w:pict>
          <v:shape id="_x0000_s158194" type="#_x0000_t75" style="position:absolute;left:0;text-align:left;margin-left:198pt;margin-top:265.2pt;width:.55pt;height:.35pt;z-index:-250331136">
            <v:imagedata r:id="rId11" o:title="未标题-2" blacklevel=".5"/>
          </v:shape>
        </w:pict>
      </w:r>
      <w:r>
        <w:rPr>
          <w:noProof/>
          <w:vanish/>
        </w:rPr>
        <w:pict>
          <v:shape id="_x0000_s158193" type="#_x0000_t75" style="position:absolute;left:0;text-align:left;margin-left:198.55pt;margin-top:382.2pt;width:.55pt;height:.35pt;z-index:-250332160">
            <v:imagedata r:id="rId11" o:title="未标题-2" blacklevel=".5"/>
          </v:shape>
        </w:pict>
      </w:r>
      <w:r>
        <w:rPr>
          <w:noProof/>
          <w:vanish/>
        </w:rPr>
        <w:pict>
          <v:shape id="_x0000_s158192" type="#_x0000_t75" style="position:absolute;left:0;text-align:left;margin-left:18pt;margin-top:502pt;width:.55pt;height:.35pt;z-index:-250333184">
            <v:imagedata r:id="rId11" o:title="未标题-2" blacklevel=".5"/>
          </v:shape>
        </w:pict>
      </w:r>
      <w:r>
        <w:rPr>
          <w:noProof/>
          <w:vanish/>
        </w:rPr>
        <w:pict>
          <v:shape id="_x0000_s158191" type="#_x0000_t75" style="position:absolute;left:0;text-align:left;margin-left:18pt;margin-top:268pt;width:.55pt;height:.35pt;z-index:-250334208">
            <v:imagedata r:id="rId11" o:title="未标题-2" blacklevel=".5"/>
          </v:shape>
        </w:pict>
      </w:r>
      <w:r>
        <w:rPr>
          <w:noProof/>
          <w:vanish/>
        </w:rPr>
        <w:pict>
          <v:shape id="_x0000_s158190" type="#_x0000_t75" style="position:absolute;left:0;text-align:left;margin-left:18pt;margin-top:385pt;width:.55pt;height:.35pt;z-index:-250335232">
            <v:imagedata r:id="rId11" o:title="未标题-2" blacklevel=".5"/>
          </v:shape>
        </w:pict>
      </w:r>
      <w:r>
        <w:rPr>
          <w:noProof/>
          <w:vanish/>
        </w:rPr>
        <w:pict>
          <v:shape id="_x0000_s158219" type="#_x0000_t75" style="position:absolute;left:0;text-align:left;margin-left:210.55pt;margin-top:511.15pt;width:.55pt;height:.4pt;z-index:-250305536">
            <v:imagedata r:id="rId11" o:title="未标题-2" blacklevel=".5"/>
          </v:shape>
        </w:pict>
      </w:r>
      <w:r>
        <w:rPr>
          <w:noProof/>
          <w:vanish/>
        </w:rPr>
        <w:pict>
          <v:shape id="_x0000_s158218" type="#_x0000_t75" style="position:absolute;left:0;text-align:left;margin-left:36pt;margin-top:39pt;width:.55pt;height:.35pt;z-index:-250306560">
            <v:imagedata r:id="rId11" o:title="未标题-2" grayscale="t" bilevel="t"/>
          </v:shape>
        </w:pict>
      </w:r>
      <w:r>
        <w:rPr>
          <w:noProof/>
          <w:vanish/>
        </w:rPr>
        <w:pict>
          <v:shape id="_x0000_s158217" type="#_x0000_t75" style="position:absolute;left:0;text-align:left;margin-left:210.05pt;margin-top:39pt;width:.5pt;height:.35pt;z-index:-250307584">
            <v:imagedata r:id="rId11" o:title="未标题-2" blacklevel=".5"/>
          </v:shape>
        </w:pict>
      </w:r>
      <w:r>
        <w:rPr>
          <w:noProof/>
          <w:vanish/>
        </w:rPr>
        <w:pict>
          <v:shape id="_x0000_s158216" type="#_x0000_t75" style="position:absolute;left:0;text-align:left;margin-left:36pt;margin-top:157.05pt;width:.55pt;height:.35pt;z-index:-250308608">
            <v:imagedata r:id="rId11" o:title="未标题-2" blacklevel=".5"/>
          </v:shape>
        </w:pict>
      </w:r>
      <w:r>
        <w:rPr>
          <w:noProof/>
          <w:vanish/>
        </w:rPr>
        <w:pict>
          <v:shape id="_x0000_s158215" type="#_x0000_t75" style="position:absolute;left:0;text-align:left;margin-left:210.05pt;margin-top:157.05pt;width:.5pt;height:.35pt;z-index:-250309632">
            <v:imagedata r:id="rId11" o:title="未标题-2" blacklevel=".5"/>
          </v:shape>
        </w:pict>
      </w:r>
      <w:r>
        <w:rPr>
          <w:noProof/>
          <w:vanish/>
        </w:rPr>
        <w:pict>
          <v:shape id="_x0000_s158214" type="#_x0000_t75" style="position:absolute;left:0;text-align:left;margin-left:210.05pt;margin-top:275.1pt;width:.5pt;height:.35pt;z-index:-250310656">
            <v:imagedata r:id="rId11" o:title="未标题-2" blacklevel=".5"/>
          </v:shape>
        </w:pict>
      </w:r>
      <w:r>
        <w:rPr>
          <w:noProof/>
          <w:vanish/>
        </w:rPr>
        <w:pict>
          <v:shape id="_x0000_s158213" type="#_x0000_t75" style="position:absolute;left:0;text-align:left;margin-left:210.55pt;margin-top:393.15pt;width:.55pt;height:.35pt;z-index:-250311680">
            <v:imagedata r:id="rId11" o:title="未标题-2" blacklevel=".5"/>
          </v:shape>
        </w:pict>
      </w:r>
      <w:r>
        <w:rPr>
          <w:noProof/>
          <w:vanish/>
        </w:rPr>
        <w:pict>
          <v:shape id="_x0000_s158212" type="#_x0000_t75" style="position:absolute;left:0;text-align:left;margin-left:36pt;margin-top:514pt;width:.55pt;height:.35pt;z-index:-250312704">
            <v:imagedata r:id="rId11" o:title="未标题-2" blacklevel=".5"/>
          </v:shape>
        </w:pict>
      </w:r>
      <w:r>
        <w:rPr>
          <w:noProof/>
          <w:vanish/>
        </w:rPr>
        <w:pict>
          <v:shape id="_x0000_s158211" type="#_x0000_t75" style="position:absolute;left:0;text-align:left;margin-left:36pt;margin-top:277.9pt;width:.55pt;height:.35pt;z-index:-250313728">
            <v:imagedata r:id="rId11" o:title="未标题-2" blacklevel=".5"/>
          </v:shape>
        </w:pict>
      </w:r>
      <w:r>
        <w:rPr>
          <w:noProof/>
          <w:vanish/>
        </w:rPr>
        <w:pict>
          <v:shape id="_x0000_s158210" type="#_x0000_t75" style="position:absolute;left:0;text-align:left;margin-left:36pt;margin-top:395.95pt;width:.55pt;height:.35pt;z-index:-250314752">
            <v:imagedata r:id="rId11" o:title="未标题-2" blacklevel=".5"/>
          </v:shape>
        </w:pict>
      </w:r>
      <w:r>
        <w:rPr>
          <w:noProof/>
          <w:vanish/>
        </w:rPr>
        <w:pict>
          <v:shape id="_x0000_s158228" type="#_x0000_t75" style="position:absolute;left:0;text-align:left;margin-left:30pt;margin-top:27.6pt;width:.55pt;height:.35pt;z-index:-250296320">
            <v:imagedata r:id="rId11" o:title="未标题-2" grayscale="t" bilevel="t"/>
          </v:shape>
        </w:pict>
      </w:r>
      <w:r>
        <w:rPr>
          <w:noProof/>
          <w:vanish/>
        </w:rPr>
        <w:pict>
          <v:shape id="_x0000_s158227" type="#_x0000_t75" style="position:absolute;left:0;text-align:left;margin-left:210pt;margin-top:27.6pt;width:.55pt;height:.35pt;z-index:-250297344">
            <v:imagedata r:id="rId11" o:title="未标题-2" blacklevel=".5"/>
          </v:shape>
        </w:pict>
      </w:r>
      <w:r>
        <w:rPr>
          <w:noProof/>
          <w:vanish/>
        </w:rPr>
        <w:pict>
          <v:shape id="_x0000_s158226" type="#_x0000_t75" style="position:absolute;left:0;text-align:left;margin-left:30pt;margin-top:144.6pt;width:.55pt;height:.35pt;z-index:-250298368">
            <v:imagedata r:id="rId11" o:title="未标题-2" blacklevel=".5"/>
          </v:shape>
        </w:pict>
      </w:r>
      <w:r>
        <w:rPr>
          <w:noProof/>
          <w:vanish/>
        </w:rPr>
        <w:pict>
          <v:shape id="_x0000_s158225" type="#_x0000_t75" style="position:absolute;left:0;text-align:left;margin-left:210pt;margin-top:144.6pt;width:.55pt;height:.35pt;z-index:-250299392">
            <v:imagedata r:id="rId11" o:title="未标题-2" blacklevel=".5"/>
          </v:shape>
        </w:pict>
      </w:r>
      <w:r>
        <w:rPr>
          <w:noProof/>
          <w:vanish/>
        </w:rPr>
        <w:pict>
          <v:shape id="_x0000_s158224" type="#_x0000_t75" style="position:absolute;left:0;text-align:left;margin-left:210pt;margin-top:261.6pt;width:.55pt;height:.35pt;z-index:-250300416">
            <v:imagedata r:id="rId11" o:title="未标题-2" blacklevel=".5"/>
          </v:shape>
        </w:pict>
      </w:r>
      <w:r>
        <w:rPr>
          <w:noProof/>
          <w:vanish/>
        </w:rPr>
        <w:pict>
          <v:shape id="_x0000_s158223" type="#_x0000_t75" style="position:absolute;left:0;text-align:left;margin-left:210.55pt;margin-top:378.6pt;width:.55pt;height:.35pt;z-index:-250301440">
            <v:imagedata r:id="rId11" o:title="未标题-2" blacklevel=".5"/>
          </v:shape>
        </w:pict>
      </w:r>
      <w:r>
        <w:rPr>
          <w:noProof/>
          <w:vanish/>
        </w:rPr>
        <w:pict>
          <v:shape id="_x0000_s158222" type="#_x0000_t75" style="position:absolute;left:0;text-align:left;margin-left:30pt;margin-top:498.4pt;width:.55pt;height:.35pt;z-index:-250302464">
            <v:imagedata r:id="rId11" o:title="未标题-2" blacklevel=".5"/>
          </v:shape>
        </w:pict>
      </w:r>
      <w:r>
        <w:rPr>
          <w:noProof/>
          <w:vanish/>
        </w:rPr>
        <w:pict>
          <v:shape id="_x0000_s158221" type="#_x0000_t75" style="position:absolute;left:0;text-align:left;margin-left:30pt;margin-top:264.4pt;width:.55pt;height:.35pt;z-index:-250303488">
            <v:imagedata r:id="rId11" o:title="未标题-2" blacklevel=".5"/>
          </v:shape>
        </w:pict>
      </w:r>
      <w:r>
        <w:rPr>
          <w:noProof/>
          <w:vanish/>
        </w:rPr>
        <w:pict>
          <v:shape id="_x0000_s158220" type="#_x0000_t75" style="position:absolute;left:0;text-align:left;margin-left:30pt;margin-top:381.4pt;width:.55pt;height:.35pt;z-index:-250304512">
            <v:imagedata r:id="rId11" o:title="未标题-2" blacklevel=".5"/>
          </v:shape>
        </w:pict>
      </w:r>
      <w:r>
        <w:rPr>
          <w:noProof/>
          <w:vanish/>
        </w:rPr>
        <w:pict>
          <v:shape id="_x0000_s158229" type="#_x0000_t75" style="position:absolute;left:0;text-align:left;margin-left:210.55pt;margin-top:495.6pt;width:.55pt;height:.35pt;z-index:-250295296">
            <v:imagedata r:id="rId11" o:title="未标题-2" blacklevel=".5"/>
          </v:shape>
        </w:pict>
      </w:r>
      <w:r>
        <w:rPr>
          <w:noProof/>
          <w:vanish/>
        </w:rPr>
        <w:pict>
          <v:shape id="_x0000_s158209" type="#_x0000_t75" style="position:absolute;left:0;text-align:left;margin-left:198.55pt;margin-top:483.6pt;width:.55pt;height:.35pt;z-index:-250315776">
            <v:imagedata r:id="rId11" o:title="未标题-2" blacklevel=".5"/>
          </v:shape>
        </w:pict>
      </w:r>
      <w:r>
        <w:rPr>
          <w:noProof/>
          <w:vanish/>
        </w:rPr>
        <w:pict>
          <v:shape id="_x0000_s158208" type="#_x0000_t75" style="position:absolute;left:0;text-align:left;margin-left:18pt;margin-top:15.6pt;width:.55pt;height:.35pt;z-index:-250316800">
            <v:imagedata r:id="rId11" o:title="未标题-2" grayscale="t" bilevel="t"/>
          </v:shape>
        </w:pict>
      </w:r>
      <w:r>
        <w:rPr>
          <w:noProof/>
          <w:vanish/>
        </w:rPr>
        <w:pict>
          <v:shape id="_x0000_s158207" type="#_x0000_t75" style="position:absolute;left:0;text-align:left;margin-left:198pt;margin-top:15.6pt;width:.55pt;height:.35pt;z-index:-250317824">
            <v:imagedata r:id="rId11" o:title="未标题-2" blacklevel=".5"/>
          </v:shape>
        </w:pict>
      </w:r>
      <w:r>
        <w:rPr>
          <w:noProof/>
          <w:vanish/>
        </w:rPr>
        <w:pict>
          <v:shape id="_x0000_s158206" type="#_x0000_t75" style="position:absolute;left:0;text-align:left;margin-left:18pt;margin-top:132.6pt;width:.55pt;height:.35pt;z-index:-250318848">
            <v:imagedata r:id="rId11" o:title="未标题-2" blacklevel=".5"/>
          </v:shape>
        </w:pict>
      </w:r>
      <w:r>
        <w:rPr>
          <w:noProof/>
          <w:vanish/>
        </w:rPr>
        <w:pict>
          <v:shape id="_x0000_s158205" type="#_x0000_t75" style="position:absolute;left:0;text-align:left;margin-left:198pt;margin-top:132.6pt;width:.55pt;height:.35pt;z-index:-250319872">
            <v:imagedata r:id="rId11" o:title="未标题-2" blacklevel=".5"/>
          </v:shape>
        </w:pict>
      </w:r>
      <w:r>
        <w:rPr>
          <w:noProof/>
          <w:vanish/>
        </w:rPr>
        <w:pict>
          <v:shape id="_x0000_s158204" type="#_x0000_t75" style="position:absolute;left:0;text-align:left;margin-left:198pt;margin-top:249.6pt;width:.55pt;height:.35pt;z-index:-250320896">
            <v:imagedata r:id="rId11" o:title="未标题-2" blacklevel=".5"/>
          </v:shape>
        </w:pict>
      </w:r>
      <w:r>
        <w:rPr>
          <w:noProof/>
          <w:vanish/>
        </w:rPr>
        <w:pict>
          <v:shape id="_x0000_s158203" type="#_x0000_t75" style="position:absolute;left:0;text-align:left;margin-left:198.55pt;margin-top:366.6pt;width:.55pt;height:.35pt;z-index:-250321920">
            <v:imagedata r:id="rId11" o:title="未标题-2" blacklevel=".5"/>
          </v:shape>
        </w:pict>
      </w:r>
      <w:r>
        <w:rPr>
          <w:noProof/>
          <w:vanish/>
        </w:rPr>
        <w:pict>
          <v:shape id="_x0000_s158202" type="#_x0000_t75" style="position:absolute;left:0;text-align:left;margin-left:18pt;margin-top:486.4pt;width:.55pt;height:.35pt;z-index:-250322944">
            <v:imagedata r:id="rId11" o:title="未标题-2" blacklevel=".5"/>
          </v:shape>
        </w:pict>
      </w:r>
      <w:r>
        <w:rPr>
          <w:noProof/>
          <w:vanish/>
        </w:rPr>
        <w:pict>
          <v:shape id="_x0000_s158201" type="#_x0000_t75" style="position:absolute;left:0;text-align:left;margin-left:18pt;margin-top:252.4pt;width:.55pt;height:.35pt;z-index:-250323968">
            <v:imagedata r:id="rId11" o:title="未标题-2" blacklevel=".5"/>
          </v:shape>
        </w:pict>
      </w:r>
      <w:r>
        <w:rPr>
          <w:noProof/>
          <w:vanish/>
        </w:rPr>
        <w:pict>
          <v:shape id="_x0000_s158200" type="#_x0000_t75" style="position:absolute;left:0;text-align:left;margin-left:18pt;margin-top:369.4pt;width:.55pt;height:.35pt;z-index:-250324992">
            <v:imagedata r:id="rId11" o:title="未标题-2" blacklevel=".5"/>
          </v:shape>
        </w:pict>
      </w:r>
      <w:r>
        <w:rPr>
          <w:noProof/>
          <w:vanish/>
        </w:rPr>
        <w:pict>
          <v:shape id="_x0000_s158187" type="#_x0000_t75" style="position:absolute;left:0;text-align:left;margin-left:198pt;margin-top:15.6pt;width:.55pt;height:.35pt;z-index:-250338304">
            <v:imagedata r:id="rId11" o:title="未标题-2" blacklevel=".5"/>
          </v:shape>
        </w:pict>
      </w:r>
      <w:r>
        <w:rPr>
          <w:noProof/>
          <w:vanish/>
        </w:rPr>
        <w:pict>
          <v:shape id="_x0000_s158186" type="#_x0000_t75" style="position:absolute;left:0;text-align:left;margin-left:18pt;margin-top:132.6pt;width:.55pt;height:.35pt;z-index:-250339328">
            <v:imagedata r:id="rId11" o:title="未标题-2" blacklevel=".5"/>
          </v:shape>
        </w:pict>
      </w:r>
      <w:r>
        <w:rPr>
          <w:noProof/>
          <w:vanish/>
        </w:rPr>
        <w:pict>
          <v:shape id="_x0000_s158185" type="#_x0000_t75" style="position:absolute;left:0;text-align:left;margin-left:198pt;margin-top:132.6pt;width:.55pt;height:.35pt;z-index:-250340352">
            <v:imagedata r:id="rId11" o:title="未标题-2" blacklevel=".5"/>
          </v:shape>
        </w:pict>
      </w:r>
      <w:r>
        <w:rPr>
          <w:noProof/>
          <w:vanish/>
        </w:rPr>
        <w:pict>
          <v:shape id="_x0000_s158184" type="#_x0000_t75" style="position:absolute;left:0;text-align:left;margin-left:198pt;margin-top:249.6pt;width:.55pt;height:.35pt;z-index:-250341376">
            <v:imagedata r:id="rId11" o:title="未标题-2" blacklevel=".5"/>
          </v:shape>
        </w:pict>
      </w:r>
      <w:r>
        <w:rPr>
          <w:noProof/>
          <w:vanish/>
        </w:rPr>
        <w:pict>
          <v:shape id="_x0000_s158183" type="#_x0000_t75" style="position:absolute;left:0;text-align:left;margin-left:198.55pt;margin-top:366.6pt;width:.55pt;height:.35pt;z-index:-250342400">
            <v:imagedata r:id="rId11" o:title="未标题-2" blacklevel=".5"/>
          </v:shape>
        </w:pict>
      </w:r>
      <w:r>
        <w:rPr>
          <w:noProof/>
          <w:vanish/>
        </w:rPr>
        <w:pict>
          <v:shape id="_x0000_s158182" type="#_x0000_t75" style="position:absolute;left:0;text-align:left;margin-left:18pt;margin-top:486.4pt;width:.55pt;height:.35pt;z-index:-250343424">
            <v:imagedata r:id="rId11" o:title="未标题-2" blacklevel=".5"/>
          </v:shape>
        </w:pict>
      </w:r>
      <w:r>
        <w:rPr>
          <w:noProof/>
          <w:vanish/>
        </w:rPr>
        <w:pict>
          <v:shape id="_x0000_s158181" type="#_x0000_t75" style="position:absolute;left:0;text-align:left;margin-left:18pt;margin-top:252.4pt;width:.55pt;height:.35pt;z-index:-250344448">
            <v:imagedata r:id="rId11" o:title="未标题-2" blacklevel=".5"/>
          </v:shape>
        </w:pict>
      </w:r>
      <w:r>
        <w:rPr>
          <w:noProof/>
          <w:vanish/>
        </w:rPr>
        <w:pict>
          <v:shape id="_x0000_s158180" type="#_x0000_t75" style="position:absolute;left:0;text-align:left;margin-left:18pt;margin-top:369.4pt;width:.55pt;height:.35pt;z-index:-250345472">
            <v:imagedata r:id="rId11" o:title="未标题-2" blacklevel=".5"/>
          </v:shape>
        </w:pict>
      </w:r>
      <w:r>
        <w:rPr>
          <w:noProof/>
          <w:vanish/>
        </w:rPr>
        <w:pict>
          <v:shape id="_x0000_s158189" type="#_x0000_t75" style="position:absolute;left:0;text-align:left;margin-left:198.55pt;margin-top:483.6pt;width:.55pt;height:.35pt;z-index:-250336256">
            <v:imagedata r:id="rId11" o:title="未标题-2" blacklevel=".5"/>
          </v:shape>
        </w:pict>
      </w:r>
      <w:r>
        <w:rPr>
          <w:noProof/>
          <w:vanish/>
        </w:rPr>
        <w:pict>
          <v:shape id="_x0000_s158188" type="#_x0000_t75" style="position:absolute;left:0;text-align:left;margin-left:18pt;margin-top:15.6pt;width:.55pt;height:.35pt;z-index:-250337280">
            <v:imagedata r:id="rId11" o:title="未标题-2" grayscale="t" bilevel="t"/>
          </v:shape>
        </w:pict>
      </w:r>
      <w:r>
        <w:rPr>
          <w:noProof/>
          <w:vanish/>
        </w:rPr>
        <w:pict>
          <v:group id="_x0000_s158169" style="position:absolute;left:0;text-align:left;margin-left:18pt;margin-top:31.2pt;width:181.1pt;height:471.15pt;z-index:-250346496" coordorigin="2157,2688" coordsize="3622,9423">
            <v:shape id="_x0000_s158170" type="#_x0000_t75" style="position:absolute;left:2157;top:9764;width:11;height:7">
              <v:imagedata r:id="rId11" o:title="未标题-2" blacklevel=".5"/>
            </v:shape>
            <v:shape id="_x0000_s158171" type="#_x0000_t75" style="position:absolute;left:2157;top:7424;width:11;height:7">
              <v:imagedata r:id="rId11" o:title="未标题-2" blacklevel=".5"/>
            </v:shape>
            <v:shape id="_x0000_s158172" type="#_x0000_t75" style="position:absolute;left:2157;top:12104;width:11;height:7">
              <v:imagedata r:id="rId11" o:title="未标题-2" blacklevel=".5"/>
            </v:shape>
            <v:shape id="_x0000_s158173" type="#_x0000_t75" style="position:absolute;left:5768;top:9708;width:11;height:7">
              <v:imagedata r:id="rId11" o:title="未标题-2" blacklevel=".5"/>
            </v:shape>
            <v:shape id="_x0000_s158174" type="#_x0000_t75" style="position:absolute;left:5757;top:7368;width:11;height:7">
              <v:imagedata r:id="rId11" o:title="未标题-2" blacklevel=".5"/>
            </v:shape>
            <v:shape id="_x0000_s158175" type="#_x0000_t75" style="position:absolute;left:5757;top:5028;width:11;height:7">
              <v:imagedata r:id="rId11" o:title="未标题-2" blacklevel=".5"/>
            </v:shape>
            <v:shape id="_x0000_s158176" type="#_x0000_t75" style="position:absolute;left:2157;top:5028;width:11;height:7">
              <v:imagedata r:id="rId11" o:title="未标题-2" blacklevel=".5"/>
            </v:shape>
            <v:shape id="_x0000_s158177" type="#_x0000_t75" style="position:absolute;left:5757;top:2688;width:11;height:7">
              <v:imagedata r:id="rId11" o:title="未标题-2" blacklevel=".5"/>
            </v:shape>
            <v:shape id="_x0000_s158178" type="#_x0000_t75" style="position:absolute;left:2157;top:2688;width:11;height:7">
              <v:imagedata r:id="rId11" o:title="未标题-2" grayscale="t" bilevel="t"/>
            </v:shape>
            <v:shape id="_x0000_s158179"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rPr>
          <w:rFonts w:hint="eastAsia"/>
        </w:rPr>
      </w:pPr>
    </w:p>
    <w:p w:rsidR="004A1705" w:rsidRDefault="004A1705" w:rsidP="004A1705">
      <w:pPr>
        <w:numPr>
          <w:ilvl w:val="0"/>
          <w:numId w:val="8"/>
        </w:numPr>
        <w:rPr>
          <w:rFonts w:hint="eastAsia"/>
        </w:rPr>
      </w:pPr>
      <w:r>
        <w:rPr>
          <w:rFonts w:hint="eastAsia"/>
        </w:rPr>
        <w:t>（</w:t>
      </w:r>
      <w:r>
        <w:rPr>
          <w:rFonts w:hint="eastAsia"/>
        </w:rPr>
        <w:t>18</w:t>
      </w:r>
      <w:r>
        <w:rPr>
          <w:rFonts w:hint="eastAsia"/>
        </w:rPr>
        <w:t>分）</w:t>
      </w:r>
    </w:p>
    <w:p w:rsidR="004A1705" w:rsidRDefault="004A1705" w:rsidP="004A1705">
      <w:pPr>
        <w:ind w:left="735" w:hangingChars="350" w:hanging="735"/>
        <w:rPr>
          <w:rFonts w:hint="eastAsia"/>
        </w:rPr>
      </w:pPr>
      <w:r>
        <w:rPr>
          <w:rFonts w:hint="eastAsia"/>
        </w:rPr>
        <w:t xml:space="preserve">          </w:t>
      </w:r>
      <w:r>
        <w:rPr>
          <w:rFonts w:hint="eastAsia"/>
        </w:rPr>
        <w:t>如图</w:t>
      </w:r>
      <w:r>
        <w:rPr>
          <w:rFonts w:hint="eastAsia"/>
        </w:rPr>
        <w:t>15</w:t>
      </w:r>
      <w:r>
        <w:rPr>
          <w:rFonts w:hint="eastAsia"/>
        </w:rPr>
        <w:t>所示，一条轨道固定在竖直平面内，粗糙的</w:t>
      </w:r>
      <w:r>
        <w:rPr>
          <w:rFonts w:hint="eastAsia"/>
        </w:rPr>
        <w:t>ab</w:t>
      </w:r>
      <w:r>
        <w:rPr>
          <w:rFonts w:hint="eastAsia"/>
        </w:rPr>
        <w:t>段水平，</w:t>
      </w:r>
      <w:r>
        <w:rPr>
          <w:rFonts w:hint="eastAsia"/>
        </w:rPr>
        <w:t>bcde</w:t>
      </w:r>
      <w:r>
        <w:rPr>
          <w:rFonts w:hint="eastAsia"/>
        </w:rPr>
        <w:t>段光滑，</w:t>
      </w:r>
      <w:r>
        <w:rPr>
          <w:rFonts w:hint="eastAsia"/>
        </w:rPr>
        <w:t>cde</w:t>
      </w:r>
      <w:r>
        <w:rPr>
          <w:rFonts w:hint="eastAsia"/>
        </w:rPr>
        <w:t>段是以</w:t>
      </w:r>
      <w:r>
        <w:rPr>
          <w:rFonts w:hint="eastAsia"/>
        </w:rPr>
        <w:t>O</w:t>
      </w:r>
      <w:r>
        <w:rPr>
          <w:rFonts w:hint="eastAsia"/>
        </w:rPr>
        <w:t>为圆心、</w:t>
      </w:r>
      <w:r>
        <w:rPr>
          <w:rFonts w:hint="eastAsia"/>
        </w:rPr>
        <w:t>R</w:t>
      </w:r>
      <w:r>
        <w:rPr>
          <w:rFonts w:hint="eastAsia"/>
        </w:rPr>
        <w:t>为半径的一小段圆弧。可视为质点的物块</w:t>
      </w:r>
      <w:r>
        <w:rPr>
          <w:rFonts w:hint="eastAsia"/>
        </w:rPr>
        <w:t>A</w:t>
      </w:r>
      <w:r>
        <w:rPr>
          <w:rFonts w:hint="eastAsia"/>
        </w:rPr>
        <w:t>和</w:t>
      </w:r>
      <w:r>
        <w:rPr>
          <w:rFonts w:hint="eastAsia"/>
        </w:rPr>
        <w:t>B</w:t>
      </w:r>
      <w:r>
        <w:rPr>
          <w:rFonts w:hint="eastAsia"/>
        </w:rPr>
        <w:t>紧靠在一起，静止于</w:t>
      </w:r>
      <w:r>
        <w:rPr>
          <w:rFonts w:hint="eastAsia"/>
        </w:rPr>
        <w:t>b</w:t>
      </w:r>
      <w:r>
        <w:rPr>
          <w:rFonts w:hint="eastAsia"/>
        </w:rPr>
        <w:t>处，</w:t>
      </w:r>
      <w:r>
        <w:rPr>
          <w:rFonts w:hint="eastAsia"/>
        </w:rPr>
        <w:t>A</w:t>
      </w:r>
      <w:r>
        <w:rPr>
          <w:rFonts w:hint="eastAsia"/>
        </w:rPr>
        <w:t>的质量是</w:t>
      </w:r>
      <w:r>
        <w:rPr>
          <w:rFonts w:hint="eastAsia"/>
        </w:rPr>
        <w:t>B</w:t>
      </w:r>
      <w:r>
        <w:rPr>
          <w:rFonts w:hint="eastAsia"/>
        </w:rPr>
        <w:t>的</w:t>
      </w:r>
      <w:r>
        <w:rPr>
          <w:rFonts w:hint="eastAsia"/>
        </w:rPr>
        <w:t>3</w:t>
      </w:r>
      <w:r>
        <w:rPr>
          <w:rFonts w:hint="eastAsia"/>
        </w:rPr>
        <w:t>倍。两物块在足够大的内力作用下突然分离，分别向左、右始终沿轨道运动。</w:t>
      </w:r>
      <w:r>
        <w:rPr>
          <w:rFonts w:hint="eastAsia"/>
        </w:rPr>
        <w:t>B</w:t>
      </w:r>
      <w:r>
        <w:rPr>
          <w:rFonts w:hint="eastAsia"/>
        </w:rPr>
        <w:t>到</w:t>
      </w:r>
      <w:r>
        <w:rPr>
          <w:rFonts w:hint="eastAsia"/>
        </w:rPr>
        <w:t>b</w:t>
      </w:r>
      <w:r>
        <w:rPr>
          <w:rFonts w:hint="eastAsia"/>
        </w:rPr>
        <w:t>点时速度沿水平方向，此时轨道对</w:t>
      </w:r>
      <w:r>
        <w:rPr>
          <w:rFonts w:hint="eastAsia"/>
        </w:rPr>
        <w:t>B</w:t>
      </w:r>
      <w:r>
        <w:rPr>
          <w:rFonts w:hint="eastAsia"/>
        </w:rPr>
        <w:t>的支持力大小等于</w:t>
      </w:r>
      <w:r>
        <w:rPr>
          <w:rFonts w:hint="eastAsia"/>
        </w:rPr>
        <w:t>B</w:t>
      </w:r>
      <w:r>
        <w:rPr>
          <w:rFonts w:hint="eastAsia"/>
        </w:rPr>
        <w:t>所受重力的</w:t>
      </w:r>
      <w:r>
        <w:pict>
          <v:shape id="_x0000_i1036" type="#_x0000_t75" alt="高考资源网( www.ks5u.com)，中国最大的高考网站，您身边的高考专家。" style="width:11.25pt;height:30.7pt;mso-position-horizontal-relative:page;mso-position-vertical-relative:page">
            <v:imagedata r:id="rId32" o:title=""/>
          </v:shape>
        </w:pict>
      </w:r>
      <w:r>
        <w:rPr>
          <w:rFonts w:hint="eastAsia"/>
        </w:rPr>
        <w:t>，</w:t>
      </w:r>
      <w:r>
        <w:rPr>
          <w:rFonts w:hint="eastAsia"/>
        </w:rPr>
        <w:t>A</w:t>
      </w:r>
      <w:r>
        <w:rPr>
          <w:rFonts w:hint="eastAsia"/>
        </w:rPr>
        <w:t>与</w:t>
      </w:r>
      <w:r>
        <w:rPr>
          <w:rFonts w:hint="eastAsia"/>
        </w:rPr>
        <w:t>ab</w:t>
      </w:r>
      <w:r>
        <w:rPr>
          <w:rFonts w:hint="eastAsia"/>
        </w:rPr>
        <w:t>段的动摩擦因数为μ，重力加速度</w:t>
      </w:r>
      <w:r>
        <w:rPr>
          <w:rFonts w:hint="eastAsia"/>
        </w:rPr>
        <w:t>g</w:t>
      </w:r>
      <w:r>
        <w:rPr>
          <w:rFonts w:hint="eastAsia"/>
        </w:rPr>
        <w:t>，求：</w:t>
      </w:r>
    </w:p>
    <w:p w:rsidR="004A1705" w:rsidRDefault="004A1705" w:rsidP="004A1705">
      <w:pPr>
        <w:numPr>
          <w:ilvl w:val="1"/>
          <w:numId w:val="8"/>
        </w:numPr>
        <w:rPr>
          <w:rFonts w:hint="eastAsia"/>
        </w:rPr>
      </w:pPr>
      <w:r>
        <w:rPr>
          <w:rFonts w:hint="eastAsia"/>
        </w:rPr>
        <w:t>物块</w:t>
      </w:r>
      <w:r>
        <w:rPr>
          <w:rFonts w:hint="eastAsia"/>
        </w:rPr>
        <w:t>B</w:t>
      </w:r>
      <w:r>
        <w:rPr>
          <w:rFonts w:hint="eastAsia"/>
        </w:rPr>
        <w:t>在</w:t>
      </w:r>
      <w:r>
        <w:rPr>
          <w:rFonts w:hint="eastAsia"/>
        </w:rPr>
        <w:t>d</w:t>
      </w:r>
      <w:r>
        <w:rPr>
          <w:rFonts w:hint="eastAsia"/>
        </w:rPr>
        <w:t>点的速度大小</w:t>
      </w:r>
      <w:r>
        <w:rPr>
          <w:rFonts w:hint="eastAsia"/>
        </w:rPr>
        <w:t xml:space="preserve"> ;</w:t>
      </w:r>
    </w:p>
    <w:p w:rsidR="004A1705" w:rsidRDefault="004A1705" w:rsidP="004A1705">
      <w:pPr>
        <w:numPr>
          <w:ilvl w:val="1"/>
          <w:numId w:val="8"/>
        </w:numPr>
        <w:rPr>
          <w:rFonts w:hint="eastAsia"/>
        </w:rPr>
      </w:pPr>
      <w:r>
        <w:rPr>
          <w:rFonts w:hint="eastAsia"/>
        </w:rPr>
        <w:t>物块</w:t>
      </w:r>
      <w:r>
        <w:rPr>
          <w:rFonts w:hint="eastAsia"/>
        </w:rPr>
        <w:t>A</w:t>
      </w:r>
      <w:r>
        <w:rPr>
          <w:rFonts w:hint="eastAsia"/>
        </w:rPr>
        <w:t>滑行的距离</w:t>
      </w:r>
      <w:r>
        <w:rPr>
          <w:rFonts w:hint="eastAsia"/>
        </w:rPr>
        <w:t>s.</w:t>
      </w:r>
    </w:p>
    <w:p w:rsidR="004A1705" w:rsidRDefault="004A1705" w:rsidP="004A1705">
      <w:pPr>
        <w:rPr>
          <w:rFonts w:hint="eastAsia"/>
        </w:rPr>
      </w:pPr>
    </w:p>
    <w:p w:rsidR="004A1705" w:rsidRDefault="004A1705" w:rsidP="004A1705">
      <w:pPr>
        <w:rPr>
          <w:rFonts w:hint="eastAsia"/>
        </w:rPr>
      </w:pPr>
      <w:r>
        <w:rPr>
          <w:noProof/>
        </w:rPr>
        <w:pict>
          <v:shape id="_x0000_s157619" type="#_x0000_t75" alt="高考资源网( www.ks5u.com)，中国最大的高考网站，您身边的高考专家。" style="position:absolute;left:0;text-align:left;margin-left:180pt;margin-top:7.8pt;width:243pt;height:84pt;z-index:252498944">
            <v:imagedata r:id="rId33" o:title="" gain="74473f" blacklevel="1966f"/>
            <w10:wrap type="square"/>
          </v:shape>
        </w:pict>
      </w:r>
    </w:p>
    <w:p w:rsidR="004A1705" w:rsidRDefault="004A1705" w:rsidP="004A1705">
      <w:pPr>
        <w:rPr>
          <w:rFonts w:hint="eastAsia"/>
        </w:rPr>
      </w:pPr>
    </w:p>
    <w:p w:rsidR="004A1705" w:rsidRDefault="004A1705" w:rsidP="004A1705">
      <w:pPr>
        <w:rPr>
          <w:rFonts w:hint="eastAsia"/>
        </w:rPr>
      </w:pPr>
    </w:p>
    <w:p w:rsidR="00662D22" w:rsidRPr="00DA2DAA" w:rsidRDefault="00662D22" w:rsidP="00662D22">
      <w:pPr>
        <w:rPr>
          <w:rFonts w:hint="eastAsia"/>
        </w:rPr>
      </w:pPr>
    </w:p>
    <w:p w:rsidR="00662D22" w:rsidRDefault="00662D22" w:rsidP="00662D22">
      <w:pPr>
        <w:spacing w:line="360" w:lineRule="auto"/>
        <w:jc w:val="center"/>
        <w:rPr>
          <w:vanish/>
          <w:color w:val="FFFFFF"/>
          <w:sz w:val="10"/>
          <w:szCs w:val="10"/>
          <w:vertAlign w:val="subscript"/>
        </w:rPr>
      </w:pPr>
      <w:r w:rsidRPr="00894F6A">
        <w:rPr>
          <w:vanish/>
          <w:color w:val="FFFFFF"/>
          <w:sz w:val="10"/>
          <w:szCs w:val="10"/>
          <w:vertAlign w:val="subscript"/>
        </w:rPr>
        <w:t xml:space="preserve"> </w:t>
      </w: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016" type="#_x0000_t75" style="position:absolute;left:0;text-align:left;margin-left:198.55pt;margin-top:499.2pt;width:.55pt;height:.35pt;z-index:-250482688">
            <v:imagedata r:id="rId11" o:title="未标题-2" blacklevel=".5"/>
          </v:shape>
        </w:pict>
      </w:r>
      <w:r>
        <w:rPr>
          <w:noProof/>
          <w:vanish/>
        </w:rPr>
        <w:pict>
          <v:shape id="_x0000_s158015" type="#_x0000_t75" style="position:absolute;left:0;text-align:left;margin-left:18pt;margin-top:31.2pt;width:.55pt;height:.35pt;z-index:-250483712">
            <v:imagedata r:id="rId11" o:title="未标题-2" grayscale="t" bilevel="t"/>
          </v:shape>
        </w:pict>
      </w:r>
      <w:r>
        <w:rPr>
          <w:noProof/>
          <w:vanish/>
        </w:rPr>
        <w:pict>
          <v:shape id="_x0000_s158014" type="#_x0000_t75" style="position:absolute;left:0;text-align:left;margin-left:198pt;margin-top:31.2pt;width:.55pt;height:.35pt;z-index:-250484736">
            <v:imagedata r:id="rId11" o:title="未标题-2" blacklevel=".5"/>
          </v:shape>
        </w:pict>
      </w:r>
      <w:r>
        <w:rPr>
          <w:noProof/>
          <w:vanish/>
        </w:rPr>
        <w:pict>
          <v:shape id="_x0000_s158013" type="#_x0000_t75" style="position:absolute;left:0;text-align:left;margin-left:18pt;margin-top:148.2pt;width:.55pt;height:.35pt;z-index:-250485760">
            <v:imagedata r:id="rId11" o:title="未标题-2" blacklevel=".5"/>
          </v:shape>
        </w:pict>
      </w:r>
      <w:r>
        <w:rPr>
          <w:noProof/>
          <w:vanish/>
        </w:rPr>
        <w:pict>
          <v:shape id="_x0000_s158012" type="#_x0000_t75" style="position:absolute;left:0;text-align:left;margin-left:198pt;margin-top:148.2pt;width:.55pt;height:.35pt;z-index:-250486784">
            <v:imagedata r:id="rId11" o:title="未标题-2" blacklevel=".5"/>
          </v:shape>
        </w:pict>
      </w:r>
      <w:r>
        <w:rPr>
          <w:noProof/>
          <w:vanish/>
        </w:rPr>
        <w:pict>
          <v:shape id="_x0000_s158011" type="#_x0000_t75" style="position:absolute;left:0;text-align:left;margin-left:198pt;margin-top:265.2pt;width:.55pt;height:.35pt;z-index:-250487808">
            <v:imagedata r:id="rId11" o:title="未标题-2" blacklevel=".5"/>
          </v:shape>
        </w:pict>
      </w:r>
      <w:r>
        <w:rPr>
          <w:noProof/>
          <w:vanish/>
        </w:rPr>
        <w:pict>
          <v:shape id="_x0000_s158010" type="#_x0000_t75" style="position:absolute;left:0;text-align:left;margin-left:198.55pt;margin-top:382.2pt;width:.55pt;height:.35pt;z-index:-250488832">
            <v:imagedata r:id="rId11" o:title="未标题-2" blacklevel=".5"/>
          </v:shape>
        </w:pict>
      </w:r>
      <w:r>
        <w:rPr>
          <w:noProof/>
          <w:vanish/>
        </w:rPr>
        <w:pict>
          <v:shape id="_x0000_s158009" type="#_x0000_t75" style="position:absolute;left:0;text-align:left;margin-left:18pt;margin-top:502pt;width:.55pt;height:.35pt;z-index:-250489856">
            <v:imagedata r:id="rId11" o:title="未标题-2" blacklevel=".5"/>
          </v:shape>
        </w:pict>
      </w:r>
      <w:r>
        <w:rPr>
          <w:noProof/>
          <w:vanish/>
        </w:rPr>
        <w:pict>
          <v:shape id="_x0000_s158008" type="#_x0000_t75" style="position:absolute;left:0;text-align:left;margin-left:18pt;margin-top:268pt;width:.55pt;height:.35pt;z-index:-250490880">
            <v:imagedata r:id="rId11" o:title="未标题-2" blacklevel=".5"/>
          </v:shape>
        </w:pict>
      </w:r>
      <w:r>
        <w:rPr>
          <w:noProof/>
          <w:vanish/>
        </w:rPr>
        <w:pict>
          <v:shape id="_x0000_s158007" type="#_x0000_t75" style="position:absolute;left:0;text-align:left;margin-left:18pt;margin-top:385pt;width:.55pt;height:.35pt;z-index:-250491904">
            <v:imagedata r:id="rId11" o:title="未标题-2" blacklevel=".5"/>
          </v:shape>
        </w:pict>
      </w:r>
      <w:r>
        <w:rPr>
          <w:noProof/>
          <w:vanish/>
        </w:rPr>
        <w:pict>
          <v:shape id="_x0000_s158036" type="#_x0000_t75" style="position:absolute;left:0;text-align:left;margin-left:210.55pt;margin-top:511.15pt;width:.55pt;height:.4pt;z-index:-250462208">
            <v:imagedata r:id="rId11" o:title="未标题-2" blacklevel=".5"/>
          </v:shape>
        </w:pict>
      </w:r>
      <w:r>
        <w:rPr>
          <w:noProof/>
          <w:vanish/>
        </w:rPr>
        <w:pict>
          <v:shape id="_x0000_s158035" type="#_x0000_t75" style="position:absolute;left:0;text-align:left;margin-left:36pt;margin-top:39pt;width:.55pt;height:.35pt;z-index:-250463232">
            <v:imagedata r:id="rId11" o:title="未标题-2" grayscale="t" bilevel="t"/>
          </v:shape>
        </w:pict>
      </w:r>
      <w:r>
        <w:rPr>
          <w:noProof/>
          <w:vanish/>
        </w:rPr>
        <w:pict>
          <v:shape id="_x0000_s158034" type="#_x0000_t75" style="position:absolute;left:0;text-align:left;margin-left:210.05pt;margin-top:39pt;width:.5pt;height:.35pt;z-index:-250464256">
            <v:imagedata r:id="rId11" o:title="未标题-2" blacklevel=".5"/>
          </v:shape>
        </w:pict>
      </w:r>
      <w:r>
        <w:rPr>
          <w:noProof/>
          <w:vanish/>
        </w:rPr>
        <w:pict>
          <v:shape id="_x0000_s158033" type="#_x0000_t75" style="position:absolute;left:0;text-align:left;margin-left:36pt;margin-top:157.05pt;width:.55pt;height:.35pt;z-index:-250465280">
            <v:imagedata r:id="rId11" o:title="未标题-2" blacklevel=".5"/>
          </v:shape>
        </w:pict>
      </w:r>
      <w:r>
        <w:rPr>
          <w:noProof/>
          <w:vanish/>
        </w:rPr>
        <w:pict>
          <v:shape id="_x0000_s158032" type="#_x0000_t75" style="position:absolute;left:0;text-align:left;margin-left:210.05pt;margin-top:157.05pt;width:.5pt;height:.35pt;z-index:-250466304">
            <v:imagedata r:id="rId11" o:title="未标题-2" blacklevel=".5"/>
          </v:shape>
        </w:pict>
      </w:r>
      <w:r>
        <w:rPr>
          <w:noProof/>
          <w:vanish/>
        </w:rPr>
        <w:pict>
          <v:shape id="_x0000_s158031" type="#_x0000_t75" style="position:absolute;left:0;text-align:left;margin-left:210.05pt;margin-top:275.1pt;width:.5pt;height:.35pt;z-index:-250467328">
            <v:imagedata r:id="rId11" o:title="未标题-2" blacklevel=".5"/>
          </v:shape>
        </w:pict>
      </w:r>
      <w:r>
        <w:rPr>
          <w:noProof/>
          <w:vanish/>
        </w:rPr>
        <w:pict>
          <v:shape id="_x0000_s158030" type="#_x0000_t75" style="position:absolute;left:0;text-align:left;margin-left:210.55pt;margin-top:393.15pt;width:.55pt;height:.35pt;z-index:-250468352">
            <v:imagedata r:id="rId11" o:title="未标题-2" blacklevel=".5"/>
          </v:shape>
        </w:pict>
      </w:r>
      <w:r>
        <w:rPr>
          <w:noProof/>
          <w:vanish/>
        </w:rPr>
        <w:pict>
          <v:shape id="_x0000_s158029" type="#_x0000_t75" style="position:absolute;left:0;text-align:left;margin-left:36pt;margin-top:514pt;width:.55pt;height:.35pt;z-index:-250469376">
            <v:imagedata r:id="rId11" o:title="未标题-2" blacklevel=".5"/>
          </v:shape>
        </w:pict>
      </w:r>
      <w:r>
        <w:rPr>
          <w:noProof/>
          <w:vanish/>
        </w:rPr>
        <w:pict>
          <v:shape id="_x0000_s158028" type="#_x0000_t75" style="position:absolute;left:0;text-align:left;margin-left:36pt;margin-top:277.9pt;width:.55pt;height:.35pt;z-index:-250470400">
            <v:imagedata r:id="rId11" o:title="未标题-2" blacklevel=".5"/>
          </v:shape>
        </w:pict>
      </w:r>
      <w:r>
        <w:rPr>
          <w:noProof/>
          <w:vanish/>
        </w:rPr>
        <w:pict>
          <v:shape id="_x0000_s158027" type="#_x0000_t75" style="position:absolute;left:0;text-align:left;margin-left:36pt;margin-top:395.95pt;width:.55pt;height:.35pt;z-index:-250471424">
            <v:imagedata r:id="rId11" o:title="未标题-2" blacklevel=".5"/>
          </v:shape>
        </w:pict>
      </w:r>
      <w:r>
        <w:rPr>
          <w:noProof/>
          <w:vanish/>
        </w:rPr>
        <w:pict>
          <v:shape id="_x0000_s158045" type="#_x0000_t75" style="position:absolute;left:0;text-align:left;margin-left:30pt;margin-top:27.6pt;width:.55pt;height:.35pt;z-index:-250452992">
            <v:imagedata r:id="rId11" o:title="未标题-2" grayscale="t" bilevel="t"/>
          </v:shape>
        </w:pict>
      </w:r>
      <w:r>
        <w:rPr>
          <w:noProof/>
          <w:vanish/>
        </w:rPr>
        <w:pict>
          <v:shape id="_x0000_s158044" type="#_x0000_t75" style="position:absolute;left:0;text-align:left;margin-left:210pt;margin-top:27.6pt;width:.55pt;height:.35pt;z-index:-250454016">
            <v:imagedata r:id="rId11" o:title="未标题-2" blacklevel=".5"/>
          </v:shape>
        </w:pict>
      </w:r>
      <w:r>
        <w:rPr>
          <w:noProof/>
          <w:vanish/>
        </w:rPr>
        <w:pict>
          <v:shape id="_x0000_s158043" type="#_x0000_t75" style="position:absolute;left:0;text-align:left;margin-left:30pt;margin-top:144.6pt;width:.55pt;height:.35pt;z-index:-250455040">
            <v:imagedata r:id="rId11" o:title="未标题-2" blacklevel=".5"/>
          </v:shape>
        </w:pict>
      </w:r>
      <w:r>
        <w:rPr>
          <w:noProof/>
          <w:vanish/>
        </w:rPr>
        <w:pict>
          <v:shape id="_x0000_s158042" type="#_x0000_t75" style="position:absolute;left:0;text-align:left;margin-left:210pt;margin-top:144.6pt;width:.55pt;height:.35pt;z-index:-250456064">
            <v:imagedata r:id="rId11" o:title="未标题-2" blacklevel=".5"/>
          </v:shape>
        </w:pict>
      </w:r>
      <w:r>
        <w:rPr>
          <w:noProof/>
          <w:vanish/>
        </w:rPr>
        <w:pict>
          <v:shape id="_x0000_s158041" type="#_x0000_t75" style="position:absolute;left:0;text-align:left;margin-left:210pt;margin-top:261.6pt;width:.55pt;height:.35pt;z-index:-250457088">
            <v:imagedata r:id="rId11" o:title="未标题-2" blacklevel=".5"/>
          </v:shape>
        </w:pict>
      </w:r>
      <w:r>
        <w:rPr>
          <w:noProof/>
          <w:vanish/>
        </w:rPr>
        <w:pict>
          <v:shape id="_x0000_s158040" type="#_x0000_t75" style="position:absolute;left:0;text-align:left;margin-left:210.55pt;margin-top:378.6pt;width:.55pt;height:.35pt;z-index:-250458112">
            <v:imagedata r:id="rId11" o:title="未标题-2" blacklevel=".5"/>
          </v:shape>
        </w:pict>
      </w:r>
      <w:r>
        <w:rPr>
          <w:noProof/>
          <w:vanish/>
        </w:rPr>
        <w:pict>
          <v:shape id="_x0000_s158039" type="#_x0000_t75" style="position:absolute;left:0;text-align:left;margin-left:30pt;margin-top:498.4pt;width:.55pt;height:.35pt;z-index:-250459136">
            <v:imagedata r:id="rId11" o:title="未标题-2" blacklevel=".5"/>
          </v:shape>
        </w:pict>
      </w:r>
      <w:r>
        <w:rPr>
          <w:noProof/>
          <w:vanish/>
        </w:rPr>
        <w:pict>
          <v:shape id="_x0000_s158038" type="#_x0000_t75" style="position:absolute;left:0;text-align:left;margin-left:30pt;margin-top:264.4pt;width:.55pt;height:.35pt;z-index:-250460160">
            <v:imagedata r:id="rId11" o:title="未标题-2" blacklevel=".5"/>
          </v:shape>
        </w:pict>
      </w:r>
      <w:r>
        <w:rPr>
          <w:noProof/>
          <w:vanish/>
        </w:rPr>
        <w:pict>
          <v:shape id="_x0000_s158037" type="#_x0000_t75" style="position:absolute;left:0;text-align:left;margin-left:30pt;margin-top:381.4pt;width:.55pt;height:.35pt;z-index:-250461184">
            <v:imagedata r:id="rId11" o:title="未标题-2" blacklevel=".5"/>
          </v:shape>
        </w:pict>
      </w:r>
      <w:r>
        <w:rPr>
          <w:noProof/>
          <w:vanish/>
        </w:rPr>
        <w:pict>
          <v:shape id="_x0000_s158046" type="#_x0000_t75" style="position:absolute;left:0;text-align:left;margin-left:210.55pt;margin-top:495.6pt;width:.55pt;height:.35pt;z-index:-250451968">
            <v:imagedata r:id="rId11" o:title="未标题-2" blacklevel=".5"/>
          </v:shape>
        </w:pict>
      </w:r>
      <w:r>
        <w:rPr>
          <w:noProof/>
          <w:vanish/>
        </w:rPr>
        <w:pict>
          <v:shape id="_x0000_s158026" type="#_x0000_t75" style="position:absolute;left:0;text-align:left;margin-left:198.55pt;margin-top:483.6pt;width:.55pt;height:.35pt;z-index:-250472448">
            <v:imagedata r:id="rId11" o:title="未标题-2" blacklevel=".5"/>
          </v:shape>
        </w:pict>
      </w:r>
      <w:r>
        <w:rPr>
          <w:noProof/>
          <w:vanish/>
        </w:rPr>
        <w:pict>
          <v:shape id="_x0000_s158025" type="#_x0000_t75" style="position:absolute;left:0;text-align:left;margin-left:18pt;margin-top:15.6pt;width:.55pt;height:.35pt;z-index:-250473472">
            <v:imagedata r:id="rId11" o:title="未标题-2" grayscale="t" bilevel="t"/>
          </v:shape>
        </w:pict>
      </w:r>
      <w:r>
        <w:rPr>
          <w:noProof/>
          <w:vanish/>
        </w:rPr>
        <w:pict>
          <v:shape id="_x0000_s158024" type="#_x0000_t75" style="position:absolute;left:0;text-align:left;margin-left:198pt;margin-top:15.6pt;width:.55pt;height:.35pt;z-index:-250474496">
            <v:imagedata r:id="rId11" o:title="未标题-2" blacklevel=".5"/>
          </v:shape>
        </w:pict>
      </w:r>
      <w:r>
        <w:rPr>
          <w:noProof/>
          <w:vanish/>
        </w:rPr>
        <w:pict>
          <v:shape id="_x0000_s158023" type="#_x0000_t75" style="position:absolute;left:0;text-align:left;margin-left:18pt;margin-top:132.6pt;width:.55pt;height:.35pt;z-index:-250475520">
            <v:imagedata r:id="rId11" o:title="未标题-2" blacklevel=".5"/>
          </v:shape>
        </w:pict>
      </w:r>
      <w:r>
        <w:rPr>
          <w:noProof/>
          <w:vanish/>
        </w:rPr>
        <w:pict>
          <v:shape id="_x0000_s158022" type="#_x0000_t75" style="position:absolute;left:0;text-align:left;margin-left:198pt;margin-top:132.6pt;width:.55pt;height:.35pt;z-index:-250476544">
            <v:imagedata r:id="rId11" o:title="未标题-2" blacklevel=".5"/>
          </v:shape>
        </w:pict>
      </w:r>
      <w:r>
        <w:rPr>
          <w:noProof/>
          <w:vanish/>
        </w:rPr>
        <w:pict>
          <v:shape id="_x0000_s158021" type="#_x0000_t75" style="position:absolute;left:0;text-align:left;margin-left:198pt;margin-top:249.6pt;width:.55pt;height:.35pt;z-index:-250477568">
            <v:imagedata r:id="rId11" o:title="未标题-2" blacklevel=".5"/>
          </v:shape>
        </w:pict>
      </w:r>
      <w:r>
        <w:rPr>
          <w:noProof/>
          <w:vanish/>
        </w:rPr>
        <w:pict>
          <v:shape id="_x0000_s158020" type="#_x0000_t75" style="position:absolute;left:0;text-align:left;margin-left:198.55pt;margin-top:366.6pt;width:.55pt;height:.35pt;z-index:-250478592">
            <v:imagedata r:id="rId11" o:title="未标题-2" blacklevel=".5"/>
          </v:shape>
        </w:pict>
      </w:r>
      <w:r>
        <w:rPr>
          <w:noProof/>
          <w:vanish/>
        </w:rPr>
        <w:pict>
          <v:shape id="_x0000_s158019" type="#_x0000_t75" style="position:absolute;left:0;text-align:left;margin-left:18pt;margin-top:486.4pt;width:.55pt;height:.35pt;z-index:-250479616">
            <v:imagedata r:id="rId11" o:title="未标题-2" blacklevel=".5"/>
          </v:shape>
        </w:pict>
      </w:r>
      <w:r>
        <w:rPr>
          <w:noProof/>
          <w:vanish/>
        </w:rPr>
        <w:pict>
          <v:shape id="_x0000_s158018" type="#_x0000_t75" style="position:absolute;left:0;text-align:left;margin-left:18pt;margin-top:252.4pt;width:.55pt;height:.35pt;z-index:-250480640">
            <v:imagedata r:id="rId11" o:title="未标题-2" blacklevel=".5"/>
          </v:shape>
        </w:pict>
      </w:r>
      <w:r>
        <w:rPr>
          <w:noProof/>
          <w:vanish/>
        </w:rPr>
        <w:pict>
          <v:shape id="_x0000_s158017" type="#_x0000_t75" style="position:absolute;left:0;text-align:left;margin-left:18pt;margin-top:369.4pt;width:.55pt;height:.35pt;z-index:-250481664">
            <v:imagedata r:id="rId11" o:title="未标题-2" blacklevel=".5"/>
          </v:shape>
        </w:pict>
      </w:r>
      <w:r>
        <w:rPr>
          <w:noProof/>
          <w:vanish/>
        </w:rPr>
        <w:pict>
          <v:shape id="_x0000_s158004" type="#_x0000_t75" style="position:absolute;left:0;text-align:left;margin-left:198pt;margin-top:15.6pt;width:.55pt;height:.35pt;z-index:-250494976">
            <v:imagedata r:id="rId11" o:title="未标题-2" blacklevel=".5"/>
          </v:shape>
        </w:pict>
      </w:r>
      <w:r>
        <w:rPr>
          <w:noProof/>
          <w:vanish/>
        </w:rPr>
        <w:pict>
          <v:shape id="_x0000_s158003" type="#_x0000_t75" style="position:absolute;left:0;text-align:left;margin-left:18pt;margin-top:132.6pt;width:.55pt;height:.35pt;z-index:-250496000">
            <v:imagedata r:id="rId11" o:title="未标题-2" blacklevel=".5"/>
          </v:shape>
        </w:pict>
      </w:r>
      <w:r>
        <w:rPr>
          <w:noProof/>
          <w:vanish/>
        </w:rPr>
        <w:pict>
          <v:shape id="_x0000_s158002" type="#_x0000_t75" style="position:absolute;left:0;text-align:left;margin-left:198pt;margin-top:132.6pt;width:.55pt;height:.35pt;z-index:-250497024">
            <v:imagedata r:id="rId11" o:title="未标题-2" blacklevel=".5"/>
          </v:shape>
        </w:pict>
      </w:r>
      <w:r>
        <w:rPr>
          <w:noProof/>
          <w:vanish/>
        </w:rPr>
        <w:pict>
          <v:shape id="_x0000_s158001" type="#_x0000_t75" style="position:absolute;left:0;text-align:left;margin-left:198pt;margin-top:249.6pt;width:.55pt;height:.35pt;z-index:-250498048">
            <v:imagedata r:id="rId11" o:title="未标题-2" blacklevel=".5"/>
          </v:shape>
        </w:pict>
      </w:r>
      <w:r>
        <w:rPr>
          <w:noProof/>
          <w:vanish/>
        </w:rPr>
        <w:pict>
          <v:shape id="_x0000_s158000" type="#_x0000_t75" style="position:absolute;left:0;text-align:left;margin-left:198.55pt;margin-top:366.6pt;width:.55pt;height:.35pt;z-index:-250499072">
            <v:imagedata r:id="rId11" o:title="未标题-2" blacklevel=".5"/>
          </v:shape>
        </w:pict>
      </w:r>
      <w:r>
        <w:rPr>
          <w:noProof/>
          <w:vanish/>
        </w:rPr>
        <w:pict>
          <v:shape id="_x0000_s157999" type="#_x0000_t75" style="position:absolute;left:0;text-align:left;margin-left:18pt;margin-top:486.4pt;width:.55pt;height:.35pt;z-index:-250500096">
            <v:imagedata r:id="rId11" o:title="未标题-2" blacklevel=".5"/>
          </v:shape>
        </w:pict>
      </w:r>
      <w:r>
        <w:rPr>
          <w:noProof/>
          <w:vanish/>
        </w:rPr>
        <w:pict>
          <v:shape id="_x0000_s157998" type="#_x0000_t75" style="position:absolute;left:0;text-align:left;margin-left:18pt;margin-top:252.4pt;width:.55pt;height:.35pt;z-index:-250501120">
            <v:imagedata r:id="rId11" o:title="未标题-2" blacklevel=".5"/>
          </v:shape>
        </w:pict>
      </w:r>
      <w:r>
        <w:rPr>
          <w:noProof/>
          <w:vanish/>
        </w:rPr>
        <w:pict>
          <v:shape id="_x0000_s157997" type="#_x0000_t75" style="position:absolute;left:0;text-align:left;margin-left:18pt;margin-top:369.4pt;width:.55pt;height:.35pt;z-index:-250502144">
            <v:imagedata r:id="rId11" o:title="未标题-2" blacklevel=".5"/>
          </v:shape>
        </w:pict>
      </w:r>
      <w:r>
        <w:rPr>
          <w:noProof/>
          <w:vanish/>
        </w:rPr>
        <w:pict>
          <v:shape id="_x0000_s158006" type="#_x0000_t75" style="position:absolute;left:0;text-align:left;margin-left:198.55pt;margin-top:483.6pt;width:.55pt;height:.35pt;z-index:-250492928">
            <v:imagedata r:id="rId11" o:title="未标题-2" blacklevel=".5"/>
          </v:shape>
        </w:pict>
      </w:r>
      <w:r>
        <w:rPr>
          <w:noProof/>
          <w:vanish/>
        </w:rPr>
        <w:pict>
          <v:shape id="_x0000_s158005" type="#_x0000_t75" style="position:absolute;left:0;text-align:left;margin-left:18pt;margin-top:15.6pt;width:.55pt;height:.35pt;z-index:-250493952">
            <v:imagedata r:id="rId11" o:title="未标题-2" grayscale="t" bilevel="t"/>
          </v:shape>
        </w:pict>
      </w:r>
      <w:r>
        <w:rPr>
          <w:noProof/>
          <w:vanish/>
        </w:rPr>
        <w:pict>
          <v:group id="_x0000_s157986" style="position:absolute;left:0;text-align:left;margin-left:18pt;margin-top:31.2pt;width:181.1pt;height:471.15pt;z-index:-250503168" coordorigin="2157,2688" coordsize="3622,9423">
            <v:shape id="_x0000_s157987" type="#_x0000_t75" style="position:absolute;left:2157;top:9764;width:11;height:7">
              <v:imagedata r:id="rId11" o:title="未标题-2" blacklevel=".5"/>
            </v:shape>
            <v:shape id="_x0000_s157988" type="#_x0000_t75" style="position:absolute;left:2157;top:7424;width:11;height:7">
              <v:imagedata r:id="rId11" o:title="未标题-2" blacklevel=".5"/>
            </v:shape>
            <v:shape id="_x0000_s157989" type="#_x0000_t75" style="position:absolute;left:2157;top:12104;width:11;height:7">
              <v:imagedata r:id="rId11" o:title="未标题-2" blacklevel=".5"/>
            </v:shape>
            <v:shape id="_x0000_s157990" type="#_x0000_t75" style="position:absolute;left:5768;top:9708;width:11;height:7">
              <v:imagedata r:id="rId11" o:title="未标题-2" blacklevel=".5"/>
            </v:shape>
            <v:shape id="_x0000_s157991" type="#_x0000_t75" style="position:absolute;left:5757;top:7368;width:11;height:7">
              <v:imagedata r:id="rId11" o:title="未标题-2" blacklevel=".5"/>
            </v:shape>
            <v:shape id="_x0000_s157992" type="#_x0000_t75" style="position:absolute;left:5757;top:5028;width:11;height:7">
              <v:imagedata r:id="rId11" o:title="未标题-2" blacklevel=".5"/>
            </v:shape>
            <v:shape id="_x0000_s157993" type="#_x0000_t75" style="position:absolute;left:2157;top:5028;width:11;height:7">
              <v:imagedata r:id="rId11" o:title="未标题-2" blacklevel=".5"/>
            </v:shape>
            <v:shape id="_x0000_s157994" type="#_x0000_t75" style="position:absolute;left:5757;top:2688;width:11;height:7">
              <v:imagedata r:id="rId11" o:title="未标题-2" blacklevel=".5"/>
            </v:shape>
            <v:shape id="_x0000_s157995" type="#_x0000_t75" style="position:absolute;left:2157;top:2688;width:11;height:7">
              <v:imagedata r:id="rId11" o:title="未标题-2" grayscale="t" bilevel="t"/>
            </v:shape>
            <v:shape id="_x0000_s157996"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8077" type="#_x0000_t75" style="position:absolute;left:0;text-align:left;margin-left:198.55pt;margin-top:499.2pt;width:.55pt;height:.35pt;z-index:-250430464">
            <v:imagedata r:id="rId11" o:title="未标题-2" blacklevel=".5"/>
          </v:shape>
        </w:pict>
      </w:r>
      <w:r>
        <w:rPr>
          <w:noProof/>
          <w:vanish/>
        </w:rPr>
        <w:pict>
          <v:shape id="_x0000_s158076" type="#_x0000_t75" style="position:absolute;left:0;text-align:left;margin-left:18pt;margin-top:31.2pt;width:.55pt;height:.35pt;z-index:-250431488">
            <v:imagedata r:id="rId11" o:title="未标题-2" grayscale="t" bilevel="t"/>
          </v:shape>
        </w:pict>
      </w:r>
      <w:r>
        <w:rPr>
          <w:noProof/>
          <w:vanish/>
        </w:rPr>
        <w:pict>
          <v:shape id="_x0000_s158075" type="#_x0000_t75" style="position:absolute;left:0;text-align:left;margin-left:198pt;margin-top:31.2pt;width:.55pt;height:.35pt;z-index:-250432512">
            <v:imagedata r:id="rId11" o:title="未标题-2" blacklevel=".5"/>
          </v:shape>
        </w:pict>
      </w:r>
      <w:r>
        <w:rPr>
          <w:noProof/>
          <w:vanish/>
        </w:rPr>
        <w:pict>
          <v:shape id="_x0000_s158074" type="#_x0000_t75" style="position:absolute;left:0;text-align:left;margin-left:18pt;margin-top:148.2pt;width:.55pt;height:.35pt;z-index:-250433536">
            <v:imagedata r:id="rId11" o:title="未标题-2" blacklevel=".5"/>
          </v:shape>
        </w:pict>
      </w:r>
      <w:r>
        <w:rPr>
          <w:noProof/>
          <w:vanish/>
        </w:rPr>
        <w:pict>
          <v:shape id="_x0000_s158073" type="#_x0000_t75" style="position:absolute;left:0;text-align:left;margin-left:198pt;margin-top:148.2pt;width:.55pt;height:.35pt;z-index:-250434560">
            <v:imagedata r:id="rId11" o:title="未标题-2" blacklevel=".5"/>
          </v:shape>
        </w:pict>
      </w:r>
      <w:r>
        <w:rPr>
          <w:noProof/>
          <w:vanish/>
        </w:rPr>
        <w:pict>
          <v:shape id="_x0000_s158072" type="#_x0000_t75" style="position:absolute;left:0;text-align:left;margin-left:198pt;margin-top:265.2pt;width:.55pt;height:.35pt;z-index:-250435584">
            <v:imagedata r:id="rId11" o:title="未标题-2" blacklevel=".5"/>
          </v:shape>
        </w:pict>
      </w:r>
      <w:r>
        <w:rPr>
          <w:noProof/>
          <w:vanish/>
        </w:rPr>
        <w:pict>
          <v:shape id="_x0000_s158071" type="#_x0000_t75" style="position:absolute;left:0;text-align:left;margin-left:198.55pt;margin-top:382.2pt;width:.55pt;height:.35pt;z-index:-250436608">
            <v:imagedata r:id="rId11" o:title="未标题-2" blacklevel=".5"/>
          </v:shape>
        </w:pict>
      </w:r>
      <w:r>
        <w:rPr>
          <w:noProof/>
          <w:vanish/>
        </w:rPr>
        <w:pict>
          <v:shape id="_x0000_s158070" type="#_x0000_t75" style="position:absolute;left:0;text-align:left;margin-left:18pt;margin-top:502pt;width:.55pt;height:.35pt;z-index:-250437632">
            <v:imagedata r:id="rId11" o:title="未标题-2" blacklevel=".5"/>
          </v:shape>
        </w:pict>
      </w:r>
      <w:r>
        <w:rPr>
          <w:noProof/>
          <w:vanish/>
        </w:rPr>
        <w:pict>
          <v:shape id="_x0000_s158069" type="#_x0000_t75" style="position:absolute;left:0;text-align:left;margin-left:18pt;margin-top:268pt;width:.55pt;height:.35pt;z-index:-250438656">
            <v:imagedata r:id="rId11" o:title="未标题-2" blacklevel=".5"/>
          </v:shape>
        </w:pict>
      </w:r>
      <w:r>
        <w:rPr>
          <w:noProof/>
          <w:vanish/>
        </w:rPr>
        <w:pict>
          <v:shape id="_x0000_s158068" type="#_x0000_t75" style="position:absolute;left:0;text-align:left;margin-left:18pt;margin-top:385pt;width:.55pt;height:.35pt;z-index:-250439680">
            <v:imagedata r:id="rId11" o:title="未标题-2" blacklevel=".5"/>
          </v:shape>
        </w:pict>
      </w:r>
      <w:r>
        <w:rPr>
          <w:noProof/>
          <w:vanish/>
        </w:rPr>
        <w:pict>
          <v:shape id="_x0000_s158097" type="#_x0000_t75" style="position:absolute;left:0;text-align:left;margin-left:210.55pt;margin-top:511.15pt;width:.55pt;height:.4pt;z-index:-250409984">
            <v:imagedata r:id="rId11" o:title="未标题-2" blacklevel=".5"/>
          </v:shape>
        </w:pict>
      </w:r>
      <w:r>
        <w:rPr>
          <w:noProof/>
          <w:vanish/>
        </w:rPr>
        <w:pict>
          <v:shape id="_x0000_s158096" type="#_x0000_t75" style="position:absolute;left:0;text-align:left;margin-left:36pt;margin-top:39pt;width:.55pt;height:.35pt;z-index:-250411008">
            <v:imagedata r:id="rId11" o:title="未标题-2" grayscale="t" bilevel="t"/>
          </v:shape>
        </w:pict>
      </w:r>
      <w:r>
        <w:rPr>
          <w:noProof/>
          <w:vanish/>
        </w:rPr>
        <w:pict>
          <v:shape id="_x0000_s158095" type="#_x0000_t75" style="position:absolute;left:0;text-align:left;margin-left:210.05pt;margin-top:39pt;width:.5pt;height:.35pt;z-index:-250412032">
            <v:imagedata r:id="rId11" o:title="未标题-2" blacklevel=".5"/>
          </v:shape>
        </w:pict>
      </w:r>
      <w:r>
        <w:rPr>
          <w:noProof/>
          <w:vanish/>
        </w:rPr>
        <w:pict>
          <v:shape id="_x0000_s158094" type="#_x0000_t75" style="position:absolute;left:0;text-align:left;margin-left:36pt;margin-top:157.05pt;width:.55pt;height:.35pt;z-index:-250413056">
            <v:imagedata r:id="rId11" o:title="未标题-2" blacklevel=".5"/>
          </v:shape>
        </w:pict>
      </w:r>
      <w:r>
        <w:rPr>
          <w:noProof/>
          <w:vanish/>
        </w:rPr>
        <w:pict>
          <v:shape id="_x0000_s158093" type="#_x0000_t75" style="position:absolute;left:0;text-align:left;margin-left:210.05pt;margin-top:157.05pt;width:.5pt;height:.35pt;z-index:-250414080">
            <v:imagedata r:id="rId11" o:title="未标题-2" blacklevel=".5"/>
          </v:shape>
        </w:pict>
      </w:r>
      <w:r>
        <w:rPr>
          <w:noProof/>
          <w:vanish/>
        </w:rPr>
        <w:pict>
          <v:shape id="_x0000_s158092" type="#_x0000_t75" style="position:absolute;left:0;text-align:left;margin-left:210.05pt;margin-top:275.1pt;width:.5pt;height:.35pt;z-index:-250415104">
            <v:imagedata r:id="rId11" o:title="未标题-2" blacklevel=".5"/>
          </v:shape>
        </w:pict>
      </w:r>
      <w:r>
        <w:rPr>
          <w:noProof/>
          <w:vanish/>
        </w:rPr>
        <w:pict>
          <v:shape id="_x0000_s158091" type="#_x0000_t75" style="position:absolute;left:0;text-align:left;margin-left:210.55pt;margin-top:393.15pt;width:.55pt;height:.35pt;z-index:-250416128">
            <v:imagedata r:id="rId11" o:title="未标题-2" blacklevel=".5"/>
          </v:shape>
        </w:pict>
      </w:r>
      <w:r>
        <w:rPr>
          <w:noProof/>
          <w:vanish/>
        </w:rPr>
        <w:pict>
          <v:shape id="_x0000_s158090" type="#_x0000_t75" style="position:absolute;left:0;text-align:left;margin-left:36pt;margin-top:514pt;width:.55pt;height:.35pt;z-index:-250417152">
            <v:imagedata r:id="rId11" o:title="未标题-2" blacklevel=".5"/>
          </v:shape>
        </w:pict>
      </w:r>
      <w:r>
        <w:rPr>
          <w:noProof/>
          <w:vanish/>
        </w:rPr>
        <w:pict>
          <v:shape id="_x0000_s158089" type="#_x0000_t75" style="position:absolute;left:0;text-align:left;margin-left:36pt;margin-top:277.9pt;width:.55pt;height:.35pt;z-index:-250418176">
            <v:imagedata r:id="rId11" o:title="未标题-2" blacklevel=".5"/>
          </v:shape>
        </w:pict>
      </w:r>
      <w:r>
        <w:rPr>
          <w:noProof/>
          <w:vanish/>
        </w:rPr>
        <w:pict>
          <v:shape id="_x0000_s158088" type="#_x0000_t75" style="position:absolute;left:0;text-align:left;margin-left:36pt;margin-top:395.95pt;width:.55pt;height:.35pt;z-index:-250419200">
            <v:imagedata r:id="rId11" o:title="未标题-2" blacklevel=".5"/>
          </v:shape>
        </w:pict>
      </w:r>
      <w:r>
        <w:rPr>
          <w:noProof/>
          <w:vanish/>
        </w:rPr>
        <w:pict>
          <v:shape id="_x0000_s158106" type="#_x0000_t75" style="position:absolute;left:0;text-align:left;margin-left:30pt;margin-top:27.6pt;width:.55pt;height:.35pt;z-index:-250400768">
            <v:imagedata r:id="rId11" o:title="未标题-2" grayscale="t" bilevel="t"/>
          </v:shape>
        </w:pict>
      </w:r>
      <w:r>
        <w:rPr>
          <w:noProof/>
          <w:vanish/>
        </w:rPr>
        <w:pict>
          <v:shape id="_x0000_s158105" type="#_x0000_t75" style="position:absolute;left:0;text-align:left;margin-left:210pt;margin-top:27.6pt;width:.55pt;height:.35pt;z-index:-250401792">
            <v:imagedata r:id="rId11" o:title="未标题-2" blacklevel=".5"/>
          </v:shape>
        </w:pict>
      </w:r>
      <w:r>
        <w:rPr>
          <w:noProof/>
          <w:vanish/>
        </w:rPr>
        <w:pict>
          <v:shape id="_x0000_s158104" type="#_x0000_t75" style="position:absolute;left:0;text-align:left;margin-left:30pt;margin-top:144.6pt;width:.55pt;height:.35pt;z-index:-250402816">
            <v:imagedata r:id="rId11" o:title="未标题-2" blacklevel=".5"/>
          </v:shape>
        </w:pict>
      </w:r>
      <w:r>
        <w:rPr>
          <w:noProof/>
          <w:vanish/>
        </w:rPr>
        <w:pict>
          <v:shape id="_x0000_s158103" type="#_x0000_t75" style="position:absolute;left:0;text-align:left;margin-left:210pt;margin-top:144.6pt;width:.55pt;height:.35pt;z-index:-250403840">
            <v:imagedata r:id="rId11" o:title="未标题-2" blacklevel=".5"/>
          </v:shape>
        </w:pict>
      </w:r>
      <w:r>
        <w:rPr>
          <w:noProof/>
          <w:vanish/>
        </w:rPr>
        <w:pict>
          <v:shape id="_x0000_s158102" type="#_x0000_t75" style="position:absolute;left:0;text-align:left;margin-left:210pt;margin-top:261.6pt;width:.55pt;height:.35pt;z-index:-250404864">
            <v:imagedata r:id="rId11" o:title="未标题-2" blacklevel=".5"/>
          </v:shape>
        </w:pict>
      </w:r>
      <w:r>
        <w:rPr>
          <w:noProof/>
          <w:vanish/>
        </w:rPr>
        <w:pict>
          <v:shape id="_x0000_s158101" type="#_x0000_t75" style="position:absolute;left:0;text-align:left;margin-left:210.55pt;margin-top:378.6pt;width:.55pt;height:.35pt;z-index:-250405888">
            <v:imagedata r:id="rId11" o:title="未标题-2" blacklevel=".5"/>
          </v:shape>
        </w:pict>
      </w:r>
      <w:r>
        <w:rPr>
          <w:noProof/>
          <w:vanish/>
        </w:rPr>
        <w:pict>
          <v:shape id="_x0000_s158100" type="#_x0000_t75" style="position:absolute;left:0;text-align:left;margin-left:30pt;margin-top:498.4pt;width:.55pt;height:.35pt;z-index:-250406912">
            <v:imagedata r:id="rId11" o:title="未标题-2" blacklevel=".5"/>
          </v:shape>
        </w:pict>
      </w:r>
      <w:r>
        <w:rPr>
          <w:noProof/>
          <w:vanish/>
        </w:rPr>
        <w:pict>
          <v:shape id="_x0000_s158099" type="#_x0000_t75" style="position:absolute;left:0;text-align:left;margin-left:30pt;margin-top:264.4pt;width:.55pt;height:.35pt;z-index:-250407936">
            <v:imagedata r:id="rId11" o:title="未标题-2" blacklevel=".5"/>
          </v:shape>
        </w:pict>
      </w:r>
      <w:r>
        <w:rPr>
          <w:noProof/>
          <w:vanish/>
        </w:rPr>
        <w:pict>
          <v:shape id="_x0000_s158098" type="#_x0000_t75" style="position:absolute;left:0;text-align:left;margin-left:30pt;margin-top:381.4pt;width:.55pt;height:.35pt;z-index:-250408960">
            <v:imagedata r:id="rId11" o:title="未标题-2" blacklevel=".5"/>
          </v:shape>
        </w:pict>
      </w:r>
      <w:r>
        <w:rPr>
          <w:noProof/>
          <w:vanish/>
        </w:rPr>
        <w:pict>
          <v:shape id="_x0000_s158107" type="#_x0000_t75" style="position:absolute;left:0;text-align:left;margin-left:210.55pt;margin-top:495.6pt;width:.55pt;height:.35pt;z-index:-250399744">
            <v:imagedata r:id="rId11" o:title="未标题-2" blacklevel=".5"/>
          </v:shape>
        </w:pict>
      </w:r>
      <w:r>
        <w:rPr>
          <w:noProof/>
          <w:vanish/>
        </w:rPr>
        <w:pict>
          <v:shape id="_x0000_s158087" type="#_x0000_t75" style="position:absolute;left:0;text-align:left;margin-left:198.55pt;margin-top:483.6pt;width:.55pt;height:.35pt;z-index:-250420224">
            <v:imagedata r:id="rId11" o:title="未标题-2" blacklevel=".5"/>
          </v:shape>
        </w:pict>
      </w:r>
      <w:r>
        <w:rPr>
          <w:noProof/>
          <w:vanish/>
        </w:rPr>
        <w:pict>
          <v:shape id="_x0000_s158086" type="#_x0000_t75" style="position:absolute;left:0;text-align:left;margin-left:18pt;margin-top:15.6pt;width:.55pt;height:.35pt;z-index:-250421248">
            <v:imagedata r:id="rId11" o:title="未标题-2" grayscale="t" bilevel="t"/>
          </v:shape>
        </w:pict>
      </w:r>
      <w:r>
        <w:rPr>
          <w:noProof/>
          <w:vanish/>
        </w:rPr>
        <w:pict>
          <v:shape id="_x0000_s158085" type="#_x0000_t75" style="position:absolute;left:0;text-align:left;margin-left:198pt;margin-top:15.6pt;width:.55pt;height:.35pt;z-index:-250422272">
            <v:imagedata r:id="rId11" o:title="未标题-2" blacklevel=".5"/>
          </v:shape>
        </w:pict>
      </w:r>
      <w:r>
        <w:rPr>
          <w:noProof/>
          <w:vanish/>
        </w:rPr>
        <w:pict>
          <v:shape id="_x0000_s158084" type="#_x0000_t75" style="position:absolute;left:0;text-align:left;margin-left:18pt;margin-top:132.6pt;width:.55pt;height:.35pt;z-index:-250423296">
            <v:imagedata r:id="rId11" o:title="未标题-2" blacklevel=".5"/>
          </v:shape>
        </w:pict>
      </w:r>
      <w:r>
        <w:rPr>
          <w:noProof/>
          <w:vanish/>
        </w:rPr>
        <w:pict>
          <v:shape id="_x0000_s158083" type="#_x0000_t75" style="position:absolute;left:0;text-align:left;margin-left:198pt;margin-top:132.6pt;width:.55pt;height:.35pt;z-index:-250424320">
            <v:imagedata r:id="rId11" o:title="未标题-2" blacklevel=".5"/>
          </v:shape>
        </w:pict>
      </w:r>
      <w:r>
        <w:rPr>
          <w:noProof/>
          <w:vanish/>
        </w:rPr>
        <w:pict>
          <v:shape id="_x0000_s158082" type="#_x0000_t75" style="position:absolute;left:0;text-align:left;margin-left:198pt;margin-top:249.6pt;width:.55pt;height:.35pt;z-index:-250425344">
            <v:imagedata r:id="rId11" o:title="未标题-2" blacklevel=".5"/>
          </v:shape>
        </w:pict>
      </w:r>
      <w:r>
        <w:rPr>
          <w:noProof/>
          <w:vanish/>
        </w:rPr>
        <w:pict>
          <v:shape id="_x0000_s158081" type="#_x0000_t75" style="position:absolute;left:0;text-align:left;margin-left:198.55pt;margin-top:366.6pt;width:.55pt;height:.35pt;z-index:-250426368">
            <v:imagedata r:id="rId11" o:title="未标题-2" blacklevel=".5"/>
          </v:shape>
        </w:pict>
      </w:r>
      <w:r>
        <w:rPr>
          <w:noProof/>
          <w:vanish/>
        </w:rPr>
        <w:pict>
          <v:shape id="_x0000_s158080" type="#_x0000_t75" style="position:absolute;left:0;text-align:left;margin-left:18pt;margin-top:486.4pt;width:.55pt;height:.35pt;z-index:-250427392">
            <v:imagedata r:id="rId11" o:title="未标题-2" blacklevel=".5"/>
          </v:shape>
        </w:pict>
      </w:r>
      <w:r>
        <w:rPr>
          <w:noProof/>
          <w:vanish/>
        </w:rPr>
        <w:pict>
          <v:shape id="_x0000_s158079" type="#_x0000_t75" style="position:absolute;left:0;text-align:left;margin-left:18pt;margin-top:252.4pt;width:.55pt;height:.35pt;z-index:-250428416">
            <v:imagedata r:id="rId11" o:title="未标题-2" blacklevel=".5"/>
          </v:shape>
        </w:pict>
      </w:r>
      <w:r>
        <w:rPr>
          <w:noProof/>
          <w:vanish/>
        </w:rPr>
        <w:pict>
          <v:shape id="_x0000_s158078" type="#_x0000_t75" style="position:absolute;left:0;text-align:left;margin-left:18pt;margin-top:369.4pt;width:.55pt;height:.35pt;z-index:-250429440">
            <v:imagedata r:id="rId11" o:title="未标题-2" blacklevel=".5"/>
          </v:shape>
        </w:pict>
      </w:r>
      <w:r>
        <w:rPr>
          <w:noProof/>
          <w:vanish/>
        </w:rPr>
        <w:pict>
          <v:shape id="_x0000_s158065" type="#_x0000_t75" style="position:absolute;left:0;text-align:left;margin-left:198pt;margin-top:15.6pt;width:.55pt;height:.35pt;z-index:-250442752">
            <v:imagedata r:id="rId11" o:title="未标题-2" blacklevel=".5"/>
          </v:shape>
        </w:pict>
      </w:r>
      <w:r>
        <w:rPr>
          <w:noProof/>
          <w:vanish/>
        </w:rPr>
        <w:pict>
          <v:shape id="_x0000_s158064" type="#_x0000_t75" style="position:absolute;left:0;text-align:left;margin-left:18pt;margin-top:132.6pt;width:.55pt;height:.35pt;z-index:-250443776">
            <v:imagedata r:id="rId11" o:title="未标题-2" blacklevel=".5"/>
          </v:shape>
        </w:pict>
      </w:r>
      <w:r>
        <w:rPr>
          <w:noProof/>
          <w:vanish/>
        </w:rPr>
        <w:pict>
          <v:shape id="_x0000_s158063" type="#_x0000_t75" style="position:absolute;left:0;text-align:left;margin-left:198pt;margin-top:132.6pt;width:.55pt;height:.35pt;z-index:-250444800">
            <v:imagedata r:id="rId11" o:title="未标题-2" blacklevel=".5"/>
          </v:shape>
        </w:pict>
      </w:r>
      <w:r>
        <w:rPr>
          <w:noProof/>
          <w:vanish/>
        </w:rPr>
        <w:pict>
          <v:shape id="_x0000_s158062" type="#_x0000_t75" style="position:absolute;left:0;text-align:left;margin-left:198pt;margin-top:249.6pt;width:.55pt;height:.35pt;z-index:-250445824">
            <v:imagedata r:id="rId11" o:title="未标题-2" blacklevel=".5"/>
          </v:shape>
        </w:pict>
      </w:r>
      <w:r>
        <w:rPr>
          <w:noProof/>
          <w:vanish/>
        </w:rPr>
        <w:pict>
          <v:shape id="_x0000_s158061" type="#_x0000_t75" style="position:absolute;left:0;text-align:left;margin-left:198.55pt;margin-top:366.6pt;width:.55pt;height:.35pt;z-index:-250446848">
            <v:imagedata r:id="rId11" o:title="未标题-2" blacklevel=".5"/>
          </v:shape>
        </w:pict>
      </w:r>
      <w:r>
        <w:rPr>
          <w:noProof/>
          <w:vanish/>
        </w:rPr>
        <w:pict>
          <v:shape id="_x0000_s158060" type="#_x0000_t75" style="position:absolute;left:0;text-align:left;margin-left:18pt;margin-top:486.4pt;width:.55pt;height:.35pt;z-index:-250447872">
            <v:imagedata r:id="rId11" o:title="未标题-2" blacklevel=".5"/>
          </v:shape>
        </w:pict>
      </w:r>
      <w:r>
        <w:rPr>
          <w:noProof/>
          <w:vanish/>
        </w:rPr>
        <w:pict>
          <v:shape id="_x0000_s158059" type="#_x0000_t75" style="position:absolute;left:0;text-align:left;margin-left:18pt;margin-top:252.4pt;width:.55pt;height:.35pt;z-index:-250448896">
            <v:imagedata r:id="rId11" o:title="未标题-2" blacklevel=".5"/>
          </v:shape>
        </w:pict>
      </w:r>
      <w:r>
        <w:rPr>
          <w:noProof/>
          <w:vanish/>
        </w:rPr>
        <w:pict>
          <v:shape id="_x0000_s158058" type="#_x0000_t75" style="position:absolute;left:0;text-align:left;margin-left:18pt;margin-top:369.4pt;width:.55pt;height:.35pt;z-index:-250449920">
            <v:imagedata r:id="rId11" o:title="未标题-2" blacklevel=".5"/>
          </v:shape>
        </w:pict>
      </w:r>
      <w:r>
        <w:rPr>
          <w:noProof/>
          <w:vanish/>
        </w:rPr>
        <w:pict>
          <v:shape id="_x0000_s158067" type="#_x0000_t75" style="position:absolute;left:0;text-align:left;margin-left:198.55pt;margin-top:483.6pt;width:.55pt;height:.35pt;z-index:-250440704">
            <v:imagedata r:id="rId11" o:title="未标题-2" blacklevel=".5"/>
          </v:shape>
        </w:pict>
      </w:r>
      <w:r>
        <w:rPr>
          <w:noProof/>
          <w:vanish/>
        </w:rPr>
        <w:pict>
          <v:shape id="_x0000_s158066" type="#_x0000_t75" style="position:absolute;left:0;text-align:left;margin-left:18pt;margin-top:15.6pt;width:.55pt;height:.35pt;z-index:-250441728">
            <v:imagedata r:id="rId11" o:title="未标题-2" grayscale="t" bilevel="t"/>
          </v:shape>
        </w:pict>
      </w:r>
      <w:r>
        <w:rPr>
          <w:noProof/>
          <w:vanish/>
        </w:rPr>
        <w:pict>
          <v:group id="_x0000_s158047" style="position:absolute;left:0;text-align:left;margin-left:18pt;margin-top:31.2pt;width:181.1pt;height:471.15pt;z-index:-250450944" coordorigin="2157,2688" coordsize="3622,9423">
            <v:shape id="_x0000_s158048" type="#_x0000_t75" style="position:absolute;left:2157;top:9764;width:11;height:7">
              <v:imagedata r:id="rId11" o:title="未标题-2" blacklevel=".5"/>
            </v:shape>
            <v:shape id="_x0000_s158049" type="#_x0000_t75" style="position:absolute;left:2157;top:7424;width:11;height:7">
              <v:imagedata r:id="rId11" o:title="未标题-2" blacklevel=".5"/>
            </v:shape>
            <v:shape id="_x0000_s158050" type="#_x0000_t75" style="position:absolute;left:2157;top:12104;width:11;height:7">
              <v:imagedata r:id="rId11" o:title="未标题-2" blacklevel=".5"/>
            </v:shape>
            <v:shape id="_x0000_s158051" type="#_x0000_t75" style="position:absolute;left:5768;top:9708;width:11;height:7">
              <v:imagedata r:id="rId11" o:title="未标题-2" blacklevel=".5"/>
            </v:shape>
            <v:shape id="_x0000_s158052" type="#_x0000_t75" style="position:absolute;left:5757;top:7368;width:11;height:7">
              <v:imagedata r:id="rId11" o:title="未标题-2" blacklevel=".5"/>
            </v:shape>
            <v:shape id="_x0000_s158053" type="#_x0000_t75" style="position:absolute;left:5757;top:5028;width:11;height:7">
              <v:imagedata r:id="rId11" o:title="未标题-2" blacklevel=".5"/>
            </v:shape>
            <v:shape id="_x0000_s158054" type="#_x0000_t75" style="position:absolute;left:2157;top:5028;width:11;height:7">
              <v:imagedata r:id="rId11" o:title="未标题-2" blacklevel=".5"/>
            </v:shape>
            <v:shape id="_x0000_s158055" type="#_x0000_t75" style="position:absolute;left:5757;top:2688;width:11;height:7">
              <v:imagedata r:id="rId11" o:title="未标题-2" blacklevel=".5"/>
            </v:shape>
            <v:shape id="_x0000_s158056" type="#_x0000_t75" style="position:absolute;left:2157;top:2688;width:11;height:7">
              <v:imagedata r:id="rId11" o:title="未标题-2" grayscale="t" bilevel="t"/>
            </v:shape>
            <v:shape id="_x0000_s158057"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rPr>
          <w:rFonts w:hint="eastAsia"/>
        </w:rPr>
      </w:pPr>
    </w:p>
    <w:p w:rsidR="00662D22" w:rsidRPr="00640BFA" w:rsidRDefault="00662D22" w:rsidP="00662D22">
      <w:pPr>
        <w:rPr>
          <w:rFonts w:hint="eastAsia"/>
        </w:rPr>
      </w:pPr>
    </w:p>
    <w:p w:rsidR="00662D22" w:rsidRPr="00DA2DAA" w:rsidRDefault="00662D22" w:rsidP="00662D22">
      <w:pPr>
        <w:rPr>
          <w:rFonts w:hint="eastAsia"/>
        </w:rPr>
      </w:pPr>
    </w:p>
    <w:p w:rsidR="00662D22" w:rsidRDefault="00662D22" w:rsidP="00662D22">
      <w:pPr>
        <w:spacing w:line="360" w:lineRule="auto"/>
        <w:jc w:val="center"/>
        <w:rPr>
          <w:vanish/>
          <w:color w:val="FFFFFF"/>
          <w:sz w:val="10"/>
          <w:szCs w:val="10"/>
          <w:vertAlign w:val="subscript"/>
        </w:rPr>
      </w:pPr>
      <w:r w:rsidRPr="00894F6A">
        <w:rPr>
          <w:vanish/>
          <w:color w:val="FFFFFF"/>
          <w:sz w:val="10"/>
          <w:szCs w:val="10"/>
          <w:vertAlign w:val="subscript"/>
        </w:rPr>
        <w:t xml:space="preserve"> </w:t>
      </w: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7894" type="#_x0000_t75" style="position:absolute;left:0;text-align:left;margin-left:198.55pt;margin-top:499.2pt;width:.55pt;height:.35pt;z-index:-250587136">
            <v:imagedata r:id="rId11" o:title="未标题-2" blacklevel=".5"/>
          </v:shape>
        </w:pict>
      </w:r>
      <w:r>
        <w:rPr>
          <w:noProof/>
          <w:vanish/>
        </w:rPr>
        <w:pict>
          <v:shape id="_x0000_s157893" type="#_x0000_t75" style="position:absolute;left:0;text-align:left;margin-left:18pt;margin-top:31.2pt;width:.55pt;height:.35pt;z-index:-250588160">
            <v:imagedata r:id="rId11" o:title="未标题-2" grayscale="t" bilevel="t"/>
          </v:shape>
        </w:pict>
      </w:r>
      <w:r>
        <w:rPr>
          <w:noProof/>
          <w:vanish/>
        </w:rPr>
        <w:pict>
          <v:shape id="_x0000_s157892" type="#_x0000_t75" style="position:absolute;left:0;text-align:left;margin-left:198pt;margin-top:31.2pt;width:.55pt;height:.35pt;z-index:-250589184">
            <v:imagedata r:id="rId11" o:title="未标题-2" blacklevel=".5"/>
          </v:shape>
        </w:pict>
      </w:r>
      <w:r>
        <w:rPr>
          <w:noProof/>
          <w:vanish/>
        </w:rPr>
        <w:pict>
          <v:shape id="_x0000_s157891" type="#_x0000_t75" style="position:absolute;left:0;text-align:left;margin-left:18pt;margin-top:148.2pt;width:.55pt;height:.35pt;z-index:-250590208">
            <v:imagedata r:id="rId11" o:title="未标题-2" blacklevel=".5"/>
          </v:shape>
        </w:pict>
      </w:r>
      <w:r>
        <w:rPr>
          <w:noProof/>
          <w:vanish/>
        </w:rPr>
        <w:pict>
          <v:shape id="_x0000_s157890" type="#_x0000_t75" style="position:absolute;left:0;text-align:left;margin-left:198pt;margin-top:148.2pt;width:.55pt;height:.35pt;z-index:-250591232">
            <v:imagedata r:id="rId11" o:title="未标题-2" blacklevel=".5"/>
          </v:shape>
        </w:pict>
      </w:r>
      <w:r>
        <w:rPr>
          <w:noProof/>
          <w:vanish/>
        </w:rPr>
        <w:pict>
          <v:shape id="_x0000_s157889" type="#_x0000_t75" style="position:absolute;left:0;text-align:left;margin-left:198pt;margin-top:265.2pt;width:.55pt;height:.35pt;z-index:-250592256">
            <v:imagedata r:id="rId11" o:title="未标题-2" blacklevel=".5"/>
          </v:shape>
        </w:pict>
      </w:r>
      <w:r>
        <w:rPr>
          <w:noProof/>
          <w:vanish/>
        </w:rPr>
        <w:pict>
          <v:shape id="_x0000_s157888" type="#_x0000_t75" style="position:absolute;left:0;text-align:left;margin-left:198.55pt;margin-top:382.2pt;width:.55pt;height:.35pt;z-index:-250593280">
            <v:imagedata r:id="rId11" o:title="未标题-2" blacklevel=".5"/>
          </v:shape>
        </w:pict>
      </w:r>
      <w:r>
        <w:rPr>
          <w:noProof/>
          <w:vanish/>
        </w:rPr>
        <w:pict>
          <v:shape id="_x0000_s157887" type="#_x0000_t75" style="position:absolute;left:0;text-align:left;margin-left:18pt;margin-top:502pt;width:.55pt;height:.35pt;z-index:-250594304">
            <v:imagedata r:id="rId11" o:title="未标题-2" blacklevel=".5"/>
          </v:shape>
        </w:pict>
      </w:r>
      <w:r>
        <w:rPr>
          <w:noProof/>
          <w:vanish/>
        </w:rPr>
        <w:pict>
          <v:shape id="_x0000_s157886" type="#_x0000_t75" style="position:absolute;left:0;text-align:left;margin-left:18pt;margin-top:268pt;width:.55pt;height:.35pt;z-index:-250595328">
            <v:imagedata r:id="rId11" o:title="未标题-2" blacklevel=".5"/>
          </v:shape>
        </w:pict>
      </w:r>
      <w:r>
        <w:rPr>
          <w:noProof/>
          <w:vanish/>
        </w:rPr>
        <w:pict>
          <v:shape id="_x0000_s157885" type="#_x0000_t75" style="position:absolute;left:0;text-align:left;margin-left:18pt;margin-top:385pt;width:.55pt;height:.35pt;z-index:-250596352">
            <v:imagedata r:id="rId11" o:title="未标题-2" blacklevel=".5"/>
          </v:shape>
        </w:pict>
      </w:r>
      <w:r>
        <w:rPr>
          <w:noProof/>
          <w:vanish/>
        </w:rPr>
        <w:pict>
          <v:shape id="_x0000_s157914" type="#_x0000_t75" style="position:absolute;left:0;text-align:left;margin-left:210.55pt;margin-top:511.15pt;width:.55pt;height:.4pt;z-index:-250566656">
            <v:imagedata r:id="rId11" o:title="未标题-2" blacklevel=".5"/>
          </v:shape>
        </w:pict>
      </w:r>
      <w:r>
        <w:rPr>
          <w:noProof/>
          <w:vanish/>
        </w:rPr>
        <w:pict>
          <v:shape id="_x0000_s157913" type="#_x0000_t75" style="position:absolute;left:0;text-align:left;margin-left:36pt;margin-top:39pt;width:.55pt;height:.35pt;z-index:-250567680">
            <v:imagedata r:id="rId11" o:title="未标题-2" grayscale="t" bilevel="t"/>
          </v:shape>
        </w:pict>
      </w:r>
      <w:r>
        <w:rPr>
          <w:noProof/>
          <w:vanish/>
        </w:rPr>
        <w:pict>
          <v:shape id="_x0000_s157912" type="#_x0000_t75" style="position:absolute;left:0;text-align:left;margin-left:210.05pt;margin-top:39pt;width:.5pt;height:.35pt;z-index:-250568704">
            <v:imagedata r:id="rId11" o:title="未标题-2" blacklevel=".5"/>
          </v:shape>
        </w:pict>
      </w:r>
      <w:r>
        <w:rPr>
          <w:noProof/>
          <w:vanish/>
        </w:rPr>
        <w:pict>
          <v:shape id="_x0000_s157911" type="#_x0000_t75" style="position:absolute;left:0;text-align:left;margin-left:36pt;margin-top:157.05pt;width:.55pt;height:.35pt;z-index:-250569728">
            <v:imagedata r:id="rId11" o:title="未标题-2" blacklevel=".5"/>
          </v:shape>
        </w:pict>
      </w:r>
      <w:r>
        <w:rPr>
          <w:noProof/>
          <w:vanish/>
        </w:rPr>
        <w:pict>
          <v:shape id="_x0000_s157910" type="#_x0000_t75" style="position:absolute;left:0;text-align:left;margin-left:210.05pt;margin-top:157.05pt;width:.5pt;height:.35pt;z-index:-250570752">
            <v:imagedata r:id="rId11" o:title="未标题-2" blacklevel=".5"/>
          </v:shape>
        </w:pict>
      </w:r>
      <w:r>
        <w:rPr>
          <w:noProof/>
          <w:vanish/>
        </w:rPr>
        <w:pict>
          <v:shape id="_x0000_s157909" type="#_x0000_t75" style="position:absolute;left:0;text-align:left;margin-left:210.05pt;margin-top:275.1pt;width:.5pt;height:.35pt;z-index:-250571776">
            <v:imagedata r:id="rId11" o:title="未标题-2" blacklevel=".5"/>
          </v:shape>
        </w:pict>
      </w:r>
      <w:r>
        <w:rPr>
          <w:noProof/>
          <w:vanish/>
        </w:rPr>
        <w:pict>
          <v:shape id="_x0000_s157908" type="#_x0000_t75" style="position:absolute;left:0;text-align:left;margin-left:210.55pt;margin-top:393.15pt;width:.55pt;height:.35pt;z-index:-250572800">
            <v:imagedata r:id="rId11" o:title="未标题-2" blacklevel=".5"/>
          </v:shape>
        </w:pict>
      </w:r>
      <w:r>
        <w:rPr>
          <w:noProof/>
          <w:vanish/>
        </w:rPr>
        <w:pict>
          <v:shape id="_x0000_s157907" type="#_x0000_t75" style="position:absolute;left:0;text-align:left;margin-left:36pt;margin-top:514pt;width:.55pt;height:.35pt;z-index:-250573824">
            <v:imagedata r:id="rId11" o:title="未标题-2" blacklevel=".5"/>
          </v:shape>
        </w:pict>
      </w:r>
      <w:r>
        <w:rPr>
          <w:noProof/>
          <w:vanish/>
        </w:rPr>
        <w:pict>
          <v:shape id="_x0000_s157906" type="#_x0000_t75" style="position:absolute;left:0;text-align:left;margin-left:36pt;margin-top:277.9pt;width:.55pt;height:.35pt;z-index:-250574848">
            <v:imagedata r:id="rId11" o:title="未标题-2" blacklevel=".5"/>
          </v:shape>
        </w:pict>
      </w:r>
      <w:r>
        <w:rPr>
          <w:noProof/>
          <w:vanish/>
        </w:rPr>
        <w:pict>
          <v:shape id="_x0000_s157905" type="#_x0000_t75" style="position:absolute;left:0;text-align:left;margin-left:36pt;margin-top:395.95pt;width:.55pt;height:.35pt;z-index:-250575872">
            <v:imagedata r:id="rId11" o:title="未标题-2" blacklevel=".5"/>
          </v:shape>
        </w:pict>
      </w:r>
      <w:r>
        <w:rPr>
          <w:noProof/>
          <w:vanish/>
        </w:rPr>
        <w:pict>
          <v:shape id="_x0000_s157923" type="#_x0000_t75" style="position:absolute;left:0;text-align:left;margin-left:30pt;margin-top:27.6pt;width:.55pt;height:.35pt;z-index:-250557440">
            <v:imagedata r:id="rId11" o:title="未标题-2" grayscale="t" bilevel="t"/>
          </v:shape>
        </w:pict>
      </w:r>
      <w:r>
        <w:rPr>
          <w:noProof/>
          <w:vanish/>
        </w:rPr>
        <w:pict>
          <v:shape id="_x0000_s157922" type="#_x0000_t75" style="position:absolute;left:0;text-align:left;margin-left:210pt;margin-top:27.6pt;width:.55pt;height:.35pt;z-index:-250558464">
            <v:imagedata r:id="rId11" o:title="未标题-2" blacklevel=".5"/>
          </v:shape>
        </w:pict>
      </w:r>
      <w:r>
        <w:rPr>
          <w:noProof/>
          <w:vanish/>
        </w:rPr>
        <w:pict>
          <v:shape id="_x0000_s157921" type="#_x0000_t75" style="position:absolute;left:0;text-align:left;margin-left:30pt;margin-top:144.6pt;width:.55pt;height:.35pt;z-index:-250559488">
            <v:imagedata r:id="rId11" o:title="未标题-2" blacklevel=".5"/>
          </v:shape>
        </w:pict>
      </w:r>
      <w:r>
        <w:rPr>
          <w:noProof/>
          <w:vanish/>
        </w:rPr>
        <w:pict>
          <v:shape id="_x0000_s157920" type="#_x0000_t75" style="position:absolute;left:0;text-align:left;margin-left:210pt;margin-top:144.6pt;width:.55pt;height:.35pt;z-index:-250560512">
            <v:imagedata r:id="rId11" o:title="未标题-2" blacklevel=".5"/>
          </v:shape>
        </w:pict>
      </w:r>
      <w:r>
        <w:rPr>
          <w:noProof/>
          <w:vanish/>
        </w:rPr>
        <w:pict>
          <v:shape id="_x0000_s157919" type="#_x0000_t75" style="position:absolute;left:0;text-align:left;margin-left:210pt;margin-top:261.6pt;width:.55pt;height:.35pt;z-index:-250561536">
            <v:imagedata r:id="rId11" o:title="未标题-2" blacklevel=".5"/>
          </v:shape>
        </w:pict>
      </w:r>
      <w:r>
        <w:rPr>
          <w:noProof/>
          <w:vanish/>
        </w:rPr>
        <w:pict>
          <v:shape id="_x0000_s157918" type="#_x0000_t75" style="position:absolute;left:0;text-align:left;margin-left:210.55pt;margin-top:378.6pt;width:.55pt;height:.35pt;z-index:-250562560">
            <v:imagedata r:id="rId11" o:title="未标题-2" blacklevel=".5"/>
          </v:shape>
        </w:pict>
      </w:r>
      <w:r>
        <w:rPr>
          <w:noProof/>
          <w:vanish/>
        </w:rPr>
        <w:pict>
          <v:shape id="_x0000_s157917" type="#_x0000_t75" style="position:absolute;left:0;text-align:left;margin-left:30pt;margin-top:498.4pt;width:.55pt;height:.35pt;z-index:-250563584">
            <v:imagedata r:id="rId11" o:title="未标题-2" blacklevel=".5"/>
          </v:shape>
        </w:pict>
      </w:r>
      <w:r>
        <w:rPr>
          <w:noProof/>
          <w:vanish/>
        </w:rPr>
        <w:pict>
          <v:shape id="_x0000_s157916" type="#_x0000_t75" style="position:absolute;left:0;text-align:left;margin-left:30pt;margin-top:264.4pt;width:.55pt;height:.35pt;z-index:-250564608">
            <v:imagedata r:id="rId11" o:title="未标题-2" blacklevel=".5"/>
          </v:shape>
        </w:pict>
      </w:r>
      <w:r>
        <w:rPr>
          <w:noProof/>
          <w:vanish/>
        </w:rPr>
        <w:pict>
          <v:shape id="_x0000_s157915" type="#_x0000_t75" style="position:absolute;left:0;text-align:left;margin-left:30pt;margin-top:381.4pt;width:.55pt;height:.35pt;z-index:-250565632">
            <v:imagedata r:id="rId11" o:title="未标题-2" blacklevel=".5"/>
          </v:shape>
        </w:pict>
      </w:r>
      <w:r>
        <w:rPr>
          <w:noProof/>
          <w:vanish/>
        </w:rPr>
        <w:pict>
          <v:shape id="_x0000_s157924" type="#_x0000_t75" style="position:absolute;left:0;text-align:left;margin-left:210.55pt;margin-top:495.6pt;width:.55pt;height:.35pt;z-index:-250556416">
            <v:imagedata r:id="rId11" o:title="未标题-2" blacklevel=".5"/>
          </v:shape>
        </w:pict>
      </w:r>
      <w:r>
        <w:rPr>
          <w:noProof/>
          <w:vanish/>
        </w:rPr>
        <w:pict>
          <v:shape id="_x0000_s157904" type="#_x0000_t75" style="position:absolute;left:0;text-align:left;margin-left:198.55pt;margin-top:483.6pt;width:.55pt;height:.35pt;z-index:-250576896">
            <v:imagedata r:id="rId11" o:title="未标题-2" blacklevel=".5"/>
          </v:shape>
        </w:pict>
      </w:r>
      <w:r>
        <w:rPr>
          <w:noProof/>
          <w:vanish/>
        </w:rPr>
        <w:pict>
          <v:shape id="_x0000_s157903" type="#_x0000_t75" style="position:absolute;left:0;text-align:left;margin-left:18pt;margin-top:15.6pt;width:.55pt;height:.35pt;z-index:-250577920">
            <v:imagedata r:id="rId11" o:title="未标题-2" grayscale="t" bilevel="t"/>
          </v:shape>
        </w:pict>
      </w:r>
      <w:r>
        <w:rPr>
          <w:noProof/>
          <w:vanish/>
        </w:rPr>
        <w:pict>
          <v:shape id="_x0000_s157902" type="#_x0000_t75" style="position:absolute;left:0;text-align:left;margin-left:198pt;margin-top:15.6pt;width:.55pt;height:.35pt;z-index:-250578944">
            <v:imagedata r:id="rId11" o:title="未标题-2" blacklevel=".5"/>
          </v:shape>
        </w:pict>
      </w:r>
      <w:r>
        <w:rPr>
          <w:noProof/>
          <w:vanish/>
        </w:rPr>
        <w:pict>
          <v:shape id="_x0000_s157901" type="#_x0000_t75" style="position:absolute;left:0;text-align:left;margin-left:18pt;margin-top:132.6pt;width:.55pt;height:.35pt;z-index:-250579968">
            <v:imagedata r:id="rId11" o:title="未标题-2" blacklevel=".5"/>
          </v:shape>
        </w:pict>
      </w:r>
      <w:r>
        <w:rPr>
          <w:noProof/>
          <w:vanish/>
        </w:rPr>
        <w:pict>
          <v:shape id="_x0000_s157900" type="#_x0000_t75" style="position:absolute;left:0;text-align:left;margin-left:198pt;margin-top:132.6pt;width:.55pt;height:.35pt;z-index:-250580992">
            <v:imagedata r:id="rId11" o:title="未标题-2" blacklevel=".5"/>
          </v:shape>
        </w:pict>
      </w:r>
      <w:r>
        <w:rPr>
          <w:noProof/>
          <w:vanish/>
        </w:rPr>
        <w:pict>
          <v:shape id="_x0000_s157899" type="#_x0000_t75" style="position:absolute;left:0;text-align:left;margin-left:198pt;margin-top:249.6pt;width:.55pt;height:.35pt;z-index:-250582016">
            <v:imagedata r:id="rId11" o:title="未标题-2" blacklevel=".5"/>
          </v:shape>
        </w:pict>
      </w:r>
      <w:r>
        <w:rPr>
          <w:noProof/>
          <w:vanish/>
        </w:rPr>
        <w:pict>
          <v:shape id="_x0000_s157898" type="#_x0000_t75" style="position:absolute;left:0;text-align:left;margin-left:198.55pt;margin-top:366.6pt;width:.55pt;height:.35pt;z-index:-250583040">
            <v:imagedata r:id="rId11" o:title="未标题-2" blacklevel=".5"/>
          </v:shape>
        </w:pict>
      </w:r>
      <w:r>
        <w:rPr>
          <w:noProof/>
          <w:vanish/>
        </w:rPr>
        <w:pict>
          <v:shape id="_x0000_s157897" type="#_x0000_t75" style="position:absolute;left:0;text-align:left;margin-left:18pt;margin-top:486.4pt;width:.55pt;height:.35pt;z-index:-250584064">
            <v:imagedata r:id="rId11" o:title="未标题-2" blacklevel=".5"/>
          </v:shape>
        </w:pict>
      </w:r>
      <w:r>
        <w:rPr>
          <w:noProof/>
          <w:vanish/>
        </w:rPr>
        <w:pict>
          <v:shape id="_x0000_s157896" type="#_x0000_t75" style="position:absolute;left:0;text-align:left;margin-left:18pt;margin-top:252.4pt;width:.55pt;height:.35pt;z-index:-250585088">
            <v:imagedata r:id="rId11" o:title="未标题-2" blacklevel=".5"/>
          </v:shape>
        </w:pict>
      </w:r>
      <w:r>
        <w:rPr>
          <w:noProof/>
          <w:vanish/>
        </w:rPr>
        <w:pict>
          <v:shape id="_x0000_s157895" type="#_x0000_t75" style="position:absolute;left:0;text-align:left;margin-left:18pt;margin-top:369.4pt;width:.55pt;height:.35pt;z-index:-250586112">
            <v:imagedata r:id="rId11" o:title="未标题-2" blacklevel=".5"/>
          </v:shape>
        </w:pict>
      </w:r>
      <w:r>
        <w:rPr>
          <w:noProof/>
          <w:vanish/>
        </w:rPr>
        <w:pict>
          <v:shape id="_x0000_s157882" type="#_x0000_t75" style="position:absolute;left:0;text-align:left;margin-left:198pt;margin-top:15.6pt;width:.55pt;height:.35pt;z-index:-250599424">
            <v:imagedata r:id="rId11" o:title="未标题-2" blacklevel=".5"/>
          </v:shape>
        </w:pict>
      </w:r>
      <w:r>
        <w:rPr>
          <w:noProof/>
          <w:vanish/>
        </w:rPr>
        <w:pict>
          <v:shape id="_x0000_s157881" type="#_x0000_t75" style="position:absolute;left:0;text-align:left;margin-left:18pt;margin-top:132.6pt;width:.55pt;height:.35pt;z-index:-250600448">
            <v:imagedata r:id="rId11" o:title="未标题-2" blacklevel=".5"/>
          </v:shape>
        </w:pict>
      </w:r>
      <w:r>
        <w:rPr>
          <w:noProof/>
          <w:vanish/>
        </w:rPr>
        <w:pict>
          <v:shape id="_x0000_s157880" type="#_x0000_t75" style="position:absolute;left:0;text-align:left;margin-left:198pt;margin-top:132.6pt;width:.55pt;height:.35pt;z-index:-250601472">
            <v:imagedata r:id="rId11" o:title="未标题-2" blacklevel=".5"/>
          </v:shape>
        </w:pict>
      </w:r>
      <w:r>
        <w:rPr>
          <w:noProof/>
          <w:vanish/>
        </w:rPr>
        <w:pict>
          <v:shape id="_x0000_s157879" type="#_x0000_t75" style="position:absolute;left:0;text-align:left;margin-left:198pt;margin-top:249.6pt;width:.55pt;height:.35pt;z-index:-250602496">
            <v:imagedata r:id="rId11" o:title="未标题-2" blacklevel=".5"/>
          </v:shape>
        </w:pict>
      </w:r>
      <w:r>
        <w:rPr>
          <w:noProof/>
          <w:vanish/>
        </w:rPr>
        <w:pict>
          <v:shape id="_x0000_s157878" type="#_x0000_t75" style="position:absolute;left:0;text-align:left;margin-left:198.55pt;margin-top:366.6pt;width:.55pt;height:.35pt;z-index:-250603520">
            <v:imagedata r:id="rId11" o:title="未标题-2" blacklevel=".5"/>
          </v:shape>
        </w:pict>
      </w:r>
      <w:r>
        <w:rPr>
          <w:noProof/>
          <w:vanish/>
        </w:rPr>
        <w:pict>
          <v:shape id="_x0000_s157877" type="#_x0000_t75" style="position:absolute;left:0;text-align:left;margin-left:18pt;margin-top:486.4pt;width:.55pt;height:.35pt;z-index:-250604544">
            <v:imagedata r:id="rId11" o:title="未标题-2" blacklevel=".5"/>
          </v:shape>
        </w:pict>
      </w:r>
      <w:r>
        <w:rPr>
          <w:noProof/>
          <w:vanish/>
        </w:rPr>
        <w:pict>
          <v:shape id="_x0000_s157876" type="#_x0000_t75" style="position:absolute;left:0;text-align:left;margin-left:18pt;margin-top:252.4pt;width:.55pt;height:.35pt;z-index:-250605568">
            <v:imagedata r:id="rId11" o:title="未标题-2" blacklevel=".5"/>
          </v:shape>
        </w:pict>
      </w:r>
      <w:r>
        <w:rPr>
          <w:noProof/>
          <w:vanish/>
        </w:rPr>
        <w:pict>
          <v:shape id="_x0000_s157875" type="#_x0000_t75" style="position:absolute;left:0;text-align:left;margin-left:18pt;margin-top:369.4pt;width:.55pt;height:.35pt;z-index:-250606592">
            <v:imagedata r:id="rId11" o:title="未标题-2" blacklevel=".5"/>
          </v:shape>
        </w:pict>
      </w:r>
      <w:r>
        <w:rPr>
          <w:noProof/>
          <w:vanish/>
        </w:rPr>
        <w:pict>
          <v:shape id="_x0000_s157884" type="#_x0000_t75" style="position:absolute;left:0;text-align:left;margin-left:198.55pt;margin-top:483.6pt;width:.55pt;height:.35pt;z-index:-250597376">
            <v:imagedata r:id="rId11" o:title="未标题-2" blacklevel=".5"/>
          </v:shape>
        </w:pict>
      </w:r>
      <w:r>
        <w:rPr>
          <w:noProof/>
          <w:vanish/>
        </w:rPr>
        <w:pict>
          <v:shape id="_x0000_s157883" type="#_x0000_t75" style="position:absolute;left:0;text-align:left;margin-left:18pt;margin-top:15.6pt;width:.55pt;height:.35pt;z-index:-250598400">
            <v:imagedata r:id="rId11" o:title="未标题-2" grayscale="t" bilevel="t"/>
          </v:shape>
        </w:pict>
      </w:r>
      <w:r>
        <w:rPr>
          <w:noProof/>
          <w:vanish/>
        </w:rPr>
        <w:pict>
          <v:group id="_x0000_s157864" style="position:absolute;left:0;text-align:left;margin-left:18pt;margin-top:31.2pt;width:181.1pt;height:471.15pt;z-index:-250607616" coordorigin="2157,2688" coordsize="3622,9423">
            <v:shape id="_x0000_s157865" type="#_x0000_t75" style="position:absolute;left:2157;top:9764;width:11;height:7">
              <v:imagedata r:id="rId11" o:title="未标题-2" blacklevel=".5"/>
            </v:shape>
            <v:shape id="_x0000_s157866" type="#_x0000_t75" style="position:absolute;left:2157;top:7424;width:11;height:7">
              <v:imagedata r:id="rId11" o:title="未标题-2" blacklevel=".5"/>
            </v:shape>
            <v:shape id="_x0000_s157867" type="#_x0000_t75" style="position:absolute;left:2157;top:12104;width:11;height:7">
              <v:imagedata r:id="rId11" o:title="未标题-2" blacklevel=".5"/>
            </v:shape>
            <v:shape id="_x0000_s157868" type="#_x0000_t75" style="position:absolute;left:5768;top:9708;width:11;height:7">
              <v:imagedata r:id="rId11" o:title="未标题-2" blacklevel=".5"/>
            </v:shape>
            <v:shape id="_x0000_s157869" type="#_x0000_t75" style="position:absolute;left:5757;top:7368;width:11;height:7">
              <v:imagedata r:id="rId11" o:title="未标题-2" blacklevel=".5"/>
            </v:shape>
            <v:shape id="_x0000_s157870" type="#_x0000_t75" style="position:absolute;left:5757;top:5028;width:11;height:7">
              <v:imagedata r:id="rId11" o:title="未标题-2" blacklevel=".5"/>
            </v:shape>
            <v:shape id="_x0000_s157871" type="#_x0000_t75" style="position:absolute;left:2157;top:5028;width:11;height:7">
              <v:imagedata r:id="rId11" o:title="未标题-2" blacklevel=".5"/>
            </v:shape>
            <v:shape id="_x0000_s157872" type="#_x0000_t75" style="position:absolute;left:5757;top:2688;width:11;height:7">
              <v:imagedata r:id="rId11" o:title="未标题-2" blacklevel=".5"/>
            </v:shape>
            <v:shape id="_x0000_s157873" type="#_x0000_t75" style="position:absolute;left:2157;top:2688;width:11;height:7">
              <v:imagedata r:id="rId11" o:title="未标题-2" grayscale="t" bilevel="t"/>
            </v:shape>
            <v:shape id="_x0000_s157874"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7955" type="#_x0000_t75" style="position:absolute;left:0;text-align:left;margin-left:198.55pt;margin-top:499.2pt;width:.55pt;height:.35pt;z-index:-250534912">
            <v:imagedata r:id="rId11" o:title="未标题-2" blacklevel=".5"/>
          </v:shape>
        </w:pict>
      </w:r>
      <w:r>
        <w:rPr>
          <w:noProof/>
          <w:vanish/>
        </w:rPr>
        <w:pict>
          <v:shape id="_x0000_s157954" type="#_x0000_t75" style="position:absolute;left:0;text-align:left;margin-left:18pt;margin-top:31.2pt;width:.55pt;height:.35pt;z-index:-250535936">
            <v:imagedata r:id="rId11" o:title="未标题-2" grayscale="t" bilevel="t"/>
          </v:shape>
        </w:pict>
      </w:r>
      <w:r>
        <w:rPr>
          <w:noProof/>
          <w:vanish/>
        </w:rPr>
        <w:pict>
          <v:shape id="_x0000_s157953" type="#_x0000_t75" style="position:absolute;left:0;text-align:left;margin-left:198pt;margin-top:31.2pt;width:.55pt;height:.35pt;z-index:-250536960">
            <v:imagedata r:id="rId11" o:title="未标题-2" blacklevel=".5"/>
          </v:shape>
        </w:pict>
      </w:r>
      <w:r>
        <w:rPr>
          <w:noProof/>
          <w:vanish/>
        </w:rPr>
        <w:pict>
          <v:shape id="_x0000_s157952" type="#_x0000_t75" style="position:absolute;left:0;text-align:left;margin-left:18pt;margin-top:148.2pt;width:.55pt;height:.35pt;z-index:-250537984">
            <v:imagedata r:id="rId11" o:title="未标题-2" blacklevel=".5"/>
          </v:shape>
        </w:pict>
      </w:r>
      <w:r>
        <w:rPr>
          <w:noProof/>
          <w:vanish/>
        </w:rPr>
        <w:pict>
          <v:shape id="_x0000_s157951" type="#_x0000_t75" style="position:absolute;left:0;text-align:left;margin-left:198pt;margin-top:148.2pt;width:.55pt;height:.35pt;z-index:-250539008">
            <v:imagedata r:id="rId11" o:title="未标题-2" blacklevel=".5"/>
          </v:shape>
        </w:pict>
      </w:r>
      <w:r>
        <w:rPr>
          <w:noProof/>
          <w:vanish/>
        </w:rPr>
        <w:pict>
          <v:shape id="_x0000_s157950" type="#_x0000_t75" style="position:absolute;left:0;text-align:left;margin-left:198pt;margin-top:265.2pt;width:.55pt;height:.35pt;z-index:-250540032">
            <v:imagedata r:id="rId11" o:title="未标题-2" blacklevel=".5"/>
          </v:shape>
        </w:pict>
      </w:r>
      <w:r>
        <w:rPr>
          <w:noProof/>
          <w:vanish/>
        </w:rPr>
        <w:pict>
          <v:shape id="_x0000_s157949" type="#_x0000_t75" style="position:absolute;left:0;text-align:left;margin-left:198.55pt;margin-top:382.2pt;width:.55pt;height:.35pt;z-index:-250541056">
            <v:imagedata r:id="rId11" o:title="未标题-2" blacklevel=".5"/>
          </v:shape>
        </w:pict>
      </w:r>
      <w:r>
        <w:rPr>
          <w:noProof/>
          <w:vanish/>
        </w:rPr>
        <w:pict>
          <v:shape id="_x0000_s157948" type="#_x0000_t75" style="position:absolute;left:0;text-align:left;margin-left:18pt;margin-top:502pt;width:.55pt;height:.35pt;z-index:-250542080">
            <v:imagedata r:id="rId11" o:title="未标题-2" blacklevel=".5"/>
          </v:shape>
        </w:pict>
      </w:r>
      <w:r>
        <w:rPr>
          <w:noProof/>
          <w:vanish/>
        </w:rPr>
        <w:pict>
          <v:shape id="_x0000_s157947" type="#_x0000_t75" style="position:absolute;left:0;text-align:left;margin-left:18pt;margin-top:268pt;width:.55pt;height:.35pt;z-index:-250543104">
            <v:imagedata r:id="rId11" o:title="未标题-2" blacklevel=".5"/>
          </v:shape>
        </w:pict>
      </w:r>
      <w:r>
        <w:rPr>
          <w:noProof/>
          <w:vanish/>
        </w:rPr>
        <w:pict>
          <v:shape id="_x0000_s157946" type="#_x0000_t75" style="position:absolute;left:0;text-align:left;margin-left:18pt;margin-top:385pt;width:.55pt;height:.35pt;z-index:-250544128">
            <v:imagedata r:id="rId11" o:title="未标题-2" blacklevel=".5"/>
          </v:shape>
        </w:pict>
      </w:r>
      <w:r>
        <w:rPr>
          <w:noProof/>
          <w:vanish/>
        </w:rPr>
        <w:pict>
          <v:shape id="_x0000_s157975" type="#_x0000_t75" style="position:absolute;left:0;text-align:left;margin-left:210.55pt;margin-top:511.15pt;width:.55pt;height:.4pt;z-index:-250514432">
            <v:imagedata r:id="rId11" o:title="未标题-2" blacklevel=".5"/>
          </v:shape>
        </w:pict>
      </w:r>
      <w:r>
        <w:rPr>
          <w:noProof/>
          <w:vanish/>
        </w:rPr>
        <w:pict>
          <v:shape id="_x0000_s157974" type="#_x0000_t75" style="position:absolute;left:0;text-align:left;margin-left:36pt;margin-top:39pt;width:.55pt;height:.35pt;z-index:-250515456">
            <v:imagedata r:id="rId11" o:title="未标题-2" grayscale="t" bilevel="t"/>
          </v:shape>
        </w:pict>
      </w:r>
      <w:r>
        <w:rPr>
          <w:noProof/>
          <w:vanish/>
        </w:rPr>
        <w:pict>
          <v:shape id="_x0000_s157973" type="#_x0000_t75" style="position:absolute;left:0;text-align:left;margin-left:210.05pt;margin-top:39pt;width:.5pt;height:.35pt;z-index:-250516480">
            <v:imagedata r:id="rId11" o:title="未标题-2" blacklevel=".5"/>
          </v:shape>
        </w:pict>
      </w:r>
      <w:r>
        <w:rPr>
          <w:noProof/>
          <w:vanish/>
        </w:rPr>
        <w:pict>
          <v:shape id="_x0000_s157972" type="#_x0000_t75" style="position:absolute;left:0;text-align:left;margin-left:36pt;margin-top:157.05pt;width:.55pt;height:.35pt;z-index:-250517504">
            <v:imagedata r:id="rId11" o:title="未标题-2" blacklevel=".5"/>
          </v:shape>
        </w:pict>
      </w:r>
      <w:r>
        <w:rPr>
          <w:noProof/>
          <w:vanish/>
        </w:rPr>
        <w:pict>
          <v:shape id="_x0000_s157971" type="#_x0000_t75" style="position:absolute;left:0;text-align:left;margin-left:210.05pt;margin-top:157.05pt;width:.5pt;height:.35pt;z-index:-250518528">
            <v:imagedata r:id="rId11" o:title="未标题-2" blacklevel=".5"/>
          </v:shape>
        </w:pict>
      </w:r>
      <w:r>
        <w:rPr>
          <w:noProof/>
          <w:vanish/>
        </w:rPr>
        <w:pict>
          <v:shape id="_x0000_s157970" type="#_x0000_t75" style="position:absolute;left:0;text-align:left;margin-left:210.05pt;margin-top:275.1pt;width:.5pt;height:.35pt;z-index:-250519552">
            <v:imagedata r:id="rId11" o:title="未标题-2" blacklevel=".5"/>
          </v:shape>
        </w:pict>
      </w:r>
      <w:r>
        <w:rPr>
          <w:noProof/>
          <w:vanish/>
        </w:rPr>
        <w:pict>
          <v:shape id="_x0000_s157969" type="#_x0000_t75" style="position:absolute;left:0;text-align:left;margin-left:210.55pt;margin-top:393.15pt;width:.55pt;height:.35pt;z-index:-250520576">
            <v:imagedata r:id="rId11" o:title="未标题-2" blacklevel=".5"/>
          </v:shape>
        </w:pict>
      </w:r>
      <w:r>
        <w:rPr>
          <w:noProof/>
          <w:vanish/>
        </w:rPr>
        <w:pict>
          <v:shape id="_x0000_s157968" type="#_x0000_t75" style="position:absolute;left:0;text-align:left;margin-left:36pt;margin-top:514pt;width:.55pt;height:.35pt;z-index:-250521600">
            <v:imagedata r:id="rId11" o:title="未标题-2" blacklevel=".5"/>
          </v:shape>
        </w:pict>
      </w:r>
      <w:r>
        <w:rPr>
          <w:noProof/>
          <w:vanish/>
        </w:rPr>
        <w:pict>
          <v:shape id="_x0000_s157967" type="#_x0000_t75" style="position:absolute;left:0;text-align:left;margin-left:36pt;margin-top:277.9pt;width:.55pt;height:.35pt;z-index:-250522624">
            <v:imagedata r:id="rId11" o:title="未标题-2" blacklevel=".5"/>
          </v:shape>
        </w:pict>
      </w:r>
      <w:r>
        <w:rPr>
          <w:noProof/>
          <w:vanish/>
        </w:rPr>
        <w:pict>
          <v:shape id="_x0000_s157966" type="#_x0000_t75" style="position:absolute;left:0;text-align:left;margin-left:36pt;margin-top:395.95pt;width:.55pt;height:.35pt;z-index:-250523648">
            <v:imagedata r:id="rId11" o:title="未标题-2" blacklevel=".5"/>
          </v:shape>
        </w:pict>
      </w:r>
      <w:r>
        <w:rPr>
          <w:noProof/>
          <w:vanish/>
        </w:rPr>
        <w:pict>
          <v:shape id="_x0000_s157984" type="#_x0000_t75" style="position:absolute;left:0;text-align:left;margin-left:30pt;margin-top:27.6pt;width:.55pt;height:.35pt;z-index:-250505216">
            <v:imagedata r:id="rId11" o:title="未标题-2" grayscale="t" bilevel="t"/>
          </v:shape>
        </w:pict>
      </w:r>
      <w:r>
        <w:rPr>
          <w:noProof/>
          <w:vanish/>
        </w:rPr>
        <w:pict>
          <v:shape id="_x0000_s157983" type="#_x0000_t75" style="position:absolute;left:0;text-align:left;margin-left:210pt;margin-top:27.6pt;width:.55pt;height:.35pt;z-index:-250506240">
            <v:imagedata r:id="rId11" o:title="未标题-2" blacklevel=".5"/>
          </v:shape>
        </w:pict>
      </w:r>
      <w:r>
        <w:rPr>
          <w:noProof/>
          <w:vanish/>
        </w:rPr>
        <w:pict>
          <v:shape id="_x0000_s157982" type="#_x0000_t75" style="position:absolute;left:0;text-align:left;margin-left:30pt;margin-top:144.6pt;width:.55pt;height:.35pt;z-index:-250507264">
            <v:imagedata r:id="rId11" o:title="未标题-2" blacklevel=".5"/>
          </v:shape>
        </w:pict>
      </w:r>
      <w:r>
        <w:rPr>
          <w:noProof/>
          <w:vanish/>
        </w:rPr>
        <w:pict>
          <v:shape id="_x0000_s157981" type="#_x0000_t75" style="position:absolute;left:0;text-align:left;margin-left:210pt;margin-top:144.6pt;width:.55pt;height:.35pt;z-index:-250508288">
            <v:imagedata r:id="rId11" o:title="未标题-2" blacklevel=".5"/>
          </v:shape>
        </w:pict>
      </w:r>
      <w:r>
        <w:rPr>
          <w:noProof/>
          <w:vanish/>
        </w:rPr>
        <w:pict>
          <v:shape id="_x0000_s157980" type="#_x0000_t75" style="position:absolute;left:0;text-align:left;margin-left:210pt;margin-top:261.6pt;width:.55pt;height:.35pt;z-index:-250509312">
            <v:imagedata r:id="rId11" o:title="未标题-2" blacklevel=".5"/>
          </v:shape>
        </w:pict>
      </w:r>
      <w:r>
        <w:rPr>
          <w:noProof/>
          <w:vanish/>
        </w:rPr>
        <w:pict>
          <v:shape id="_x0000_s157979" type="#_x0000_t75" style="position:absolute;left:0;text-align:left;margin-left:210.55pt;margin-top:378.6pt;width:.55pt;height:.35pt;z-index:-250510336">
            <v:imagedata r:id="rId11" o:title="未标题-2" blacklevel=".5"/>
          </v:shape>
        </w:pict>
      </w:r>
      <w:r>
        <w:rPr>
          <w:noProof/>
          <w:vanish/>
        </w:rPr>
        <w:pict>
          <v:shape id="_x0000_s157978" type="#_x0000_t75" style="position:absolute;left:0;text-align:left;margin-left:30pt;margin-top:498.4pt;width:.55pt;height:.35pt;z-index:-250511360">
            <v:imagedata r:id="rId11" o:title="未标题-2" blacklevel=".5"/>
          </v:shape>
        </w:pict>
      </w:r>
      <w:r>
        <w:rPr>
          <w:noProof/>
          <w:vanish/>
        </w:rPr>
        <w:pict>
          <v:shape id="_x0000_s157977" type="#_x0000_t75" style="position:absolute;left:0;text-align:left;margin-left:30pt;margin-top:264.4pt;width:.55pt;height:.35pt;z-index:-250512384">
            <v:imagedata r:id="rId11" o:title="未标题-2" blacklevel=".5"/>
          </v:shape>
        </w:pict>
      </w:r>
      <w:r>
        <w:rPr>
          <w:noProof/>
          <w:vanish/>
        </w:rPr>
        <w:pict>
          <v:shape id="_x0000_s157976" type="#_x0000_t75" style="position:absolute;left:0;text-align:left;margin-left:30pt;margin-top:381.4pt;width:.55pt;height:.35pt;z-index:-250513408">
            <v:imagedata r:id="rId11" o:title="未标题-2" blacklevel=".5"/>
          </v:shape>
        </w:pict>
      </w:r>
      <w:r>
        <w:rPr>
          <w:noProof/>
          <w:vanish/>
        </w:rPr>
        <w:pict>
          <v:shape id="_x0000_s157985" type="#_x0000_t75" style="position:absolute;left:0;text-align:left;margin-left:210.55pt;margin-top:495.6pt;width:.55pt;height:.35pt;z-index:-250504192">
            <v:imagedata r:id="rId11" o:title="未标题-2" blacklevel=".5"/>
          </v:shape>
        </w:pict>
      </w:r>
      <w:r>
        <w:rPr>
          <w:noProof/>
          <w:vanish/>
        </w:rPr>
        <w:pict>
          <v:shape id="_x0000_s157965" type="#_x0000_t75" style="position:absolute;left:0;text-align:left;margin-left:198.55pt;margin-top:483.6pt;width:.55pt;height:.35pt;z-index:-250524672">
            <v:imagedata r:id="rId11" o:title="未标题-2" blacklevel=".5"/>
          </v:shape>
        </w:pict>
      </w:r>
      <w:r>
        <w:rPr>
          <w:noProof/>
          <w:vanish/>
        </w:rPr>
        <w:pict>
          <v:shape id="_x0000_s157964" type="#_x0000_t75" style="position:absolute;left:0;text-align:left;margin-left:18pt;margin-top:15.6pt;width:.55pt;height:.35pt;z-index:-250525696">
            <v:imagedata r:id="rId11" o:title="未标题-2" grayscale="t" bilevel="t"/>
          </v:shape>
        </w:pict>
      </w:r>
      <w:r>
        <w:rPr>
          <w:noProof/>
          <w:vanish/>
        </w:rPr>
        <w:pict>
          <v:shape id="_x0000_s157963" type="#_x0000_t75" style="position:absolute;left:0;text-align:left;margin-left:198pt;margin-top:15.6pt;width:.55pt;height:.35pt;z-index:-250526720">
            <v:imagedata r:id="rId11" o:title="未标题-2" blacklevel=".5"/>
          </v:shape>
        </w:pict>
      </w:r>
      <w:r>
        <w:rPr>
          <w:noProof/>
          <w:vanish/>
        </w:rPr>
        <w:pict>
          <v:shape id="_x0000_s157962" type="#_x0000_t75" style="position:absolute;left:0;text-align:left;margin-left:18pt;margin-top:132.6pt;width:.55pt;height:.35pt;z-index:-250527744">
            <v:imagedata r:id="rId11" o:title="未标题-2" blacklevel=".5"/>
          </v:shape>
        </w:pict>
      </w:r>
      <w:r>
        <w:rPr>
          <w:noProof/>
          <w:vanish/>
        </w:rPr>
        <w:pict>
          <v:shape id="_x0000_s157961" type="#_x0000_t75" style="position:absolute;left:0;text-align:left;margin-left:198pt;margin-top:132.6pt;width:.55pt;height:.35pt;z-index:-250528768">
            <v:imagedata r:id="rId11" o:title="未标题-2" blacklevel=".5"/>
          </v:shape>
        </w:pict>
      </w:r>
      <w:r>
        <w:rPr>
          <w:noProof/>
          <w:vanish/>
        </w:rPr>
        <w:pict>
          <v:shape id="_x0000_s157960" type="#_x0000_t75" style="position:absolute;left:0;text-align:left;margin-left:198pt;margin-top:249.6pt;width:.55pt;height:.35pt;z-index:-250529792">
            <v:imagedata r:id="rId11" o:title="未标题-2" blacklevel=".5"/>
          </v:shape>
        </w:pict>
      </w:r>
      <w:r>
        <w:rPr>
          <w:noProof/>
          <w:vanish/>
        </w:rPr>
        <w:pict>
          <v:shape id="_x0000_s157959" type="#_x0000_t75" style="position:absolute;left:0;text-align:left;margin-left:198.55pt;margin-top:366.6pt;width:.55pt;height:.35pt;z-index:-250530816">
            <v:imagedata r:id="rId11" o:title="未标题-2" blacklevel=".5"/>
          </v:shape>
        </w:pict>
      </w:r>
      <w:r>
        <w:rPr>
          <w:noProof/>
          <w:vanish/>
        </w:rPr>
        <w:pict>
          <v:shape id="_x0000_s157958" type="#_x0000_t75" style="position:absolute;left:0;text-align:left;margin-left:18pt;margin-top:486.4pt;width:.55pt;height:.35pt;z-index:-250531840">
            <v:imagedata r:id="rId11" o:title="未标题-2" blacklevel=".5"/>
          </v:shape>
        </w:pict>
      </w:r>
      <w:r>
        <w:rPr>
          <w:noProof/>
          <w:vanish/>
        </w:rPr>
        <w:pict>
          <v:shape id="_x0000_s157957" type="#_x0000_t75" style="position:absolute;left:0;text-align:left;margin-left:18pt;margin-top:252.4pt;width:.55pt;height:.35pt;z-index:-250532864">
            <v:imagedata r:id="rId11" o:title="未标题-2" blacklevel=".5"/>
          </v:shape>
        </w:pict>
      </w:r>
      <w:r>
        <w:rPr>
          <w:noProof/>
          <w:vanish/>
        </w:rPr>
        <w:pict>
          <v:shape id="_x0000_s157956" type="#_x0000_t75" style="position:absolute;left:0;text-align:left;margin-left:18pt;margin-top:369.4pt;width:.55pt;height:.35pt;z-index:-250533888">
            <v:imagedata r:id="rId11" o:title="未标题-2" blacklevel=".5"/>
          </v:shape>
        </w:pict>
      </w:r>
      <w:r>
        <w:rPr>
          <w:noProof/>
          <w:vanish/>
        </w:rPr>
        <w:pict>
          <v:shape id="_x0000_s157943" type="#_x0000_t75" style="position:absolute;left:0;text-align:left;margin-left:198pt;margin-top:15.6pt;width:.55pt;height:.35pt;z-index:-250547200">
            <v:imagedata r:id="rId11" o:title="未标题-2" blacklevel=".5"/>
          </v:shape>
        </w:pict>
      </w:r>
      <w:r>
        <w:rPr>
          <w:noProof/>
          <w:vanish/>
        </w:rPr>
        <w:pict>
          <v:shape id="_x0000_s157942" type="#_x0000_t75" style="position:absolute;left:0;text-align:left;margin-left:18pt;margin-top:132.6pt;width:.55pt;height:.35pt;z-index:-250548224">
            <v:imagedata r:id="rId11" o:title="未标题-2" blacklevel=".5"/>
          </v:shape>
        </w:pict>
      </w:r>
      <w:r>
        <w:rPr>
          <w:noProof/>
          <w:vanish/>
        </w:rPr>
        <w:pict>
          <v:shape id="_x0000_s157941" type="#_x0000_t75" style="position:absolute;left:0;text-align:left;margin-left:198pt;margin-top:132.6pt;width:.55pt;height:.35pt;z-index:-250549248">
            <v:imagedata r:id="rId11" o:title="未标题-2" blacklevel=".5"/>
          </v:shape>
        </w:pict>
      </w:r>
      <w:r>
        <w:rPr>
          <w:noProof/>
          <w:vanish/>
        </w:rPr>
        <w:pict>
          <v:shape id="_x0000_s157940" type="#_x0000_t75" style="position:absolute;left:0;text-align:left;margin-left:198pt;margin-top:249.6pt;width:.55pt;height:.35pt;z-index:-250550272">
            <v:imagedata r:id="rId11" o:title="未标题-2" blacklevel=".5"/>
          </v:shape>
        </w:pict>
      </w:r>
      <w:r>
        <w:rPr>
          <w:noProof/>
          <w:vanish/>
        </w:rPr>
        <w:pict>
          <v:shape id="_x0000_s157939" type="#_x0000_t75" style="position:absolute;left:0;text-align:left;margin-left:198.55pt;margin-top:366.6pt;width:.55pt;height:.35pt;z-index:-250551296">
            <v:imagedata r:id="rId11" o:title="未标题-2" blacklevel=".5"/>
          </v:shape>
        </w:pict>
      </w:r>
      <w:r>
        <w:rPr>
          <w:noProof/>
          <w:vanish/>
        </w:rPr>
        <w:pict>
          <v:shape id="_x0000_s157938" type="#_x0000_t75" style="position:absolute;left:0;text-align:left;margin-left:18pt;margin-top:486.4pt;width:.55pt;height:.35pt;z-index:-250552320">
            <v:imagedata r:id="rId11" o:title="未标题-2" blacklevel=".5"/>
          </v:shape>
        </w:pict>
      </w:r>
      <w:r>
        <w:rPr>
          <w:noProof/>
          <w:vanish/>
        </w:rPr>
        <w:pict>
          <v:shape id="_x0000_s157937" type="#_x0000_t75" style="position:absolute;left:0;text-align:left;margin-left:18pt;margin-top:252.4pt;width:.55pt;height:.35pt;z-index:-250553344">
            <v:imagedata r:id="rId11" o:title="未标题-2" blacklevel=".5"/>
          </v:shape>
        </w:pict>
      </w:r>
      <w:r>
        <w:rPr>
          <w:noProof/>
          <w:vanish/>
        </w:rPr>
        <w:pict>
          <v:shape id="_x0000_s157936" type="#_x0000_t75" style="position:absolute;left:0;text-align:left;margin-left:18pt;margin-top:369.4pt;width:.55pt;height:.35pt;z-index:-250554368">
            <v:imagedata r:id="rId11" o:title="未标题-2" blacklevel=".5"/>
          </v:shape>
        </w:pict>
      </w:r>
      <w:r>
        <w:rPr>
          <w:noProof/>
          <w:vanish/>
        </w:rPr>
        <w:pict>
          <v:shape id="_x0000_s157945" type="#_x0000_t75" style="position:absolute;left:0;text-align:left;margin-left:198.55pt;margin-top:483.6pt;width:.55pt;height:.35pt;z-index:-250545152">
            <v:imagedata r:id="rId11" o:title="未标题-2" blacklevel=".5"/>
          </v:shape>
        </w:pict>
      </w:r>
      <w:r>
        <w:rPr>
          <w:noProof/>
          <w:vanish/>
        </w:rPr>
        <w:pict>
          <v:shape id="_x0000_s157944" type="#_x0000_t75" style="position:absolute;left:0;text-align:left;margin-left:18pt;margin-top:15.6pt;width:.55pt;height:.35pt;z-index:-250546176">
            <v:imagedata r:id="rId11" o:title="未标题-2" grayscale="t" bilevel="t"/>
          </v:shape>
        </w:pict>
      </w:r>
      <w:r>
        <w:rPr>
          <w:noProof/>
          <w:vanish/>
        </w:rPr>
        <w:pict>
          <v:group id="_x0000_s157925" style="position:absolute;left:0;text-align:left;margin-left:18pt;margin-top:31.2pt;width:181.1pt;height:471.15pt;z-index:-250555392" coordorigin="2157,2688" coordsize="3622,9423">
            <v:shape id="_x0000_s157926" type="#_x0000_t75" style="position:absolute;left:2157;top:9764;width:11;height:7">
              <v:imagedata r:id="rId11" o:title="未标题-2" blacklevel=".5"/>
            </v:shape>
            <v:shape id="_x0000_s157927" type="#_x0000_t75" style="position:absolute;left:2157;top:7424;width:11;height:7">
              <v:imagedata r:id="rId11" o:title="未标题-2" blacklevel=".5"/>
            </v:shape>
            <v:shape id="_x0000_s157928" type="#_x0000_t75" style="position:absolute;left:2157;top:12104;width:11;height:7">
              <v:imagedata r:id="rId11" o:title="未标题-2" blacklevel=".5"/>
            </v:shape>
            <v:shape id="_x0000_s157929" type="#_x0000_t75" style="position:absolute;left:5768;top:9708;width:11;height:7">
              <v:imagedata r:id="rId11" o:title="未标题-2" blacklevel=".5"/>
            </v:shape>
            <v:shape id="_x0000_s157930" type="#_x0000_t75" style="position:absolute;left:5757;top:7368;width:11;height:7">
              <v:imagedata r:id="rId11" o:title="未标题-2" blacklevel=".5"/>
            </v:shape>
            <v:shape id="_x0000_s157931" type="#_x0000_t75" style="position:absolute;left:5757;top:5028;width:11;height:7">
              <v:imagedata r:id="rId11" o:title="未标题-2" blacklevel=".5"/>
            </v:shape>
            <v:shape id="_x0000_s157932" type="#_x0000_t75" style="position:absolute;left:2157;top:5028;width:11;height:7">
              <v:imagedata r:id="rId11" o:title="未标题-2" blacklevel=".5"/>
            </v:shape>
            <v:shape id="_x0000_s157933" type="#_x0000_t75" style="position:absolute;left:5757;top:2688;width:11;height:7">
              <v:imagedata r:id="rId11" o:title="未标题-2" blacklevel=".5"/>
            </v:shape>
            <v:shape id="_x0000_s157934" type="#_x0000_t75" style="position:absolute;left:2157;top:2688;width:11;height:7">
              <v:imagedata r:id="rId11" o:title="未标题-2" grayscale="t" bilevel="t"/>
            </v:shape>
            <v:shape id="_x0000_s157935"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rPr>
          <w:rFonts w:hint="eastAsia"/>
        </w:rPr>
      </w:pPr>
    </w:p>
    <w:p w:rsidR="004A1705" w:rsidRDefault="004A1705" w:rsidP="00662D22">
      <w:pPr>
        <w:numPr>
          <w:ilvl w:val="0"/>
          <w:numId w:val="9"/>
        </w:numPr>
        <w:rPr>
          <w:rFonts w:hint="eastAsia"/>
        </w:rPr>
      </w:pPr>
      <w:r>
        <w:rPr>
          <w:rFonts w:hint="eastAsia"/>
        </w:rPr>
        <w:t>(18</w:t>
      </w:r>
      <w:r>
        <w:rPr>
          <w:rFonts w:hint="eastAsia"/>
        </w:rPr>
        <w:t>分</w:t>
      </w:r>
      <w:r>
        <w:rPr>
          <w:rFonts w:hint="eastAsia"/>
        </w:rPr>
        <w:t>)</w:t>
      </w:r>
    </w:p>
    <w:p w:rsidR="004A1705" w:rsidRDefault="004A1705" w:rsidP="004A1705">
      <w:pPr>
        <w:ind w:leftChars="207" w:left="435" w:firstLineChars="100" w:firstLine="210"/>
        <w:rPr>
          <w:rFonts w:hint="eastAsia"/>
        </w:rPr>
      </w:pPr>
      <w:r>
        <w:rPr>
          <w:rFonts w:hint="eastAsia"/>
        </w:rPr>
        <w:t>如图</w:t>
      </w:r>
      <w:r>
        <w:rPr>
          <w:rFonts w:hint="eastAsia"/>
        </w:rPr>
        <w:t>16</w:t>
      </w:r>
      <w:r>
        <w:rPr>
          <w:rFonts w:hint="eastAsia"/>
        </w:rPr>
        <w:t>（</w:t>
      </w:r>
      <w:r>
        <w:rPr>
          <w:rFonts w:hint="eastAsia"/>
        </w:rPr>
        <w:t>a</w:t>
      </w:r>
      <w:r>
        <w:rPr>
          <w:rFonts w:hint="eastAsia"/>
        </w:rPr>
        <w:t>）所示，左为某同学设想的粒子速度选择装置，由水平转轴及两</w:t>
      </w:r>
    </w:p>
    <w:p w:rsidR="004A1705" w:rsidRDefault="004A1705" w:rsidP="004A1705">
      <w:pPr>
        <w:rPr>
          <w:rFonts w:hint="eastAsia"/>
        </w:rPr>
      </w:pPr>
      <w:r>
        <w:rPr>
          <w:rFonts w:hint="eastAsia"/>
        </w:rPr>
        <w:t xml:space="preserve">   </w:t>
      </w:r>
      <w:r>
        <w:rPr>
          <w:rFonts w:hint="eastAsia"/>
        </w:rPr>
        <w:t>个薄盘</w:t>
      </w:r>
      <w:r>
        <w:rPr>
          <w:rFonts w:hint="eastAsia"/>
        </w:rPr>
        <w:t>N</w:t>
      </w:r>
      <w:r>
        <w:rPr>
          <w:rFonts w:hint="eastAsia"/>
          <w:vertAlign w:val="subscript"/>
        </w:rPr>
        <w:t>1</w:t>
      </w:r>
      <w:r>
        <w:rPr>
          <w:rFonts w:hint="eastAsia"/>
        </w:rPr>
        <w:t>、</w:t>
      </w:r>
      <w:r>
        <w:rPr>
          <w:rFonts w:hint="eastAsia"/>
        </w:rPr>
        <w:t>N</w:t>
      </w:r>
      <w:r>
        <w:rPr>
          <w:rFonts w:hint="eastAsia"/>
          <w:vertAlign w:val="subscript"/>
        </w:rPr>
        <w:t>2</w:t>
      </w:r>
      <w:r>
        <w:rPr>
          <w:rFonts w:hint="eastAsia"/>
        </w:rPr>
        <w:t>构成，两盘面平行且与转轴垂直，相距为</w:t>
      </w:r>
      <w:r>
        <w:rPr>
          <w:rFonts w:hint="eastAsia"/>
        </w:rPr>
        <w:t>L</w:t>
      </w:r>
      <w:r>
        <w:rPr>
          <w:rFonts w:hint="eastAsia"/>
        </w:rPr>
        <w:t>，盘上各开一狭缝，</w:t>
      </w:r>
    </w:p>
    <w:p w:rsidR="004A1705" w:rsidRDefault="004A1705" w:rsidP="004A1705">
      <w:pPr>
        <w:rPr>
          <w:rFonts w:hint="eastAsia"/>
        </w:rPr>
      </w:pPr>
      <w:r>
        <w:rPr>
          <w:rFonts w:hint="eastAsia"/>
        </w:rPr>
        <w:t xml:space="preserve">   </w:t>
      </w:r>
      <w:r>
        <w:rPr>
          <w:rFonts w:hint="eastAsia"/>
        </w:rPr>
        <w:t>两狭缝夹角</w:t>
      </w:r>
      <w:r w:rsidRPr="0067018F">
        <w:rPr>
          <w:position w:val="-6"/>
        </w:rPr>
        <w:object w:dxaOrig="200" w:dyaOrig="279">
          <v:shape id="_x0000_i1037" type="#_x0000_t75" style="width:10pt;height:14.1pt" o:ole="">
            <v:imagedata r:id="rId34" o:title=""/>
          </v:shape>
          <o:OLEObject Type="Embed" ProgID="Equation.DSMT4" ShapeID="_x0000_i1037" DrawAspect="Content" ObjectID="_1804090425" r:id="rId35"/>
        </w:object>
      </w:r>
      <w:r>
        <w:rPr>
          <w:rFonts w:hint="eastAsia"/>
        </w:rPr>
        <w:t>可调（如图</w:t>
      </w:r>
      <w:r>
        <w:rPr>
          <w:rFonts w:hint="eastAsia"/>
        </w:rPr>
        <w:t>16</w:t>
      </w:r>
      <w:r>
        <w:rPr>
          <w:rFonts w:hint="eastAsia"/>
        </w:rPr>
        <w:t>（</w:t>
      </w:r>
      <w:r>
        <w:rPr>
          <w:rFonts w:hint="eastAsia"/>
        </w:rPr>
        <w:t>b</w:t>
      </w:r>
      <w:r>
        <w:rPr>
          <w:rFonts w:hint="eastAsia"/>
        </w:rPr>
        <w:t>））；右为水平放置的长为</w:t>
      </w:r>
      <w:r>
        <w:rPr>
          <w:rFonts w:hint="eastAsia"/>
        </w:rPr>
        <w:t>d</w:t>
      </w:r>
      <w:r>
        <w:rPr>
          <w:rFonts w:hint="eastAsia"/>
        </w:rPr>
        <w:t>的感光板，板的正上</w:t>
      </w:r>
    </w:p>
    <w:p w:rsidR="004A1705" w:rsidRDefault="004A1705" w:rsidP="004A1705">
      <w:pPr>
        <w:rPr>
          <w:rFonts w:hint="eastAsia"/>
        </w:rPr>
      </w:pPr>
      <w:r>
        <w:rPr>
          <w:rFonts w:hint="eastAsia"/>
        </w:rPr>
        <w:t xml:space="preserve">   </w:t>
      </w:r>
      <w:r>
        <w:rPr>
          <w:rFonts w:hint="eastAsia"/>
        </w:rPr>
        <w:t>方有一匀强磁场，方向垂直纸面向外，磁感应强度为</w:t>
      </w:r>
      <w:r>
        <w:rPr>
          <w:rFonts w:hint="eastAsia"/>
        </w:rPr>
        <w:t>B.</w:t>
      </w:r>
      <w:r>
        <w:rPr>
          <w:rFonts w:hint="eastAsia"/>
        </w:rPr>
        <w:t>一小束速度不同、带</w:t>
      </w:r>
    </w:p>
    <w:p w:rsidR="004A1705" w:rsidRDefault="004A1705" w:rsidP="004A1705">
      <w:pPr>
        <w:rPr>
          <w:rFonts w:hint="eastAsia"/>
        </w:rPr>
      </w:pPr>
      <w:r>
        <w:rPr>
          <w:rFonts w:hint="eastAsia"/>
        </w:rPr>
        <w:t xml:space="preserve">   </w:t>
      </w:r>
      <w:r>
        <w:rPr>
          <w:rFonts w:hint="eastAsia"/>
        </w:rPr>
        <w:t>正电的粒子沿水平方向射入</w:t>
      </w:r>
      <w:r>
        <w:rPr>
          <w:rFonts w:hint="eastAsia"/>
        </w:rPr>
        <w:t>N</w:t>
      </w:r>
      <w:r>
        <w:rPr>
          <w:rFonts w:hint="eastAsia"/>
          <w:vertAlign w:val="subscript"/>
        </w:rPr>
        <w:t>1</w:t>
      </w:r>
      <w:r>
        <w:rPr>
          <w:rFonts w:hint="eastAsia"/>
        </w:rPr>
        <w:t>，能通过</w:t>
      </w:r>
      <w:r>
        <w:rPr>
          <w:rFonts w:hint="eastAsia"/>
        </w:rPr>
        <w:t>N</w:t>
      </w:r>
      <w:r>
        <w:rPr>
          <w:rFonts w:hint="eastAsia"/>
          <w:vertAlign w:val="subscript"/>
        </w:rPr>
        <w:t>2</w:t>
      </w:r>
      <w:r>
        <w:rPr>
          <w:rFonts w:hint="eastAsia"/>
        </w:rPr>
        <w:t>的粒子经</w:t>
      </w:r>
      <w:r>
        <w:rPr>
          <w:rFonts w:hint="eastAsia"/>
        </w:rPr>
        <w:t>O</w:t>
      </w:r>
      <w:r>
        <w:rPr>
          <w:rFonts w:hint="eastAsia"/>
        </w:rPr>
        <w:t>点垂直进入磁场。</w:t>
      </w:r>
      <w:r>
        <w:rPr>
          <w:rFonts w:hint="eastAsia"/>
        </w:rPr>
        <w:t xml:space="preserve"> O</w:t>
      </w:r>
      <w:r>
        <w:rPr>
          <w:rFonts w:hint="eastAsia"/>
        </w:rPr>
        <w:t>到感</w:t>
      </w:r>
    </w:p>
    <w:p w:rsidR="004A1705" w:rsidRDefault="004A1705" w:rsidP="004A1705">
      <w:pPr>
        <w:rPr>
          <w:rFonts w:hint="eastAsia"/>
        </w:rPr>
      </w:pPr>
      <w:r>
        <w:rPr>
          <w:rFonts w:hint="eastAsia"/>
        </w:rPr>
        <w:t xml:space="preserve">   </w:t>
      </w:r>
      <w:r>
        <w:rPr>
          <w:rFonts w:hint="eastAsia"/>
        </w:rPr>
        <w:t>光板的距离为</w:t>
      </w:r>
      <w:r>
        <w:rPr>
          <w:rFonts w:hint="eastAsia"/>
        </w:rPr>
        <w:t xml:space="preserve"> </w:t>
      </w:r>
      <w:r>
        <w:pict>
          <v:shape id="_x0000_i1038" type="#_x0000_t75" alt="高考资源网( www.ks5u.com)，中国最大的高考网站，您身边的高考专家。" style="width:12.85pt;height:30.7pt;mso-position-horizontal-relative:page;mso-position-vertical-relative:page">
            <v:imagedata r:id="rId36" o:title=""/>
          </v:shape>
        </w:pict>
      </w:r>
      <w:r>
        <w:rPr>
          <w:rFonts w:hint="eastAsia"/>
        </w:rPr>
        <w:t>，</w:t>
      </w:r>
      <w:r w:rsidRPr="00036971">
        <w:rPr>
          <w:position w:val="-4"/>
        </w:rPr>
        <w:object w:dxaOrig="200" w:dyaOrig="200">
          <v:shape id="_x0000_i1039" type="#_x0000_t75" style="width:10pt;height:10pt" o:ole="">
            <v:imagedata r:id="rId37" o:title=""/>
          </v:shape>
          <o:OLEObject Type="Embed" ProgID="Equation.DSMT4" ShapeID="_x0000_i1039" DrawAspect="Content" ObjectID="_1804090426" r:id="rId38"/>
        </w:object>
      </w:r>
      <w:r>
        <w:rPr>
          <w:rFonts w:hint="eastAsia"/>
        </w:rPr>
        <w:t>粒子电荷量为</w:t>
      </w:r>
      <w:r>
        <w:rPr>
          <w:rFonts w:hint="eastAsia"/>
        </w:rPr>
        <w:t>q,</w:t>
      </w:r>
      <w:r>
        <w:rPr>
          <w:rFonts w:hint="eastAsia"/>
        </w:rPr>
        <w:t>质量为</w:t>
      </w:r>
      <w:r>
        <w:rPr>
          <w:rFonts w:hint="eastAsia"/>
        </w:rPr>
        <w:t>m,</w:t>
      </w:r>
      <w:r>
        <w:rPr>
          <w:rFonts w:hint="eastAsia"/>
        </w:rPr>
        <w:t>不计重力。</w:t>
      </w:r>
    </w:p>
    <w:p w:rsidR="004A1705" w:rsidRDefault="00662D22" w:rsidP="004A1705">
      <w:pPr>
        <w:jc w:val="center"/>
        <w:rPr>
          <w:rFonts w:hint="eastAsia"/>
        </w:rPr>
      </w:pPr>
      <w:r>
        <w:rPr>
          <w:rFonts w:hint="eastAsia"/>
        </w:rPr>
        <w:t xml:space="preserve">                                 </w:t>
      </w:r>
      <w:r w:rsidR="004A1705">
        <w:pict>
          <v:shape id="_x0000_i1040" type="#_x0000_t75" alt="高考资源网( www.ks5u.com)，中国最大的高考网站，您身边的高考专家。" style="width:227.25pt;height:223.2pt;mso-position-horizontal-relative:page;mso-position-vertical-relative:page">
            <v:imagedata r:id="rId39" o:title="" gain="74473f" blacklevel="1966f"/>
          </v:shape>
        </w:pict>
      </w:r>
    </w:p>
    <w:p w:rsidR="004A1705" w:rsidRDefault="004A1705" w:rsidP="004A1705">
      <w:pPr>
        <w:numPr>
          <w:ilvl w:val="0"/>
          <w:numId w:val="10"/>
        </w:numPr>
        <w:rPr>
          <w:rFonts w:hint="eastAsia"/>
        </w:rPr>
      </w:pPr>
      <w:r>
        <w:rPr>
          <w:rFonts w:hint="eastAsia"/>
        </w:rPr>
        <w:t>若两狭缝平行且盘静止（如图</w:t>
      </w:r>
      <w:r>
        <w:rPr>
          <w:rFonts w:hint="eastAsia"/>
        </w:rPr>
        <w:t>16</w:t>
      </w:r>
      <w:r>
        <w:rPr>
          <w:rFonts w:hint="eastAsia"/>
        </w:rPr>
        <w:t>（</w:t>
      </w:r>
      <w:r>
        <w:rPr>
          <w:rFonts w:hint="eastAsia"/>
        </w:rPr>
        <w:t>c</w:t>
      </w:r>
      <w:r>
        <w:rPr>
          <w:rFonts w:hint="eastAsia"/>
        </w:rPr>
        <w:t>）），某一粒子进入磁场后，竖直向下打在感光板中心点</w:t>
      </w:r>
      <w:r>
        <w:rPr>
          <w:rFonts w:hint="eastAsia"/>
        </w:rPr>
        <w:t>M</w:t>
      </w:r>
      <w:r>
        <w:rPr>
          <w:rFonts w:hint="eastAsia"/>
        </w:rPr>
        <w:t>上，求该粒子在磁场中运动的时间</w:t>
      </w:r>
      <w:r>
        <w:rPr>
          <w:rFonts w:hint="eastAsia"/>
        </w:rPr>
        <w:t>t;</w:t>
      </w:r>
    </w:p>
    <w:p w:rsidR="004A1705" w:rsidRDefault="004A1705" w:rsidP="004A1705">
      <w:pPr>
        <w:numPr>
          <w:ilvl w:val="0"/>
          <w:numId w:val="10"/>
        </w:numPr>
        <w:rPr>
          <w:rFonts w:hint="eastAsia"/>
        </w:rPr>
      </w:pPr>
      <w:r>
        <w:rPr>
          <w:rFonts w:hint="eastAsia"/>
        </w:rPr>
        <w:t>若两狭缝夹角为</w:t>
      </w:r>
      <w:r w:rsidRPr="006C5BCB">
        <w:rPr>
          <w:position w:val="-12"/>
        </w:rPr>
        <w:object w:dxaOrig="260" w:dyaOrig="360">
          <v:shape id="_x0000_i1041" type="#_x0000_t75" style="width:13.15pt;height:18.15pt" o:ole="">
            <v:imagedata r:id="rId40" o:title=""/>
          </v:shape>
          <o:OLEObject Type="Embed" ProgID="Equation.DSMT4" ShapeID="_x0000_i1041" DrawAspect="Content" ObjectID="_1804090427" r:id="rId41"/>
        </w:object>
      </w:r>
      <w:r>
        <w:rPr>
          <w:rFonts w:hint="eastAsia"/>
        </w:rPr>
        <w:t xml:space="preserve"> </w:t>
      </w:r>
      <w:r>
        <w:rPr>
          <w:rFonts w:hint="eastAsia"/>
        </w:rPr>
        <w:t>，盘匀速转动，转动方向如图</w:t>
      </w:r>
      <w:r>
        <w:rPr>
          <w:rFonts w:hint="eastAsia"/>
        </w:rPr>
        <w:t>16</w:t>
      </w:r>
      <w:r>
        <w:rPr>
          <w:rFonts w:hint="eastAsia"/>
        </w:rPr>
        <w:t>（</w:t>
      </w:r>
      <w:r>
        <w:rPr>
          <w:rFonts w:hint="eastAsia"/>
        </w:rPr>
        <w:t>b</w:t>
      </w:r>
      <w:r>
        <w:rPr>
          <w:rFonts w:hint="eastAsia"/>
        </w:rPr>
        <w:t>）</w:t>
      </w:r>
      <w:r>
        <w:rPr>
          <w:rFonts w:hint="eastAsia"/>
        </w:rPr>
        <w:t>.</w:t>
      </w:r>
      <w:r>
        <w:rPr>
          <w:rFonts w:hint="eastAsia"/>
        </w:rPr>
        <w:t>要使穿过</w:t>
      </w:r>
      <w:r>
        <w:rPr>
          <w:rFonts w:hint="eastAsia"/>
        </w:rPr>
        <w:t>N</w:t>
      </w:r>
      <w:r>
        <w:rPr>
          <w:rFonts w:hint="eastAsia"/>
          <w:vertAlign w:val="subscript"/>
        </w:rPr>
        <w:t>1</w:t>
      </w:r>
      <w:r>
        <w:rPr>
          <w:rFonts w:hint="eastAsia"/>
        </w:rPr>
        <w:t>、</w:t>
      </w:r>
      <w:r>
        <w:rPr>
          <w:rFonts w:hint="eastAsia"/>
        </w:rPr>
        <w:t>N</w:t>
      </w:r>
      <w:r>
        <w:rPr>
          <w:rFonts w:hint="eastAsia"/>
          <w:vertAlign w:val="subscript"/>
        </w:rPr>
        <w:t>2</w:t>
      </w:r>
      <w:r>
        <w:rPr>
          <w:rFonts w:hint="eastAsia"/>
        </w:rPr>
        <w:t>的粒子均打到感光板</w:t>
      </w:r>
      <w:r>
        <w:rPr>
          <w:rFonts w:hint="eastAsia"/>
        </w:rPr>
        <w:t>P</w:t>
      </w:r>
      <w:r>
        <w:rPr>
          <w:rFonts w:hint="eastAsia"/>
          <w:vertAlign w:val="subscript"/>
        </w:rPr>
        <w:t>1</w:t>
      </w:r>
      <w:r>
        <w:rPr>
          <w:rFonts w:hint="eastAsia"/>
        </w:rPr>
        <w:t>P</w:t>
      </w:r>
      <w:r>
        <w:rPr>
          <w:rFonts w:hint="eastAsia"/>
          <w:vertAlign w:val="subscript"/>
        </w:rPr>
        <w:t>2</w:t>
      </w:r>
      <w:r>
        <w:rPr>
          <w:rFonts w:hint="eastAsia"/>
        </w:rPr>
        <w:t>连线上。试分析盘转动角速度</w:t>
      </w:r>
      <w:r w:rsidRPr="00C1529F">
        <w:rPr>
          <w:position w:val="-6"/>
        </w:rPr>
        <w:object w:dxaOrig="240" w:dyaOrig="220">
          <v:shape id="_x0000_i1042" type="#_x0000_t75" style="width:11.9pt;height:10.95pt" o:ole="">
            <v:imagedata r:id="rId42" o:title=""/>
          </v:shape>
          <o:OLEObject Type="Embed" ProgID="Equation.DSMT4" ShapeID="_x0000_i1042" DrawAspect="Content" ObjectID="_1804090428" r:id="rId43"/>
        </w:object>
      </w:r>
      <w:r>
        <w:rPr>
          <w:rFonts w:hint="eastAsia"/>
        </w:rPr>
        <w:t>的取值范围（设通过</w:t>
      </w:r>
      <w:r>
        <w:rPr>
          <w:rFonts w:hint="eastAsia"/>
        </w:rPr>
        <w:t>N</w:t>
      </w:r>
      <w:r>
        <w:rPr>
          <w:rFonts w:hint="eastAsia"/>
          <w:vertAlign w:val="subscript"/>
        </w:rPr>
        <w:t>1</w:t>
      </w:r>
      <w:r>
        <w:rPr>
          <w:rFonts w:hint="eastAsia"/>
        </w:rPr>
        <w:t>的所有粒子在盘转一圈的时间内都能到达</w:t>
      </w:r>
      <w:r>
        <w:rPr>
          <w:rFonts w:hint="eastAsia"/>
        </w:rPr>
        <w:t>N</w:t>
      </w:r>
      <w:r>
        <w:rPr>
          <w:rFonts w:hint="eastAsia"/>
          <w:vertAlign w:val="subscript"/>
        </w:rPr>
        <w:t>2</w:t>
      </w:r>
      <w:r>
        <w:rPr>
          <w:rFonts w:hint="eastAsia"/>
        </w:rPr>
        <w:t>）。</w:t>
      </w:r>
    </w:p>
    <w:p w:rsidR="00662D22" w:rsidRPr="00DA2DAA" w:rsidRDefault="00662D22" w:rsidP="00662D22">
      <w:pPr>
        <w:rPr>
          <w:rFonts w:hint="eastAsia"/>
        </w:rPr>
      </w:pPr>
    </w:p>
    <w:p w:rsidR="00662D22" w:rsidRDefault="00662D22" w:rsidP="00662D22">
      <w:pPr>
        <w:spacing w:line="360" w:lineRule="auto"/>
        <w:jc w:val="center"/>
        <w:rPr>
          <w:vanish/>
          <w:color w:val="FFFFFF"/>
          <w:sz w:val="10"/>
          <w:szCs w:val="10"/>
          <w:vertAlign w:val="subscript"/>
        </w:rPr>
      </w:pPr>
      <w:r w:rsidRPr="00894F6A">
        <w:rPr>
          <w:vanish/>
          <w:color w:val="FFFFFF"/>
          <w:sz w:val="10"/>
          <w:szCs w:val="10"/>
          <w:vertAlign w:val="subscript"/>
        </w:rPr>
        <w:t xml:space="preserve"> </w:t>
      </w: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7772" type="#_x0000_t75" style="position:absolute;left:0;text-align:left;margin-left:198.55pt;margin-top:499.2pt;width:.55pt;height:.35pt;z-index:-250691584">
            <v:imagedata r:id="rId11" o:title="未标题-2" blacklevel=".5"/>
          </v:shape>
        </w:pict>
      </w:r>
      <w:r>
        <w:rPr>
          <w:noProof/>
          <w:vanish/>
        </w:rPr>
        <w:pict>
          <v:shape id="_x0000_s157771" type="#_x0000_t75" style="position:absolute;left:0;text-align:left;margin-left:18pt;margin-top:31.2pt;width:.55pt;height:.35pt;z-index:-250692608">
            <v:imagedata r:id="rId11" o:title="未标题-2" grayscale="t" bilevel="t"/>
          </v:shape>
        </w:pict>
      </w:r>
      <w:r>
        <w:rPr>
          <w:noProof/>
          <w:vanish/>
        </w:rPr>
        <w:pict>
          <v:shape id="_x0000_s157770" type="#_x0000_t75" style="position:absolute;left:0;text-align:left;margin-left:198pt;margin-top:31.2pt;width:.55pt;height:.35pt;z-index:-250693632">
            <v:imagedata r:id="rId11" o:title="未标题-2" blacklevel=".5"/>
          </v:shape>
        </w:pict>
      </w:r>
      <w:r>
        <w:rPr>
          <w:noProof/>
          <w:vanish/>
        </w:rPr>
        <w:pict>
          <v:shape id="_x0000_s157769" type="#_x0000_t75" style="position:absolute;left:0;text-align:left;margin-left:18pt;margin-top:148.2pt;width:.55pt;height:.35pt;z-index:-250694656">
            <v:imagedata r:id="rId11" o:title="未标题-2" blacklevel=".5"/>
          </v:shape>
        </w:pict>
      </w:r>
      <w:r>
        <w:rPr>
          <w:noProof/>
          <w:vanish/>
        </w:rPr>
        <w:pict>
          <v:shape id="_x0000_s157768" type="#_x0000_t75" style="position:absolute;left:0;text-align:left;margin-left:198pt;margin-top:148.2pt;width:.55pt;height:.35pt;z-index:-250695680">
            <v:imagedata r:id="rId11" o:title="未标题-2" blacklevel=".5"/>
          </v:shape>
        </w:pict>
      </w:r>
      <w:r>
        <w:rPr>
          <w:noProof/>
          <w:vanish/>
        </w:rPr>
        <w:pict>
          <v:shape id="_x0000_s157767" type="#_x0000_t75" style="position:absolute;left:0;text-align:left;margin-left:198pt;margin-top:265.2pt;width:.55pt;height:.35pt;z-index:-250696704">
            <v:imagedata r:id="rId11" o:title="未标题-2" blacklevel=".5"/>
          </v:shape>
        </w:pict>
      </w:r>
      <w:r>
        <w:rPr>
          <w:noProof/>
          <w:vanish/>
        </w:rPr>
        <w:pict>
          <v:shape id="_x0000_s157766" type="#_x0000_t75" style="position:absolute;left:0;text-align:left;margin-left:198.55pt;margin-top:382.2pt;width:.55pt;height:.35pt;z-index:-250697728">
            <v:imagedata r:id="rId11" o:title="未标题-2" blacklevel=".5"/>
          </v:shape>
        </w:pict>
      </w:r>
      <w:r>
        <w:rPr>
          <w:noProof/>
          <w:vanish/>
        </w:rPr>
        <w:pict>
          <v:shape id="_x0000_s157765" type="#_x0000_t75" style="position:absolute;left:0;text-align:left;margin-left:18pt;margin-top:502pt;width:.55pt;height:.35pt;z-index:-250698752">
            <v:imagedata r:id="rId11" o:title="未标题-2" blacklevel=".5"/>
          </v:shape>
        </w:pict>
      </w:r>
      <w:r>
        <w:rPr>
          <w:noProof/>
          <w:vanish/>
        </w:rPr>
        <w:pict>
          <v:shape id="_x0000_s157764" type="#_x0000_t75" style="position:absolute;left:0;text-align:left;margin-left:18pt;margin-top:268pt;width:.55pt;height:.35pt;z-index:-250699776">
            <v:imagedata r:id="rId11" o:title="未标题-2" blacklevel=".5"/>
          </v:shape>
        </w:pict>
      </w:r>
      <w:r>
        <w:rPr>
          <w:noProof/>
          <w:vanish/>
        </w:rPr>
        <w:pict>
          <v:shape id="_x0000_s157763" type="#_x0000_t75" style="position:absolute;left:0;text-align:left;margin-left:18pt;margin-top:385pt;width:.55pt;height:.35pt;z-index:-250700800">
            <v:imagedata r:id="rId11" o:title="未标题-2" blacklevel=".5"/>
          </v:shape>
        </w:pict>
      </w:r>
      <w:r>
        <w:rPr>
          <w:noProof/>
          <w:vanish/>
        </w:rPr>
        <w:pict>
          <v:shape id="_x0000_s157792" type="#_x0000_t75" style="position:absolute;left:0;text-align:left;margin-left:210.55pt;margin-top:511.15pt;width:.55pt;height:.4pt;z-index:-250671104">
            <v:imagedata r:id="rId11" o:title="未标题-2" blacklevel=".5"/>
          </v:shape>
        </w:pict>
      </w:r>
      <w:r>
        <w:rPr>
          <w:noProof/>
          <w:vanish/>
        </w:rPr>
        <w:pict>
          <v:shape id="_x0000_s157791" type="#_x0000_t75" style="position:absolute;left:0;text-align:left;margin-left:36pt;margin-top:39pt;width:.55pt;height:.35pt;z-index:-250672128">
            <v:imagedata r:id="rId11" o:title="未标题-2" grayscale="t" bilevel="t"/>
          </v:shape>
        </w:pict>
      </w:r>
      <w:r>
        <w:rPr>
          <w:noProof/>
          <w:vanish/>
        </w:rPr>
        <w:pict>
          <v:shape id="_x0000_s157790" type="#_x0000_t75" style="position:absolute;left:0;text-align:left;margin-left:210.05pt;margin-top:39pt;width:.5pt;height:.35pt;z-index:-250673152">
            <v:imagedata r:id="rId11" o:title="未标题-2" blacklevel=".5"/>
          </v:shape>
        </w:pict>
      </w:r>
      <w:r>
        <w:rPr>
          <w:noProof/>
          <w:vanish/>
        </w:rPr>
        <w:pict>
          <v:shape id="_x0000_s157789" type="#_x0000_t75" style="position:absolute;left:0;text-align:left;margin-left:36pt;margin-top:157.05pt;width:.55pt;height:.35pt;z-index:-250674176">
            <v:imagedata r:id="rId11" o:title="未标题-2" blacklevel=".5"/>
          </v:shape>
        </w:pict>
      </w:r>
      <w:r>
        <w:rPr>
          <w:noProof/>
          <w:vanish/>
        </w:rPr>
        <w:pict>
          <v:shape id="_x0000_s157788" type="#_x0000_t75" style="position:absolute;left:0;text-align:left;margin-left:210.05pt;margin-top:157.05pt;width:.5pt;height:.35pt;z-index:-250675200">
            <v:imagedata r:id="rId11" o:title="未标题-2" blacklevel=".5"/>
          </v:shape>
        </w:pict>
      </w:r>
      <w:r>
        <w:rPr>
          <w:noProof/>
          <w:vanish/>
        </w:rPr>
        <w:pict>
          <v:shape id="_x0000_s157787" type="#_x0000_t75" style="position:absolute;left:0;text-align:left;margin-left:210.05pt;margin-top:275.1pt;width:.5pt;height:.35pt;z-index:-250676224">
            <v:imagedata r:id="rId11" o:title="未标题-2" blacklevel=".5"/>
          </v:shape>
        </w:pict>
      </w:r>
      <w:r>
        <w:rPr>
          <w:noProof/>
          <w:vanish/>
        </w:rPr>
        <w:pict>
          <v:shape id="_x0000_s157786" type="#_x0000_t75" style="position:absolute;left:0;text-align:left;margin-left:210.55pt;margin-top:393.15pt;width:.55pt;height:.35pt;z-index:-250677248">
            <v:imagedata r:id="rId11" o:title="未标题-2" blacklevel=".5"/>
          </v:shape>
        </w:pict>
      </w:r>
      <w:r>
        <w:rPr>
          <w:noProof/>
          <w:vanish/>
        </w:rPr>
        <w:pict>
          <v:shape id="_x0000_s157785" type="#_x0000_t75" style="position:absolute;left:0;text-align:left;margin-left:36pt;margin-top:514pt;width:.55pt;height:.35pt;z-index:-250678272">
            <v:imagedata r:id="rId11" o:title="未标题-2" blacklevel=".5"/>
          </v:shape>
        </w:pict>
      </w:r>
      <w:r>
        <w:rPr>
          <w:noProof/>
          <w:vanish/>
        </w:rPr>
        <w:pict>
          <v:shape id="_x0000_s157784" type="#_x0000_t75" style="position:absolute;left:0;text-align:left;margin-left:36pt;margin-top:277.9pt;width:.55pt;height:.35pt;z-index:-250679296">
            <v:imagedata r:id="rId11" o:title="未标题-2" blacklevel=".5"/>
          </v:shape>
        </w:pict>
      </w:r>
      <w:r>
        <w:rPr>
          <w:noProof/>
          <w:vanish/>
        </w:rPr>
        <w:pict>
          <v:shape id="_x0000_s157783" type="#_x0000_t75" style="position:absolute;left:0;text-align:left;margin-left:36pt;margin-top:395.95pt;width:.55pt;height:.35pt;z-index:-250680320">
            <v:imagedata r:id="rId11" o:title="未标题-2" blacklevel=".5"/>
          </v:shape>
        </w:pict>
      </w:r>
      <w:r>
        <w:rPr>
          <w:noProof/>
          <w:vanish/>
        </w:rPr>
        <w:pict>
          <v:shape id="_x0000_s157801" type="#_x0000_t75" style="position:absolute;left:0;text-align:left;margin-left:30pt;margin-top:27.6pt;width:.55pt;height:.35pt;z-index:-250661888">
            <v:imagedata r:id="rId11" o:title="未标题-2" grayscale="t" bilevel="t"/>
          </v:shape>
        </w:pict>
      </w:r>
      <w:r>
        <w:rPr>
          <w:noProof/>
          <w:vanish/>
        </w:rPr>
        <w:pict>
          <v:shape id="_x0000_s157800" type="#_x0000_t75" style="position:absolute;left:0;text-align:left;margin-left:210pt;margin-top:27.6pt;width:.55pt;height:.35pt;z-index:-250662912">
            <v:imagedata r:id="rId11" o:title="未标题-2" blacklevel=".5"/>
          </v:shape>
        </w:pict>
      </w:r>
      <w:r>
        <w:rPr>
          <w:noProof/>
          <w:vanish/>
        </w:rPr>
        <w:pict>
          <v:shape id="_x0000_s157799" type="#_x0000_t75" style="position:absolute;left:0;text-align:left;margin-left:30pt;margin-top:144.6pt;width:.55pt;height:.35pt;z-index:-250663936">
            <v:imagedata r:id="rId11" o:title="未标题-2" blacklevel=".5"/>
          </v:shape>
        </w:pict>
      </w:r>
      <w:r>
        <w:rPr>
          <w:noProof/>
          <w:vanish/>
        </w:rPr>
        <w:pict>
          <v:shape id="_x0000_s157798" type="#_x0000_t75" style="position:absolute;left:0;text-align:left;margin-left:210pt;margin-top:144.6pt;width:.55pt;height:.35pt;z-index:-250664960">
            <v:imagedata r:id="rId11" o:title="未标题-2" blacklevel=".5"/>
          </v:shape>
        </w:pict>
      </w:r>
      <w:r>
        <w:rPr>
          <w:noProof/>
          <w:vanish/>
        </w:rPr>
        <w:pict>
          <v:shape id="_x0000_s157797" type="#_x0000_t75" style="position:absolute;left:0;text-align:left;margin-left:210pt;margin-top:261.6pt;width:.55pt;height:.35pt;z-index:-250665984">
            <v:imagedata r:id="rId11" o:title="未标题-2" blacklevel=".5"/>
          </v:shape>
        </w:pict>
      </w:r>
      <w:r>
        <w:rPr>
          <w:noProof/>
          <w:vanish/>
        </w:rPr>
        <w:pict>
          <v:shape id="_x0000_s157796" type="#_x0000_t75" style="position:absolute;left:0;text-align:left;margin-left:210.55pt;margin-top:378.6pt;width:.55pt;height:.35pt;z-index:-250667008">
            <v:imagedata r:id="rId11" o:title="未标题-2" blacklevel=".5"/>
          </v:shape>
        </w:pict>
      </w:r>
      <w:r>
        <w:rPr>
          <w:noProof/>
          <w:vanish/>
        </w:rPr>
        <w:pict>
          <v:shape id="_x0000_s157795" type="#_x0000_t75" style="position:absolute;left:0;text-align:left;margin-left:30pt;margin-top:498.4pt;width:.55pt;height:.35pt;z-index:-250668032">
            <v:imagedata r:id="rId11" o:title="未标题-2" blacklevel=".5"/>
          </v:shape>
        </w:pict>
      </w:r>
      <w:r>
        <w:rPr>
          <w:noProof/>
          <w:vanish/>
        </w:rPr>
        <w:pict>
          <v:shape id="_x0000_s157794" type="#_x0000_t75" style="position:absolute;left:0;text-align:left;margin-left:30pt;margin-top:264.4pt;width:.55pt;height:.35pt;z-index:-250669056">
            <v:imagedata r:id="rId11" o:title="未标题-2" blacklevel=".5"/>
          </v:shape>
        </w:pict>
      </w:r>
      <w:r>
        <w:rPr>
          <w:noProof/>
          <w:vanish/>
        </w:rPr>
        <w:pict>
          <v:shape id="_x0000_s157793" type="#_x0000_t75" style="position:absolute;left:0;text-align:left;margin-left:30pt;margin-top:381.4pt;width:.55pt;height:.35pt;z-index:-250670080">
            <v:imagedata r:id="rId11" o:title="未标题-2" blacklevel=".5"/>
          </v:shape>
        </w:pict>
      </w:r>
      <w:r>
        <w:rPr>
          <w:noProof/>
          <w:vanish/>
        </w:rPr>
        <w:pict>
          <v:shape id="_x0000_s157802" type="#_x0000_t75" style="position:absolute;left:0;text-align:left;margin-left:210.55pt;margin-top:495.6pt;width:.55pt;height:.35pt;z-index:-250660864">
            <v:imagedata r:id="rId11" o:title="未标题-2" blacklevel=".5"/>
          </v:shape>
        </w:pict>
      </w:r>
      <w:r>
        <w:rPr>
          <w:noProof/>
          <w:vanish/>
        </w:rPr>
        <w:pict>
          <v:shape id="_x0000_s157782" type="#_x0000_t75" style="position:absolute;left:0;text-align:left;margin-left:198.55pt;margin-top:483.6pt;width:.55pt;height:.35pt;z-index:-250681344">
            <v:imagedata r:id="rId11" o:title="未标题-2" blacklevel=".5"/>
          </v:shape>
        </w:pict>
      </w:r>
      <w:r>
        <w:rPr>
          <w:noProof/>
          <w:vanish/>
        </w:rPr>
        <w:pict>
          <v:shape id="_x0000_s157781" type="#_x0000_t75" style="position:absolute;left:0;text-align:left;margin-left:18pt;margin-top:15.6pt;width:.55pt;height:.35pt;z-index:-250682368">
            <v:imagedata r:id="rId11" o:title="未标题-2" grayscale="t" bilevel="t"/>
          </v:shape>
        </w:pict>
      </w:r>
      <w:r>
        <w:rPr>
          <w:noProof/>
          <w:vanish/>
        </w:rPr>
        <w:pict>
          <v:shape id="_x0000_s157780" type="#_x0000_t75" style="position:absolute;left:0;text-align:left;margin-left:198pt;margin-top:15.6pt;width:.55pt;height:.35pt;z-index:-250683392">
            <v:imagedata r:id="rId11" o:title="未标题-2" blacklevel=".5"/>
          </v:shape>
        </w:pict>
      </w:r>
      <w:r>
        <w:rPr>
          <w:noProof/>
          <w:vanish/>
        </w:rPr>
        <w:pict>
          <v:shape id="_x0000_s157779" type="#_x0000_t75" style="position:absolute;left:0;text-align:left;margin-left:18pt;margin-top:132.6pt;width:.55pt;height:.35pt;z-index:-250684416">
            <v:imagedata r:id="rId11" o:title="未标题-2" blacklevel=".5"/>
          </v:shape>
        </w:pict>
      </w:r>
      <w:r>
        <w:rPr>
          <w:noProof/>
          <w:vanish/>
        </w:rPr>
        <w:pict>
          <v:shape id="_x0000_s157778" type="#_x0000_t75" style="position:absolute;left:0;text-align:left;margin-left:198pt;margin-top:132.6pt;width:.55pt;height:.35pt;z-index:-250685440">
            <v:imagedata r:id="rId11" o:title="未标题-2" blacklevel=".5"/>
          </v:shape>
        </w:pict>
      </w:r>
      <w:r>
        <w:rPr>
          <w:noProof/>
          <w:vanish/>
        </w:rPr>
        <w:pict>
          <v:shape id="_x0000_s157777" type="#_x0000_t75" style="position:absolute;left:0;text-align:left;margin-left:198pt;margin-top:249.6pt;width:.55pt;height:.35pt;z-index:-250686464">
            <v:imagedata r:id="rId11" o:title="未标题-2" blacklevel=".5"/>
          </v:shape>
        </w:pict>
      </w:r>
      <w:r>
        <w:rPr>
          <w:noProof/>
          <w:vanish/>
        </w:rPr>
        <w:pict>
          <v:shape id="_x0000_s157776" type="#_x0000_t75" style="position:absolute;left:0;text-align:left;margin-left:198.55pt;margin-top:366.6pt;width:.55pt;height:.35pt;z-index:-250687488">
            <v:imagedata r:id="rId11" o:title="未标题-2" blacklevel=".5"/>
          </v:shape>
        </w:pict>
      </w:r>
      <w:r>
        <w:rPr>
          <w:noProof/>
          <w:vanish/>
        </w:rPr>
        <w:pict>
          <v:shape id="_x0000_s157775" type="#_x0000_t75" style="position:absolute;left:0;text-align:left;margin-left:18pt;margin-top:486.4pt;width:.55pt;height:.35pt;z-index:-250688512">
            <v:imagedata r:id="rId11" o:title="未标题-2" blacklevel=".5"/>
          </v:shape>
        </w:pict>
      </w:r>
      <w:r>
        <w:rPr>
          <w:noProof/>
          <w:vanish/>
        </w:rPr>
        <w:pict>
          <v:shape id="_x0000_s157774" type="#_x0000_t75" style="position:absolute;left:0;text-align:left;margin-left:18pt;margin-top:252.4pt;width:.55pt;height:.35pt;z-index:-250689536">
            <v:imagedata r:id="rId11" o:title="未标题-2" blacklevel=".5"/>
          </v:shape>
        </w:pict>
      </w:r>
      <w:r>
        <w:rPr>
          <w:noProof/>
          <w:vanish/>
        </w:rPr>
        <w:pict>
          <v:shape id="_x0000_s157773" type="#_x0000_t75" style="position:absolute;left:0;text-align:left;margin-left:18pt;margin-top:369.4pt;width:.55pt;height:.35pt;z-index:-250690560">
            <v:imagedata r:id="rId11" o:title="未标题-2" blacklevel=".5"/>
          </v:shape>
        </w:pict>
      </w:r>
      <w:r>
        <w:rPr>
          <w:noProof/>
          <w:vanish/>
        </w:rPr>
        <w:pict>
          <v:shape id="_x0000_s157760" type="#_x0000_t75" style="position:absolute;left:0;text-align:left;margin-left:198pt;margin-top:15.6pt;width:.55pt;height:.35pt;z-index:-250703872">
            <v:imagedata r:id="rId11" o:title="未标题-2" blacklevel=".5"/>
          </v:shape>
        </w:pict>
      </w:r>
      <w:r>
        <w:rPr>
          <w:noProof/>
          <w:vanish/>
        </w:rPr>
        <w:pict>
          <v:shape id="_x0000_s157759" type="#_x0000_t75" style="position:absolute;left:0;text-align:left;margin-left:18pt;margin-top:132.6pt;width:.55pt;height:.35pt;z-index:-250704896">
            <v:imagedata r:id="rId11" o:title="未标题-2" blacklevel=".5"/>
          </v:shape>
        </w:pict>
      </w:r>
      <w:r>
        <w:rPr>
          <w:noProof/>
          <w:vanish/>
        </w:rPr>
        <w:pict>
          <v:shape id="_x0000_s157758" type="#_x0000_t75" style="position:absolute;left:0;text-align:left;margin-left:198pt;margin-top:132.6pt;width:.55pt;height:.35pt;z-index:-250705920">
            <v:imagedata r:id="rId11" o:title="未标题-2" blacklevel=".5"/>
          </v:shape>
        </w:pict>
      </w:r>
      <w:r>
        <w:rPr>
          <w:noProof/>
          <w:vanish/>
        </w:rPr>
        <w:pict>
          <v:shape id="_x0000_s157757" type="#_x0000_t75" style="position:absolute;left:0;text-align:left;margin-left:198pt;margin-top:249.6pt;width:.55pt;height:.35pt;z-index:-250706944">
            <v:imagedata r:id="rId11" o:title="未标题-2" blacklevel=".5"/>
          </v:shape>
        </w:pict>
      </w:r>
      <w:r>
        <w:rPr>
          <w:noProof/>
          <w:vanish/>
        </w:rPr>
        <w:pict>
          <v:shape id="_x0000_s157756" type="#_x0000_t75" style="position:absolute;left:0;text-align:left;margin-left:198.55pt;margin-top:366.6pt;width:.55pt;height:.35pt;z-index:-250707968">
            <v:imagedata r:id="rId11" o:title="未标题-2" blacklevel=".5"/>
          </v:shape>
        </w:pict>
      </w:r>
      <w:r>
        <w:rPr>
          <w:noProof/>
          <w:vanish/>
        </w:rPr>
        <w:pict>
          <v:shape id="_x0000_s157755" type="#_x0000_t75" style="position:absolute;left:0;text-align:left;margin-left:18pt;margin-top:486.4pt;width:.55pt;height:.35pt;z-index:-250708992">
            <v:imagedata r:id="rId11" o:title="未标题-2" blacklevel=".5"/>
          </v:shape>
        </w:pict>
      </w:r>
      <w:r>
        <w:rPr>
          <w:noProof/>
          <w:vanish/>
        </w:rPr>
        <w:pict>
          <v:shape id="_x0000_s157754" type="#_x0000_t75" style="position:absolute;left:0;text-align:left;margin-left:18pt;margin-top:252.4pt;width:.55pt;height:.35pt;z-index:-250710016">
            <v:imagedata r:id="rId11" o:title="未标题-2" blacklevel=".5"/>
          </v:shape>
        </w:pict>
      </w:r>
      <w:r>
        <w:rPr>
          <w:noProof/>
          <w:vanish/>
        </w:rPr>
        <w:pict>
          <v:shape id="_x0000_s157753" type="#_x0000_t75" style="position:absolute;left:0;text-align:left;margin-left:18pt;margin-top:369.4pt;width:.55pt;height:.35pt;z-index:-250711040">
            <v:imagedata r:id="rId11" o:title="未标题-2" blacklevel=".5"/>
          </v:shape>
        </w:pict>
      </w:r>
      <w:r>
        <w:rPr>
          <w:noProof/>
          <w:vanish/>
        </w:rPr>
        <w:pict>
          <v:shape id="_x0000_s157762" type="#_x0000_t75" style="position:absolute;left:0;text-align:left;margin-left:198.55pt;margin-top:483.6pt;width:.55pt;height:.35pt;z-index:-250701824">
            <v:imagedata r:id="rId11" o:title="未标题-2" blacklevel=".5"/>
          </v:shape>
        </w:pict>
      </w:r>
      <w:r>
        <w:rPr>
          <w:noProof/>
          <w:vanish/>
        </w:rPr>
        <w:pict>
          <v:shape id="_x0000_s157761" type="#_x0000_t75" style="position:absolute;left:0;text-align:left;margin-left:18pt;margin-top:15.6pt;width:.55pt;height:.35pt;z-index:-250702848">
            <v:imagedata r:id="rId11" o:title="未标题-2" grayscale="t" bilevel="t"/>
          </v:shape>
        </w:pict>
      </w:r>
      <w:r>
        <w:rPr>
          <w:noProof/>
          <w:vanish/>
        </w:rPr>
        <w:pict>
          <v:group id="_x0000_s157742" style="position:absolute;left:0;text-align:left;margin-left:18pt;margin-top:31.2pt;width:181.1pt;height:471.15pt;z-index:-250712064" coordorigin="2157,2688" coordsize="3622,9423">
            <v:shape id="_x0000_s157743" type="#_x0000_t75" style="position:absolute;left:2157;top:9764;width:11;height:7">
              <v:imagedata r:id="rId11" o:title="未标题-2" blacklevel=".5"/>
            </v:shape>
            <v:shape id="_x0000_s157744" type="#_x0000_t75" style="position:absolute;left:2157;top:7424;width:11;height:7">
              <v:imagedata r:id="rId11" o:title="未标题-2" blacklevel=".5"/>
            </v:shape>
            <v:shape id="_x0000_s157745" type="#_x0000_t75" style="position:absolute;left:2157;top:12104;width:11;height:7">
              <v:imagedata r:id="rId11" o:title="未标题-2" blacklevel=".5"/>
            </v:shape>
            <v:shape id="_x0000_s157746" type="#_x0000_t75" style="position:absolute;left:5768;top:9708;width:11;height:7">
              <v:imagedata r:id="rId11" o:title="未标题-2" blacklevel=".5"/>
            </v:shape>
            <v:shape id="_x0000_s157747" type="#_x0000_t75" style="position:absolute;left:5757;top:7368;width:11;height:7">
              <v:imagedata r:id="rId11" o:title="未标题-2" blacklevel=".5"/>
            </v:shape>
            <v:shape id="_x0000_s157748" type="#_x0000_t75" style="position:absolute;left:5757;top:5028;width:11;height:7">
              <v:imagedata r:id="rId11" o:title="未标题-2" blacklevel=".5"/>
            </v:shape>
            <v:shape id="_x0000_s157749" type="#_x0000_t75" style="position:absolute;left:2157;top:5028;width:11;height:7">
              <v:imagedata r:id="rId11" o:title="未标题-2" blacklevel=".5"/>
            </v:shape>
            <v:shape id="_x0000_s157750" type="#_x0000_t75" style="position:absolute;left:5757;top:2688;width:11;height:7">
              <v:imagedata r:id="rId11" o:title="未标题-2" blacklevel=".5"/>
            </v:shape>
            <v:shape id="_x0000_s157751" type="#_x0000_t75" style="position:absolute;left:2157;top:2688;width:11;height:7">
              <v:imagedata r:id="rId11" o:title="未标题-2" grayscale="t" bilevel="t"/>
            </v:shape>
            <v:shape id="_x0000_s157752"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7833" type="#_x0000_t75" style="position:absolute;left:0;text-align:left;margin-left:198.55pt;margin-top:499.2pt;width:.55pt;height:.35pt;z-index:-250639360">
            <v:imagedata r:id="rId11" o:title="未标题-2" blacklevel=".5"/>
          </v:shape>
        </w:pict>
      </w:r>
      <w:r>
        <w:rPr>
          <w:noProof/>
          <w:vanish/>
        </w:rPr>
        <w:pict>
          <v:shape id="_x0000_s157832" type="#_x0000_t75" style="position:absolute;left:0;text-align:left;margin-left:18pt;margin-top:31.2pt;width:.55pt;height:.35pt;z-index:-250640384">
            <v:imagedata r:id="rId11" o:title="未标题-2" grayscale="t" bilevel="t"/>
          </v:shape>
        </w:pict>
      </w:r>
      <w:r>
        <w:rPr>
          <w:noProof/>
          <w:vanish/>
        </w:rPr>
        <w:pict>
          <v:shape id="_x0000_s157831" type="#_x0000_t75" style="position:absolute;left:0;text-align:left;margin-left:198pt;margin-top:31.2pt;width:.55pt;height:.35pt;z-index:-250641408">
            <v:imagedata r:id="rId11" o:title="未标题-2" blacklevel=".5"/>
          </v:shape>
        </w:pict>
      </w:r>
      <w:r>
        <w:rPr>
          <w:noProof/>
          <w:vanish/>
        </w:rPr>
        <w:pict>
          <v:shape id="_x0000_s157830" type="#_x0000_t75" style="position:absolute;left:0;text-align:left;margin-left:18pt;margin-top:148.2pt;width:.55pt;height:.35pt;z-index:-250642432">
            <v:imagedata r:id="rId11" o:title="未标题-2" blacklevel=".5"/>
          </v:shape>
        </w:pict>
      </w:r>
      <w:r>
        <w:rPr>
          <w:noProof/>
          <w:vanish/>
        </w:rPr>
        <w:pict>
          <v:shape id="_x0000_s157829" type="#_x0000_t75" style="position:absolute;left:0;text-align:left;margin-left:198pt;margin-top:148.2pt;width:.55pt;height:.35pt;z-index:-250643456">
            <v:imagedata r:id="rId11" o:title="未标题-2" blacklevel=".5"/>
          </v:shape>
        </w:pict>
      </w:r>
      <w:r>
        <w:rPr>
          <w:noProof/>
          <w:vanish/>
        </w:rPr>
        <w:pict>
          <v:shape id="_x0000_s157828" type="#_x0000_t75" style="position:absolute;left:0;text-align:left;margin-left:198pt;margin-top:265.2pt;width:.55pt;height:.35pt;z-index:-250644480">
            <v:imagedata r:id="rId11" o:title="未标题-2" blacklevel=".5"/>
          </v:shape>
        </w:pict>
      </w:r>
      <w:r>
        <w:rPr>
          <w:noProof/>
          <w:vanish/>
        </w:rPr>
        <w:pict>
          <v:shape id="_x0000_s157827" type="#_x0000_t75" style="position:absolute;left:0;text-align:left;margin-left:198.55pt;margin-top:382.2pt;width:.55pt;height:.35pt;z-index:-250645504">
            <v:imagedata r:id="rId11" o:title="未标题-2" blacklevel=".5"/>
          </v:shape>
        </w:pict>
      </w:r>
      <w:r>
        <w:rPr>
          <w:noProof/>
          <w:vanish/>
        </w:rPr>
        <w:pict>
          <v:shape id="_x0000_s157826" type="#_x0000_t75" style="position:absolute;left:0;text-align:left;margin-left:18pt;margin-top:502pt;width:.55pt;height:.35pt;z-index:-250646528">
            <v:imagedata r:id="rId11" o:title="未标题-2" blacklevel=".5"/>
          </v:shape>
        </w:pict>
      </w:r>
      <w:r>
        <w:rPr>
          <w:noProof/>
          <w:vanish/>
        </w:rPr>
        <w:pict>
          <v:shape id="_x0000_s157825" type="#_x0000_t75" style="position:absolute;left:0;text-align:left;margin-left:18pt;margin-top:268pt;width:.55pt;height:.35pt;z-index:-250647552">
            <v:imagedata r:id="rId11" o:title="未标题-2" blacklevel=".5"/>
          </v:shape>
        </w:pict>
      </w:r>
      <w:r>
        <w:rPr>
          <w:noProof/>
          <w:vanish/>
        </w:rPr>
        <w:pict>
          <v:shape id="_x0000_s157824" type="#_x0000_t75" style="position:absolute;left:0;text-align:left;margin-left:18pt;margin-top:385pt;width:.55pt;height:.35pt;z-index:-250648576">
            <v:imagedata r:id="rId11" o:title="未标题-2" blacklevel=".5"/>
          </v:shape>
        </w:pict>
      </w:r>
      <w:r>
        <w:rPr>
          <w:noProof/>
          <w:vanish/>
        </w:rPr>
        <w:pict>
          <v:shape id="_x0000_s157853" type="#_x0000_t75" style="position:absolute;left:0;text-align:left;margin-left:210.55pt;margin-top:511.15pt;width:.55pt;height:.4pt;z-index:-250618880">
            <v:imagedata r:id="rId11" o:title="未标题-2" blacklevel=".5"/>
          </v:shape>
        </w:pict>
      </w:r>
      <w:r>
        <w:rPr>
          <w:noProof/>
          <w:vanish/>
        </w:rPr>
        <w:pict>
          <v:shape id="_x0000_s157852" type="#_x0000_t75" style="position:absolute;left:0;text-align:left;margin-left:36pt;margin-top:39pt;width:.55pt;height:.35pt;z-index:-250619904">
            <v:imagedata r:id="rId11" o:title="未标题-2" grayscale="t" bilevel="t"/>
          </v:shape>
        </w:pict>
      </w:r>
      <w:r>
        <w:rPr>
          <w:noProof/>
          <w:vanish/>
        </w:rPr>
        <w:pict>
          <v:shape id="_x0000_s157851" type="#_x0000_t75" style="position:absolute;left:0;text-align:left;margin-left:210.05pt;margin-top:39pt;width:.5pt;height:.35pt;z-index:-250620928">
            <v:imagedata r:id="rId11" o:title="未标题-2" blacklevel=".5"/>
          </v:shape>
        </w:pict>
      </w:r>
      <w:r>
        <w:rPr>
          <w:noProof/>
          <w:vanish/>
        </w:rPr>
        <w:pict>
          <v:shape id="_x0000_s157850" type="#_x0000_t75" style="position:absolute;left:0;text-align:left;margin-left:36pt;margin-top:157.05pt;width:.55pt;height:.35pt;z-index:-250621952">
            <v:imagedata r:id="rId11" o:title="未标题-2" blacklevel=".5"/>
          </v:shape>
        </w:pict>
      </w:r>
      <w:r>
        <w:rPr>
          <w:noProof/>
          <w:vanish/>
        </w:rPr>
        <w:pict>
          <v:shape id="_x0000_s157849" type="#_x0000_t75" style="position:absolute;left:0;text-align:left;margin-left:210.05pt;margin-top:157.05pt;width:.5pt;height:.35pt;z-index:-250622976">
            <v:imagedata r:id="rId11" o:title="未标题-2" blacklevel=".5"/>
          </v:shape>
        </w:pict>
      </w:r>
      <w:r>
        <w:rPr>
          <w:noProof/>
          <w:vanish/>
        </w:rPr>
        <w:pict>
          <v:shape id="_x0000_s157848" type="#_x0000_t75" style="position:absolute;left:0;text-align:left;margin-left:210.05pt;margin-top:275.1pt;width:.5pt;height:.35pt;z-index:-250624000">
            <v:imagedata r:id="rId11" o:title="未标题-2" blacklevel=".5"/>
          </v:shape>
        </w:pict>
      </w:r>
      <w:r>
        <w:rPr>
          <w:noProof/>
          <w:vanish/>
        </w:rPr>
        <w:pict>
          <v:shape id="_x0000_s157847" type="#_x0000_t75" style="position:absolute;left:0;text-align:left;margin-left:210.55pt;margin-top:393.15pt;width:.55pt;height:.35pt;z-index:-250625024">
            <v:imagedata r:id="rId11" o:title="未标题-2" blacklevel=".5"/>
          </v:shape>
        </w:pict>
      </w:r>
      <w:r>
        <w:rPr>
          <w:noProof/>
          <w:vanish/>
        </w:rPr>
        <w:pict>
          <v:shape id="_x0000_s157846" type="#_x0000_t75" style="position:absolute;left:0;text-align:left;margin-left:36pt;margin-top:514pt;width:.55pt;height:.35pt;z-index:-250626048">
            <v:imagedata r:id="rId11" o:title="未标题-2" blacklevel=".5"/>
          </v:shape>
        </w:pict>
      </w:r>
      <w:r>
        <w:rPr>
          <w:noProof/>
          <w:vanish/>
        </w:rPr>
        <w:pict>
          <v:shape id="_x0000_s157845" type="#_x0000_t75" style="position:absolute;left:0;text-align:left;margin-left:36pt;margin-top:277.9pt;width:.55pt;height:.35pt;z-index:-250627072">
            <v:imagedata r:id="rId11" o:title="未标题-2" blacklevel=".5"/>
          </v:shape>
        </w:pict>
      </w:r>
      <w:r>
        <w:rPr>
          <w:noProof/>
          <w:vanish/>
        </w:rPr>
        <w:pict>
          <v:shape id="_x0000_s157844" type="#_x0000_t75" style="position:absolute;left:0;text-align:left;margin-left:36pt;margin-top:395.95pt;width:.55pt;height:.35pt;z-index:-250628096">
            <v:imagedata r:id="rId11" o:title="未标题-2" blacklevel=".5"/>
          </v:shape>
        </w:pict>
      </w:r>
      <w:r>
        <w:rPr>
          <w:noProof/>
          <w:vanish/>
        </w:rPr>
        <w:pict>
          <v:shape id="_x0000_s157862" type="#_x0000_t75" style="position:absolute;left:0;text-align:left;margin-left:30pt;margin-top:27.6pt;width:.55pt;height:.35pt;z-index:-250609664">
            <v:imagedata r:id="rId11" o:title="未标题-2" grayscale="t" bilevel="t"/>
          </v:shape>
        </w:pict>
      </w:r>
      <w:r>
        <w:rPr>
          <w:noProof/>
          <w:vanish/>
        </w:rPr>
        <w:pict>
          <v:shape id="_x0000_s157861" type="#_x0000_t75" style="position:absolute;left:0;text-align:left;margin-left:210pt;margin-top:27.6pt;width:.55pt;height:.35pt;z-index:-250610688">
            <v:imagedata r:id="rId11" o:title="未标题-2" blacklevel=".5"/>
          </v:shape>
        </w:pict>
      </w:r>
      <w:r>
        <w:rPr>
          <w:noProof/>
          <w:vanish/>
        </w:rPr>
        <w:pict>
          <v:shape id="_x0000_s157860" type="#_x0000_t75" style="position:absolute;left:0;text-align:left;margin-left:30pt;margin-top:144.6pt;width:.55pt;height:.35pt;z-index:-250611712">
            <v:imagedata r:id="rId11" o:title="未标题-2" blacklevel=".5"/>
          </v:shape>
        </w:pict>
      </w:r>
      <w:r>
        <w:rPr>
          <w:noProof/>
          <w:vanish/>
        </w:rPr>
        <w:pict>
          <v:shape id="_x0000_s157859" type="#_x0000_t75" style="position:absolute;left:0;text-align:left;margin-left:210pt;margin-top:144.6pt;width:.55pt;height:.35pt;z-index:-250612736">
            <v:imagedata r:id="rId11" o:title="未标题-2" blacklevel=".5"/>
          </v:shape>
        </w:pict>
      </w:r>
      <w:r>
        <w:rPr>
          <w:noProof/>
          <w:vanish/>
        </w:rPr>
        <w:pict>
          <v:shape id="_x0000_s157858" type="#_x0000_t75" style="position:absolute;left:0;text-align:left;margin-left:210pt;margin-top:261.6pt;width:.55pt;height:.35pt;z-index:-250613760">
            <v:imagedata r:id="rId11" o:title="未标题-2" blacklevel=".5"/>
          </v:shape>
        </w:pict>
      </w:r>
      <w:r>
        <w:rPr>
          <w:noProof/>
          <w:vanish/>
        </w:rPr>
        <w:pict>
          <v:shape id="_x0000_s157857" type="#_x0000_t75" style="position:absolute;left:0;text-align:left;margin-left:210.55pt;margin-top:378.6pt;width:.55pt;height:.35pt;z-index:-250614784">
            <v:imagedata r:id="rId11" o:title="未标题-2" blacklevel=".5"/>
          </v:shape>
        </w:pict>
      </w:r>
      <w:r>
        <w:rPr>
          <w:noProof/>
          <w:vanish/>
        </w:rPr>
        <w:pict>
          <v:shape id="_x0000_s157856" type="#_x0000_t75" style="position:absolute;left:0;text-align:left;margin-left:30pt;margin-top:498.4pt;width:.55pt;height:.35pt;z-index:-250615808">
            <v:imagedata r:id="rId11" o:title="未标题-2" blacklevel=".5"/>
          </v:shape>
        </w:pict>
      </w:r>
      <w:r>
        <w:rPr>
          <w:noProof/>
          <w:vanish/>
        </w:rPr>
        <w:pict>
          <v:shape id="_x0000_s157855" type="#_x0000_t75" style="position:absolute;left:0;text-align:left;margin-left:30pt;margin-top:264.4pt;width:.55pt;height:.35pt;z-index:-250616832">
            <v:imagedata r:id="rId11" o:title="未标题-2" blacklevel=".5"/>
          </v:shape>
        </w:pict>
      </w:r>
      <w:r>
        <w:rPr>
          <w:noProof/>
          <w:vanish/>
        </w:rPr>
        <w:pict>
          <v:shape id="_x0000_s157854" type="#_x0000_t75" style="position:absolute;left:0;text-align:left;margin-left:30pt;margin-top:381.4pt;width:.55pt;height:.35pt;z-index:-250617856">
            <v:imagedata r:id="rId11" o:title="未标题-2" blacklevel=".5"/>
          </v:shape>
        </w:pict>
      </w:r>
      <w:r>
        <w:rPr>
          <w:noProof/>
          <w:vanish/>
        </w:rPr>
        <w:pict>
          <v:shape id="_x0000_s157863" type="#_x0000_t75" style="position:absolute;left:0;text-align:left;margin-left:210.55pt;margin-top:495.6pt;width:.55pt;height:.35pt;z-index:-250608640">
            <v:imagedata r:id="rId11" o:title="未标题-2" blacklevel=".5"/>
          </v:shape>
        </w:pict>
      </w:r>
      <w:r>
        <w:rPr>
          <w:noProof/>
          <w:vanish/>
        </w:rPr>
        <w:pict>
          <v:shape id="_x0000_s157843" type="#_x0000_t75" style="position:absolute;left:0;text-align:left;margin-left:198.55pt;margin-top:483.6pt;width:.55pt;height:.35pt;z-index:-250629120">
            <v:imagedata r:id="rId11" o:title="未标题-2" blacklevel=".5"/>
          </v:shape>
        </w:pict>
      </w:r>
      <w:r>
        <w:rPr>
          <w:noProof/>
          <w:vanish/>
        </w:rPr>
        <w:pict>
          <v:shape id="_x0000_s157842" type="#_x0000_t75" style="position:absolute;left:0;text-align:left;margin-left:18pt;margin-top:15.6pt;width:.55pt;height:.35pt;z-index:-250630144">
            <v:imagedata r:id="rId11" o:title="未标题-2" grayscale="t" bilevel="t"/>
          </v:shape>
        </w:pict>
      </w:r>
      <w:r>
        <w:rPr>
          <w:noProof/>
          <w:vanish/>
        </w:rPr>
        <w:pict>
          <v:shape id="_x0000_s157841" type="#_x0000_t75" style="position:absolute;left:0;text-align:left;margin-left:198pt;margin-top:15.6pt;width:.55pt;height:.35pt;z-index:-250631168">
            <v:imagedata r:id="rId11" o:title="未标题-2" blacklevel=".5"/>
          </v:shape>
        </w:pict>
      </w:r>
      <w:r>
        <w:rPr>
          <w:noProof/>
          <w:vanish/>
        </w:rPr>
        <w:pict>
          <v:shape id="_x0000_s157840" type="#_x0000_t75" style="position:absolute;left:0;text-align:left;margin-left:18pt;margin-top:132.6pt;width:.55pt;height:.35pt;z-index:-250632192">
            <v:imagedata r:id="rId11" o:title="未标题-2" blacklevel=".5"/>
          </v:shape>
        </w:pict>
      </w:r>
      <w:r>
        <w:rPr>
          <w:noProof/>
          <w:vanish/>
        </w:rPr>
        <w:pict>
          <v:shape id="_x0000_s157839" type="#_x0000_t75" style="position:absolute;left:0;text-align:left;margin-left:198pt;margin-top:132.6pt;width:.55pt;height:.35pt;z-index:-250633216">
            <v:imagedata r:id="rId11" o:title="未标题-2" blacklevel=".5"/>
          </v:shape>
        </w:pict>
      </w:r>
      <w:r>
        <w:rPr>
          <w:noProof/>
          <w:vanish/>
        </w:rPr>
        <w:pict>
          <v:shape id="_x0000_s157838" type="#_x0000_t75" style="position:absolute;left:0;text-align:left;margin-left:198pt;margin-top:249.6pt;width:.55pt;height:.35pt;z-index:-250634240">
            <v:imagedata r:id="rId11" o:title="未标题-2" blacklevel=".5"/>
          </v:shape>
        </w:pict>
      </w:r>
      <w:r>
        <w:rPr>
          <w:noProof/>
          <w:vanish/>
        </w:rPr>
        <w:pict>
          <v:shape id="_x0000_s157837" type="#_x0000_t75" style="position:absolute;left:0;text-align:left;margin-left:198.55pt;margin-top:366.6pt;width:.55pt;height:.35pt;z-index:-250635264">
            <v:imagedata r:id="rId11" o:title="未标题-2" blacklevel=".5"/>
          </v:shape>
        </w:pict>
      </w:r>
      <w:r>
        <w:rPr>
          <w:noProof/>
          <w:vanish/>
        </w:rPr>
        <w:pict>
          <v:shape id="_x0000_s157836" type="#_x0000_t75" style="position:absolute;left:0;text-align:left;margin-left:18pt;margin-top:486.4pt;width:.55pt;height:.35pt;z-index:-250636288">
            <v:imagedata r:id="rId11" o:title="未标题-2" blacklevel=".5"/>
          </v:shape>
        </w:pict>
      </w:r>
      <w:r>
        <w:rPr>
          <w:noProof/>
          <w:vanish/>
        </w:rPr>
        <w:pict>
          <v:shape id="_x0000_s157835" type="#_x0000_t75" style="position:absolute;left:0;text-align:left;margin-left:18pt;margin-top:252.4pt;width:.55pt;height:.35pt;z-index:-250637312">
            <v:imagedata r:id="rId11" o:title="未标题-2" blacklevel=".5"/>
          </v:shape>
        </w:pict>
      </w:r>
      <w:r>
        <w:rPr>
          <w:noProof/>
          <w:vanish/>
        </w:rPr>
        <w:pict>
          <v:shape id="_x0000_s157834" type="#_x0000_t75" style="position:absolute;left:0;text-align:left;margin-left:18pt;margin-top:369.4pt;width:.55pt;height:.35pt;z-index:-250638336">
            <v:imagedata r:id="rId11" o:title="未标题-2" blacklevel=".5"/>
          </v:shape>
        </w:pict>
      </w:r>
      <w:r>
        <w:rPr>
          <w:noProof/>
          <w:vanish/>
        </w:rPr>
        <w:pict>
          <v:shape id="_x0000_s157821" type="#_x0000_t75" style="position:absolute;left:0;text-align:left;margin-left:198pt;margin-top:15.6pt;width:.55pt;height:.35pt;z-index:-250651648">
            <v:imagedata r:id="rId11" o:title="未标题-2" blacklevel=".5"/>
          </v:shape>
        </w:pict>
      </w:r>
      <w:r>
        <w:rPr>
          <w:noProof/>
          <w:vanish/>
        </w:rPr>
        <w:pict>
          <v:shape id="_x0000_s157820" type="#_x0000_t75" style="position:absolute;left:0;text-align:left;margin-left:18pt;margin-top:132.6pt;width:.55pt;height:.35pt;z-index:-250652672">
            <v:imagedata r:id="rId11" o:title="未标题-2" blacklevel=".5"/>
          </v:shape>
        </w:pict>
      </w:r>
      <w:r>
        <w:rPr>
          <w:noProof/>
          <w:vanish/>
        </w:rPr>
        <w:pict>
          <v:shape id="_x0000_s157819" type="#_x0000_t75" style="position:absolute;left:0;text-align:left;margin-left:198pt;margin-top:132.6pt;width:.55pt;height:.35pt;z-index:-250653696">
            <v:imagedata r:id="rId11" o:title="未标题-2" blacklevel=".5"/>
          </v:shape>
        </w:pict>
      </w:r>
      <w:r>
        <w:rPr>
          <w:noProof/>
          <w:vanish/>
        </w:rPr>
        <w:pict>
          <v:shape id="_x0000_s157818" type="#_x0000_t75" style="position:absolute;left:0;text-align:left;margin-left:198pt;margin-top:249.6pt;width:.55pt;height:.35pt;z-index:-250654720">
            <v:imagedata r:id="rId11" o:title="未标题-2" blacklevel=".5"/>
          </v:shape>
        </w:pict>
      </w:r>
      <w:r>
        <w:rPr>
          <w:noProof/>
          <w:vanish/>
        </w:rPr>
        <w:pict>
          <v:shape id="_x0000_s157817" type="#_x0000_t75" style="position:absolute;left:0;text-align:left;margin-left:198.55pt;margin-top:366.6pt;width:.55pt;height:.35pt;z-index:-250655744">
            <v:imagedata r:id="rId11" o:title="未标题-2" blacklevel=".5"/>
          </v:shape>
        </w:pict>
      </w:r>
      <w:r>
        <w:rPr>
          <w:noProof/>
          <w:vanish/>
        </w:rPr>
        <w:pict>
          <v:shape id="_x0000_s157816" type="#_x0000_t75" style="position:absolute;left:0;text-align:left;margin-left:18pt;margin-top:486.4pt;width:.55pt;height:.35pt;z-index:-250656768">
            <v:imagedata r:id="rId11" o:title="未标题-2" blacklevel=".5"/>
          </v:shape>
        </w:pict>
      </w:r>
      <w:r>
        <w:rPr>
          <w:noProof/>
          <w:vanish/>
        </w:rPr>
        <w:pict>
          <v:shape id="_x0000_s157815" type="#_x0000_t75" style="position:absolute;left:0;text-align:left;margin-left:18pt;margin-top:252.4pt;width:.55pt;height:.35pt;z-index:-250657792">
            <v:imagedata r:id="rId11" o:title="未标题-2" blacklevel=".5"/>
          </v:shape>
        </w:pict>
      </w:r>
      <w:r>
        <w:rPr>
          <w:noProof/>
          <w:vanish/>
        </w:rPr>
        <w:pict>
          <v:shape id="_x0000_s157814" type="#_x0000_t75" style="position:absolute;left:0;text-align:left;margin-left:18pt;margin-top:369.4pt;width:.55pt;height:.35pt;z-index:-250658816">
            <v:imagedata r:id="rId11" o:title="未标题-2" blacklevel=".5"/>
          </v:shape>
        </w:pict>
      </w:r>
      <w:r>
        <w:rPr>
          <w:noProof/>
          <w:vanish/>
        </w:rPr>
        <w:pict>
          <v:shape id="_x0000_s157823" type="#_x0000_t75" style="position:absolute;left:0;text-align:left;margin-left:198.55pt;margin-top:483.6pt;width:.55pt;height:.35pt;z-index:-250649600">
            <v:imagedata r:id="rId11" o:title="未标题-2" blacklevel=".5"/>
          </v:shape>
        </w:pict>
      </w:r>
      <w:r>
        <w:rPr>
          <w:noProof/>
          <w:vanish/>
        </w:rPr>
        <w:pict>
          <v:shape id="_x0000_s157822" type="#_x0000_t75" style="position:absolute;left:0;text-align:left;margin-left:18pt;margin-top:15.6pt;width:.55pt;height:.35pt;z-index:-250650624">
            <v:imagedata r:id="rId11" o:title="未标题-2" grayscale="t" bilevel="t"/>
          </v:shape>
        </w:pict>
      </w:r>
      <w:r>
        <w:rPr>
          <w:noProof/>
          <w:vanish/>
        </w:rPr>
        <w:pict>
          <v:group id="_x0000_s157803" style="position:absolute;left:0;text-align:left;margin-left:18pt;margin-top:31.2pt;width:181.1pt;height:471.15pt;z-index:-250659840" coordorigin="2157,2688" coordsize="3622,9423">
            <v:shape id="_x0000_s157804" type="#_x0000_t75" style="position:absolute;left:2157;top:9764;width:11;height:7">
              <v:imagedata r:id="rId11" o:title="未标题-2" blacklevel=".5"/>
            </v:shape>
            <v:shape id="_x0000_s157805" type="#_x0000_t75" style="position:absolute;left:2157;top:7424;width:11;height:7">
              <v:imagedata r:id="rId11" o:title="未标题-2" blacklevel=".5"/>
            </v:shape>
            <v:shape id="_x0000_s157806" type="#_x0000_t75" style="position:absolute;left:2157;top:12104;width:11;height:7">
              <v:imagedata r:id="rId11" o:title="未标题-2" blacklevel=".5"/>
            </v:shape>
            <v:shape id="_x0000_s157807" type="#_x0000_t75" style="position:absolute;left:5768;top:9708;width:11;height:7">
              <v:imagedata r:id="rId11" o:title="未标题-2" blacklevel=".5"/>
            </v:shape>
            <v:shape id="_x0000_s157808" type="#_x0000_t75" style="position:absolute;left:5757;top:7368;width:11;height:7">
              <v:imagedata r:id="rId11" o:title="未标题-2" blacklevel=".5"/>
            </v:shape>
            <v:shape id="_x0000_s157809" type="#_x0000_t75" style="position:absolute;left:5757;top:5028;width:11;height:7">
              <v:imagedata r:id="rId11" o:title="未标题-2" blacklevel=".5"/>
            </v:shape>
            <v:shape id="_x0000_s157810" type="#_x0000_t75" style="position:absolute;left:2157;top:5028;width:11;height:7">
              <v:imagedata r:id="rId11" o:title="未标题-2" blacklevel=".5"/>
            </v:shape>
            <v:shape id="_x0000_s157811" type="#_x0000_t75" style="position:absolute;left:5757;top:2688;width:11;height:7">
              <v:imagedata r:id="rId11" o:title="未标题-2" blacklevel=".5"/>
            </v:shape>
            <v:shape id="_x0000_s157812" type="#_x0000_t75" style="position:absolute;left:2157;top:2688;width:11;height:7">
              <v:imagedata r:id="rId11" o:title="未标题-2" grayscale="t" bilevel="t"/>
            </v:shape>
            <v:shape id="_x0000_s157813"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rPr>
          <w:rFonts w:hint="eastAsia"/>
        </w:rPr>
      </w:pPr>
    </w:p>
    <w:p w:rsidR="00662D22" w:rsidRPr="00640BFA" w:rsidRDefault="00662D22" w:rsidP="00662D22">
      <w:pPr>
        <w:rPr>
          <w:rFonts w:hint="eastAsia"/>
        </w:rPr>
      </w:pPr>
    </w:p>
    <w:p w:rsidR="00DA2DAA" w:rsidRDefault="00DA2DAA" w:rsidP="00DA2DAA">
      <w:pPr>
        <w:jc w:val="center"/>
        <w:rPr>
          <w:rFonts w:ascii="宋体" w:hAnsi="宋体" w:hint="eastAsia"/>
          <w:b/>
          <w:kern w:val="20"/>
          <w:sz w:val="32"/>
          <w:szCs w:val="32"/>
        </w:rPr>
      </w:pPr>
      <w:r>
        <w:rPr>
          <w:rFonts w:ascii="宋体" w:hAnsi="宋体"/>
          <w:szCs w:val="21"/>
        </w:rPr>
        <w:br w:type="page"/>
      </w:r>
      <w:r w:rsidRPr="001B7FC9">
        <w:rPr>
          <w:rFonts w:ascii="宋体" w:hAnsi="宋体" w:hint="eastAsia"/>
          <w:b/>
          <w:kern w:val="20"/>
          <w:sz w:val="32"/>
          <w:szCs w:val="32"/>
        </w:rPr>
        <w:t>2010年广东卷</w:t>
      </w:r>
      <w:r>
        <w:rPr>
          <w:rFonts w:ascii="宋体" w:hAnsi="宋体" w:hint="eastAsia"/>
          <w:b/>
          <w:kern w:val="20"/>
          <w:sz w:val="32"/>
          <w:szCs w:val="32"/>
        </w:rPr>
        <w:t xml:space="preserve"> 物理部分 答案</w:t>
      </w:r>
    </w:p>
    <w:p w:rsidR="00DA2DAA" w:rsidRDefault="00DA2DAA" w:rsidP="00DA2DAA">
      <w:pPr>
        <w:rPr>
          <w:rFonts w:ascii="宋体" w:hAnsi="宋体" w:hint="eastAsia"/>
          <w:b/>
          <w:kern w:val="20"/>
          <w:szCs w:val="21"/>
        </w:rPr>
      </w:pPr>
      <w:r w:rsidRPr="002415E1">
        <w:rPr>
          <w:rFonts w:ascii="宋体" w:hAnsi="宋体" w:hint="eastAsia"/>
          <w:b/>
          <w:kern w:val="20"/>
          <w:szCs w:val="21"/>
        </w:rPr>
        <w:t>一、选择题：</w:t>
      </w:r>
    </w:p>
    <w:p w:rsidR="00DA2DAA" w:rsidRPr="002415E1" w:rsidRDefault="00DA2DAA" w:rsidP="00DA2DAA">
      <w:pPr>
        <w:rPr>
          <w:rFonts w:ascii="宋体" w:hAnsi="宋体" w:hint="eastAsia"/>
          <w:b/>
          <w:kern w:val="20"/>
          <w:szCs w:val="21"/>
        </w:rPr>
      </w:pPr>
    </w:p>
    <w:tbl>
      <w:tblPr>
        <w:tblStyle w:val="aa"/>
        <w:tblW w:w="8411" w:type="dxa"/>
        <w:tblLook w:val="01E0" w:firstRow="1" w:lastRow="1" w:firstColumn="1" w:lastColumn="1" w:noHBand="0" w:noVBand="0"/>
      </w:tblPr>
      <w:tblGrid>
        <w:gridCol w:w="764"/>
        <w:gridCol w:w="765"/>
        <w:gridCol w:w="764"/>
        <w:gridCol w:w="765"/>
        <w:gridCol w:w="765"/>
        <w:gridCol w:w="764"/>
        <w:gridCol w:w="765"/>
        <w:gridCol w:w="765"/>
        <w:gridCol w:w="764"/>
        <w:gridCol w:w="765"/>
        <w:gridCol w:w="765"/>
      </w:tblGrid>
      <w:tr w:rsidR="00DA2DAA" w:rsidTr="007905C0">
        <w:trPr>
          <w:trHeight w:val="539"/>
        </w:trPr>
        <w:tc>
          <w:tcPr>
            <w:tcW w:w="764" w:type="dxa"/>
            <w:vAlign w:val="center"/>
          </w:tcPr>
          <w:p w:rsidR="00DA2DAA" w:rsidRDefault="00DA2DAA" w:rsidP="007905C0">
            <w:pPr>
              <w:jc w:val="center"/>
              <w:rPr>
                <w:rFonts w:ascii="宋体" w:hAnsi="宋体" w:hint="eastAsia"/>
                <w:szCs w:val="21"/>
              </w:rPr>
            </w:pPr>
            <w:r>
              <w:rPr>
                <w:rFonts w:ascii="宋体" w:hAnsi="宋体" w:hint="eastAsia"/>
                <w:szCs w:val="21"/>
              </w:rPr>
              <w:t>题号</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13</w:t>
            </w:r>
          </w:p>
        </w:tc>
        <w:tc>
          <w:tcPr>
            <w:tcW w:w="764" w:type="dxa"/>
            <w:vAlign w:val="center"/>
          </w:tcPr>
          <w:p w:rsidR="00DA2DAA" w:rsidRDefault="00DA2DAA" w:rsidP="007905C0">
            <w:pPr>
              <w:jc w:val="center"/>
              <w:rPr>
                <w:rFonts w:ascii="宋体" w:hAnsi="宋体" w:hint="eastAsia"/>
                <w:szCs w:val="21"/>
              </w:rPr>
            </w:pPr>
            <w:r>
              <w:rPr>
                <w:rFonts w:ascii="宋体" w:hAnsi="宋体" w:hint="eastAsia"/>
                <w:szCs w:val="21"/>
              </w:rPr>
              <w:t>14</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15</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16</w:t>
            </w:r>
          </w:p>
        </w:tc>
        <w:tc>
          <w:tcPr>
            <w:tcW w:w="764" w:type="dxa"/>
            <w:shd w:val="clear" w:color="auto" w:fill="E0E0E0"/>
            <w:vAlign w:val="center"/>
          </w:tcPr>
          <w:p w:rsidR="00DA2DAA" w:rsidRDefault="00DA2DAA" w:rsidP="007905C0">
            <w:pPr>
              <w:jc w:val="center"/>
              <w:rPr>
                <w:rFonts w:ascii="宋体" w:hAnsi="宋体" w:hint="eastAsia"/>
                <w:szCs w:val="21"/>
              </w:rPr>
            </w:pP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17</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18</w:t>
            </w:r>
          </w:p>
        </w:tc>
        <w:tc>
          <w:tcPr>
            <w:tcW w:w="764" w:type="dxa"/>
            <w:vAlign w:val="center"/>
          </w:tcPr>
          <w:p w:rsidR="00DA2DAA" w:rsidRDefault="00DA2DAA" w:rsidP="007905C0">
            <w:pPr>
              <w:jc w:val="center"/>
              <w:rPr>
                <w:rFonts w:ascii="宋体" w:hAnsi="宋体" w:hint="eastAsia"/>
                <w:szCs w:val="21"/>
              </w:rPr>
            </w:pPr>
            <w:r>
              <w:rPr>
                <w:rFonts w:ascii="宋体" w:hAnsi="宋体" w:hint="eastAsia"/>
                <w:szCs w:val="21"/>
              </w:rPr>
              <w:t>19</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20</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21</w:t>
            </w:r>
          </w:p>
        </w:tc>
      </w:tr>
      <w:tr w:rsidR="00DA2DAA" w:rsidTr="007905C0">
        <w:trPr>
          <w:trHeight w:val="539"/>
        </w:trPr>
        <w:tc>
          <w:tcPr>
            <w:tcW w:w="764" w:type="dxa"/>
            <w:vAlign w:val="center"/>
          </w:tcPr>
          <w:p w:rsidR="00DA2DAA" w:rsidRDefault="00DA2DAA" w:rsidP="007905C0">
            <w:pPr>
              <w:jc w:val="center"/>
              <w:rPr>
                <w:rFonts w:ascii="宋体" w:hAnsi="宋体" w:hint="eastAsia"/>
                <w:szCs w:val="21"/>
              </w:rPr>
            </w:pPr>
            <w:r>
              <w:rPr>
                <w:rFonts w:ascii="宋体" w:hAnsi="宋体" w:hint="eastAsia"/>
                <w:szCs w:val="21"/>
              </w:rPr>
              <w:t>答案</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B</w:t>
            </w:r>
          </w:p>
        </w:tc>
        <w:tc>
          <w:tcPr>
            <w:tcW w:w="764" w:type="dxa"/>
            <w:vAlign w:val="center"/>
          </w:tcPr>
          <w:p w:rsidR="00DA2DAA" w:rsidRDefault="00DA2DAA" w:rsidP="007905C0">
            <w:pPr>
              <w:jc w:val="center"/>
              <w:rPr>
                <w:rFonts w:ascii="宋体" w:hAnsi="宋体" w:hint="eastAsia"/>
                <w:szCs w:val="21"/>
              </w:rPr>
            </w:pPr>
            <w:r>
              <w:rPr>
                <w:rFonts w:ascii="宋体" w:hAnsi="宋体" w:hint="eastAsia"/>
                <w:szCs w:val="21"/>
              </w:rPr>
              <w:t>A</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B</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A</w:t>
            </w:r>
          </w:p>
        </w:tc>
        <w:tc>
          <w:tcPr>
            <w:tcW w:w="764" w:type="dxa"/>
            <w:shd w:val="clear" w:color="auto" w:fill="E0E0E0"/>
            <w:vAlign w:val="center"/>
          </w:tcPr>
          <w:p w:rsidR="00DA2DAA" w:rsidRDefault="00DA2DAA" w:rsidP="007905C0">
            <w:pPr>
              <w:jc w:val="center"/>
              <w:rPr>
                <w:rFonts w:ascii="宋体" w:hAnsi="宋体"/>
                <w:szCs w:val="21"/>
              </w:rPr>
            </w:pP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BC</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AC</w:t>
            </w:r>
          </w:p>
        </w:tc>
        <w:tc>
          <w:tcPr>
            <w:tcW w:w="764" w:type="dxa"/>
            <w:vAlign w:val="center"/>
          </w:tcPr>
          <w:p w:rsidR="00DA2DAA" w:rsidRDefault="00DA2DAA" w:rsidP="007905C0">
            <w:pPr>
              <w:jc w:val="center"/>
              <w:rPr>
                <w:rFonts w:ascii="宋体" w:hAnsi="宋体" w:hint="eastAsia"/>
                <w:szCs w:val="21"/>
              </w:rPr>
            </w:pPr>
            <w:r>
              <w:rPr>
                <w:rFonts w:ascii="宋体" w:hAnsi="宋体" w:hint="eastAsia"/>
                <w:szCs w:val="21"/>
              </w:rPr>
              <w:t>BC</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BD</w:t>
            </w:r>
          </w:p>
        </w:tc>
        <w:tc>
          <w:tcPr>
            <w:tcW w:w="765" w:type="dxa"/>
            <w:vAlign w:val="center"/>
          </w:tcPr>
          <w:p w:rsidR="00DA2DAA" w:rsidRDefault="00DA2DAA" w:rsidP="007905C0">
            <w:pPr>
              <w:jc w:val="center"/>
              <w:rPr>
                <w:rFonts w:ascii="宋体" w:hAnsi="宋体" w:hint="eastAsia"/>
                <w:szCs w:val="21"/>
              </w:rPr>
            </w:pPr>
            <w:r>
              <w:rPr>
                <w:rFonts w:ascii="宋体" w:hAnsi="宋体" w:hint="eastAsia"/>
                <w:szCs w:val="21"/>
              </w:rPr>
              <w:t>BD</w:t>
            </w:r>
          </w:p>
        </w:tc>
      </w:tr>
    </w:tbl>
    <w:p w:rsidR="00DA2DAA" w:rsidRDefault="00DA2DAA" w:rsidP="00DA2DAA">
      <w:pPr>
        <w:rPr>
          <w:rFonts w:ascii="宋体" w:hAnsi="宋体" w:hint="eastAsia"/>
          <w:szCs w:val="21"/>
        </w:rPr>
      </w:pPr>
    </w:p>
    <w:p w:rsidR="00DA2DAA" w:rsidRPr="001B28F9" w:rsidRDefault="00DA2DAA" w:rsidP="00DA2DAA">
      <w:pPr>
        <w:rPr>
          <w:rFonts w:ascii="宋体" w:hAnsi="宋体" w:hint="eastAsia"/>
          <w:b/>
          <w:szCs w:val="21"/>
        </w:rPr>
      </w:pPr>
      <w:r w:rsidRPr="001B28F9">
        <w:rPr>
          <w:rFonts w:ascii="宋体" w:hAnsi="宋体" w:hint="eastAsia"/>
          <w:b/>
          <w:szCs w:val="21"/>
        </w:rPr>
        <w:t>二、实验题：</w:t>
      </w:r>
    </w:p>
    <w:p w:rsidR="00DA2DAA" w:rsidRDefault="00DA2DAA" w:rsidP="00DA2DAA">
      <w:pPr>
        <w:rPr>
          <w:rFonts w:ascii="宋体" w:hAnsi="宋体" w:hint="eastAsia"/>
          <w:szCs w:val="21"/>
        </w:rPr>
      </w:pPr>
      <w:r>
        <w:rPr>
          <w:rFonts w:ascii="宋体" w:hAnsi="宋体" w:hint="eastAsia"/>
          <w:szCs w:val="21"/>
        </w:rPr>
        <w:t>34、（1）①0.02s ②</w:t>
      </w:r>
      <w:smartTag w:uri="urn:schemas-microsoft-com:office:smarttags" w:element="chmetcnv">
        <w:smartTagPr>
          <w:attr w:name="UnitName" w:val="cm"/>
          <w:attr w:name="SourceValue" w:val=".7"/>
          <w:attr w:name="HasSpace" w:val="False"/>
          <w:attr w:name="Negative" w:val="False"/>
          <w:attr w:name="NumberType" w:val="1"/>
          <w:attr w:name="TCSC" w:val="0"/>
        </w:smartTagPr>
        <w:r>
          <w:rPr>
            <w:rFonts w:ascii="宋体" w:hAnsi="宋体" w:hint="eastAsia"/>
            <w:szCs w:val="21"/>
          </w:rPr>
          <w:t>0.70cm</w:t>
        </w:r>
      </w:smartTag>
      <w:r>
        <w:rPr>
          <w:rFonts w:ascii="宋体" w:hAnsi="宋体" w:hint="eastAsia"/>
          <w:szCs w:val="21"/>
        </w:rPr>
        <w:t>；</w:t>
      </w:r>
      <w:smartTag w:uri="urn:schemas-microsoft-com:office:smarttags" w:element="chmetcnv">
        <w:smartTagPr>
          <w:attr w:name="UnitName" w:val="m"/>
          <w:attr w:name="SourceValue" w:val=".1"/>
          <w:attr w:name="HasSpace" w:val="False"/>
          <w:attr w:name="Negative" w:val="False"/>
          <w:attr w:name="NumberType" w:val="1"/>
          <w:attr w:name="TCSC" w:val="0"/>
        </w:smartTagPr>
        <w:r>
          <w:rPr>
            <w:rFonts w:ascii="宋体" w:hAnsi="宋体" w:hint="eastAsia"/>
            <w:szCs w:val="21"/>
          </w:rPr>
          <w:t>0.100m</w:t>
        </w:r>
      </w:smartTag>
      <w:r>
        <w:rPr>
          <w:rFonts w:ascii="宋体" w:hAnsi="宋体" w:hint="eastAsia"/>
          <w:szCs w:val="21"/>
        </w:rPr>
        <w:t>/s</w:t>
      </w:r>
    </w:p>
    <w:p w:rsidR="00DA2DAA" w:rsidRDefault="00DA2DAA" w:rsidP="00DA2DAA">
      <w:pPr>
        <w:ind w:firstLine="420"/>
        <w:rPr>
          <w:rFonts w:ascii="宋体" w:hAnsi="宋体" w:hint="eastAsia"/>
          <w:szCs w:val="21"/>
        </w:rPr>
      </w:pPr>
      <w:r>
        <w:rPr>
          <w:rFonts w:ascii="宋体" w:hAnsi="宋体" w:hint="eastAsia"/>
          <w:szCs w:val="21"/>
        </w:rPr>
        <w:t>(2)①连图如下图所示 ②20Ω；闭合 ③0.69Ω ④小</w:t>
      </w:r>
    </w:p>
    <w:p w:rsidR="00DA2DAA" w:rsidRDefault="00DA2DAA" w:rsidP="00DA2DAA">
      <w:pPr>
        <w:rPr>
          <w:rFonts w:ascii="宋体" w:hAnsi="宋体" w:hint="eastAsia"/>
          <w:szCs w:val="21"/>
        </w:rPr>
      </w:pPr>
      <w:r>
        <w:rPr>
          <w:rFonts w:ascii="宋体" w:hAnsi="宋体" w:hint="eastAsia"/>
          <w:noProof/>
          <w:szCs w:val="21"/>
        </w:rPr>
        <w:pict>
          <v:group id="_x0000_s157482" alt="高考资源网( www.ks5u.com)，中国最大的高考网站，您身边的高考专家。" style="position:absolute;left:0;text-align:left;margin-left:44.25pt;margin-top:14.8pt;width:306.75pt;height:187.5pt;z-index:252488704" coordorigin="2340,5340" coordsize="6135,3750">
            <v:shape id="_x0000_s157483" type="#_x0000_t75" alt="学科网(www.zxxk.com)--教育资源门户，提供试卷、教案、课件、论文、素材及各类教学资源下载，还有大量而丰富的教学相关资讯！" style="position:absolute;left:2340;top:5340;width:6135;height:3750">
              <v:imagedata r:id="rId44"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57484" type="#_x0000_t38" style="position:absolute;left:5238;top:6234;width:936;height:720;rotation:90;flip:x" o:connectortype="curved" adj="10800,183600,-124615"/>
            <v:shape id="_x0000_s157485" type="#_x0000_t38" style="position:absolute;left:5370;top:5892;width:2140;height:156;flip:y" o:connectortype="curved" adj="10800,847385,-48185"/>
            <v:shape id="_x0000_s157486" type="#_x0000_t38" style="position:absolute;left:6330;top:7056;width:1020;height:780" o:connectortype="curved" adj="10800,-195397,-126000"/>
            <v:shape id="_x0000_s157487" type="#_x0000_t38" style="position:absolute;left:6690;top:6786;width:1818;height:282;rotation:90;flip:x" o:connectortype="curved" adj="10800,460953,-88610"/>
          </v:group>
        </w:pict>
      </w: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Default="00DA2DAA" w:rsidP="00DA2DAA">
      <w:pPr>
        <w:rPr>
          <w:rFonts w:ascii="宋体" w:hAnsi="宋体" w:hint="eastAsia"/>
          <w:szCs w:val="21"/>
        </w:rPr>
      </w:pPr>
    </w:p>
    <w:p w:rsidR="00DA2DAA" w:rsidRPr="001B28F9" w:rsidRDefault="00DA2DAA" w:rsidP="00DA2DAA">
      <w:pPr>
        <w:rPr>
          <w:rFonts w:ascii="宋体" w:hAnsi="宋体" w:hint="eastAsia"/>
          <w:b/>
          <w:szCs w:val="21"/>
        </w:rPr>
      </w:pPr>
      <w:r w:rsidRPr="001B28F9">
        <w:rPr>
          <w:rFonts w:ascii="宋体" w:hAnsi="宋体" w:hint="eastAsia"/>
          <w:b/>
          <w:szCs w:val="21"/>
        </w:rPr>
        <w:t>三、计算题</w:t>
      </w:r>
    </w:p>
    <w:p w:rsidR="00DA2DAA" w:rsidRDefault="00DA2DAA" w:rsidP="00DA2DAA">
      <w:pPr>
        <w:rPr>
          <w:rFonts w:ascii="宋体" w:hAnsi="宋体" w:hint="eastAsia"/>
          <w:szCs w:val="21"/>
        </w:rPr>
      </w:pPr>
      <w:r>
        <w:rPr>
          <w:rFonts w:ascii="宋体" w:hAnsi="宋体" w:hint="eastAsia"/>
          <w:szCs w:val="21"/>
        </w:rPr>
        <w:t>35、(1)</w:t>
      </w:r>
      <w:r w:rsidRPr="00BB2BA0">
        <w:rPr>
          <w:rFonts w:ascii="宋体" w:hAnsi="宋体"/>
          <w:position w:val="-24"/>
          <w:szCs w:val="21"/>
        </w:rPr>
        <w:object w:dxaOrig="580" w:dyaOrig="700">
          <v:shape id="_x0000_i1043" type="#_x0000_t75" alt="高考资源网( www.ks5u.com)，中国最大的高考网站，您身边的高考专家。" style="width:29.1pt;height:35.05pt" o:ole="">
            <v:imagedata r:id="rId45" o:title=""/>
          </v:shape>
          <o:OLEObject Type="Embed" ProgID="Equation.3" ShapeID="_x0000_i1043" DrawAspect="Content" ObjectID="_1804090429" r:id="rId46"/>
        </w:object>
      </w:r>
      <w:r>
        <w:rPr>
          <w:rFonts w:ascii="宋体" w:hAnsi="宋体" w:hint="eastAsia"/>
          <w:szCs w:val="21"/>
        </w:rPr>
        <w:t>(2)</w:t>
      </w:r>
      <w:r w:rsidRPr="00BB2BA0">
        <w:rPr>
          <w:rFonts w:ascii="宋体" w:hAnsi="宋体"/>
          <w:position w:val="-28"/>
          <w:szCs w:val="21"/>
        </w:rPr>
        <w:object w:dxaOrig="380" w:dyaOrig="660">
          <v:shape id="_x0000_i1044" type="#_x0000_t75" alt="高考资源网( www.ks5u.com)，中国最大的高考网站，您身边的高考专家。" style="width:19.1pt;height:32.85pt" o:ole="">
            <v:imagedata r:id="rId47" o:title=""/>
          </v:shape>
          <o:OLEObject Type="Embed" ProgID="Equation.3" ShapeID="_x0000_i1044" DrawAspect="Content" ObjectID="_1804090430" r:id="rId48"/>
        </w:object>
      </w:r>
    </w:p>
    <w:p w:rsidR="00DA2DAA" w:rsidRDefault="00DA2DAA" w:rsidP="00DA2DAA">
      <w:pPr>
        <w:rPr>
          <w:rFonts w:ascii="宋体" w:hAnsi="宋体" w:hint="eastAsia"/>
          <w:szCs w:val="21"/>
        </w:rPr>
      </w:pPr>
      <w:r>
        <w:rPr>
          <w:rFonts w:ascii="宋体" w:hAnsi="宋体" w:hint="eastAsia"/>
          <w:szCs w:val="21"/>
        </w:rPr>
        <w:t>36、(1)</w:t>
      </w:r>
      <w:r w:rsidRPr="003862A4">
        <w:rPr>
          <w:rFonts w:ascii="宋体" w:hAnsi="宋体"/>
          <w:position w:val="-28"/>
          <w:szCs w:val="21"/>
        </w:rPr>
        <w:object w:dxaOrig="520" w:dyaOrig="660">
          <v:shape id="_x0000_i1045" type="#_x0000_t75" alt="高考资源网( www.ks5u.com)，中国最大的高考网站，您身边的高考专家。" style="width:26pt;height:32.85pt" o:ole="">
            <v:imagedata r:id="rId49" o:title=""/>
          </v:shape>
          <o:OLEObject Type="Embed" ProgID="Equation.3" ShapeID="_x0000_i1045" DrawAspect="Content" ObjectID="_1804090431" r:id="rId50"/>
        </w:object>
      </w:r>
      <w:r>
        <w:rPr>
          <w:rFonts w:ascii="宋体" w:hAnsi="宋体" w:hint="eastAsia"/>
          <w:szCs w:val="21"/>
        </w:rPr>
        <w:t>(2)</w:t>
      </w:r>
      <w:r w:rsidRPr="00207E95">
        <w:rPr>
          <w:rFonts w:ascii="宋体" w:hAnsi="宋体"/>
          <w:position w:val="-24"/>
          <w:szCs w:val="21"/>
        </w:rPr>
        <w:object w:dxaOrig="2220" w:dyaOrig="639">
          <v:shape id="_x0000_i1046" type="#_x0000_t75" alt="高考资源网( www.ks5u.com)，中国最大的高考网站，您身边的高考专家。" style="width:111.15pt;height:31.95pt" o:ole="">
            <v:imagedata r:id="rId51" o:title=""/>
          </v:shape>
          <o:OLEObject Type="Embed" ProgID="Equation.3" ShapeID="_x0000_i1046" DrawAspect="Content" ObjectID="_1804090432" r:id="rId52"/>
        </w:object>
      </w:r>
      <w:r>
        <w:rPr>
          <w:rFonts w:ascii="宋体" w:hAnsi="宋体" w:hint="eastAsia"/>
          <w:szCs w:val="21"/>
        </w:rPr>
        <w:t xml:space="preserve"> </w:t>
      </w:r>
    </w:p>
    <w:p w:rsidR="00662D22" w:rsidRPr="00DA2DAA" w:rsidRDefault="00662D22" w:rsidP="00662D22">
      <w:pPr>
        <w:rPr>
          <w:rFonts w:hint="eastAsia"/>
        </w:rPr>
      </w:pPr>
    </w:p>
    <w:p w:rsidR="00662D22" w:rsidRDefault="00662D22" w:rsidP="00662D22">
      <w:pPr>
        <w:spacing w:line="360" w:lineRule="auto"/>
        <w:jc w:val="center"/>
        <w:rPr>
          <w:vanish/>
          <w:color w:val="FFFFFF"/>
          <w:sz w:val="10"/>
          <w:szCs w:val="10"/>
          <w:vertAlign w:val="subscript"/>
        </w:rPr>
      </w:pPr>
      <w:r w:rsidRPr="00894F6A">
        <w:rPr>
          <w:vanish/>
          <w:color w:val="FFFFFF"/>
          <w:sz w:val="10"/>
          <w:szCs w:val="10"/>
          <w:vertAlign w:val="subscript"/>
        </w:rPr>
        <w:t xml:space="preserve"> </w:t>
      </w: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7650" type="#_x0000_t75" style="position:absolute;left:0;text-align:left;margin-left:198.55pt;margin-top:499.2pt;width:.55pt;height:.35pt;z-index:-250796032">
            <v:imagedata r:id="rId11" o:title="未标题-2" blacklevel=".5"/>
          </v:shape>
        </w:pict>
      </w:r>
      <w:r>
        <w:rPr>
          <w:noProof/>
          <w:vanish/>
        </w:rPr>
        <w:pict>
          <v:shape id="_x0000_s157649" type="#_x0000_t75" style="position:absolute;left:0;text-align:left;margin-left:18pt;margin-top:31.2pt;width:.55pt;height:.35pt;z-index:-250797056">
            <v:imagedata r:id="rId11" o:title="未标题-2" grayscale="t" bilevel="t"/>
          </v:shape>
        </w:pict>
      </w:r>
      <w:r>
        <w:rPr>
          <w:noProof/>
          <w:vanish/>
        </w:rPr>
        <w:pict>
          <v:shape id="_x0000_s157648" type="#_x0000_t75" style="position:absolute;left:0;text-align:left;margin-left:198pt;margin-top:31.2pt;width:.55pt;height:.35pt;z-index:-250798080">
            <v:imagedata r:id="rId11" o:title="未标题-2" blacklevel=".5"/>
          </v:shape>
        </w:pict>
      </w:r>
      <w:r>
        <w:rPr>
          <w:noProof/>
          <w:vanish/>
        </w:rPr>
        <w:pict>
          <v:shape id="_x0000_s157647" type="#_x0000_t75" style="position:absolute;left:0;text-align:left;margin-left:18pt;margin-top:148.2pt;width:.55pt;height:.35pt;z-index:-250799104">
            <v:imagedata r:id="rId11" o:title="未标题-2" blacklevel=".5"/>
          </v:shape>
        </w:pict>
      </w:r>
      <w:r>
        <w:rPr>
          <w:noProof/>
          <w:vanish/>
        </w:rPr>
        <w:pict>
          <v:shape id="_x0000_s157646" type="#_x0000_t75" style="position:absolute;left:0;text-align:left;margin-left:198pt;margin-top:148.2pt;width:.55pt;height:.35pt;z-index:-250800128">
            <v:imagedata r:id="rId11" o:title="未标题-2" blacklevel=".5"/>
          </v:shape>
        </w:pict>
      </w:r>
      <w:r>
        <w:rPr>
          <w:noProof/>
          <w:vanish/>
        </w:rPr>
        <w:pict>
          <v:shape id="_x0000_s157645" type="#_x0000_t75" style="position:absolute;left:0;text-align:left;margin-left:198pt;margin-top:265.2pt;width:.55pt;height:.35pt;z-index:-250801152">
            <v:imagedata r:id="rId11" o:title="未标题-2" blacklevel=".5"/>
          </v:shape>
        </w:pict>
      </w:r>
      <w:r>
        <w:rPr>
          <w:noProof/>
          <w:vanish/>
        </w:rPr>
        <w:pict>
          <v:shape id="_x0000_s157644" type="#_x0000_t75" style="position:absolute;left:0;text-align:left;margin-left:198.55pt;margin-top:382.2pt;width:.55pt;height:.35pt;z-index:-250802176">
            <v:imagedata r:id="rId11" o:title="未标题-2" blacklevel=".5"/>
          </v:shape>
        </w:pict>
      </w:r>
      <w:r>
        <w:rPr>
          <w:noProof/>
          <w:vanish/>
        </w:rPr>
        <w:pict>
          <v:shape id="_x0000_s157643" type="#_x0000_t75" style="position:absolute;left:0;text-align:left;margin-left:18pt;margin-top:502pt;width:.55pt;height:.35pt;z-index:-250803200">
            <v:imagedata r:id="rId11" o:title="未标题-2" blacklevel=".5"/>
          </v:shape>
        </w:pict>
      </w:r>
      <w:r>
        <w:rPr>
          <w:noProof/>
          <w:vanish/>
        </w:rPr>
        <w:pict>
          <v:shape id="_x0000_s157642" type="#_x0000_t75" style="position:absolute;left:0;text-align:left;margin-left:18pt;margin-top:268pt;width:.55pt;height:.35pt;z-index:-250804224">
            <v:imagedata r:id="rId11" o:title="未标题-2" blacklevel=".5"/>
          </v:shape>
        </w:pict>
      </w:r>
      <w:r>
        <w:rPr>
          <w:noProof/>
          <w:vanish/>
        </w:rPr>
        <w:pict>
          <v:shape id="_x0000_s157641" type="#_x0000_t75" style="position:absolute;left:0;text-align:left;margin-left:18pt;margin-top:385pt;width:.55pt;height:.35pt;z-index:-250805248">
            <v:imagedata r:id="rId11" o:title="未标题-2" blacklevel=".5"/>
          </v:shape>
        </w:pict>
      </w:r>
      <w:r>
        <w:rPr>
          <w:noProof/>
          <w:vanish/>
        </w:rPr>
        <w:pict>
          <v:shape id="_x0000_s157670" type="#_x0000_t75" style="position:absolute;left:0;text-align:left;margin-left:210.55pt;margin-top:511.15pt;width:.55pt;height:.4pt;z-index:-250775552">
            <v:imagedata r:id="rId11" o:title="未标题-2" blacklevel=".5"/>
          </v:shape>
        </w:pict>
      </w:r>
      <w:r>
        <w:rPr>
          <w:noProof/>
          <w:vanish/>
        </w:rPr>
        <w:pict>
          <v:shape id="_x0000_s157669" type="#_x0000_t75" style="position:absolute;left:0;text-align:left;margin-left:36pt;margin-top:39pt;width:.55pt;height:.35pt;z-index:-250776576">
            <v:imagedata r:id="rId11" o:title="未标题-2" grayscale="t" bilevel="t"/>
          </v:shape>
        </w:pict>
      </w:r>
      <w:r>
        <w:rPr>
          <w:noProof/>
          <w:vanish/>
        </w:rPr>
        <w:pict>
          <v:shape id="_x0000_s157668" type="#_x0000_t75" style="position:absolute;left:0;text-align:left;margin-left:210.05pt;margin-top:39pt;width:.5pt;height:.35pt;z-index:-250777600">
            <v:imagedata r:id="rId11" o:title="未标题-2" blacklevel=".5"/>
          </v:shape>
        </w:pict>
      </w:r>
      <w:r>
        <w:rPr>
          <w:noProof/>
          <w:vanish/>
        </w:rPr>
        <w:pict>
          <v:shape id="_x0000_s157667" type="#_x0000_t75" style="position:absolute;left:0;text-align:left;margin-left:36pt;margin-top:157.05pt;width:.55pt;height:.35pt;z-index:-250778624">
            <v:imagedata r:id="rId11" o:title="未标题-2" blacklevel=".5"/>
          </v:shape>
        </w:pict>
      </w:r>
      <w:r>
        <w:rPr>
          <w:noProof/>
          <w:vanish/>
        </w:rPr>
        <w:pict>
          <v:shape id="_x0000_s157666" type="#_x0000_t75" style="position:absolute;left:0;text-align:left;margin-left:210.05pt;margin-top:157.05pt;width:.5pt;height:.35pt;z-index:-250779648">
            <v:imagedata r:id="rId11" o:title="未标题-2" blacklevel=".5"/>
          </v:shape>
        </w:pict>
      </w:r>
      <w:r>
        <w:rPr>
          <w:noProof/>
          <w:vanish/>
        </w:rPr>
        <w:pict>
          <v:shape id="_x0000_s157665" type="#_x0000_t75" style="position:absolute;left:0;text-align:left;margin-left:210.05pt;margin-top:275.1pt;width:.5pt;height:.35pt;z-index:-250780672">
            <v:imagedata r:id="rId11" o:title="未标题-2" blacklevel=".5"/>
          </v:shape>
        </w:pict>
      </w:r>
      <w:r>
        <w:rPr>
          <w:noProof/>
          <w:vanish/>
        </w:rPr>
        <w:pict>
          <v:shape id="_x0000_s157664" type="#_x0000_t75" style="position:absolute;left:0;text-align:left;margin-left:210.55pt;margin-top:393.15pt;width:.55pt;height:.35pt;z-index:-250781696">
            <v:imagedata r:id="rId11" o:title="未标题-2" blacklevel=".5"/>
          </v:shape>
        </w:pict>
      </w:r>
      <w:r>
        <w:rPr>
          <w:noProof/>
          <w:vanish/>
        </w:rPr>
        <w:pict>
          <v:shape id="_x0000_s157663" type="#_x0000_t75" style="position:absolute;left:0;text-align:left;margin-left:36pt;margin-top:514pt;width:.55pt;height:.35pt;z-index:-250782720">
            <v:imagedata r:id="rId11" o:title="未标题-2" blacklevel=".5"/>
          </v:shape>
        </w:pict>
      </w:r>
      <w:r>
        <w:rPr>
          <w:noProof/>
          <w:vanish/>
        </w:rPr>
        <w:pict>
          <v:shape id="_x0000_s157662" type="#_x0000_t75" style="position:absolute;left:0;text-align:left;margin-left:36pt;margin-top:277.9pt;width:.55pt;height:.35pt;z-index:-250783744">
            <v:imagedata r:id="rId11" o:title="未标题-2" blacklevel=".5"/>
          </v:shape>
        </w:pict>
      </w:r>
      <w:r>
        <w:rPr>
          <w:noProof/>
          <w:vanish/>
        </w:rPr>
        <w:pict>
          <v:shape id="_x0000_s157661" type="#_x0000_t75" style="position:absolute;left:0;text-align:left;margin-left:36pt;margin-top:395.95pt;width:.55pt;height:.35pt;z-index:-250784768">
            <v:imagedata r:id="rId11" o:title="未标题-2" blacklevel=".5"/>
          </v:shape>
        </w:pict>
      </w:r>
      <w:r>
        <w:rPr>
          <w:noProof/>
          <w:vanish/>
        </w:rPr>
        <w:pict>
          <v:shape id="_x0000_s157679" type="#_x0000_t75" style="position:absolute;left:0;text-align:left;margin-left:30pt;margin-top:27.6pt;width:.55pt;height:.35pt;z-index:-250766336">
            <v:imagedata r:id="rId11" o:title="未标题-2" grayscale="t" bilevel="t"/>
          </v:shape>
        </w:pict>
      </w:r>
      <w:r>
        <w:rPr>
          <w:noProof/>
          <w:vanish/>
        </w:rPr>
        <w:pict>
          <v:shape id="_x0000_s157678" type="#_x0000_t75" style="position:absolute;left:0;text-align:left;margin-left:210pt;margin-top:27.6pt;width:.55pt;height:.35pt;z-index:-250767360">
            <v:imagedata r:id="rId11" o:title="未标题-2" blacklevel=".5"/>
          </v:shape>
        </w:pict>
      </w:r>
      <w:r>
        <w:rPr>
          <w:noProof/>
          <w:vanish/>
        </w:rPr>
        <w:pict>
          <v:shape id="_x0000_s157677" type="#_x0000_t75" style="position:absolute;left:0;text-align:left;margin-left:30pt;margin-top:144.6pt;width:.55pt;height:.35pt;z-index:-250768384">
            <v:imagedata r:id="rId11" o:title="未标题-2" blacklevel=".5"/>
          </v:shape>
        </w:pict>
      </w:r>
      <w:r>
        <w:rPr>
          <w:noProof/>
          <w:vanish/>
        </w:rPr>
        <w:pict>
          <v:shape id="_x0000_s157676" type="#_x0000_t75" style="position:absolute;left:0;text-align:left;margin-left:210pt;margin-top:144.6pt;width:.55pt;height:.35pt;z-index:-250769408">
            <v:imagedata r:id="rId11" o:title="未标题-2" blacklevel=".5"/>
          </v:shape>
        </w:pict>
      </w:r>
      <w:r>
        <w:rPr>
          <w:noProof/>
          <w:vanish/>
        </w:rPr>
        <w:pict>
          <v:shape id="_x0000_s157675" type="#_x0000_t75" style="position:absolute;left:0;text-align:left;margin-left:210pt;margin-top:261.6pt;width:.55pt;height:.35pt;z-index:-250770432">
            <v:imagedata r:id="rId11" o:title="未标题-2" blacklevel=".5"/>
          </v:shape>
        </w:pict>
      </w:r>
      <w:r>
        <w:rPr>
          <w:noProof/>
          <w:vanish/>
        </w:rPr>
        <w:pict>
          <v:shape id="_x0000_s157674" type="#_x0000_t75" style="position:absolute;left:0;text-align:left;margin-left:210.55pt;margin-top:378.6pt;width:.55pt;height:.35pt;z-index:-250771456">
            <v:imagedata r:id="rId11" o:title="未标题-2" blacklevel=".5"/>
          </v:shape>
        </w:pict>
      </w:r>
      <w:r>
        <w:rPr>
          <w:noProof/>
          <w:vanish/>
        </w:rPr>
        <w:pict>
          <v:shape id="_x0000_s157673" type="#_x0000_t75" style="position:absolute;left:0;text-align:left;margin-left:30pt;margin-top:498.4pt;width:.55pt;height:.35pt;z-index:-250772480">
            <v:imagedata r:id="rId11" o:title="未标题-2" blacklevel=".5"/>
          </v:shape>
        </w:pict>
      </w:r>
      <w:r>
        <w:rPr>
          <w:noProof/>
          <w:vanish/>
        </w:rPr>
        <w:pict>
          <v:shape id="_x0000_s157672" type="#_x0000_t75" style="position:absolute;left:0;text-align:left;margin-left:30pt;margin-top:264.4pt;width:.55pt;height:.35pt;z-index:-250773504">
            <v:imagedata r:id="rId11" o:title="未标题-2" blacklevel=".5"/>
          </v:shape>
        </w:pict>
      </w:r>
      <w:r>
        <w:rPr>
          <w:noProof/>
          <w:vanish/>
        </w:rPr>
        <w:pict>
          <v:shape id="_x0000_s157671" type="#_x0000_t75" style="position:absolute;left:0;text-align:left;margin-left:30pt;margin-top:381.4pt;width:.55pt;height:.35pt;z-index:-250774528">
            <v:imagedata r:id="rId11" o:title="未标题-2" blacklevel=".5"/>
          </v:shape>
        </w:pict>
      </w:r>
      <w:r>
        <w:rPr>
          <w:noProof/>
          <w:vanish/>
        </w:rPr>
        <w:pict>
          <v:shape id="_x0000_s157680" type="#_x0000_t75" style="position:absolute;left:0;text-align:left;margin-left:210.55pt;margin-top:495.6pt;width:.55pt;height:.35pt;z-index:-250765312">
            <v:imagedata r:id="rId11" o:title="未标题-2" blacklevel=".5"/>
          </v:shape>
        </w:pict>
      </w:r>
      <w:r>
        <w:rPr>
          <w:noProof/>
          <w:vanish/>
        </w:rPr>
        <w:pict>
          <v:shape id="_x0000_s157660" type="#_x0000_t75" style="position:absolute;left:0;text-align:left;margin-left:198.55pt;margin-top:483.6pt;width:.55pt;height:.35pt;z-index:-250785792">
            <v:imagedata r:id="rId11" o:title="未标题-2" blacklevel=".5"/>
          </v:shape>
        </w:pict>
      </w:r>
      <w:r>
        <w:rPr>
          <w:noProof/>
          <w:vanish/>
        </w:rPr>
        <w:pict>
          <v:shape id="_x0000_s157659" type="#_x0000_t75" style="position:absolute;left:0;text-align:left;margin-left:18pt;margin-top:15.6pt;width:.55pt;height:.35pt;z-index:-250786816">
            <v:imagedata r:id="rId11" o:title="未标题-2" grayscale="t" bilevel="t"/>
          </v:shape>
        </w:pict>
      </w:r>
      <w:r>
        <w:rPr>
          <w:noProof/>
          <w:vanish/>
        </w:rPr>
        <w:pict>
          <v:shape id="_x0000_s157658" type="#_x0000_t75" style="position:absolute;left:0;text-align:left;margin-left:198pt;margin-top:15.6pt;width:.55pt;height:.35pt;z-index:-250787840">
            <v:imagedata r:id="rId11" o:title="未标题-2" blacklevel=".5"/>
          </v:shape>
        </w:pict>
      </w:r>
      <w:r>
        <w:rPr>
          <w:noProof/>
          <w:vanish/>
        </w:rPr>
        <w:pict>
          <v:shape id="_x0000_s157657" type="#_x0000_t75" style="position:absolute;left:0;text-align:left;margin-left:18pt;margin-top:132.6pt;width:.55pt;height:.35pt;z-index:-250788864">
            <v:imagedata r:id="rId11" o:title="未标题-2" blacklevel=".5"/>
          </v:shape>
        </w:pict>
      </w:r>
      <w:r>
        <w:rPr>
          <w:noProof/>
          <w:vanish/>
        </w:rPr>
        <w:pict>
          <v:shape id="_x0000_s157656" type="#_x0000_t75" style="position:absolute;left:0;text-align:left;margin-left:198pt;margin-top:132.6pt;width:.55pt;height:.35pt;z-index:-250789888">
            <v:imagedata r:id="rId11" o:title="未标题-2" blacklevel=".5"/>
          </v:shape>
        </w:pict>
      </w:r>
      <w:r>
        <w:rPr>
          <w:noProof/>
          <w:vanish/>
        </w:rPr>
        <w:pict>
          <v:shape id="_x0000_s157655" type="#_x0000_t75" style="position:absolute;left:0;text-align:left;margin-left:198pt;margin-top:249.6pt;width:.55pt;height:.35pt;z-index:-250790912">
            <v:imagedata r:id="rId11" o:title="未标题-2" blacklevel=".5"/>
          </v:shape>
        </w:pict>
      </w:r>
      <w:r>
        <w:rPr>
          <w:noProof/>
          <w:vanish/>
        </w:rPr>
        <w:pict>
          <v:shape id="_x0000_s157654" type="#_x0000_t75" style="position:absolute;left:0;text-align:left;margin-left:198.55pt;margin-top:366.6pt;width:.55pt;height:.35pt;z-index:-250791936">
            <v:imagedata r:id="rId11" o:title="未标题-2" blacklevel=".5"/>
          </v:shape>
        </w:pict>
      </w:r>
      <w:r>
        <w:rPr>
          <w:noProof/>
          <w:vanish/>
        </w:rPr>
        <w:pict>
          <v:shape id="_x0000_s157653" type="#_x0000_t75" style="position:absolute;left:0;text-align:left;margin-left:18pt;margin-top:486.4pt;width:.55pt;height:.35pt;z-index:-250792960">
            <v:imagedata r:id="rId11" o:title="未标题-2" blacklevel=".5"/>
          </v:shape>
        </w:pict>
      </w:r>
      <w:r>
        <w:rPr>
          <w:noProof/>
          <w:vanish/>
        </w:rPr>
        <w:pict>
          <v:shape id="_x0000_s157652" type="#_x0000_t75" style="position:absolute;left:0;text-align:left;margin-left:18pt;margin-top:252.4pt;width:.55pt;height:.35pt;z-index:-250793984">
            <v:imagedata r:id="rId11" o:title="未标题-2" blacklevel=".5"/>
          </v:shape>
        </w:pict>
      </w:r>
      <w:r>
        <w:rPr>
          <w:noProof/>
          <w:vanish/>
        </w:rPr>
        <w:pict>
          <v:shape id="_x0000_s157651" type="#_x0000_t75" style="position:absolute;left:0;text-align:left;margin-left:18pt;margin-top:369.4pt;width:.55pt;height:.35pt;z-index:-250795008">
            <v:imagedata r:id="rId11" o:title="未标题-2" blacklevel=".5"/>
          </v:shape>
        </w:pict>
      </w:r>
      <w:r>
        <w:rPr>
          <w:noProof/>
          <w:vanish/>
        </w:rPr>
        <w:pict>
          <v:shape id="_x0000_s157638" type="#_x0000_t75" style="position:absolute;left:0;text-align:left;margin-left:198pt;margin-top:15.6pt;width:.55pt;height:.35pt;z-index:-250808320">
            <v:imagedata r:id="rId11" o:title="未标题-2" blacklevel=".5"/>
          </v:shape>
        </w:pict>
      </w:r>
      <w:r>
        <w:rPr>
          <w:noProof/>
          <w:vanish/>
        </w:rPr>
        <w:pict>
          <v:shape id="_x0000_s157637" type="#_x0000_t75" style="position:absolute;left:0;text-align:left;margin-left:18pt;margin-top:132.6pt;width:.55pt;height:.35pt;z-index:-250809344">
            <v:imagedata r:id="rId11" o:title="未标题-2" blacklevel=".5"/>
          </v:shape>
        </w:pict>
      </w:r>
      <w:r>
        <w:rPr>
          <w:noProof/>
          <w:vanish/>
        </w:rPr>
        <w:pict>
          <v:shape id="_x0000_s157636" type="#_x0000_t75" style="position:absolute;left:0;text-align:left;margin-left:198pt;margin-top:132.6pt;width:.55pt;height:.35pt;z-index:-250810368">
            <v:imagedata r:id="rId11" o:title="未标题-2" blacklevel=".5"/>
          </v:shape>
        </w:pict>
      </w:r>
      <w:r>
        <w:rPr>
          <w:noProof/>
          <w:vanish/>
        </w:rPr>
        <w:pict>
          <v:shape id="_x0000_s157635" type="#_x0000_t75" style="position:absolute;left:0;text-align:left;margin-left:198pt;margin-top:249.6pt;width:.55pt;height:.35pt;z-index:-250811392">
            <v:imagedata r:id="rId11" o:title="未标题-2" blacklevel=".5"/>
          </v:shape>
        </w:pict>
      </w:r>
      <w:r>
        <w:rPr>
          <w:noProof/>
          <w:vanish/>
        </w:rPr>
        <w:pict>
          <v:shape id="_x0000_s157634" type="#_x0000_t75" style="position:absolute;left:0;text-align:left;margin-left:198.55pt;margin-top:366.6pt;width:.55pt;height:.35pt;z-index:-250812416">
            <v:imagedata r:id="rId11" o:title="未标题-2" blacklevel=".5"/>
          </v:shape>
        </w:pict>
      </w:r>
      <w:r>
        <w:rPr>
          <w:noProof/>
          <w:vanish/>
        </w:rPr>
        <w:pict>
          <v:shape id="_x0000_s157633" type="#_x0000_t75" style="position:absolute;left:0;text-align:left;margin-left:18pt;margin-top:486.4pt;width:.55pt;height:.35pt;z-index:-250813440">
            <v:imagedata r:id="rId11" o:title="未标题-2" blacklevel=".5"/>
          </v:shape>
        </w:pict>
      </w:r>
      <w:r>
        <w:rPr>
          <w:noProof/>
          <w:vanish/>
        </w:rPr>
        <w:pict>
          <v:shape id="_x0000_s157632" type="#_x0000_t75" style="position:absolute;left:0;text-align:left;margin-left:18pt;margin-top:252.4pt;width:.55pt;height:.35pt;z-index:-250814464">
            <v:imagedata r:id="rId11" o:title="未标题-2" blacklevel=".5"/>
          </v:shape>
        </w:pict>
      </w:r>
      <w:r>
        <w:rPr>
          <w:noProof/>
          <w:vanish/>
        </w:rPr>
        <w:pict>
          <v:shape id="_x0000_s157631" type="#_x0000_t75" style="position:absolute;left:0;text-align:left;margin-left:18pt;margin-top:369.4pt;width:.55pt;height:.35pt;z-index:-250815488">
            <v:imagedata r:id="rId11" o:title="未标题-2" blacklevel=".5"/>
          </v:shape>
        </w:pict>
      </w:r>
      <w:r>
        <w:rPr>
          <w:noProof/>
          <w:vanish/>
        </w:rPr>
        <w:pict>
          <v:shape id="_x0000_s157640" type="#_x0000_t75" style="position:absolute;left:0;text-align:left;margin-left:198.55pt;margin-top:483.6pt;width:.55pt;height:.35pt;z-index:-250806272">
            <v:imagedata r:id="rId11" o:title="未标题-2" blacklevel=".5"/>
          </v:shape>
        </w:pict>
      </w:r>
      <w:r>
        <w:rPr>
          <w:noProof/>
          <w:vanish/>
        </w:rPr>
        <w:pict>
          <v:shape id="_x0000_s157639" type="#_x0000_t75" style="position:absolute;left:0;text-align:left;margin-left:18pt;margin-top:15.6pt;width:.55pt;height:.35pt;z-index:-250807296">
            <v:imagedata r:id="rId11" o:title="未标题-2" grayscale="t" bilevel="t"/>
          </v:shape>
        </w:pict>
      </w:r>
      <w:r>
        <w:rPr>
          <w:noProof/>
          <w:vanish/>
        </w:rPr>
        <w:pict>
          <v:group id="_x0000_s157620" style="position:absolute;left:0;text-align:left;margin-left:18pt;margin-top:31.2pt;width:181.1pt;height:471.15pt;z-index:-250816512" coordorigin="2157,2688" coordsize="3622,9423">
            <v:shape id="_x0000_s157621" type="#_x0000_t75" style="position:absolute;left:2157;top:9764;width:11;height:7">
              <v:imagedata r:id="rId11" o:title="未标题-2" blacklevel=".5"/>
            </v:shape>
            <v:shape id="_x0000_s157622" type="#_x0000_t75" style="position:absolute;left:2157;top:7424;width:11;height:7">
              <v:imagedata r:id="rId11" o:title="未标题-2" blacklevel=".5"/>
            </v:shape>
            <v:shape id="_x0000_s157623" type="#_x0000_t75" style="position:absolute;left:2157;top:12104;width:11;height:7">
              <v:imagedata r:id="rId11" o:title="未标题-2" blacklevel=".5"/>
            </v:shape>
            <v:shape id="_x0000_s157624" type="#_x0000_t75" style="position:absolute;left:5768;top:9708;width:11;height:7">
              <v:imagedata r:id="rId11" o:title="未标题-2" blacklevel=".5"/>
            </v:shape>
            <v:shape id="_x0000_s157625" type="#_x0000_t75" style="position:absolute;left:5757;top:7368;width:11;height:7">
              <v:imagedata r:id="rId11" o:title="未标题-2" blacklevel=".5"/>
            </v:shape>
            <v:shape id="_x0000_s157626" type="#_x0000_t75" style="position:absolute;left:5757;top:5028;width:11;height:7">
              <v:imagedata r:id="rId11" o:title="未标题-2" blacklevel=".5"/>
            </v:shape>
            <v:shape id="_x0000_s157627" type="#_x0000_t75" style="position:absolute;left:2157;top:5028;width:11;height:7">
              <v:imagedata r:id="rId11" o:title="未标题-2" blacklevel=".5"/>
            </v:shape>
            <v:shape id="_x0000_s157628" type="#_x0000_t75" style="position:absolute;left:5757;top:2688;width:11;height:7">
              <v:imagedata r:id="rId11" o:title="未标题-2" blacklevel=".5"/>
            </v:shape>
            <v:shape id="_x0000_s157629" type="#_x0000_t75" style="position:absolute;left:2157;top:2688;width:11;height:7">
              <v:imagedata r:id="rId11" o:title="未标题-2" grayscale="t" bilevel="t"/>
            </v:shape>
            <v:shape id="_x0000_s157630"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jc w:val="center"/>
        <w:rPr>
          <w:vanish/>
        </w:rPr>
      </w:pPr>
      <w:r>
        <w:rPr>
          <w:noProof/>
          <w:vanish/>
        </w:rPr>
        <w:pict>
          <v:shape id="_x0000_s157711" type="#_x0000_t75" style="position:absolute;left:0;text-align:left;margin-left:198.55pt;margin-top:499.2pt;width:.55pt;height:.35pt;z-index:-250743808">
            <v:imagedata r:id="rId11" o:title="未标题-2" blacklevel=".5"/>
          </v:shape>
        </w:pict>
      </w:r>
      <w:r>
        <w:rPr>
          <w:noProof/>
          <w:vanish/>
        </w:rPr>
        <w:pict>
          <v:shape id="_x0000_s157710" type="#_x0000_t75" style="position:absolute;left:0;text-align:left;margin-left:18pt;margin-top:31.2pt;width:.55pt;height:.35pt;z-index:-250744832">
            <v:imagedata r:id="rId11" o:title="未标题-2" grayscale="t" bilevel="t"/>
          </v:shape>
        </w:pict>
      </w:r>
      <w:r>
        <w:rPr>
          <w:noProof/>
          <w:vanish/>
        </w:rPr>
        <w:pict>
          <v:shape id="_x0000_s157709" type="#_x0000_t75" style="position:absolute;left:0;text-align:left;margin-left:198pt;margin-top:31.2pt;width:.55pt;height:.35pt;z-index:-250745856">
            <v:imagedata r:id="rId11" o:title="未标题-2" blacklevel=".5"/>
          </v:shape>
        </w:pict>
      </w:r>
      <w:r>
        <w:rPr>
          <w:noProof/>
          <w:vanish/>
        </w:rPr>
        <w:pict>
          <v:shape id="_x0000_s157708" type="#_x0000_t75" style="position:absolute;left:0;text-align:left;margin-left:18pt;margin-top:148.2pt;width:.55pt;height:.35pt;z-index:-250746880">
            <v:imagedata r:id="rId11" o:title="未标题-2" blacklevel=".5"/>
          </v:shape>
        </w:pict>
      </w:r>
      <w:r>
        <w:rPr>
          <w:noProof/>
          <w:vanish/>
        </w:rPr>
        <w:pict>
          <v:shape id="_x0000_s157707" type="#_x0000_t75" style="position:absolute;left:0;text-align:left;margin-left:198pt;margin-top:148.2pt;width:.55pt;height:.35pt;z-index:-250747904">
            <v:imagedata r:id="rId11" o:title="未标题-2" blacklevel=".5"/>
          </v:shape>
        </w:pict>
      </w:r>
      <w:r>
        <w:rPr>
          <w:noProof/>
          <w:vanish/>
        </w:rPr>
        <w:pict>
          <v:shape id="_x0000_s157706" type="#_x0000_t75" style="position:absolute;left:0;text-align:left;margin-left:198pt;margin-top:265.2pt;width:.55pt;height:.35pt;z-index:-250748928">
            <v:imagedata r:id="rId11" o:title="未标题-2" blacklevel=".5"/>
          </v:shape>
        </w:pict>
      </w:r>
      <w:r>
        <w:rPr>
          <w:noProof/>
          <w:vanish/>
        </w:rPr>
        <w:pict>
          <v:shape id="_x0000_s157705" type="#_x0000_t75" style="position:absolute;left:0;text-align:left;margin-left:198.55pt;margin-top:382.2pt;width:.55pt;height:.35pt;z-index:-250749952">
            <v:imagedata r:id="rId11" o:title="未标题-2" blacklevel=".5"/>
          </v:shape>
        </w:pict>
      </w:r>
      <w:r>
        <w:rPr>
          <w:noProof/>
          <w:vanish/>
        </w:rPr>
        <w:pict>
          <v:shape id="_x0000_s157704" type="#_x0000_t75" style="position:absolute;left:0;text-align:left;margin-left:18pt;margin-top:502pt;width:.55pt;height:.35pt;z-index:-250750976">
            <v:imagedata r:id="rId11" o:title="未标题-2" blacklevel=".5"/>
          </v:shape>
        </w:pict>
      </w:r>
      <w:r>
        <w:rPr>
          <w:noProof/>
          <w:vanish/>
        </w:rPr>
        <w:pict>
          <v:shape id="_x0000_s157703" type="#_x0000_t75" style="position:absolute;left:0;text-align:left;margin-left:18pt;margin-top:268pt;width:.55pt;height:.35pt;z-index:-250752000">
            <v:imagedata r:id="rId11" o:title="未标题-2" blacklevel=".5"/>
          </v:shape>
        </w:pict>
      </w:r>
      <w:r>
        <w:rPr>
          <w:noProof/>
          <w:vanish/>
        </w:rPr>
        <w:pict>
          <v:shape id="_x0000_s157702" type="#_x0000_t75" style="position:absolute;left:0;text-align:left;margin-left:18pt;margin-top:385pt;width:.55pt;height:.35pt;z-index:-250753024">
            <v:imagedata r:id="rId11" o:title="未标题-2" blacklevel=".5"/>
          </v:shape>
        </w:pict>
      </w:r>
      <w:r>
        <w:rPr>
          <w:noProof/>
          <w:vanish/>
        </w:rPr>
        <w:pict>
          <v:shape id="_x0000_s157731" type="#_x0000_t75" style="position:absolute;left:0;text-align:left;margin-left:210.55pt;margin-top:511.15pt;width:.55pt;height:.4pt;z-index:-250723328">
            <v:imagedata r:id="rId11" o:title="未标题-2" blacklevel=".5"/>
          </v:shape>
        </w:pict>
      </w:r>
      <w:r>
        <w:rPr>
          <w:noProof/>
          <w:vanish/>
        </w:rPr>
        <w:pict>
          <v:shape id="_x0000_s157730" type="#_x0000_t75" style="position:absolute;left:0;text-align:left;margin-left:36pt;margin-top:39pt;width:.55pt;height:.35pt;z-index:-250724352">
            <v:imagedata r:id="rId11" o:title="未标题-2" grayscale="t" bilevel="t"/>
          </v:shape>
        </w:pict>
      </w:r>
      <w:r>
        <w:rPr>
          <w:noProof/>
          <w:vanish/>
        </w:rPr>
        <w:pict>
          <v:shape id="_x0000_s157729" type="#_x0000_t75" style="position:absolute;left:0;text-align:left;margin-left:210.05pt;margin-top:39pt;width:.5pt;height:.35pt;z-index:-250725376">
            <v:imagedata r:id="rId11" o:title="未标题-2" blacklevel=".5"/>
          </v:shape>
        </w:pict>
      </w:r>
      <w:r>
        <w:rPr>
          <w:noProof/>
          <w:vanish/>
        </w:rPr>
        <w:pict>
          <v:shape id="_x0000_s157728" type="#_x0000_t75" style="position:absolute;left:0;text-align:left;margin-left:36pt;margin-top:157.05pt;width:.55pt;height:.35pt;z-index:-250726400">
            <v:imagedata r:id="rId11" o:title="未标题-2" blacklevel=".5"/>
          </v:shape>
        </w:pict>
      </w:r>
      <w:r>
        <w:rPr>
          <w:noProof/>
          <w:vanish/>
        </w:rPr>
        <w:pict>
          <v:shape id="_x0000_s157727" type="#_x0000_t75" style="position:absolute;left:0;text-align:left;margin-left:210.05pt;margin-top:157.05pt;width:.5pt;height:.35pt;z-index:-250727424">
            <v:imagedata r:id="rId11" o:title="未标题-2" blacklevel=".5"/>
          </v:shape>
        </w:pict>
      </w:r>
      <w:r>
        <w:rPr>
          <w:noProof/>
          <w:vanish/>
        </w:rPr>
        <w:pict>
          <v:shape id="_x0000_s157726" type="#_x0000_t75" style="position:absolute;left:0;text-align:left;margin-left:210.05pt;margin-top:275.1pt;width:.5pt;height:.35pt;z-index:-250728448">
            <v:imagedata r:id="rId11" o:title="未标题-2" blacklevel=".5"/>
          </v:shape>
        </w:pict>
      </w:r>
      <w:r>
        <w:rPr>
          <w:noProof/>
          <w:vanish/>
        </w:rPr>
        <w:pict>
          <v:shape id="_x0000_s157725" type="#_x0000_t75" style="position:absolute;left:0;text-align:left;margin-left:210.55pt;margin-top:393.15pt;width:.55pt;height:.35pt;z-index:-250729472">
            <v:imagedata r:id="rId11" o:title="未标题-2" blacklevel=".5"/>
          </v:shape>
        </w:pict>
      </w:r>
      <w:r>
        <w:rPr>
          <w:noProof/>
          <w:vanish/>
        </w:rPr>
        <w:pict>
          <v:shape id="_x0000_s157724" type="#_x0000_t75" style="position:absolute;left:0;text-align:left;margin-left:36pt;margin-top:514pt;width:.55pt;height:.35pt;z-index:-250730496">
            <v:imagedata r:id="rId11" o:title="未标题-2" blacklevel=".5"/>
          </v:shape>
        </w:pict>
      </w:r>
      <w:r>
        <w:rPr>
          <w:noProof/>
          <w:vanish/>
        </w:rPr>
        <w:pict>
          <v:shape id="_x0000_s157723" type="#_x0000_t75" style="position:absolute;left:0;text-align:left;margin-left:36pt;margin-top:277.9pt;width:.55pt;height:.35pt;z-index:-250731520">
            <v:imagedata r:id="rId11" o:title="未标题-2" blacklevel=".5"/>
          </v:shape>
        </w:pict>
      </w:r>
      <w:r>
        <w:rPr>
          <w:noProof/>
          <w:vanish/>
        </w:rPr>
        <w:pict>
          <v:shape id="_x0000_s157722" type="#_x0000_t75" style="position:absolute;left:0;text-align:left;margin-left:36pt;margin-top:395.95pt;width:.55pt;height:.35pt;z-index:-250732544">
            <v:imagedata r:id="rId11" o:title="未标题-2" blacklevel=".5"/>
          </v:shape>
        </w:pict>
      </w:r>
      <w:r>
        <w:rPr>
          <w:noProof/>
          <w:vanish/>
        </w:rPr>
        <w:pict>
          <v:shape id="_x0000_s157740" type="#_x0000_t75" style="position:absolute;left:0;text-align:left;margin-left:30pt;margin-top:27.6pt;width:.55pt;height:.35pt;z-index:-250714112">
            <v:imagedata r:id="rId11" o:title="未标题-2" grayscale="t" bilevel="t"/>
          </v:shape>
        </w:pict>
      </w:r>
      <w:r>
        <w:rPr>
          <w:noProof/>
          <w:vanish/>
        </w:rPr>
        <w:pict>
          <v:shape id="_x0000_s157739" type="#_x0000_t75" style="position:absolute;left:0;text-align:left;margin-left:210pt;margin-top:27.6pt;width:.55pt;height:.35pt;z-index:-250715136">
            <v:imagedata r:id="rId11" o:title="未标题-2" blacklevel=".5"/>
          </v:shape>
        </w:pict>
      </w:r>
      <w:r>
        <w:rPr>
          <w:noProof/>
          <w:vanish/>
        </w:rPr>
        <w:pict>
          <v:shape id="_x0000_s157738" type="#_x0000_t75" style="position:absolute;left:0;text-align:left;margin-left:30pt;margin-top:144.6pt;width:.55pt;height:.35pt;z-index:-250716160">
            <v:imagedata r:id="rId11" o:title="未标题-2" blacklevel=".5"/>
          </v:shape>
        </w:pict>
      </w:r>
      <w:r>
        <w:rPr>
          <w:noProof/>
          <w:vanish/>
        </w:rPr>
        <w:pict>
          <v:shape id="_x0000_s157737" type="#_x0000_t75" style="position:absolute;left:0;text-align:left;margin-left:210pt;margin-top:144.6pt;width:.55pt;height:.35pt;z-index:-250717184">
            <v:imagedata r:id="rId11" o:title="未标题-2" blacklevel=".5"/>
          </v:shape>
        </w:pict>
      </w:r>
      <w:r>
        <w:rPr>
          <w:noProof/>
          <w:vanish/>
        </w:rPr>
        <w:pict>
          <v:shape id="_x0000_s157736" type="#_x0000_t75" style="position:absolute;left:0;text-align:left;margin-left:210pt;margin-top:261.6pt;width:.55pt;height:.35pt;z-index:-250718208">
            <v:imagedata r:id="rId11" o:title="未标题-2" blacklevel=".5"/>
          </v:shape>
        </w:pict>
      </w:r>
      <w:r>
        <w:rPr>
          <w:noProof/>
          <w:vanish/>
        </w:rPr>
        <w:pict>
          <v:shape id="_x0000_s157735" type="#_x0000_t75" style="position:absolute;left:0;text-align:left;margin-left:210.55pt;margin-top:378.6pt;width:.55pt;height:.35pt;z-index:-250719232">
            <v:imagedata r:id="rId11" o:title="未标题-2" blacklevel=".5"/>
          </v:shape>
        </w:pict>
      </w:r>
      <w:r>
        <w:rPr>
          <w:noProof/>
          <w:vanish/>
        </w:rPr>
        <w:pict>
          <v:shape id="_x0000_s157734" type="#_x0000_t75" style="position:absolute;left:0;text-align:left;margin-left:30pt;margin-top:498.4pt;width:.55pt;height:.35pt;z-index:-250720256">
            <v:imagedata r:id="rId11" o:title="未标题-2" blacklevel=".5"/>
          </v:shape>
        </w:pict>
      </w:r>
      <w:r>
        <w:rPr>
          <w:noProof/>
          <w:vanish/>
        </w:rPr>
        <w:pict>
          <v:shape id="_x0000_s157733" type="#_x0000_t75" style="position:absolute;left:0;text-align:left;margin-left:30pt;margin-top:264.4pt;width:.55pt;height:.35pt;z-index:-250721280">
            <v:imagedata r:id="rId11" o:title="未标题-2" blacklevel=".5"/>
          </v:shape>
        </w:pict>
      </w:r>
      <w:r>
        <w:rPr>
          <w:noProof/>
          <w:vanish/>
        </w:rPr>
        <w:pict>
          <v:shape id="_x0000_s157732" type="#_x0000_t75" style="position:absolute;left:0;text-align:left;margin-left:30pt;margin-top:381.4pt;width:.55pt;height:.35pt;z-index:-250722304">
            <v:imagedata r:id="rId11" o:title="未标题-2" blacklevel=".5"/>
          </v:shape>
        </w:pict>
      </w:r>
      <w:r>
        <w:rPr>
          <w:noProof/>
          <w:vanish/>
        </w:rPr>
        <w:pict>
          <v:shape id="_x0000_s157741" type="#_x0000_t75" style="position:absolute;left:0;text-align:left;margin-left:210.55pt;margin-top:495.6pt;width:.55pt;height:.35pt;z-index:-250713088">
            <v:imagedata r:id="rId11" o:title="未标题-2" blacklevel=".5"/>
          </v:shape>
        </w:pict>
      </w:r>
      <w:r>
        <w:rPr>
          <w:noProof/>
          <w:vanish/>
        </w:rPr>
        <w:pict>
          <v:shape id="_x0000_s157721" type="#_x0000_t75" style="position:absolute;left:0;text-align:left;margin-left:198.55pt;margin-top:483.6pt;width:.55pt;height:.35pt;z-index:-250733568">
            <v:imagedata r:id="rId11" o:title="未标题-2" blacklevel=".5"/>
          </v:shape>
        </w:pict>
      </w:r>
      <w:r>
        <w:rPr>
          <w:noProof/>
          <w:vanish/>
        </w:rPr>
        <w:pict>
          <v:shape id="_x0000_s157720" type="#_x0000_t75" style="position:absolute;left:0;text-align:left;margin-left:18pt;margin-top:15.6pt;width:.55pt;height:.35pt;z-index:-250734592">
            <v:imagedata r:id="rId11" o:title="未标题-2" grayscale="t" bilevel="t"/>
          </v:shape>
        </w:pict>
      </w:r>
      <w:r>
        <w:rPr>
          <w:noProof/>
          <w:vanish/>
        </w:rPr>
        <w:pict>
          <v:shape id="_x0000_s157719" type="#_x0000_t75" style="position:absolute;left:0;text-align:left;margin-left:198pt;margin-top:15.6pt;width:.55pt;height:.35pt;z-index:-250735616">
            <v:imagedata r:id="rId11" o:title="未标题-2" blacklevel=".5"/>
          </v:shape>
        </w:pict>
      </w:r>
      <w:r>
        <w:rPr>
          <w:noProof/>
          <w:vanish/>
        </w:rPr>
        <w:pict>
          <v:shape id="_x0000_s157718" type="#_x0000_t75" style="position:absolute;left:0;text-align:left;margin-left:18pt;margin-top:132.6pt;width:.55pt;height:.35pt;z-index:-250736640">
            <v:imagedata r:id="rId11" o:title="未标题-2" blacklevel=".5"/>
          </v:shape>
        </w:pict>
      </w:r>
      <w:r>
        <w:rPr>
          <w:noProof/>
          <w:vanish/>
        </w:rPr>
        <w:pict>
          <v:shape id="_x0000_s157717" type="#_x0000_t75" style="position:absolute;left:0;text-align:left;margin-left:198pt;margin-top:132.6pt;width:.55pt;height:.35pt;z-index:-250737664">
            <v:imagedata r:id="rId11" o:title="未标题-2" blacklevel=".5"/>
          </v:shape>
        </w:pict>
      </w:r>
      <w:r>
        <w:rPr>
          <w:noProof/>
          <w:vanish/>
        </w:rPr>
        <w:pict>
          <v:shape id="_x0000_s157716" type="#_x0000_t75" style="position:absolute;left:0;text-align:left;margin-left:198pt;margin-top:249.6pt;width:.55pt;height:.35pt;z-index:-250738688">
            <v:imagedata r:id="rId11" o:title="未标题-2" blacklevel=".5"/>
          </v:shape>
        </w:pict>
      </w:r>
      <w:r>
        <w:rPr>
          <w:noProof/>
          <w:vanish/>
        </w:rPr>
        <w:pict>
          <v:shape id="_x0000_s157715" type="#_x0000_t75" style="position:absolute;left:0;text-align:left;margin-left:198.55pt;margin-top:366.6pt;width:.55pt;height:.35pt;z-index:-250739712">
            <v:imagedata r:id="rId11" o:title="未标题-2" blacklevel=".5"/>
          </v:shape>
        </w:pict>
      </w:r>
      <w:r>
        <w:rPr>
          <w:noProof/>
          <w:vanish/>
        </w:rPr>
        <w:pict>
          <v:shape id="_x0000_s157714" type="#_x0000_t75" style="position:absolute;left:0;text-align:left;margin-left:18pt;margin-top:486.4pt;width:.55pt;height:.35pt;z-index:-250740736">
            <v:imagedata r:id="rId11" o:title="未标题-2" blacklevel=".5"/>
          </v:shape>
        </w:pict>
      </w:r>
      <w:r>
        <w:rPr>
          <w:noProof/>
          <w:vanish/>
        </w:rPr>
        <w:pict>
          <v:shape id="_x0000_s157713" type="#_x0000_t75" style="position:absolute;left:0;text-align:left;margin-left:18pt;margin-top:252.4pt;width:.55pt;height:.35pt;z-index:-250741760">
            <v:imagedata r:id="rId11" o:title="未标题-2" blacklevel=".5"/>
          </v:shape>
        </w:pict>
      </w:r>
      <w:r>
        <w:rPr>
          <w:noProof/>
          <w:vanish/>
        </w:rPr>
        <w:pict>
          <v:shape id="_x0000_s157712" type="#_x0000_t75" style="position:absolute;left:0;text-align:left;margin-left:18pt;margin-top:369.4pt;width:.55pt;height:.35pt;z-index:-250742784">
            <v:imagedata r:id="rId11" o:title="未标题-2" blacklevel=".5"/>
          </v:shape>
        </w:pict>
      </w:r>
      <w:r>
        <w:rPr>
          <w:noProof/>
          <w:vanish/>
        </w:rPr>
        <w:pict>
          <v:shape id="_x0000_s157699" type="#_x0000_t75" style="position:absolute;left:0;text-align:left;margin-left:198pt;margin-top:15.6pt;width:.55pt;height:.35pt;z-index:-250756096">
            <v:imagedata r:id="rId11" o:title="未标题-2" blacklevel=".5"/>
          </v:shape>
        </w:pict>
      </w:r>
      <w:r>
        <w:rPr>
          <w:noProof/>
          <w:vanish/>
        </w:rPr>
        <w:pict>
          <v:shape id="_x0000_s157698" type="#_x0000_t75" style="position:absolute;left:0;text-align:left;margin-left:18pt;margin-top:132.6pt;width:.55pt;height:.35pt;z-index:-250757120">
            <v:imagedata r:id="rId11" o:title="未标题-2" blacklevel=".5"/>
          </v:shape>
        </w:pict>
      </w:r>
      <w:r>
        <w:rPr>
          <w:noProof/>
          <w:vanish/>
        </w:rPr>
        <w:pict>
          <v:shape id="_x0000_s157697" type="#_x0000_t75" style="position:absolute;left:0;text-align:left;margin-left:198pt;margin-top:132.6pt;width:.55pt;height:.35pt;z-index:-250758144">
            <v:imagedata r:id="rId11" o:title="未标题-2" blacklevel=".5"/>
          </v:shape>
        </w:pict>
      </w:r>
      <w:r>
        <w:rPr>
          <w:noProof/>
          <w:vanish/>
        </w:rPr>
        <w:pict>
          <v:shape id="_x0000_s157696" type="#_x0000_t75" style="position:absolute;left:0;text-align:left;margin-left:198pt;margin-top:249.6pt;width:.55pt;height:.35pt;z-index:-250759168">
            <v:imagedata r:id="rId11" o:title="未标题-2" blacklevel=".5"/>
          </v:shape>
        </w:pict>
      </w:r>
      <w:r>
        <w:rPr>
          <w:noProof/>
          <w:vanish/>
        </w:rPr>
        <w:pict>
          <v:shape id="_x0000_s157695" type="#_x0000_t75" style="position:absolute;left:0;text-align:left;margin-left:198.55pt;margin-top:366.6pt;width:.55pt;height:.35pt;z-index:-250760192">
            <v:imagedata r:id="rId11" o:title="未标题-2" blacklevel=".5"/>
          </v:shape>
        </w:pict>
      </w:r>
      <w:r>
        <w:rPr>
          <w:noProof/>
          <w:vanish/>
        </w:rPr>
        <w:pict>
          <v:shape id="_x0000_s157694" type="#_x0000_t75" style="position:absolute;left:0;text-align:left;margin-left:18pt;margin-top:486.4pt;width:.55pt;height:.35pt;z-index:-250761216">
            <v:imagedata r:id="rId11" o:title="未标题-2" blacklevel=".5"/>
          </v:shape>
        </w:pict>
      </w:r>
      <w:r>
        <w:rPr>
          <w:noProof/>
          <w:vanish/>
        </w:rPr>
        <w:pict>
          <v:shape id="_x0000_s157693" type="#_x0000_t75" style="position:absolute;left:0;text-align:left;margin-left:18pt;margin-top:252.4pt;width:.55pt;height:.35pt;z-index:-250762240">
            <v:imagedata r:id="rId11" o:title="未标题-2" blacklevel=".5"/>
          </v:shape>
        </w:pict>
      </w:r>
      <w:r>
        <w:rPr>
          <w:noProof/>
          <w:vanish/>
        </w:rPr>
        <w:pict>
          <v:shape id="_x0000_s157692" type="#_x0000_t75" style="position:absolute;left:0;text-align:left;margin-left:18pt;margin-top:369.4pt;width:.55pt;height:.35pt;z-index:-250763264">
            <v:imagedata r:id="rId11" o:title="未标题-2" blacklevel=".5"/>
          </v:shape>
        </w:pict>
      </w:r>
      <w:r>
        <w:rPr>
          <w:noProof/>
          <w:vanish/>
        </w:rPr>
        <w:pict>
          <v:shape id="_x0000_s157701" type="#_x0000_t75" style="position:absolute;left:0;text-align:left;margin-left:198.55pt;margin-top:483.6pt;width:.55pt;height:.35pt;z-index:-250754048">
            <v:imagedata r:id="rId11" o:title="未标题-2" blacklevel=".5"/>
          </v:shape>
        </w:pict>
      </w:r>
      <w:r>
        <w:rPr>
          <w:noProof/>
          <w:vanish/>
        </w:rPr>
        <w:pict>
          <v:shape id="_x0000_s157700" type="#_x0000_t75" style="position:absolute;left:0;text-align:left;margin-left:18pt;margin-top:15.6pt;width:.55pt;height:.35pt;z-index:-250755072">
            <v:imagedata r:id="rId11" o:title="未标题-2" grayscale="t" bilevel="t"/>
          </v:shape>
        </w:pict>
      </w:r>
      <w:r>
        <w:rPr>
          <w:noProof/>
          <w:vanish/>
        </w:rPr>
        <w:pict>
          <v:group id="_x0000_s157681" style="position:absolute;left:0;text-align:left;margin-left:18pt;margin-top:31.2pt;width:181.1pt;height:471.15pt;z-index:-250764288" coordorigin="2157,2688" coordsize="3622,9423">
            <v:shape id="_x0000_s157682" type="#_x0000_t75" style="position:absolute;left:2157;top:9764;width:11;height:7">
              <v:imagedata r:id="rId11" o:title="未标题-2" blacklevel=".5"/>
            </v:shape>
            <v:shape id="_x0000_s157683" type="#_x0000_t75" style="position:absolute;left:2157;top:7424;width:11;height:7">
              <v:imagedata r:id="rId11" o:title="未标题-2" blacklevel=".5"/>
            </v:shape>
            <v:shape id="_x0000_s157684" type="#_x0000_t75" style="position:absolute;left:2157;top:12104;width:11;height:7">
              <v:imagedata r:id="rId11" o:title="未标题-2" blacklevel=".5"/>
            </v:shape>
            <v:shape id="_x0000_s157685" type="#_x0000_t75" style="position:absolute;left:5768;top:9708;width:11;height:7">
              <v:imagedata r:id="rId11" o:title="未标题-2" blacklevel=".5"/>
            </v:shape>
            <v:shape id="_x0000_s157686" type="#_x0000_t75" style="position:absolute;left:5757;top:7368;width:11;height:7">
              <v:imagedata r:id="rId11" o:title="未标题-2" blacklevel=".5"/>
            </v:shape>
            <v:shape id="_x0000_s157687" type="#_x0000_t75" style="position:absolute;left:5757;top:5028;width:11;height:7">
              <v:imagedata r:id="rId11" o:title="未标题-2" blacklevel=".5"/>
            </v:shape>
            <v:shape id="_x0000_s157688" type="#_x0000_t75" style="position:absolute;left:2157;top:5028;width:11;height:7">
              <v:imagedata r:id="rId11" o:title="未标题-2" blacklevel=".5"/>
            </v:shape>
            <v:shape id="_x0000_s157689" type="#_x0000_t75" style="position:absolute;left:5757;top:2688;width:11;height:7">
              <v:imagedata r:id="rId11" o:title="未标题-2" blacklevel=".5"/>
            </v:shape>
            <v:shape id="_x0000_s157690" type="#_x0000_t75" style="position:absolute;left:2157;top:2688;width:11;height:7">
              <v:imagedata r:id="rId11" o:title="未标题-2" grayscale="t" bilevel="t"/>
            </v:shape>
            <v:shape id="_x0000_s157691" type="#_x0000_t75" style="position:absolute;left:5768;top:12048;width:11;height:7">
              <v:imagedata r:id="rId11" o:title="未标题-2" blacklevel=".5"/>
            </v:shape>
          </v:group>
        </w:pic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spacing w:line="360" w:lineRule="auto"/>
        <w:jc w:val="center"/>
        <w:rPr>
          <w:vanish/>
          <w:color w:val="FFFFFF"/>
          <w:sz w:val="10"/>
          <w:szCs w:val="10"/>
          <w:vertAlign w:val="subscript"/>
        </w:rPr>
      </w:pPr>
      <w:r>
        <w:rPr>
          <w:vanish/>
          <w:color w:val="FFFFFF"/>
          <w:sz w:val="10"/>
          <w:szCs w:val="10"/>
          <w:vertAlign w:val="subscript"/>
        </w:rPr>
        <w:t>ks5u</w:t>
      </w:r>
    </w:p>
    <w:p w:rsidR="00662D22" w:rsidRDefault="00662D22" w:rsidP="00662D22">
      <w:pPr>
        <w:rPr>
          <w:rFonts w:hint="eastAsia"/>
        </w:rPr>
      </w:pPr>
    </w:p>
    <w:p w:rsidR="00662D22" w:rsidRDefault="00662D22" w:rsidP="00DA2DAA">
      <w:pPr>
        <w:rPr>
          <w:rFonts w:ascii="宋体" w:hAnsi="宋体" w:hint="eastAsia"/>
          <w:szCs w:val="21"/>
        </w:rPr>
      </w:pPr>
    </w:p>
    <w:p w:rsidR="00DA2DAA" w:rsidRDefault="00DA2DAA" w:rsidP="00DA2DAA">
      <w:pPr>
        <w:jc w:val="center"/>
        <w:rPr>
          <w:rFonts w:ascii="宋体" w:hAnsi="宋体" w:hint="eastAsia"/>
          <w:szCs w:val="21"/>
        </w:rPr>
      </w:pPr>
      <w:r>
        <w:rPr>
          <w:rFonts w:ascii="宋体" w:hAnsi="宋体"/>
          <w:szCs w:val="21"/>
        </w:rPr>
        <w:br w:type="page"/>
      </w:r>
      <w:r w:rsidRPr="001B7FC9">
        <w:rPr>
          <w:rFonts w:ascii="宋体" w:hAnsi="宋体" w:hint="eastAsia"/>
          <w:b/>
          <w:kern w:val="20"/>
          <w:sz w:val="32"/>
          <w:szCs w:val="32"/>
        </w:rPr>
        <w:t>2010年广东卷</w:t>
      </w:r>
      <w:r>
        <w:rPr>
          <w:rFonts w:ascii="宋体" w:hAnsi="宋体" w:hint="eastAsia"/>
          <w:b/>
          <w:kern w:val="20"/>
          <w:sz w:val="32"/>
          <w:szCs w:val="32"/>
        </w:rPr>
        <w:t xml:space="preserve"> 物理部分 解析</w:t>
      </w:r>
    </w:p>
    <w:p w:rsidR="00DA2DAA" w:rsidRDefault="00DA2DAA" w:rsidP="00DA2DAA">
      <w:pPr>
        <w:rPr>
          <w:rFonts w:ascii="宋体" w:hAnsi="宋体" w:hint="eastAsia"/>
          <w:szCs w:val="21"/>
        </w:rPr>
      </w:pPr>
      <w:r>
        <w:rPr>
          <w:rFonts w:ascii="宋体" w:hAnsi="宋体" w:hint="eastAsia"/>
          <w:b/>
          <w:noProof/>
          <w:kern w:val="20"/>
          <w:szCs w:val="21"/>
        </w:rPr>
        <w:pict>
          <v:group id="_x0000_s157464" alt="高考资源网( www.ks5u.com)，中国最大的高考网站，您身边的高考专家。" style="position:absolute;left:0;text-align:left;margin-left:279pt;margin-top:15.6pt;width:135.9pt;height:131.5pt;z-index:252487680" coordorigin="7380,11431" coordsize="2718,2630">
            <v:group id="_x0000_s157465" style="position:absolute;left:7398;top:11431;width:2700;height:2585" coordorigin="7398,11431" coordsize="2700,2585">
              <v:group id="_x0000_s157466" style="position:absolute;left:7560;top:12486;width:1980;height:1530" coordorigin="7560,12486" coordsize="1980,1530">
                <v:oval id="_x0000_s157467" style="position:absolute;left:8460;top:12672;width:180;height:180">
                  <v:fill color2="fill darken(117)" focusposition=".5,.5" focussize="" method="linear sigma" focus="100%" type="gradientRadial"/>
                </v:oval>
                <v:line id="_x0000_s157468" style="position:absolute" from="8544,12768" to="8544,14016">
                  <v:stroke endarrow="block"/>
                </v:line>
                <v:line id="_x0000_s157469" style="position:absolute;rotation:-30" from="8460,12486" to="9540,12486">
                  <v:stroke endarrow="block"/>
                </v:line>
                <v:line id="_x0000_s157470" style="position:absolute;rotation:-30;flip:x" from="7560,12492" to="8626,12492">
                  <v:stroke endarrow="block"/>
                </v:line>
              </v:group>
              <v:group id="_x0000_s157471" style="position:absolute;left:7398;top:11431;width:2700;height:2303" coordorigin="5220,12672" coordsize="2520,2149">
                <v:line id="d82Line 2" o:spid="_x0000_s157472" style="position:absolute" from="5220,13900" to="7598,13900">
                  <v:stroke endarrow="block"/>
                </v:line>
                <v:line id="d82Line 3" o:spid="_x0000_s157473" style="position:absolute;flip:y" from="6283,12672" to="6283,14821">
                  <v:stroke endarrow="block"/>
                </v:lin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d82WordArt 28" o:spid="_x0000_s157474" type="#_x0000_t136" style="position:absolute;left:7649;top:13900;width:91;height:101" fillcolor="black">
                  <v:shadow color="#868686"/>
                  <v:textpath style="font-family:&quot;宋体&quot;;v-text-kern:t" trim="t" fitpath="t" string="x"/>
                </v:shape>
                <v:shape id="d82WordArt 29" o:spid="_x0000_s157475" type="#_x0000_t136" style="position:absolute;left:6333;top:12672;width:91;height:101" fillcolor="black">
                  <v:shadow color="#868686"/>
                  <v:textpath style="font-family:&quot;宋体&quot;;v-text-kern:t" trim="t" fitpath="t" string="y"/>
                </v:shape>
                <v:shape id="d82WordArt 120" o:spid="_x0000_s157476" type="#_x0000_t136" style="position:absolute;left:6181;top:13944;width:51;height:101" fillcolor="black">
                  <v:shadow color="#868686"/>
                  <v:textpath style="font-family:&quot;宋体&quot;;font-size:18pt;v-text-kern:t" trim="t" fitpath="t" string="o"/>
                </v:shape>
              </v:group>
            </v:group>
            <v:shapetype id="_x0000_t202" coordsize="21600,21600" o:spt="202" path="m,l,21600r21600,l21600,xe">
              <v:stroke joinstyle="miter"/>
              <v:path gradientshapeok="t" o:connecttype="rect"/>
            </v:shapetype>
            <v:shape id="_x0000_s157477" type="#_x0000_t202" style="position:absolute;left:7380;top:12048;width:255;height:297" stroked="f">
              <v:textbox style="mso-next-textbox:#_x0000_s157477" inset="0,0,0,0">
                <w:txbxContent>
                  <w:p w:rsidR="00DA2DAA" w:rsidRDefault="00DA2DAA" w:rsidP="00DA2DAA">
                    <w:pPr>
                      <w:rPr>
                        <w:rFonts w:hint="eastAsia"/>
                      </w:rPr>
                    </w:pPr>
                    <w:r>
                      <w:rPr>
                        <w:rFonts w:hint="eastAsia"/>
                      </w:rPr>
                      <w:t>F</w:t>
                    </w:r>
                    <w:r w:rsidRPr="0093546E">
                      <w:rPr>
                        <w:rFonts w:hint="eastAsia"/>
                        <w:vertAlign w:val="subscript"/>
                      </w:rPr>
                      <w:t>A</w:t>
                    </w:r>
                  </w:p>
                </w:txbxContent>
              </v:textbox>
            </v:shape>
            <v:shape id="_x0000_s157478" type="#_x0000_t202" style="position:absolute;left:9540;top:12048;width:255;height:297" stroked="f">
              <v:textbox style="mso-next-textbox:#_x0000_s157478" inset="0,0,0,0">
                <w:txbxContent>
                  <w:p w:rsidR="00DA2DAA" w:rsidRDefault="00DA2DAA" w:rsidP="00DA2DAA">
                    <w:pPr>
                      <w:rPr>
                        <w:rFonts w:hint="eastAsia"/>
                      </w:rPr>
                    </w:pPr>
                    <w:r>
                      <w:rPr>
                        <w:rFonts w:hint="eastAsia"/>
                      </w:rPr>
                      <w:t>F</w:t>
                    </w:r>
                    <w:r>
                      <w:rPr>
                        <w:rFonts w:hint="eastAsia"/>
                        <w:vertAlign w:val="subscript"/>
                      </w:rPr>
                      <w:t>B</w:t>
                    </w:r>
                  </w:p>
                </w:txbxContent>
              </v:textbox>
            </v:shape>
            <v:shape id="_x0000_s157479" type="#_x0000_t202" style="position:absolute;left:8640;top:13764;width:255;height:297" stroked="f">
              <v:textbox inset="0,0,0,0">
                <w:txbxContent>
                  <w:p w:rsidR="00DA2DAA" w:rsidRDefault="00DA2DAA" w:rsidP="00DA2DAA">
                    <w:pPr>
                      <w:rPr>
                        <w:rFonts w:hint="eastAsia"/>
                      </w:rPr>
                    </w:pPr>
                    <w:r>
                      <w:rPr>
                        <w:rFonts w:hint="eastAsia"/>
                      </w:rPr>
                      <w:t>G</w:t>
                    </w:r>
                  </w:p>
                </w:txbxContent>
              </v:textbox>
            </v:shape>
            <v:shape id="_x0000_s157480" type="#_x0000_t202" style="position:absolute;left:8250;top:12204;width:255;height:297" stroked="f">
              <v:textbox style="mso-next-textbox:#_x0000_s157480" inset="0,0,0,0">
                <w:txbxContent>
                  <w:p w:rsidR="00DA2DAA" w:rsidRDefault="00DA2DAA" w:rsidP="00DA2DAA">
                    <w:pPr>
                      <w:rPr>
                        <w:rFonts w:hint="eastAsia"/>
                      </w:rPr>
                    </w:pPr>
                    <w:r>
                      <w:rPr>
                        <w:rFonts w:hint="eastAsia"/>
                      </w:rPr>
                      <w:t>θ</w:t>
                    </w:r>
                  </w:p>
                </w:txbxContent>
              </v:textbox>
            </v:shape>
            <v:shape id="_x0000_s157481" type="#_x0000_t202" style="position:absolute;left:8640;top:12204;width:255;height:297" stroked="f">
              <v:textbox style="mso-next-textbox:#_x0000_s157481" inset="0,0,0,0">
                <w:txbxContent>
                  <w:p w:rsidR="00DA2DAA" w:rsidRDefault="00DA2DAA" w:rsidP="00DA2DAA">
                    <w:pPr>
                      <w:rPr>
                        <w:rFonts w:hint="eastAsia"/>
                      </w:rPr>
                    </w:pPr>
                    <w:r>
                      <w:rPr>
                        <w:rFonts w:hint="eastAsia"/>
                      </w:rPr>
                      <w:t>θ</w:t>
                    </w:r>
                  </w:p>
                </w:txbxContent>
              </v:textbox>
            </v:shape>
            <w10:wrap type="square"/>
          </v:group>
        </w:pict>
      </w:r>
      <w:r>
        <w:rPr>
          <w:rFonts w:ascii="宋体" w:hAnsi="宋体" w:hint="eastAsia"/>
          <w:szCs w:val="21"/>
        </w:rPr>
        <w:t>13、三力平衡问题，用正交分解法，设∠AOB=2θ，O点受到F</w:t>
      </w:r>
      <w:r w:rsidRPr="00BC75DB">
        <w:rPr>
          <w:rFonts w:ascii="宋体" w:hAnsi="宋体" w:hint="eastAsia"/>
          <w:szCs w:val="21"/>
          <w:vertAlign w:val="subscript"/>
        </w:rPr>
        <w:t>A</w:t>
      </w:r>
      <w:r>
        <w:rPr>
          <w:rFonts w:ascii="宋体" w:hAnsi="宋体" w:hint="eastAsia"/>
          <w:szCs w:val="21"/>
        </w:rPr>
        <w:t>、Ｆ</w:t>
      </w:r>
      <w:r w:rsidRPr="00BC75DB">
        <w:rPr>
          <w:rFonts w:ascii="宋体" w:hAnsi="宋体" w:hint="eastAsia"/>
          <w:szCs w:val="21"/>
          <w:vertAlign w:val="subscript"/>
        </w:rPr>
        <w:t>Ｂ</w:t>
      </w:r>
      <w:r>
        <w:rPr>
          <w:rFonts w:ascii="宋体" w:hAnsi="宋体" w:hint="eastAsia"/>
          <w:szCs w:val="21"/>
        </w:rPr>
        <w:t>、F三力作用，其中F=G，建立如图所示的坐标系，列平衡方程得：</w:t>
      </w:r>
    </w:p>
    <w:p w:rsidR="00DA2DAA" w:rsidRDefault="00DA2DAA" w:rsidP="00DA2DAA">
      <w:pPr>
        <w:rPr>
          <w:rFonts w:ascii="宋体" w:hAnsi="宋体" w:hint="eastAsia"/>
          <w:szCs w:val="21"/>
        </w:rPr>
      </w:pPr>
      <w:r>
        <w:rPr>
          <w:rFonts w:ascii="宋体" w:hAnsi="宋体" w:hint="eastAsia"/>
          <w:szCs w:val="21"/>
        </w:rPr>
        <w:t xml:space="preserve"> </w:t>
      </w:r>
      <w:r w:rsidRPr="00332E5C">
        <w:rPr>
          <w:rFonts w:ascii="宋体" w:hAnsi="宋体"/>
          <w:position w:val="-32"/>
          <w:szCs w:val="21"/>
        </w:rPr>
        <w:object w:dxaOrig="2380" w:dyaOrig="760">
          <v:shape id="_x0000_i1047" type="#_x0000_t75" alt="高考资源网( www.ks5u.com)，中国最大的高考网站，您身边的高考专家。" style="width:118.95pt;height:37.9pt" o:ole="">
            <v:imagedata r:id="rId53" o:title=""/>
          </v:shape>
          <o:OLEObject Type="Embed" ProgID="Equation.3" ShapeID="_x0000_i1047" DrawAspect="Content" ObjectID="_1804090433" r:id="rId54"/>
        </w:object>
      </w:r>
    </w:p>
    <w:p w:rsidR="00DA2DAA" w:rsidRDefault="00DA2DAA" w:rsidP="00DA2DAA">
      <w:pPr>
        <w:rPr>
          <w:rFonts w:ascii="宋体" w:hAnsi="宋体" w:hint="eastAsia"/>
          <w:szCs w:val="21"/>
        </w:rPr>
      </w:pPr>
      <w:r>
        <w:rPr>
          <w:rFonts w:ascii="宋体" w:hAnsi="宋体" w:hint="eastAsia"/>
          <w:szCs w:val="21"/>
        </w:rPr>
        <w:t>解出：</w:t>
      </w:r>
      <w:r w:rsidRPr="00332E5C">
        <w:rPr>
          <w:rFonts w:ascii="宋体" w:hAnsi="宋体"/>
          <w:position w:val="-24"/>
          <w:szCs w:val="21"/>
        </w:rPr>
        <w:object w:dxaOrig="1740" w:dyaOrig="620">
          <v:shape id="_x0000_i1048" type="#_x0000_t75" alt="高考资源网( www.ks5u.com)，中国最大的高考网站，您身边的高考专家。" style="width:87.05pt;height:31pt" o:ole="">
            <v:imagedata r:id="rId55" o:title=""/>
          </v:shape>
          <o:OLEObject Type="Embed" ProgID="Equation.3" ShapeID="_x0000_i1048" DrawAspect="Content" ObjectID="_1804090434" r:id="rId56"/>
        </w:object>
      </w:r>
      <w:r>
        <w:rPr>
          <w:rFonts w:ascii="宋体" w:hAnsi="宋体" w:hint="eastAsia"/>
          <w:szCs w:val="21"/>
        </w:rPr>
        <w:t xml:space="preserve"> 当θ=120</w:t>
      </w:r>
      <w:r w:rsidRPr="00332E5C">
        <w:rPr>
          <w:rFonts w:ascii="宋体" w:hAnsi="宋体" w:hint="eastAsia"/>
          <w:szCs w:val="21"/>
          <w:vertAlign w:val="superscript"/>
        </w:rPr>
        <w:t>0</w:t>
      </w:r>
      <w:r>
        <w:rPr>
          <w:rFonts w:ascii="宋体" w:hAnsi="宋体" w:hint="eastAsia"/>
          <w:szCs w:val="21"/>
        </w:rPr>
        <w:t>时：</w:t>
      </w:r>
      <w:r w:rsidRPr="00332E5C">
        <w:rPr>
          <w:rFonts w:ascii="宋体" w:hAnsi="宋体"/>
          <w:position w:val="-10"/>
          <w:szCs w:val="21"/>
        </w:rPr>
        <w:object w:dxaOrig="1300" w:dyaOrig="340">
          <v:shape id="_x0000_i1049" type="#_x0000_t75" alt="高考资源网( www.ks5u.com)，中国最大的高考网站，您身边的高考专家。" style="width:65.1pt;height:16.9pt" o:ole="">
            <v:imagedata r:id="rId57" o:title=""/>
          </v:shape>
          <o:OLEObject Type="Embed" ProgID="Equation.3" ShapeID="_x0000_i1049" DrawAspect="Content" ObjectID="_1804090435" r:id="rId58"/>
        </w:object>
      </w:r>
      <w:r>
        <w:rPr>
          <w:rFonts w:ascii="宋体" w:hAnsi="宋体" w:hint="eastAsia"/>
          <w:szCs w:val="21"/>
        </w:rPr>
        <w:t>；当θ&lt;120</w:t>
      </w:r>
      <w:r w:rsidRPr="00332E5C">
        <w:rPr>
          <w:rFonts w:ascii="宋体" w:hAnsi="宋体" w:hint="eastAsia"/>
          <w:szCs w:val="21"/>
          <w:vertAlign w:val="superscript"/>
        </w:rPr>
        <w:t>0</w:t>
      </w:r>
      <w:r>
        <w:rPr>
          <w:rFonts w:ascii="宋体" w:hAnsi="宋体" w:hint="eastAsia"/>
          <w:szCs w:val="21"/>
        </w:rPr>
        <w:t>时：</w:t>
      </w:r>
      <w:r w:rsidRPr="00332E5C">
        <w:rPr>
          <w:rFonts w:ascii="宋体" w:hAnsi="宋体"/>
          <w:position w:val="-10"/>
          <w:szCs w:val="21"/>
        </w:rPr>
        <w:object w:dxaOrig="1300" w:dyaOrig="340">
          <v:shape id="_x0000_i1050" type="#_x0000_t75" alt="高考资源网( www.ks5u.com)，中国最大的高考网站，您身边的高考专家。" style="width:65.1pt;height:16.9pt" o:ole="">
            <v:imagedata r:id="rId59" o:title=""/>
          </v:shape>
          <o:OLEObject Type="Embed" ProgID="Equation.3" ShapeID="_x0000_i1050" DrawAspect="Content" ObjectID="_1804090436" r:id="rId60"/>
        </w:object>
      </w:r>
      <w:r>
        <w:rPr>
          <w:rFonts w:ascii="宋体" w:hAnsi="宋体" w:hint="eastAsia"/>
          <w:szCs w:val="21"/>
        </w:rPr>
        <w:t>；当θ&gt;120</w:t>
      </w:r>
      <w:r w:rsidRPr="00332E5C">
        <w:rPr>
          <w:rFonts w:ascii="宋体" w:hAnsi="宋体" w:hint="eastAsia"/>
          <w:szCs w:val="21"/>
          <w:vertAlign w:val="superscript"/>
        </w:rPr>
        <w:t>0</w:t>
      </w:r>
      <w:r>
        <w:rPr>
          <w:rFonts w:ascii="宋体" w:hAnsi="宋体" w:hint="eastAsia"/>
          <w:szCs w:val="21"/>
        </w:rPr>
        <w:t>时：</w:t>
      </w:r>
      <w:r w:rsidRPr="00332E5C">
        <w:rPr>
          <w:rFonts w:ascii="宋体" w:hAnsi="宋体"/>
          <w:position w:val="-10"/>
          <w:szCs w:val="21"/>
        </w:rPr>
        <w:object w:dxaOrig="1300" w:dyaOrig="340">
          <v:shape id="_x0000_i1051" type="#_x0000_t75" alt="高考资源网( www.ks5u.com)，中国最大的高考网站，您身边的高考专家。" style="width:65.1pt;height:16.9pt" o:ole="">
            <v:imagedata r:id="rId61" o:title=""/>
          </v:shape>
          <o:OLEObject Type="Embed" ProgID="Equation.3" ShapeID="_x0000_i1051" DrawAspect="Content" ObjectID="_1804090437" r:id="rId62"/>
        </w:object>
      </w:r>
      <w:r>
        <w:rPr>
          <w:rFonts w:ascii="宋体" w:hAnsi="宋体" w:hint="eastAsia"/>
          <w:szCs w:val="21"/>
        </w:rPr>
        <w:t>故选B</w:t>
      </w:r>
    </w:p>
    <w:p w:rsidR="00DA2DAA" w:rsidRDefault="00DA2DAA" w:rsidP="00DA2DAA">
      <w:pPr>
        <w:rPr>
          <w:rFonts w:ascii="宋体" w:hAnsi="宋体" w:hint="eastAsia"/>
          <w:szCs w:val="21"/>
        </w:rPr>
      </w:pPr>
      <w:r>
        <w:rPr>
          <w:rFonts w:ascii="宋体" w:hAnsi="宋体" w:hint="eastAsia"/>
          <w:szCs w:val="21"/>
        </w:rPr>
        <w:t>14、由</w:t>
      </w:r>
      <w:r w:rsidRPr="00015B5B">
        <w:rPr>
          <w:rFonts w:ascii="宋体" w:hAnsi="宋体"/>
          <w:position w:val="-10"/>
          <w:szCs w:val="21"/>
        </w:rPr>
        <w:object w:dxaOrig="1300" w:dyaOrig="320">
          <v:shape id="_x0000_i1052" type="#_x0000_t75" alt="高考资源网( www.ks5u.com)，中国最大的高考网站，您身边的高考专家。" style="width:65.1pt;height:15.95pt" o:ole="">
            <v:imagedata r:id="rId63" o:title=""/>
          </v:shape>
          <o:OLEObject Type="Embed" ProgID="Equation.3" ShapeID="_x0000_i1052" DrawAspect="Content" ObjectID="_1804090438" r:id="rId64"/>
        </w:object>
      </w:r>
      <w:r>
        <w:rPr>
          <w:rFonts w:ascii="宋体" w:hAnsi="宋体" w:hint="eastAsia"/>
          <w:szCs w:val="21"/>
        </w:rPr>
        <w:t>得：</w:t>
      </w:r>
      <w:r w:rsidRPr="00015B5B">
        <w:rPr>
          <w:rFonts w:ascii="宋体" w:hAnsi="宋体"/>
          <w:position w:val="-10"/>
          <w:szCs w:val="21"/>
        </w:rPr>
        <w:object w:dxaOrig="2980" w:dyaOrig="320">
          <v:shape id="_x0000_i1053" type="#_x0000_t75" alt="高考资源网( www.ks5u.com)，中国最大的高考网站，您身边的高考专家。" style="width:149pt;height:15.95pt" o:ole="">
            <v:imagedata r:id="rId65" o:title=""/>
          </v:shape>
          <o:OLEObject Type="Embed" ProgID="Equation.3" ShapeID="_x0000_i1053" DrawAspect="Content" ObjectID="_1804090439" r:id="rId66"/>
        </w:object>
      </w:r>
      <w:r>
        <w:rPr>
          <w:rFonts w:ascii="宋体" w:hAnsi="宋体" w:hint="eastAsia"/>
          <w:szCs w:val="21"/>
        </w:rPr>
        <w:t>，一定质量的理想气体的内能大小只与温度有关，</w:t>
      </w:r>
      <w:r w:rsidRPr="00015B5B">
        <w:rPr>
          <w:rFonts w:ascii="宋体" w:hAnsi="宋体"/>
          <w:position w:val="-6"/>
          <w:szCs w:val="21"/>
        </w:rPr>
        <w:object w:dxaOrig="800" w:dyaOrig="279">
          <v:shape id="_x0000_i1054" type="#_x0000_t75" alt="高考资源网( www.ks5u.com)，中国最大的高考网站，您身边的高考专家。" style="width:40.05pt;height:14.1pt" o:ole="">
            <v:imagedata r:id="rId67" o:title=""/>
          </v:shape>
          <o:OLEObject Type="Embed" ProgID="Equation.3" ShapeID="_x0000_i1054" DrawAspect="Content" ObjectID="_1804090440" r:id="rId68"/>
        </w:object>
      </w:r>
      <w:r>
        <w:rPr>
          <w:rFonts w:ascii="宋体" w:hAnsi="宋体" w:hint="eastAsia"/>
          <w:szCs w:val="21"/>
        </w:rPr>
        <w:t>故温度升高，选A</w:t>
      </w:r>
    </w:p>
    <w:p w:rsidR="00DA2DAA" w:rsidRDefault="00DA2DAA" w:rsidP="00DA2DAA">
      <w:pPr>
        <w:rPr>
          <w:rFonts w:ascii="宋体" w:hAnsi="宋体" w:hint="eastAsia"/>
          <w:szCs w:val="21"/>
        </w:rPr>
      </w:pPr>
      <w:r>
        <w:rPr>
          <w:rFonts w:ascii="宋体" w:hAnsi="宋体" w:hint="eastAsia"/>
          <w:szCs w:val="21"/>
        </w:rPr>
        <w:t>15、由连通器原理知：对同一液面压强相同：</w:t>
      </w:r>
      <w:r w:rsidRPr="00C53306">
        <w:rPr>
          <w:rFonts w:ascii="宋体" w:hAnsi="宋体"/>
          <w:position w:val="-12"/>
          <w:szCs w:val="21"/>
        </w:rPr>
        <w:object w:dxaOrig="1340" w:dyaOrig="360">
          <v:shape id="_x0000_i1055" type="#_x0000_t75" alt="高考资源网( www.ks5u.com)，中国最大的高考网站，您身边的高考专家。" style="width:67pt;height:18.15pt" o:ole="">
            <v:imagedata r:id="rId69" o:title=""/>
          </v:shape>
          <o:OLEObject Type="Embed" ProgID="Equation.3" ShapeID="_x0000_i1055" DrawAspect="Content" ObjectID="_1804090441" r:id="rId70"/>
        </w:object>
      </w:r>
      <w:r>
        <w:rPr>
          <w:rFonts w:ascii="宋体" w:hAnsi="宋体" w:hint="eastAsia"/>
          <w:szCs w:val="21"/>
        </w:rPr>
        <w:t>（P</w:t>
      </w:r>
      <w:r w:rsidRPr="00C53306">
        <w:rPr>
          <w:rFonts w:ascii="宋体" w:hAnsi="宋体" w:hint="eastAsia"/>
          <w:szCs w:val="21"/>
          <w:vertAlign w:val="subscript"/>
        </w:rPr>
        <w:t>0</w:t>
      </w:r>
      <w:r>
        <w:rPr>
          <w:rFonts w:ascii="宋体" w:hAnsi="宋体" w:hint="eastAsia"/>
          <w:szCs w:val="21"/>
        </w:rPr>
        <w:t>为大气压）P</w:t>
      </w:r>
      <w:r w:rsidRPr="00C53306">
        <w:rPr>
          <w:rFonts w:ascii="宋体" w:hAnsi="宋体" w:hint="eastAsia"/>
          <w:szCs w:val="21"/>
          <w:vertAlign w:val="subscript"/>
        </w:rPr>
        <w:t>水</w:t>
      </w:r>
      <w:r>
        <w:rPr>
          <w:rFonts w:ascii="宋体" w:hAnsi="宋体" w:hint="eastAsia"/>
          <w:szCs w:val="21"/>
        </w:rPr>
        <w:t>增加因而</w:t>
      </w:r>
    </w:p>
    <w:p w:rsidR="00DA2DAA" w:rsidRDefault="00DA2DAA" w:rsidP="00DA2DAA">
      <w:pPr>
        <w:rPr>
          <w:rFonts w:ascii="宋体" w:hAnsi="宋体" w:hint="eastAsia"/>
          <w:szCs w:val="21"/>
        </w:rPr>
      </w:pPr>
      <w:r>
        <w:rPr>
          <w:rFonts w:ascii="宋体" w:hAnsi="宋体" w:hint="eastAsia"/>
          <w:szCs w:val="21"/>
        </w:rPr>
        <w:t>P</w:t>
      </w:r>
      <w:r w:rsidRPr="00C53306">
        <w:rPr>
          <w:rFonts w:ascii="宋体" w:hAnsi="宋体" w:hint="eastAsia"/>
          <w:szCs w:val="21"/>
          <w:vertAlign w:val="subscript"/>
        </w:rPr>
        <w:t>气</w:t>
      </w:r>
      <w:r>
        <w:rPr>
          <w:rFonts w:ascii="宋体" w:hAnsi="宋体" w:hint="eastAsia"/>
          <w:szCs w:val="21"/>
        </w:rPr>
        <w:t>增加，由PV=nRT得体积减小，选B</w:t>
      </w:r>
    </w:p>
    <w:p w:rsidR="00DA2DAA" w:rsidRDefault="00DA2DAA" w:rsidP="00DA2DAA">
      <w:pPr>
        <w:rPr>
          <w:rFonts w:ascii="宋体" w:hAnsi="宋体" w:hint="eastAsia"/>
          <w:szCs w:val="21"/>
        </w:rPr>
      </w:pPr>
      <w:r>
        <w:rPr>
          <w:rFonts w:ascii="宋体" w:hAnsi="宋体" w:hint="eastAsia"/>
          <w:szCs w:val="21"/>
        </w:rPr>
        <w:t>16、MN只有进入磁场中才切割磁感线，因而只有中间过程有感应电动势，选A</w:t>
      </w:r>
    </w:p>
    <w:p w:rsidR="00DA2DAA" w:rsidRDefault="00DA2DAA" w:rsidP="00DA2DAA">
      <w:pPr>
        <w:rPr>
          <w:rFonts w:ascii="宋体" w:hAnsi="宋体" w:hint="eastAsia"/>
          <w:szCs w:val="21"/>
        </w:rPr>
      </w:pPr>
      <w:r>
        <w:rPr>
          <w:rFonts w:ascii="宋体" w:hAnsi="宋体" w:hint="eastAsia"/>
          <w:szCs w:val="21"/>
        </w:rPr>
        <w:t>17、v-t图的考察：</w:t>
      </w:r>
      <w:r>
        <w:rPr>
          <w:rFonts w:ascii="宋体" w:hAnsi="宋体"/>
          <w:szCs w:val="21"/>
        </w:rPr>
        <w:br/>
      </w:r>
      <w:r>
        <w:rPr>
          <w:rFonts w:ascii="宋体" w:hAnsi="宋体" w:hint="eastAsia"/>
          <w:szCs w:val="21"/>
        </w:rPr>
        <w:t xml:space="preserve">   A 分析平均速度：</w:t>
      </w:r>
      <w:r w:rsidRPr="00BB080A">
        <w:rPr>
          <w:rFonts w:ascii="宋体" w:hAnsi="宋体"/>
          <w:position w:val="-24"/>
          <w:szCs w:val="21"/>
        </w:rPr>
        <w:object w:dxaOrig="600" w:dyaOrig="620">
          <v:shape id="_x0000_i1056" type="#_x0000_t75" alt="高考资源网( www.ks5u.com)，中国最大的高考网站，您身边的高考专家。" style="width:30.05pt;height:31pt" o:ole="">
            <v:imagedata r:id="rId71" o:title=""/>
          </v:shape>
          <o:OLEObject Type="Embed" ProgID="Equation.3" ShapeID="_x0000_i1056" DrawAspect="Content" ObjectID="_1804090442" r:id="rId72"/>
        </w:object>
      </w:r>
      <w:r>
        <w:rPr>
          <w:rFonts w:ascii="宋体" w:hAnsi="宋体" w:hint="eastAsia"/>
          <w:szCs w:val="21"/>
        </w:rPr>
        <w:t>，由面积法求0—1s的位移s=</w:t>
      </w:r>
      <w:smartTag w:uri="urn:schemas-microsoft-com:office:smarttags" w:element="chmetcnv">
        <w:smartTagPr>
          <w:attr w:name="TCSC" w:val="0"/>
          <w:attr w:name="NumberType" w:val="1"/>
          <w:attr w:name="Negative" w:val="False"/>
          <w:attr w:name="HasSpace" w:val="False"/>
          <w:attr w:name="SourceValue" w:val="1"/>
          <w:attr w:name="UnitName" w:val="m"/>
        </w:smartTagPr>
        <w:r>
          <w:rPr>
            <w:rFonts w:ascii="宋体" w:hAnsi="宋体" w:hint="eastAsia"/>
            <w:szCs w:val="21"/>
          </w:rPr>
          <w:t>1m</w:t>
        </w:r>
      </w:smartTag>
      <w:r>
        <w:rPr>
          <w:rFonts w:ascii="宋体" w:hAnsi="宋体" w:hint="eastAsia"/>
          <w:szCs w:val="21"/>
        </w:rPr>
        <w:t>,时间t=1s因而：</w:t>
      </w:r>
      <w:r w:rsidRPr="00BB080A">
        <w:rPr>
          <w:rFonts w:ascii="宋体" w:hAnsi="宋体"/>
          <w:position w:val="-6"/>
          <w:szCs w:val="21"/>
        </w:rPr>
        <w:object w:dxaOrig="960" w:dyaOrig="279">
          <v:shape id="_x0000_i1057" type="#_x0000_t75" alt="高考资源网( www.ks5u.com)，中国最大的高考网站，您身边的高考专家。" style="width:47.9pt;height:14.1pt" o:ole="">
            <v:imagedata r:id="rId73" o:title=""/>
          </v:shape>
          <o:OLEObject Type="Embed" ProgID="Equation.3" ShapeID="_x0000_i1057" DrawAspect="Content" ObjectID="_1804090443" r:id="rId74"/>
        </w:object>
      </w:r>
    </w:p>
    <w:p w:rsidR="00DA2DAA" w:rsidRDefault="00DA2DAA" w:rsidP="00DA2DAA">
      <w:pPr>
        <w:rPr>
          <w:rFonts w:ascii="宋体" w:hAnsi="宋体" w:hint="eastAsia"/>
          <w:szCs w:val="21"/>
        </w:rPr>
      </w:pPr>
      <w:r>
        <w:rPr>
          <w:rFonts w:ascii="宋体" w:hAnsi="宋体" w:hint="eastAsia"/>
          <w:szCs w:val="21"/>
        </w:rPr>
        <w:t xml:space="preserve">   B 由面积法知：0—2s的位移s=</w:t>
      </w:r>
      <w:smartTag w:uri="urn:schemas-microsoft-com:office:smarttags" w:element="chmetcnv">
        <w:smartTagPr>
          <w:attr w:name="UnitName" w:val="m"/>
          <w:attr w:name="SourceValue" w:val="3"/>
          <w:attr w:name="HasSpace" w:val="False"/>
          <w:attr w:name="Negative" w:val="False"/>
          <w:attr w:name="NumberType" w:val="1"/>
          <w:attr w:name="TCSC" w:val="0"/>
        </w:smartTagPr>
        <w:r>
          <w:rPr>
            <w:rFonts w:ascii="宋体" w:hAnsi="宋体" w:hint="eastAsia"/>
            <w:szCs w:val="21"/>
          </w:rPr>
          <w:t>3m</w:t>
        </w:r>
      </w:smartTag>
    </w:p>
    <w:p w:rsidR="00DA2DAA" w:rsidRDefault="00DA2DAA" w:rsidP="00DA2DAA">
      <w:pPr>
        <w:rPr>
          <w:rFonts w:ascii="宋体" w:hAnsi="宋体" w:hint="eastAsia"/>
          <w:szCs w:val="21"/>
        </w:rPr>
      </w:pPr>
      <w:r>
        <w:rPr>
          <w:rFonts w:ascii="宋体" w:hAnsi="宋体" w:hint="eastAsia"/>
          <w:szCs w:val="21"/>
        </w:rPr>
        <w:t xml:space="preserve">   C 用斜率求出 0—1s的加速度：a</w:t>
      </w:r>
      <w:r w:rsidRPr="0028789C">
        <w:rPr>
          <w:rFonts w:ascii="宋体" w:hAnsi="宋体" w:hint="eastAsia"/>
          <w:szCs w:val="21"/>
          <w:vertAlign w:val="subscript"/>
        </w:rPr>
        <w:t>1</w:t>
      </w:r>
      <w:r>
        <w:rPr>
          <w:rFonts w:ascii="宋体" w:hAnsi="宋体" w:hint="eastAsia"/>
          <w:szCs w:val="21"/>
        </w:rPr>
        <w:t>=</w:t>
      </w:r>
      <w:smartTag w:uri="urn:schemas-microsoft-com:office:smarttags" w:element="chmetcnv">
        <w:smartTagPr>
          <w:attr w:name="UnitName" w:val="m"/>
          <w:attr w:name="SourceValue" w:val="2"/>
          <w:attr w:name="HasSpace" w:val="False"/>
          <w:attr w:name="Negative" w:val="False"/>
          <w:attr w:name="NumberType" w:val="1"/>
          <w:attr w:name="TCSC" w:val="0"/>
        </w:smartTagPr>
        <w:r>
          <w:rPr>
            <w:rFonts w:ascii="宋体" w:hAnsi="宋体" w:hint="eastAsia"/>
            <w:szCs w:val="21"/>
          </w:rPr>
          <w:t>2m</w:t>
        </w:r>
      </w:smartTag>
      <w:r>
        <w:rPr>
          <w:rFonts w:ascii="宋体" w:hAnsi="宋体" w:hint="eastAsia"/>
          <w:szCs w:val="21"/>
        </w:rPr>
        <w:t>/s</w:t>
      </w:r>
      <w:r w:rsidRPr="0028789C">
        <w:rPr>
          <w:rFonts w:ascii="宋体" w:hAnsi="宋体" w:hint="eastAsia"/>
          <w:szCs w:val="21"/>
          <w:vertAlign w:val="superscript"/>
        </w:rPr>
        <w:t>2</w:t>
      </w:r>
      <w:r>
        <w:rPr>
          <w:rFonts w:ascii="宋体" w:hAnsi="宋体" w:hint="eastAsia"/>
          <w:szCs w:val="21"/>
        </w:rPr>
        <w:t>、2—4s的加速度a</w:t>
      </w:r>
      <w:r>
        <w:rPr>
          <w:rFonts w:ascii="宋体" w:hAnsi="宋体" w:hint="eastAsia"/>
          <w:szCs w:val="21"/>
          <w:vertAlign w:val="subscript"/>
        </w:rPr>
        <w:t>2</w:t>
      </w:r>
      <w:r>
        <w:rPr>
          <w:rFonts w:ascii="宋体" w:hAnsi="宋体" w:hint="eastAsia"/>
          <w:szCs w:val="21"/>
        </w:rPr>
        <w:t>=</w:t>
      </w:r>
      <w:smartTag w:uri="urn:schemas-microsoft-com:office:smarttags" w:element="chmetcnv">
        <w:smartTagPr>
          <w:attr w:name="UnitName" w:val="m"/>
          <w:attr w:name="SourceValue" w:val="1"/>
          <w:attr w:name="HasSpace" w:val="False"/>
          <w:attr w:name="Negative" w:val="False"/>
          <w:attr w:name="NumberType" w:val="1"/>
          <w:attr w:name="TCSC" w:val="0"/>
        </w:smartTagPr>
        <w:r>
          <w:rPr>
            <w:rFonts w:ascii="宋体" w:hAnsi="宋体" w:hint="eastAsia"/>
            <w:szCs w:val="21"/>
          </w:rPr>
          <w:t>1m</w:t>
        </w:r>
      </w:smartTag>
      <w:r>
        <w:rPr>
          <w:rFonts w:ascii="宋体" w:hAnsi="宋体" w:hint="eastAsia"/>
          <w:szCs w:val="21"/>
        </w:rPr>
        <w:t>/s</w:t>
      </w:r>
      <w:r w:rsidRPr="0028789C">
        <w:rPr>
          <w:rFonts w:ascii="宋体" w:hAnsi="宋体" w:hint="eastAsia"/>
          <w:szCs w:val="21"/>
          <w:vertAlign w:val="superscript"/>
        </w:rPr>
        <w:t>2</w:t>
      </w:r>
      <w:r>
        <w:rPr>
          <w:rFonts w:ascii="宋体" w:hAnsi="宋体" w:hint="eastAsia"/>
          <w:szCs w:val="21"/>
        </w:rPr>
        <w:t>、因而：a</w:t>
      </w:r>
      <w:r w:rsidRPr="0028789C">
        <w:rPr>
          <w:rFonts w:ascii="宋体" w:hAnsi="宋体" w:hint="eastAsia"/>
          <w:szCs w:val="21"/>
          <w:vertAlign w:val="subscript"/>
        </w:rPr>
        <w:t>1</w:t>
      </w:r>
      <w:r>
        <w:rPr>
          <w:rFonts w:ascii="宋体" w:hAnsi="宋体" w:hint="eastAsia"/>
          <w:szCs w:val="21"/>
        </w:rPr>
        <w:t>&gt;</w:t>
      </w:r>
      <w:r w:rsidRPr="0028789C">
        <w:rPr>
          <w:rFonts w:ascii="宋体" w:hAnsi="宋体" w:hint="eastAsia"/>
          <w:szCs w:val="21"/>
        </w:rPr>
        <w:t xml:space="preserve"> </w:t>
      </w:r>
      <w:r>
        <w:rPr>
          <w:rFonts w:ascii="宋体" w:hAnsi="宋体" w:hint="eastAsia"/>
          <w:szCs w:val="21"/>
        </w:rPr>
        <w:t>a</w:t>
      </w:r>
      <w:r>
        <w:rPr>
          <w:rFonts w:ascii="宋体" w:hAnsi="宋体" w:hint="eastAsia"/>
          <w:szCs w:val="21"/>
          <w:vertAlign w:val="subscript"/>
        </w:rPr>
        <w:t>2</w:t>
      </w:r>
    </w:p>
    <w:p w:rsidR="00DA2DAA" w:rsidRDefault="00DA2DAA" w:rsidP="00DA2DAA">
      <w:pPr>
        <w:rPr>
          <w:rFonts w:ascii="宋体" w:hAnsi="宋体" w:hint="eastAsia"/>
          <w:szCs w:val="21"/>
        </w:rPr>
      </w:pPr>
      <w:r>
        <w:rPr>
          <w:rFonts w:ascii="宋体" w:hAnsi="宋体" w:hint="eastAsia"/>
          <w:szCs w:val="21"/>
        </w:rPr>
        <w:t xml:space="preserve">   D 0—1s、2—4s两个时间段内速度均为正，表明速度都为正向，运动方向相同</w:t>
      </w:r>
    </w:p>
    <w:p w:rsidR="00DA2DAA" w:rsidRDefault="00DA2DAA" w:rsidP="00DA2DAA">
      <w:pPr>
        <w:rPr>
          <w:rFonts w:ascii="宋体" w:hAnsi="宋体" w:hint="eastAsia"/>
          <w:szCs w:val="21"/>
        </w:rPr>
      </w:pPr>
      <w:r>
        <w:rPr>
          <w:rFonts w:ascii="宋体" w:hAnsi="宋体" w:hint="eastAsia"/>
          <w:szCs w:val="21"/>
        </w:rPr>
        <w:t xml:space="preserve">  因而选：BC</w:t>
      </w:r>
    </w:p>
    <w:p w:rsidR="00DA2DAA" w:rsidRDefault="00DA2DAA" w:rsidP="00DA2DAA">
      <w:pPr>
        <w:rPr>
          <w:rFonts w:ascii="宋体" w:hAnsi="宋体" w:hint="eastAsia"/>
          <w:szCs w:val="21"/>
        </w:rPr>
      </w:pPr>
      <w:r>
        <w:rPr>
          <w:rFonts w:ascii="宋体" w:hAnsi="宋体" w:hint="eastAsia"/>
          <w:szCs w:val="21"/>
        </w:rPr>
        <w:t>18、B 为人工核转变，D为衰变 选 AC</w:t>
      </w:r>
    </w:p>
    <w:p w:rsidR="00DA2DAA" w:rsidRDefault="00DA2DAA" w:rsidP="00DA2DAA">
      <w:pPr>
        <w:rPr>
          <w:rFonts w:ascii="宋体" w:hAnsi="宋体" w:hint="eastAsia"/>
          <w:szCs w:val="21"/>
        </w:rPr>
      </w:pPr>
      <w:r>
        <w:rPr>
          <w:rFonts w:ascii="宋体" w:hAnsi="宋体" w:hint="eastAsia"/>
          <w:szCs w:val="21"/>
        </w:rPr>
        <w:t>19、交流电考察</w:t>
      </w:r>
    </w:p>
    <w:p w:rsidR="00DA2DAA" w:rsidRDefault="00DA2DAA" w:rsidP="00DA2DAA">
      <w:pPr>
        <w:rPr>
          <w:rFonts w:ascii="宋体" w:hAnsi="宋体" w:hint="eastAsia"/>
          <w:szCs w:val="21"/>
        </w:rPr>
      </w:pPr>
      <w:r>
        <w:rPr>
          <w:rFonts w:ascii="宋体" w:hAnsi="宋体" w:hint="eastAsia"/>
          <w:szCs w:val="21"/>
        </w:rPr>
        <w:t>由图知：最大值U</w:t>
      </w:r>
      <w:r w:rsidRPr="00F674F0">
        <w:rPr>
          <w:rFonts w:ascii="宋体" w:hAnsi="宋体" w:hint="eastAsia"/>
          <w:szCs w:val="21"/>
          <w:vertAlign w:val="subscript"/>
        </w:rPr>
        <w:t>m</w:t>
      </w:r>
      <w:r>
        <w:rPr>
          <w:rFonts w:ascii="宋体" w:hAnsi="宋体" w:hint="eastAsia"/>
          <w:szCs w:val="21"/>
        </w:rPr>
        <w:t>=311V有效值</w:t>
      </w:r>
      <w:r w:rsidRPr="00F674F0">
        <w:rPr>
          <w:rFonts w:ascii="宋体" w:hAnsi="宋体"/>
          <w:position w:val="-28"/>
          <w:szCs w:val="21"/>
        </w:rPr>
        <w:object w:dxaOrig="1660" w:dyaOrig="680">
          <v:shape id="_x0000_i1058" type="#_x0000_t75" alt="高考资源网( www.ks5u.com)，中国最大的高考网站，您身边的高考专家。" style="width:82.95pt;height:34.1pt" o:ole="">
            <v:imagedata r:id="rId75" o:title=""/>
          </v:shape>
          <o:OLEObject Type="Embed" ProgID="Equation.3" ShapeID="_x0000_i1058" DrawAspect="Content" ObjectID="_1804090444" r:id="rId76"/>
        </w:object>
      </w:r>
      <w:r>
        <w:rPr>
          <w:rFonts w:ascii="宋体" w:hAnsi="宋体" w:hint="eastAsia"/>
          <w:szCs w:val="21"/>
        </w:rPr>
        <w:t xml:space="preserve">周期T=0.02s </w:t>
      </w:r>
    </w:p>
    <w:p w:rsidR="00DA2DAA" w:rsidRDefault="00DA2DAA" w:rsidP="00DA2DAA">
      <w:pPr>
        <w:rPr>
          <w:rFonts w:ascii="宋体" w:hAnsi="宋体" w:hint="eastAsia"/>
          <w:szCs w:val="21"/>
        </w:rPr>
      </w:pPr>
      <w:r>
        <w:rPr>
          <w:rFonts w:ascii="宋体" w:hAnsi="宋体" w:hint="eastAsia"/>
          <w:szCs w:val="21"/>
        </w:rPr>
        <w:t>表达式</w:t>
      </w:r>
      <w:r w:rsidRPr="00F674F0">
        <w:rPr>
          <w:rFonts w:ascii="宋体" w:hAnsi="宋体"/>
          <w:position w:val="-10"/>
          <w:szCs w:val="21"/>
        </w:rPr>
        <w:object w:dxaOrig="2000" w:dyaOrig="320">
          <v:shape id="_x0000_i1059" type="#_x0000_t75" alt="高考资源网( www.ks5u.com)，中国最大的高考网站，您身边的高考专家。" style="width:99.85pt;height:15.95pt" o:ole="">
            <v:imagedata r:id="rId77" o:title=""/>
          </v:shape>
          <o:OLEObject Type="Embed" ProgID="Equation.3" ShapeID="_x0000_i1059" DrawAspect="Content" ObjectID="_1804090445" r:id="rId78"/>
        </w:object>
      </w:r>
      <w:r>
        <w:rPr>
          <w:rFonts w:ascii="宋体" w:hAnsi="宋体" w:hint="eastAsia"/>
          <w:szCs w:val="21"/>
        </w:rPr>
        <w:t xml:space="preserve">  选BC</w:t>
      </w:r>
    </w:p>
    <w:p w:rsidR="00DA2DAA" w:rsidRDefault="00DA2DAA" w:rsidP="00DA2DAA">
      <w:pPr>
        <w:rPr>
          <w:rFonts w:ascii="宋体" w:hAnsi="宋体" w:hint="eastAsia"/>
          <w:szCs w:val="21"/>
        </w:rPr>
      </w:pPr>
      <w:r>
        <w:rPr>
          <w:rFonts w:ascii="宋体" w:hAnsi="宋体" w:hint="eastAsia"/>
          <w:szCs w:val="21"/>
        </w:rPr>
        <w:t>20、A 作用力和反作用力受力物体不同，要明确和一对平衡力区别，不要混淆</w:t>
      </w:r>
    </w:p>
    <w:p w:rsidR="00DA2DAA" w:rsidRDefault="00DA2DAA" w:rsidP="00DA2DAA">
      <w:pPr>
        <w:rPr>
          <w:rFonts w:ascii="宋体" w:hAnsi="宋体" w:hint="eastAsia"/>
          <w:szCs w:val="21"/>
        </w:rPr>
      </w:pPr>
      <w:r>
        <w:rPr>
          <w:rFonts w:ascii="宋体" w:hAnsi="宋体" w:hint="eastAsia"/>
          <w:szCs w:val="21"/>
        </w:rPr>
        <w:t xml:space="preserve">    C 人造地球卫星绕地做匀速圆周运动有万有引力提供向心力，因而方向始终指向地心一直在变 ，选BD</w:t>
      </w:r>
    </w:p>
    <w:p w:rsidR="00DA2DAA" w:rsidRDefault="00DA2DAA" w:rsidP="00DA2DAA">
      <w:pPr>
        <w:rPr>
          <w:rFonts w:ascii="宋体" w:hAnsi="宋体" w:hint="eastAsia"/>
          <w:szCs w:val="21"/>
        </w:rPr>
      </w:pPr>
      <w:r>
        <w:rPr>
          <w:rFonts w:ascii="宋体" w:hAnsi="宋体" w:hint="eastAsia"/>
          <w:szCs w:val="21"/>
        </w:rPr>
        <w:t>21、考察电场线的知识：</w:t>
      </w:r>
    </w:p>
    <w:p w:rsidR="00DA2DAA" w:rsidRDefault="00DA2DAA" w:rsidP="00DA2DAA">
      <w:pPr>
        <w:rPr>
          <w:rFonts w:ascii="宋体" w:hAnsi="宋体" w:hint="eastAsia"/>
          <w:szCs w:val="21"/>
        </w:rPr>
      </w:pPr>
      <w:r>
        <w:rPr>
          <w:rFonts w:ascii="宋体" w:hAnsi="宋体" w:hint="eastAsia"/>
          <w:szCs w:val="21"/>
        </w:rPr>
        <w:t xml:space="preserve">  A 以点电荷为圆心，同一圆周上，电势相等，以点电荷为圆心，a点为圆周一点做圆交过b点的电场线为a′，则：</w:t>
      </w:r>
      <w:r w:rsidRPr="00A37EA2">
        <w:rPr>
          <w:rFonts w:ascii="宋体" w:hAnsi="宋体"/>
          <w:position w:val="-12"/>
          <w:szCs w:val="21"/>
        </w:rPr>
        <w:object w:dxaOrig="840" w:dyaOrig="360">
          <v:shape id="_x0000_i1060" type="#_x0000_t75" alt="高考资源网( www.ks5u.com)，中国最大的高考网站，您身边的高考专家。" style="width:41.95pt;height:18.15pt" o:ole="">
            <v:imagedata r:id="rId79" o:title=""/>
          </v:shape>
          <o:OLEObject Type="Embed" ProgID="Equation.3" ShapeID="_x0000_i1060" DrawAspect="Content" ObjectID="_1804090446" r:id="rId80"/>
        </w:object>
      </w:r>
      <w:r>
        <w:rPr>
          <w:rFonts w:ascii="宋体" w:hAnsi="宋体" w:hint="eastAsia"/>
          <w:szCs w:val="21"/>
        </w:rPr>
        <w:t>，由顺着电场线电势降低知：</w:t>
      </w:r>
      <w:r w:rsidRPr="00A37EA2">
        <w:rPr>
          <w:rFonts w:ascii="宋体" w:hAnsi="宋体"/>
          <w:position w:val="-12"/>
          <w:szCs w:val="21"/>
        </w:rPr>
        <w:object w:dxaOrig="840" w:dyaOrig="360">
          <v:shape id="_x0000_i1061" type="#_x0000_t75" alt="高考资源网( www.ks5u.com)，中国最大的高考网站，您身边的高考专家。" style="width:41.95pt;height:18.15pt" o:ole="">
            <v:imagedata r:id="rId81" o:title=""/>
          </v:shape>
          <o:OLEObject Type="Embed" ProgID="Equation.3" ShapeID="_x0000_i1061" DrawAspect="Content" ObjectID="_1804090447" r:id="rId82"/>
        </w:object>
      </w:r>
      <w:r>
        <w:rPr>
          <w:rFonts w:ascii="宋体" w:hAnsi="宋体" w:hint="eastAsia"/>
          <w:szCs w:val="21"/>
        </w:rPr>
        <w:t>因而：</w:t>
      </w:r>
      <w:r w:rsidRPr="00A37EA2">
        <w:rPr>
          <w:rFonts w:ascii="宋体" w:hAnsi="宋体"/>
          <w:position w:val="-12"/>
          <w:szCs w:val="21"/>
        </w:rPr>
        <w:object w:dxaOrig="800" w:dyaOrig="360">
          <v:shape id="_x0000_i1062" type="#_x0000_t75" alt="高考资源网( www.ks5u.com)，中国最大的高考网站，您身边的高考专家。" style="width:40.05pt;height:18.15pt" o:ole="">
            <v:imagedata r:id="rId83" o:title=""/>
          </v:shape>
          <o:OLEObject Type="Embed" ProgID="Equation.3" ShapeID="_x0000_i1062" DrawAspect="Content" ObjectID="_1804090448" r:id="rId84"/>
        </w:object>
      </w:r>
    </w:p>
    <w:p w:rsidR="00DA2DAA" w:rsidRDefault="00DA2DAA" w:rsidP="00DA2DAA">
      <w:pPr>
        <w:rPr>
          <w:rFonts w:ascii="宋体" w:hAnsi="宋体" w:hint="eastAsia"/>
          <w:szCs w:val="21"/>
        </w:rPr>
      </w:pPr>
      <w:r>
        <w:rPr>
          <w:rFonts w:ascii="宋体" w:hAnsi="宋体" w:hint="eastAsia"/>
          <w:szCs w:val="21"/>
        </w:rPr>
        <w:t>C D a点电场线比b点密因而：E</w:t>
      </w:r>
      <w:r w:rsidRPr="009815F6">
        <w:rPr>
          <w:rFonts w:ascii="宋体" w:hAnsi="宋体" w:hint="eastAsia"/>
          <w:szCs w:val="21"/>
          <w:vertAlign w:val="subscript"/>
        </w:rPr>
        <w:t>a</w:t>
      </w:r>
      <w:r>
        <w:rPr>
          <w:rFonts w:ascii="宋体" w:hAnsi="宋体" w:hint="eastAsia"/>
          <w:szCs w:val="21"/>
        </w:rPr>
        <w:t>&gt;E</w:t>
      </w:r>
      <w:r w:rsidRPr="009815F6">
        <w:rPr>
          <w:rFonts w:ascii="宋体" w:hAnsi="宋体" w:hint="eastAsia"/>
          <w:szCs w:val="21"/>
          <w:vertAlign w:val="subscript"/>
        </w:rPr>
        <w:t>b</w:t>
      </w:r>
      <w:r>
        <w:rPr>
          <w:rFonts w:ascii="宋体" w:hAnsi="宋体" w:hint="eastAsia"/>
          <w:szCs w:val="21"/>
        </w:rPr>
        <w:t xml:space="preserve">  a、b两点的电场线的方向不同</w:t>
      </w:r>
    </w:p>
    <w:p w:rsidR="00DA2DAA" w:rsidRDefault="00DA2DAA" w:rsidP="00DA2DAA">
      <w:pPr>
        <w:rPr>
          <w:rFonts w:ascii="宋体" w:hAnsi="宋体" w:hint="eastAsia"/>
          <w:szCs w:val="21"/>
        </w:rPr>
      </w:pPr>
      <w:r>
        <w:rPr>
          <w:rFonts w:ascii="宋体" w:hAnsi="宋体" w:hint="eastAsia"/>
          <w:szCs w:val="21"/>
        </w:rPr>
        <w:t>选BD</w:t>
      </w:r>
    </w:p>
    <w:p w:rsidR="00DA2DAA" w:rsidRDefault="00DA2DAA" w:rsidP="00DA2DAA">
      <w:pPr>
        <w:rPr>
          <w:rFonts w:ascii="宋体" w:hAnsi="宋体" w:hint="eastAsia"/>
          <w:szCs w:val="21"/>
        </w:rPr>
      </w:pPr>
      <w:r>
        <w:rPr>
          <w:rFonts w:ascii="宋体" w:hAnsi="宋体" w:hint="eastAsia"/>
          <w:szCs w:val="21"/>
        </w:rPr>
        <w:t>34、（1）①</w:t>
      </w:r>
      <w:r w:rsidRPr="00667B98">
        <w:rPr>
          <w:rFonts w:ascii="宋体" w:hAnsi="宋体"/>
          <w:position w:val="-28"/>
          <w:szCs w:val="21"/>
        </w:rPr>
        <w:object w:dxaOrig="1460" w:dyaOrig="660">
          <v:shape id="_x0000_i1063" type="#_x0000_t75" alt="高考资源网( www.ks5u.com)，中国最大的高考网站，您身边的高考专家。" style="width:72.95pt;height:32.85pt" o:ole="">
            <v:imagedata r:id="rId85" o:title=""/>
          </v:shape>
          <o:OLEObject Type="Embed" ProgID="Equation.3" ShapeID="_x0000_i1063" DrawAspect="Content" ObjectID="_1804090449" r:id="rId86"/>
        </w:object>
      </w:r>
      <w:r>
        <w:rPr>
          <w:rFonts w:ascii="宋体" w:hAnsi="宋体" w:hint="eastAsia"/>
          <w:szCs w:val="21"/>
        </w:rPr>
        <w:t xml:space="preserve">  </w:t>
      </w:r>
      <w:r>
        <w:rPr>
          <w:rFonts w:ascii="宋体" w:hAnsi="宋体"/>
          <w:szCs w:val="21"/>
        </w:rPr>
        <w:t>②</w:t>
      </w:r>
      <w:r>
        <w:rPr>
          <w:rFonts w:ascii="宋体" w:hAnsi="宋体" w:hint="eastAsia"/>
          <w:szCs w:val="21"/>
        </w:rPr>
        <w:t>读A、B两点数值：</w:t>
      </w:r>
      <w:smartTag w:uri="urn:schemas-microsoft-com:office:smarttags" w:element="chmetcnv">
        <w:smartTagPr>
          <w:attr w:name="TCSC" w:val="0"/>
          <w:attr w:name="NumberType" w:val="1"/>
          <w:attr w:name="Negative" w:val="False"/>
          <w:attr w:name="HasSpace" w:val="False"/>
          <w:attr w:name="SourceValue" w:val="1"/>
          <w:attr w:name="UnitName" w:val="cm"/>
        </w:smartTagPr>
        <w:r>
          <w:rPr>
            <w:rFonts w:ascii="宋体" w:hAnsi="宋体" w:hint="eastAsia"/>
            <w:szCs w:val="21"/>
          </w:rPr>
          <w:t>1.00cm</w:t>
        </w:r>
      </w:smartTag>
      <w:r>
        <w:rPr>
          <w:rFonts w:ascii="宋体" w:hAnsi="宋体" w:hint="eastAsia"/>
          <w:szCs w:val="21"/>
        </w:rPr>
        <w:t>、</w:t>
      </w:r>
      <w:smartTag w:uri="urn:schemas-microsoft-com:office:smarttags" w:element="chmetcnv">
        <w:smartTagPr>
          <w:attr w:name="TCSC" w:val="0"/>
          <w:attr w:name="NumberType" w:val="1"/>
          <w:attr w:name="Negative" w:val="False"/>
          <w:attr w:name="HasSpace" w:val="False"/>
          <w:attr w:name="SourceValue" w:val="1.7"/>
          <w:attr w:name="UnitName" w:val="cm"/>
        </w:smartTagPr>
        <w:r>
          <w:rPr>
            <w:rFonts w:ascii="宋体" w:hAnsi="宋体" w:hint="eastAsia"/>
            <w:szCs w:val="21"/>
          </w:rPr>
          <w:t>1.70cm</w:t>
        </w:r>
      </w:smartTag>
      <w:r>
        <w:rPr>
          <w:rFonts w:ascii="宋体" w:hAnsi="宋体" w:hint="eastAsia"/>
          <w:szCs w:val="21"/>
        </w:rPr>
        <w:t xml:space="preserve"> </w:t>
      </w:r>
    </w:p>
    <w:p w:rsidR="00DA2DAA" w:rsidRDefault="00DA2DAA" w:rsidP="00DA2DAA">
      <w:pPr>
        <w:rPr>
          <w:rFonts w:ascii="宋体" w:hAnsi="宋体" w:hint="eastAsia"/>
          <w:szCs w:val="21"/>
        </w:rPr>
      </w:pPr>
      <w:r>
        <w:rPr>
          <w:rFonts w:ascii="宋体" w:hAnsi="宋体" w:hint="eastAsia"/>
          <w:szCs w:val="21"/>
        </w:rPr>
        <w:t>故：s=</w:t>
      </w:r>
      <w:smartTag w:uri="urn:schemas-microsoft-com:office:smarttags" w:element="chmetcnv">
        <w:smartTagPr>
          <w:attr w:name="TCSC" w:val="0"/>
          <w:attr w:name="NumberType" w:val="1"/>
          <w:attr w:name="Negative" w:val="False"/>
          <w:attr w:name="HasSpace" w:val="False"/>
          <w:attr w:name="SourceValue" w:val="1.7"/>
          <w:attr w:name="UnitName" w:val="cm"/>
        </w:smartTagPr>
        <w:r>
          <w:rPr>
            <w:rFonts w:ascii="宋体" w:hAnsi="宋体" w:hint="eastAsia"/>
            <w:szCs w:val="21"/>
          </w:rPr>
          <w:t>1.70cm</w:t>
        </w:r>
      </w:smartTag>
      <w:smartTag w:uri="urn:schemas-microsoft-com:office:smarttags" w:element="chmetcnv">
        <w:smartTagPr>
          <w:attr w:name="TCSC" w:val="0"/>
          <w:attr w:name="NumberType" w:val="1"/>
          <w:attr w:name="Negative" w:val="True"/>
          <w:attr w:name="HasSpace" w:val="False"/>
          <w:attr w:name="SourceValue" w:val="1"/>
          <w:attr w:name="UnitName" w:val="cm"/>
        </w:smartTagPr>
        <w:r>
          <w:rPr>
            <w:rFonts w:ascii="宋体" w:hAnsi="宋体" w:hint="eastAsia"/>
            <w:szCs w:val="21"/>
          </w:rPr>
          <w:t>-1.00cm</w:t>
        </w:r>
      </w:smartTag>
      <w:r>
        <w:rPr>
          <w:rFonts w:ascii="宋体" w:hAnsi="宋体" w:hint="eastAsia"/>
          <w:szCs w:val="21"/>
        </w:rPr>
        <w:t>=</w:t>
      </w:r>
      <w:smartTag w:uri="urn:schemas-microsoft-com:office:smarttags" w:element="chmetcnv">
        <w:smartTagPr>
          <w:attr w:name="TCSC" w:val="0"/>
          <w:attr w:name="NumberType" w:val="1"/>
          <w:attr w:name="Negative" w:val="False"/>
          <w:attr w:name="HasSpace" w:val="False"/>
          <w:attr w:name="SourceValue" w:val=".7"/>
          <w:attr w:name="UnitName" w:val="cm"/>
        </w:smartTagPr>
        <w:r>
          <w:rPr>
            <w:rFonts w:ascii="宋体" w:hAnsi="宋体" w:hint="eastAsia"/>
            <w:szCs w:val="21"/>
          </w:rPr>
          <w:t>0.70cm</w:t>
        </w:r>
      </w:smartTag>
      <w:r>
        <w:rPr>
          <w:rFonts w:ascii="宋体" w:hAnsi="宋体" w:hint="eastAsia"/>
          <w:szCs w:val="21"/>
        </w:rPr>
        <w:t xml:space="preserve"> </w:t>
      </w:r>
      <w:r w:rsidRPr="00667B98">
        <w:rPr>
          <w:rFonts w:ascii="宋体" w:hAnsi="宋体"/>
          <w:position w:val="-24"/>
          <w:szCs w:val="21"/>
        </w:rPr>
        <w:object w:dxaOrig="5120" w:dyaOrig="620">
          <v:shape id="_x0000_i1064" type="#_x0000_t75" alt="高考资源网( www.ks5u.com)，中国最大的高考网站，您身边的高考专家。" style="width:256.05pt;height:31pt" o:ole="">
            <v:imagedata r:id="rId87" o:title=""/>
          </v:shape>
          <o:OLEObject Type="Embed" ProgID="Equation.3" ShapeID="_x0000_i1064" DrawAspect="Content" ObjectID="_1804090450" r:id="rId88"/>
        </w:object>
      </w:r>
    </w:p>
    <w:p w:rsidR="00DA2DAA" w:rsidRDefault="00DA2DAA" w:rsidP="00DA2DAA">
      <w:pPr>
        <w:ind w:firstLine="420"/>
        <w:rPr>
          <w:rFonts w:ascii="宋体" w:hAnsi="宋体" w:hint="eastAsia"/>
          <w:szCs w:val="21"/>
        </w:rPr>
      </w:pPr>
      <w:r>
        <w:rPr>
          <w:rFonts w:ascii="宋体" w:hAnsi="宋体" w:hint="eastAsia"/>
          <w:szCs w:val="21"/>
        </w:rPr>
        <w:t>(2)①略 ②读出：20Ω；闭合S</w:t>
      </w:r>
      <w:r w:rsidRPr="00575A85">
        <w:rPr>
          <w:rFonts w:ascii="宋体" w:hAnsi="宋体" w:hint="eastAsia"/>
          <w:szCs w:val="21"/>
          <w:vertAlign w:val="subscript"/>
        </w:rPr>
        <w:t>2</w:t>
      </w:r>
      <w:r>
        <w:rPr>
          <w:rFonts w:ascii="宋体" w:hAnsi="宋体" w:hint="eastAsia"/>
          <w:szCs w:val="21"/>
        </w:rPr>
        <w:t>后电阻箱才工作</w:t>
      </w:r>
    </w:p>
    <w:p w:rsidR="00DA2DAA" w:rsidRDefault="00DA2DAA" w:rsidP="00DA2DAA">
      <w:pPr>
        <w:ind w:firstLine="735"/>
        <w:rPr>
          <w:rFonts w:ascii="宋体" w:hAnsi="宋体" w:hint="eastAsia"/>
          <w:szCs w:val="21"/>
        </w:rPr>
      </w:pPr>
      <w:r>
        <w:rPr>
          <w:rFonts w:ascii="宋体" w:hAnsi="宋体" w:hint="eastAsia"/>
          <w:szCs w:val="21"/>
        </w:rPr>
        <w:t>③ S</w:t>
      </w:r>
      <w:r w:rsidRPr="009D6C5C">
        <w:rPr>
          <w:rFonts w:ascii="宋体" w:hAnsi="宋体" w:hint="eastAsia"/>
          <w:szCs w:val="21"/>
          <w:vertAlign w:val="subscript"/>
        </w:rPr>
        <w:t>1</w:t>
      </w:r>
      <w:r>
        <w:rPr>
          <w:rFonts w:ascii="宋体" w:hAnsi="宋体" w:hint="eastAsia"/>
          <w:szCs w:val="21"/>
        </w:rPr>
        <w:t>闭合、S</w:t>
      </w:r>
      <w:r w:rsidRPr="009D6C5C">
        <w:rPr>
          <w:rFonts w:ascii="宋体" w:hAnsi="宋体" w:hint="eastAsia"/>
          <w:szCs w:val="21"/>
          <w:vertAlign w:val="subscript"/>
        </w:rPr>
        <w:t>2</w:t>
      </w:r>
      <w:r>
        <w:rPr>
          <w:rFonts w:ascii="宋体" w:hAnsi="宋体" w:hint="eastAsia"/>
          <w:szCs w:val="21"/>
        </w:rPr>
        <w:t>断开时：R</w:t>
      </w:r>
      <w:r w:rsidRPr="009D6C5C">
        <w:rPr>
          <w:rFonts w:ascii="宋体" w:hAnsi="宋体" w:hint="eastAsia"/>
          <w:szCs w:val="21"/>
          <w:vertAlign w:val="subscript"/>
        </w:rPr>
        <w:t>V</w:t>
      </w:r>
      <w:r>
        <w:rPr>
          <w:rFonts w:ascii="宋体" w:hAnsi="宋体" w:hint="eastAsia"/>
          <w:szCs w:val="21"/>
        </w:rPr>
        <w:t>很大，认为：</w:t>
      </w:r>
      <w:r w:rsidRPr="009D6C5C">
        <w:rPr>
          <w:rFonts w:ascii="宋体" w:hAnsi="宋体"/>
          <w:position w:val="-10"/>
          <w:szCs w:val="21"/>
        </w:rPr>
        <w:object w:dxaOrig="720" w:dyaOrig="340">
          <v:shape id="_x0000_i1065" type="#_x0000_t75" alt="高考资源网( www.ks5u.com)，中国最大的高考网站，您身边的高考专家。" style="width:36pt;height:16.9pt" o:ole="">
            <v:imagedata r:id="rId89" o:title=""/>
          </v:shape>
          <o:OLEObject Type="Embed" ProgID="Equation.3" ShapeID="_x0000_i1065" DrawAspect="Content" ObjectID="_1804090451" r:id="rId90"/>
        </w:object>
      </w:r>
      <w:r>
        <w:rPr>
          <w:rFonts w:ascii="宋体" w:hAnsi="宋体" w:hint="eastAsia"/>
          <w:szCs w:val="21"/>
        </w:rPr>
        <w:t xml:space="preserve">  Ⅰ</w:t>
      </w:r>
    </w:p>
    <w:p w:rsidR="00DA2DAA" w:rsidRDefault="00DA2DAA" w:rsidP="00DA2DAA">
      <w:pPr>
        <w:ind w:firstLine="1155"/>
        <w:rPr>
          <w:rFonts w:ascii="宋体" w:hAnsi="宋体" w:hint="eastAsia"/>
          <w:szCs w:val="21"/>
        </w:rPr>
      </w:pPr>
      <w:r>
        <w:rPr>
          <w:rFonts w:ascii="宋体" w:hAnsi="宋体" w:hint="eastAsia"/>
          <w:szCs w:val="21"/>
        </w:rPr>
        <w:t>S</w:t>
      </w:r>
      <w:r w:rsidRPr="009D6C5C">
        <w:rPr>
          <w:rFonts w:ascii="宋体" w:hAnsi="宋体" w:hint="eastAsia"/>
          <w:szCs w:val="21"/>
          <w:vertAlign w:val="subscript"/>
        </w:rPr>
        <w:t>1</w:t>
      </w:r>
      <w:r>
        <w:rPr>
          <w:rFonts w:ascii="宋体" w:hAnsi="宋体" w:hint="eastAsia"/>
          <w:szCs w:val="21"/>
        </w:rPr>
        <w:t>、S</w:t>
      </w:r>
      <w:r w:rsidRPr="009D6C5C">
        <w:rPr>
          <w:rFonts w:ascii="宋体" w:hAnsi="宋体" w:hint="eastAsia"/>
          <w:szCs w:val="21"/>
          <w:vertAlign w:val="subscript"/>
        </w:rPr>
        <w:t>2</w:t>
      </w:r>
      <w:r>
        <w:rPr>
          <w:rFonts w:ascii="宋体" w:hAnsi="宋体" w:hint="eastAsia"/>
          <w:szCs w:val="21"/>
        </w:rPr>
        <w:t xml:space="preserve">都闭合时：  </w:t>
      </w:r>
      <w:r w:rsidRPr="009D6C5C">
        <w:rPr>
          <w:rFonts w:ascii="宋体" w:hAnsi="宋体"/>
          <w:position w:val="-30"/>
          <w:szCs w:val="21"/>
        </w:rPr>
        <w:object w:dxaOrig="1380" w:dyaOrig="700">
          <v:shape id="_x0000_i1066" type="#_x0000_t75" alt="高考资源网( www.ks5u.com)，中国最大的高考网站，您身边的高考专家。" style="width:68.85pt;height:35.05pt" o:ole="">
            <v:imagedata r:id="rId91" o:title=""/>
          </v:shape>
          <o:OLEObject Type="Embed" ProgID="Equation.3" ShapeID="_x0000_i1066" DrawAspect="Content" ObjectID="_1804090452" r:id="rId92"/>
        </w:object>
      </w:r>
      <w:r>
        <w:rPr>
          <w:rFonts w:ascii="宋体" w:hAnsi="宋体" w:hint="eastAsia"/>
          <w:szCs w:val="21"/>
        </w:rPr>
        <w:t xml:space="preserve">         Ⅱ</w:t>
      </w:r>
    </w:p>
    <w:p w:rsidR="00DA2DAA" w:rsidRDefault="00DA2DAA" w:rsidP="00DA2DAA">
      <w:pPr>
        <w:ind w:firstLine="1155"/>
        <w:rPr>
          <w:rFonts w:ascii="宋体" w:hAnsi="宋体" w:hint="eastAsia"/>
          <w:szCs w:val="21"/>
        </w:rPr>
      </w:pPr>
      <w:r>
        <w:rPr>
          <w:rFonts w:ascii="宋体" w:hAnsi="宋体" w:hint="eastAsia"/>
          <w:szCs w:val="21"/>
        </w:rPr>
        <w:t xml:space="preserve">由ⅠⅡ得 </w:t>
      </w:r>
      <w:r w:rsidRPr="006B1534">
        <w:rPr>
          <w:rFonts w:ascii="宋体" w:hAnsi="宋体"/>
          <w:position w:val="-32"/>
          <w:szCs w:val="21"/>
        </w:rPr>
        <w:object w:dxaOrig="3635" w:dyaOrig="946">
          <v:shape id="_x0000_i1067" type="#_x0000_t75" alt="高考资源网( www.ks5u.com)，中国最大的高考网站，您身边的高考专家。" style="width:181.9pt;height:47.25pt" o:ole="">
            <v:imagedata r:id="rId93" o:title=""/>
          </v:shape>
          <o:OLEObject Type="Embed" ProgID="Equation.3" ShapeID="_x0000_i1067" DrawAspect="Content" ObjectID="_1804090453" r:id="rId94"/>
        </w:object>
      </w:r>
    </w:p>
    <w:p w:rsidR="00DA2DAA" w:rsidRDefault="00DA2DAA" w:rsidP="00DA2DAA">
      <w:pPr>
        <w:ind w:firstLine="735"/>
        <w:rPr>
          <w:rFonts w:ascii="宋体" w:hAnsi="宋体" w:hint="eastAsia"/>
          <w:szCs w:val="21"/>
        </w:rPr>
      </w:pPr>
      <w:r w:rsidRPr="000114A0">
        <w:rPr>
          <w:rFonts w:ascii="宋体" w:hAnsi="宋体" w:hint="eastAsia"/>
          <w:b/>
          <w:szCs w:val="21"/>
        </w:rPr>
        <w:t>误差分析解析一</w:t>
      </w:r>
      <w:r>
        <w:rPr>
          <w:rFonts w:ascii="宋体" w:hAnsi="宋体" w:hint="eastAsia"/>
          <w:szCs w:val="21"/>
        </w:rPr>
        <w:t xml:space="preserve"> ④忽略电压表电阻的影响，有</w:t>
      </w:r>
      <w:r w:rsidRPr="00215265">
        <w:rPr>
          <w:rFonts w:ascii="宋体" w:hAnsi="宋体"/>
          <w:position w:val="-30"/>
          <w:szCs w:val="21"/>
        </w:rPr>
        <w:object w:dxaOrig="2060" w:dyaOrig="700">
          <v:shape id="_x0000_i1068" type="#_x0000_t75" alt="高考资源网( www.ks5u.com)，中国最大的高考网站，您身边的高考专家。" style="width:103pt;height:35.05pt" o:ole="">
            <v:imagedata r:id="rId95" o:title=""/>
          </v:shape>
          <o:OLEObject Type="Embed" ProgID="Equation.3" ShapeID="_x0000_i1068" DrawAspect="Content" ObjectID="_1804090454" r:id="rId96"/>
        </w:object>
      </w:r>
      <w:r>
        <w:rPr>
          <w:rFonts w:ascii="宋体" w:hAnsi="宋体" w:hint="eastAsia"/>
          <w:szCs w:val="21"/>
        </w:rPr>
        <w:t xml:space="preserve">    ⅰ</w:t>
      </w:r>
    </w:p>
    <w:p w:rsidR="00DA2DAA" w:rsidRDefault="00DA2DAA" w:rsidP="00DA2DAA">
      <w:pPr>
        <w:ind w:firstLine="945"/>
        <w:rPr>
          <w:rFonts w:ascii="宋体" w:hAnsi="宋体" w:hint="eastAsia"/>
          <w:szCs w:val="21"/>
        </w:rPr>
      </w:pPr>
      <w:r>
        <w:rPr>
          <w:rFonts w:ascii="宋体" w:hAnsi="宋体" w:hint="eastAsia"/>
          <w:szCs w:val="21"/>
        </w:rPr>
        <w:t>考虑电压表电阻的影响，设电压表的电阻为：R</w:t>
      </w:r>
      <w:r w:rsidRPr="004F2BD4">
        <w:rPr>
          <w:rFonts w:ascii="宋体" w:hAnsi="宋体" w:hint="eastAsia"/>
          <w:szCs w:val="21"/>
          <w:vertAlign w:val="subscript"/>
        </w:rPr>
        <w:t>V</w:t>
      </w:r>
      <w:r>
        <w:rPr>
          <w:rFonts w:ascii="宋体" w:hAnsi="宋体" w:hint="eastAsia"/>
          <w:szCs w:val="21"/>
        </w:rPr>
        <w:t>则Ⅰ、Ⅱ两式变为：</w:t>
      </w:r>
    </w:p>
    <w:p w:rsidR="00DA2DAA" w:rsidRDefault="00DA2DAA" w:rsidP="00DA2DAA">
      <w:pPr>
        <w:ind w:firstLine="735"/>
        <w:rPr>
          <w:rFonts w:ascii="宋体" w:hAnsi="宋体" w:hint="eastAsia"/>
          <w:szCs w:val="21"/>
        </w:rPr>
      </w:pPr>
      <w:r w:rsidRPr="004F2BD4">
        <w:rPr>
          <w:rFonts w:ascii="宋体" w:hAnsi="宋体"/>
          <w:position w:val="-68"/>
          <w:szCs w:val="21"/>
        </w:rPr>
        <w:object w:dxaOrig="1920" w:dyaOrig="1480">
          <v:shape id="_x0000_i1069" type="#_x0000_t75" alt="高考资源网( www.ks5u.com)，中国最大的高考网站，您身边的高考专家。" style="width:96.1pt;height:73.9pt" o:ole="">
            <v:imagedata r:id="rId97" o:title=""/>
          </v:shape>
          <o:OLEObject Type="Embed" ProgID="Equation.3" ShapeID="_x0000_i1069" DrawAspect="Content" ObjectID="_1804090455" r:id="rId98"/>
        </w:object>
      </w:r>
      <w:r>
        <w:rPr>
          <w:rFonts w:ascii="宋体" w:hAnsi="宋体" w:hint="eastAsia"/>
          <w:szCs w:val="21"/>
        </w:rPr>
        <w:t>两式相减并整理得：</w:t>
      </w:r>
    </w:p>
    <w:p w:rsidR="00DA2DAA" w:rsidRDefault="00DA2DAA" w:rsidP="00DA2DAA">
      <w:pPr>
        <w:ind w:firstLine="4830"/>
        <w:rPr>
          <w:rFonts w:ascii="宋体" w:hAnsi="宋体" w:hint="eastAsia"/>
          <w:szCs w:val="21"/>
        </w:rPr>
      </w:pPr>
      <w:r w:rsidRPr="00E5052A">
        <w:rPr>
          <w:rFonts w:ascii="宋体" w:hAnsi="宋体"/>
          <w:position w:val="-62"/>
          <w:szCs w:val="21"/>
        </w:rPr>
        <w:object w:dxaOrig="2360" w:dyaOrig="1020">
          <v:shape id="_x0000_i1070" type="#_x0000_t75" alt="高考资源网( www.ks5u.com)，中国最大的高考网站，您身边的高考专家。" style="width:118pt;height:51.05pt" o:ole="">
            <v:imagedata r:id="rId99" o:title=""/>
          </v:shape>
          <o:OLEObject Type="Embed" ProgID="Equation.3" ShapeID="_x0000_i1070" DrawAspect="Content" ObjectID="_1804090456" r:id="rId100"/>
        </w:object>
      </w:r>
      <w:r>
        <w:rPr>
          <w:rFonts w:ascii="宋体" w:hAnsi="宋体" w:hint="eastAsia"/>
          <w:szCs w:val="21"/>
        </w:rPr>
        <w:t xml:space="preserve">   ⅱ</w:t>
      </w:r>
    </w:p>
    <w:p w:rsidR="00DA2DAA" w:rsidRDefault="00DA2DAA" w:rsidP="00DA2DAA">
      <w:pPr>
        <w:ind w:firstLine="735"/>
        <w:rPr>
          <w:rFonts w:ascii="宋体" w:hAnsi="宋体" w:hint="eastAsia"/>
          <w:szCs w:val="21"/>
        </w:rPr>
      </w:pPr>
      <w:r>
        <w:rPr>
          <w:rFonts w:ascii="宋体" w:hAnsi="宋体" w:hint="eastAsia"/>
          <w:szCs w:val="21"/>
        </w:rPr>
        <w:t>ⅰ/ⅱ得：</w:t>
      </w:r>
      <w:r w:rsidRPr="004F2BD4">
        <w:rPr>
          <w:rFonts w:ascii="宋体" w:hAnsi="宋体" w:hint="eastAsia"/>
          <w:szCs w:val="21"/>
        </w:rPr>
        <w:t xml:space="preserve"> </w:t>
      </w:r>
      <w:r w:rsidRPr="00E5052A">
        <w:rPr>
          <w:rFonts w:ascii="宋体" w:hAnsi="宋体"/>
          <w:position w:val="-32"/>
          <w:szCs w:val="21"/>
        </w:rPr>
        <w:object w:dxaOrig="5080" w:dyaOrig="720">
          <v:shape id="_x0000_i1071" type="#_x0000_t75" alt="高考资源网( www.ks5u.com)，中国最大的高考网站，您身边的高考专家。" style="width:253.9pt;height:36pt" o:ole="">
            <v:imagedata r:id="rId101" o:title=""/>
          </v:shape>
          <o:OLEObject Type="Embed" ProgID="Equation.3" ShapeID="_x0000_i1071" DrawAspect="Content" ObjectID="_1804090457" r:id="rId102"/>
        </w:object>
      </w:r>
      <w:r>
        <w:rPr>
          <w:rFonts w:ascii="宋体" w:hAnsi="宋体" w:hint="eastAsia"/>
          <w:szCs w:val="21"/>
        </w:rPr>
        <w:t xml:space="preserve">  (U</w:t>
      </w:r>
      <w:r w:rsidRPr="007316A6">
        <w:rPr>
          <w:rFonts w:ascii="宋体" w:hAnsi="宋体" w:hint="eastAsia"/>
          <w:szCs w:val="21"/>
          <w:vertAlign w:val="subscript"/>
        </w:rPr>
        <w:t>1</w:t>
      </w:r>
      <w:r>
        <w:rPr>
          <w:rFonts w:ascii="宋体" w:hAnsi="宋体" w:hint="eastAsia"/>
          <w:szCs w:val="21"/>
        </w:rPr>
        <w:t>&gt;U</w:t>
      </w:r>
      <w:r w:rsidRPr="007316A6">
        <w:rPr>
          <w:rFonts w:ascii="宋体" w:hAnsi="宋体" w:hint="eastAsia"/>
          <w:szCs w:val="21"/>
          <w:vertAlign w:val="subscript"/>
        </w:rPr>
        <w:t>2</w:t>
      </w:r>
      <w:r>
        <w:rPr>
          <w:rFonts w:ascii="宋体" w:hAnsi="宋体" w:hint="eastAsia"/>
          <w:szCs w:val="21"/>
        </w:rPr>
        <w:t>)</w:t>
      </w:r>
    </w:p>
    <w:p w:rsidR="00DA2DAA" w:rsidRDefault="00DA2DAA" w:rsidP="00DA2DAA">
      <w:pPr>
        <w:ind w:firstLine="735"/>
        <w:rPr>
          <w:rFonts w:ascii="宋体" w:hAnsi="宋体" w:hint="eastAsia"/>
          <w:szCs w:val="21"/>
        </w:rPr>
      </w:pPr>
      <w:r>
        <w:rPr>
          <w:rFonts w:ascii="宋体" w:hAnsi="宋体" w:hint="eastAsia"/>
          <w:szCs w:val="21"/>
        </w:rPr>
        <w:t xml:space="preserve">           </w:t>
      </w:r>
      <w:r>
        <w:rPr>
          <w:rFonts w:ascii="宋体" w:hAnsi="宋体"/>
          <w:szCs w:val="21"/>
        </w:rPr>
        <w:t>r</w:t>
      </w:r>
      <w:r w:rsidRPr="003B60CA">
        <w:rPr>
          <w:rFonts w:ascii="宋体" w:hAnsi="宋体" w:hint="eastAsia"/>
          <w:szCs w:val="21"/>
          <w:vertAlign w:val="subscript"/>
        </w:rPr>
        <w:t>测</w:t>
      </w:r>
      <w:r>
        <w:rPr>
          <w:rFonts w:ascii="宋体" w:hAnsi="宋体" w:hint="eastAsia"/>
          <w:szCs w:val="21"/>
        </w:rPr>
        <w:t>&lt;r</w:t>
      </w:r>
      <w:r w:rsidRPr="003B60CA">
        <w:rPr>
          <w:rFonts w:ascii="宋体" w:hAnsi="宋体" w:hint="eastAsia"/>
          <w:szCs w:val="21"/>
          <w:vertAlign w:val="subscript"/>
        </w:rPr>
        <w:t>真</w:t>
      </w:r>
      <w:r>
        <w:rPr>
          <w:rFonts w:ascii="宋体" w:hAnsi="宋体" w:hint="eastAsia"/>
          <w:szCs w:val="21"/>
          <w:vertAlign w:val="subscript"/>
        </w:rPr>
        <w:t xml:space="preserve">   </w:t>
      </w:r>
      <w:r>
        <w:rPr>
          <w:rFonts w:ascii="宋体" w:hAnsi="宋体" w:hint="eastAsia"/>
          <w:szCs w:val="21"/>
        </w:rPr>
        <w:t>测量值偏小</w:t>
      </w:r>
    </w:p>
    <w:p w:rsidR="00DA2DAA" w:rsidRDefault="00DA2DAA" w:rsidP="00DA2DAA">
      <w:pPr>
        <w:ind w:left="105" w:firstLine="315"/>
        <w:rPr>
          <w:rFonts w:ascii="Arial" w:hAnsi="Arial" w:cs="Arial" w:hint="eastAsia"/>
          <w:color w:val="000000"/>
          <w:spacing w:val="8"/>
          <w:szCs w:val="21"/>
        </w:rPr>
      </w:pPr>
      <w:r w:rsidRPr="000114A0">
        <w:rPr>
          <w:rFonts w:ascii="宋体" w:hAnsi="宋体" w:hint="eastAsia"/>
          <w:b/>
          <w:szCs w:val="21"/>
        </w:rPr>
        <w:t>误差分析解析二</w:t>
      </w:r>
      <w:r>
        <w:rPr>
          <w:rFonts w:ascii="宋体" w:hAnsi="宋体" w:hint="eastAsia"/>
          <w:szCs w:val="21"/>
        </w:rPr>
        <w:t xml:space="preserve"> 用大学学的</w:t>
      </w:r>
      <w:r>
        <w:rPr>
          <w:rFonts w:ascii="Arial" w:hAnsi="Arial" w:cs="Arial"/>
          <w:color w:val="000000"/>
          <w:spacing w:val="8"/>
          <w:szCs w:val="21"/>
        </w:rPr>
        <w:t>等效电源定理</w:t>
      </w:r>
      <w:r>
        <w:rPr>
          <w:rFonts w:ascii="Arial" w:hAnsi="Arial" w:cs="Arial" w:hint="eastAsia"/>
          <w:color w:val="000000"/>
          <w:spacing w:val="8"/>
          <w:szCs w:val="21"/>
        </w:rPr>
        <w:t>（</w:t>
      </w:r>
      <w:r w:rsidRPr="007D6DF6">
        <w:rPr>
          <w:rFonts w:ascii="Arial" w:hAnsi="Arial" w:cs="Arial" w:hint="eastAsia"/>
          <w:color w:val="000000"/>
          <w:spacing w:val="8"/>
          <w:szCs w:val="21"/>
        </w:rPr>
        <w:t>戴维南定理</w:t>
      </w:r>
      <w:r>
        <w:rPr>
          <w:rFonts w:ascii="Arial" w:hAnsi="Arial" w:cs="Arial" w:hint="eastAsia"/>
          <w:color w:val="000000"/>
          <w:spacing w:val="8"/>
          <w:szCs w:val="21"/>
        </w:rPr>
        <w:t>）：把</w:t>
      </w:r>
      <w:r>
        <w:rPr>
          <w:rFonts w:ascii="Arial" w:hAnsi="Arial" w:cs="Arial" w:hint="eastAsia"/>
          <w:color w:val="000000"/>
          <w:spacing w:val="8"/>
          <w:szCs w:val="21"/>
        </w:rPr>
        <w:t>E</w:t>
      </w:r>
      <w:r>
        <w:rPr>
          <w:rFonts w:ascii="Arial" w:hAnsi="Arial" w:cs="Arial" w:hint="eastAsia"/>
          <w:color w:val="000000"/>
          <w:spacing w:val="8"/>
          <w:szCs w:val="21"/>
        </w:rPr>
        <w:t>、</w:t>
      </w:r>
      <w:r>
        <w:rPr>
          <w:rFonts w:ascii="Arial" w:hAnsi="Arial" w:cs="Arial" w:hint="eastAsia"/>
          <w:color w:val="000000"/>
          <w:spacing w:val="8"/>
          <w:szCs w:val="21"/>
        </w:rPr>
        <w:t>R</w:t>
      </w:r>
      <w:r w:rsidRPr="007D6DF6">
        <w:rPr>
          <w:rFonts w:ascii="Arial" w:hAnsi="Arial" w:cs="Arial" w:hint="eastAsia"/>
          <w:color w:val="000000"/>
          <w:spacing w:val="8"/>
          <w:szCs w:val="21"/>
          <w:vertAlign w:val="subscript"/>
        </w:rPr>
        <w:t>0</w:t>
      </w:r>
      <w:r>
        <w:rPr>
          <w:rFonts w:ascii="Arial" w:hAnsi="Arial" w:cs="Arial" w:hint="eastAsia"/>
          <w:color w:val="000000"/>
          <w:spacing w:val="8"/>
          <w:szCs w:val="21"/>
        </w:rPr>
        <w:t>、电压表</w:t>
      </w:r>
      <w:r>
        <w:rPr>
          <w:rFonts w:ascii="Arial" w:hAnsi="Arial" w:cs="Arial" w:hint="eastAsia"/>
          <w:color w:val="000000"/>
          <w:spacing w:val="8"/>
          <w:szCs w:val="21"/>
        </w:rPr>
        <w:t>R</w:t>
      </w:r>
      <w:r w:rsidRPr="007D6DF6">
        <w:rPr>
          <w:rFonts w:ascii="Arial" w:hAnsi="Arial" w:cs="Arial" w:hint="eastAsia"/>
          <w:color w:val="000000"/>
          <w:spacing w:val="8"/>
          <w:szCs w:val="21"/>
          <w:vertAlign w:val="subscript"/>
        </w:rPr>
        <w:t>V</w:t>
      </w:r>
      <w:r>
        <w:rPr>
          <w:rFonts w:ascii="Arial" w:hAnsi="Arial" w:cs="Arial" w:hint="eastAsia"/>
          <w:color w:val="000000"/>
          <w:spacing w:val="8"/>
          <w:szCs w:val="21"/>
        </w:rPr>
        <w:t>组成新的电源，电动势为</w:t>
      </w:r>
      <w:r w:rsidRPr="007D6DF6">
        <w:rPr>
          <w:rFonts w:ascii="Arial" w:hAnsi="Arial" w:cs="Arial"/>
          <w:color w:val="000000"/>
          <w:spacing w:val="8"/>
          <w:position w:val="-30"/>
          <w:szCs w:val="21"/>
        </w:rPr>
        <w:object w:dxaOrig="2320" w:dyaOrig="700">
          <v:shape id="_x0000_i1072" type="#_x0000_t75" alt="高考资源网( www.ks5u.com)，中国最大的高考网站，您身边的高考专家。" style="width:116.15pt;height:35.05pt" o:ole="">
            <v:imagedata r:id="rId103" o:title=""/>
          </v:shape>
          <o:OLEObject Type="Embed" ProgID="Equation.3" ShapeID="_x0000_i1072" DrawAspect="Content" ObjectID="_1804090458" r:id="rId104"/>
        </w:object>
      </w:r>
      <w:r>
        <w:rPr>
          <w:rFonts w:ascii="Arial" w:hAnsi="Arial" w:cs="Arial" w:hint="eastAsia"/>
          <w:color w:val="000000"/>
          <w:spacing w:val="8"/>
          <w:szCs w:val="21"/>
        </w:rPr>
        <w:t>、内阻为</w:t>
      </w:r>
      <w:r w:rsidRPr="00055397">
        <w:rPr>
          <w:rFonts w:ascii="Arial" w:hAnsi="Arial" w:cs="Arial"/>
          <w:color w:val="000000"/>
          <w:spacing w:val="8"/>
          <w:position w:val="-12"/>
          <w:szCs w:val="21"/>
        </w:rPr>
        <w:object w:dxaOrig="2540" w:dyaOrig="360">
          <v:shape id="_x0000_i1073" type="#_x0000_t75" alt="高考资源网( www.ks5u.com)，中国最大的高考网站，您身边的高考专家。" style="width:127.1pt;height:18.15pt" o:ole="">
            <v:imagedata r:id="rId105" o:title=""/>
          </v:shape>
          <o:OLEObject Type="Embed" ProgID="Equation.3" ShapeID="_x0000_i1073" DrawAspect="Content" ObjectID="_1804090459" r:id="rId106"/>
        </w:object>
      </w:r>
    </w:p>
    <w:p w:rsidR="00DA2DAA" w:rsidRPr="003B60CA" w:rsidRDefault="00DA2DAA" w:rsidP="00DA2DAA">
      <w:pPr>
        <w:ind w:firstLine="210"/>
        <w:rPr>
          <w:rFonts w:ascii="宋体" w:hAnsi="宋体" w:hint="eastAsia"/>
          <w:szCs w:val="21"/>
        </w:rPr>
      </w:pPr>
      <w:r>
        <w:rPr>
          <w:rFonts w:ascii="Arial" w:hAnsi="Arial" w:cs="Arial" w:hint="eastAsia"/>
          <w:color w:val="000000"/>
          <w:spacing w:val="8"/>
          <w:szCs w:val="21"/>
        </w:rPr>
        <w:t>因而测得电动势和内阻都偏小</w:t>
      </w:r>
    </w:p>
    <w:p w:rsidR="00DA2DAA" w:rsidRDefault="00DA2DAA" w:rsidP="00DA2DAA">
      <w:pPr>
        <w:rPr>
          <w:rFonts w:ascii="宋体" w:hAnsi="宋体" w:hint="eastAsia"/>
          <w:szCs w:val="21"/>
        </w:rPr>
      </w:pPr>
      <w:r>
        <w:rPr>
          <w:rFonts w:ascii="宋体" w:hAnsi="宋体" w:hint="eastAsia"/>
          <w:szCs w:val="21"/>
        </w:rPr>
        <w:t>35、解：设A、B在分离瞬间速度大小分别为v</w:t>
      </w:r>
      <w:r w:rsidRPr="00FA3805">
        <w:rPr>
          <w:rFonts w:ascii="宋体" w:hAnsi="宋体" w:hint="eastAsia"/>
          <w:szCs w:val="21"/>
          <w:vertAlign w:val="subscript"/>
        </w:rPr>
        <w:t>1</w:t>
      </w:r>
      <w:r>
        <w:rPr>
          <w:rFonts w:ascii="宋体" w:hAnsi="宋体" w:hint="eastAsia"/>
          <w:szCs w:val="21"/>
        </w:rPr>
        <w:t>、v</w:t>
      </w:r>
      <w:r w:rsidRPr="00FA3805">
        <w:rPr>
          <w:rFonts w:ascii="宋体" w:hAnsi="宋体" w:hint="eastAsia"/>
          <w:szCs w:val="21"/>
          <w:vertAlign w:val="subscript"/>
        </w:rPr>
        <w:t>2</w:t>
      </w:r>
      <w:r>
        <w:rPr>
          <w:rFonts w:ascii="宋体" w:hAnsi="宋体" w:hint="eastAsia"/>
          <w:szCs w:val="21"/>
        </w:rPr>
        <w:t>，质量分别为</w:t>
      </w:r>
      <w:smartTag w:uri="urn:schemas-microsoft-com:office:smarttags" w:element="chmetcnv">
        <w:smartTagPr>
          <w:attr w:name="UnitName" w:val="m"/>
          <w:attr w:name="SourceValue" w:val="3"/>
          <w:attr w:name="HasSpace" w:val="False"/>
          <w:attr w:name="Negative" w:val="False"/>
          <w:attr w:name="NumberType" w:val="1"/>
          <w:attr w:name="TCSC" w:val="0"/>
        </w:smartTagPr>
        <w:r>
          <w:rPr>
            <w:rFonts w:ascii="宋体" w:hAnsi="宋体" w:hint="eastAsia"/>
            <w:szCs w:val="21"/>
          </w:rPr>
          <w:t>3m</w:t>
        </w:r>
      </w:smartTag>
      <w:r>
        <w:rPr>
          <w:rFonts w:ascii="宋体" w:hAnsi="宋体" w:hint="eastAsia"/>
          <w:szCs w:val="21"/>
        </w:rPr>
        <w:t>、m</w:t>
      </w:r>
    </w:p>
    <w:p w:rsidR="00DA2DAA" w:rsidRDefault="00DA2DAA" w:rsidP="00DA2DAA">
      <w:pPr>
        <w:rPr>
          <w:rFonts w:ascii="宋体" w:hAnsi="宋体" w:hint="eastAsia"/>
          <w:szCs w:val="21"/>
        </w:rPr>
      </w:pPr>
      <w:r>
        <w:rPr>
          <w:rFonts w:ascii="宋体" w:hAnsi="宋体" w:hint="eastAsia"/>
          <w:szCs w:val="21"/>
        </w:rPr>
        <w:t>（1）在d点对B由牛顿第二定律得：</w:t>
      </w:r>
    </w:p>
    <w:p w:rsidR="00DA2DAA" w:rsidRDefault="00DA2DAA" w:rsidP="00DA2DAA">
      <w:pPr>
        <w:ind w:firstLine="525"/>
        <w:rPr>
          <w:rFonts w:ascii="宋体" w:hAnsi="宋体" w:hint="eastAsia"/>
          <w:szCs w:val="21"/>
        </w:rPr>
      </w:pPr>
      <w:r w:rsidRPr="001D3B7A">
        <w:rPr>
          <w:rFonts w:ascii="宋体" w:hAnsi="宋体"/>
          <w:position w:val="-24"/>
          <w:szCs w:val="21"/>
        </w:rPr>
        <w:object w:dxaOrig="1840" w:dyaOrig="660">
          <v:shape id="_x0000_i1074" type="#_x0000_t75" alt="高考资源网( www.ks5u.com)，中国最大的高考网站，您身边的高考专家。" style="width:92.05pt;height:32.85pt" o:ole="">
            <v:imagedata r:id="rId107" o:title=""/>
          </v:shape>
          <o:OLEObject Type="Embed" ProgID="Equation.3" ShapeID="_x0000_i1074" DrawAspect="Content" ObjectID="_1804090460" r:id="rId108"/>
        </w:object>
      </w:r>
      <w:r>
        <w:rPr>
          <w:rFonts w:ascii="宋体" w:hAnsi="宋体" w:hint="eastAsia"/>
          <w:szCs w:val="21"/>
        </w:rPr>
        <w:t xml:space="preserve">           ①</w:t>
      </w:r>
    </w:p>
    <w:p w:rsidR="00DA2DAA" w:rsidRDefault="00DA2DAA" w:rsidP="00DA2DAA">
      <w:pPr>
        <w:ind w:firstLine="630"/>
        <w:rPr>
          <w:rFonts w:ascii="宋体" w:hAnsi="宋体" w:hint="eastAsia"/>
          <w:szCs w:val="21"/>
        </w:rPr>
      </w:pPr>
      <w:r>
        <w:rPr>
          <w:rFonts w:ascii="宋体" w:hAnsi="宋体" w:hint="eastAsia"/>
          <w:szCs w:val="21"/>
        </w:rPr>
        <w:t>由①得：</w:t>
      </w:r>
      <w:r w:rsidRPr="001D3B7A">
        <w:rPr>
          <w:rFonts w:ascii="宋体" w:hAnsi="宋体"/>
          <w:position w:val="-24"/>
          <w:szCs w:val="21"/>
        </w:rPr>
        <w:object w:dxaOrig="960" w:dyaOrig="700">
          <v:shape id="_x0000_i1075" type="#_x0000_t75" alt="高考资源网( www.ks5u.com)，中国最大的高考网站，您身边的高考专家。" style="width:47.9pt;height:35.05pt" o:ole="">
            <v:imagedata r:id="rId109" o:title=""/>
          </v:shape>
          <o:OLEObject Type="Embed" ProgID="Equation.3" ShapeID="_x0000_i1075" DrawAspect="Content" ObjectID="_1804090461" r:id="rId110"/>
        </w:object>
      </w:r>
    </w:p>
    <w:p w:rsidR="00DA2DAA" w:rsidRDefault="00DA2DAA" w:rsidP="00DA2DAA">
      <w:pPr>
        <w:rPr>
          <w:rFonts w:ascii="宋体" w:hAnsi="宋体" w:hint="eastAsia"/>
          <w:szCs w:val="21"/>
        </w:rPr>
      </w:pPr>
      <w:r>
        <w:rPr>
          <w:rFonts w:ascii="宋体" w:hAnsi="宋体" w:hint="eastAsia"/>
          <w:szCs w:val="21"/>
        </w:rPr>
        <w:t>（2）取水平向右方向为正,A、B分离过程动量守恒,则：</w:t>
      </w:r>
    </w:p>
    <w:p w:rsidR="00DA2DAA" w:rsidRDefault="00DA2DAA" w:rsidP="00DA2DAA">
      <w:pPr>
        <w:rPr>
          <w:rFonts w:ascii="宋体" w:hAnsi="宋体" w:hint="eastAsia"/>
          <w:szCs w:val="21"/>
        </w:rPr>
      </w:pPr>
      <w:r>
        <w:rPr>
          <w:rFonts w:ascii="宋体" w:hAnsi="宋体" w:hint="eastAsia"/>
          <w:szCs w:val="21"/>
        </w:rPr>
        <w:t xml:space="preserve">      </w:t>
      </w:r>
      <w:r w:rsidRPr="0058489C">
        <w:rPr>
          <w:rFonts w:ascii="宋体" w:hAnsi="宋体"/>
          <w:position w:val="-10"/>
          <w:szCs w:val="21"/>
        </w:rPr>
        <w:object w:dxaOrig="1840" w:dyaOrig="340">
          <v:shape id="_x0000_i1076" type="#_x0000_t75" alt="高考资源网( www.ks5u.com)，中国最大的高考网站，您身边的高考专家。" style="width:92.05pt;height:16.9pt" o:ole="">
            <v:imagedata r:id="rId111" o:title=""/>
          </v:shape>
          <o:OLEObject Type="Embed" ProgID="Equation.3" ShapeID="_x0000_i1076" DrawAspect="Content" ObjectID="_1804090462" r:id="rId112"/>
        </w:object>
      </w:r>
      <w:r>
        <w:rPr>
          <w:rFonts w:ascii="宋体" w:hAnsi="宋体" w:hint="eastAsia"/>
          <w:szCs w:val="21"/>
        </w:rPr>
        <w:t xml:space="preserve">          ②</w:t>
      </w:r>
    </w:p>
    <w:p w:rsidR="00DA2DAA" w:rsidRDefault="00DA2DAA" w:rsidP="00DA2DAA">
      <w:pPr>
        <w:numPr>
          <w:ilvl w:val="0"/>
          <w:numId w:val="11"/>
        </w:numPr>
        <w:rPr>
          <w:rFonts w:ascii="宋体" w:hAnsi="宋体" w:hint="eastAsia"/>
          <w:szCs w:val="21"/>
        </w:rPr>
      </w:pPr>
      <w:r>
        <w:rPr>
          <w:rFonts w:ascii="宋体" w:hAnsi="宋体" w:hint="eastAsia"/>
          <w:szCs w:val="21"/>
        </w:rPr>
        <w:t>B分离后，A向左减速至零过程由动能定理得：</w:t>
      </w:r>
    </w:p>
    <w:p w:rsidR="00DA2DAA" w:rsidRDefault="00DA2DAA" w:rsidP="00DA2DAA">
      <w:pPr>
        <w:ind w:firstLine="420"/>
        <w:rPr>
          <w:rFonts w:ascii="宋体" w:hAnsi="宋体" w:hint="eastAsia"/>
          <w:szCs w:val="21"/>
        </w:rPr>
      </w:pPr>
      <w:r w:rsidRPr="00097864">
        <w:rPr>
          <w:rFonts w:ascii="宋体" w:hAnsi="宋体"/>
          <w:position w:val="-24"/>
          <w:szCs w:val="21"/>
        </w:rPr>
        <w:object w:dxaOrig="2540" w:dyaOrig="620">
          <v:shape id="_x0000_i1077" type="#_x0000_t75" alt="高考资源网( www.ks5u.com)，中国最大的高考网站，您身边的高考专家。" style="width:127.1pt;height:31pt" o:ole="">
            <v:imagedata r:id="rId113" o:title=""/>
          </v:shape>
          <o:OLEObject Type="Embed" ProgID="Equation.3" ShapeID="_x0000_i1077" DrawAspect="Content" ObjectID="_1804090463" r:id="rId114"/>
        </w:object>
      </w:r>
      <w:r>
        <w:rPr>
          <w:rFonts w:ascii="宋体" w:hAnsi="宋体" w:hint="eastAsia"/>
          <w:szCs w:val="21"/>
        </w:rPr>
        <w:t xml:space="preserve">     ③</w:t>
      </w:r>
    </w:p>
    <w:p w:rsidR="00DA2DAA" w:rsidRDefault="00DA2DAA" w:rsidP="00DA2DAA">
      <w:pPr>
        <w:ind w:firstLine="420"/>
        <w:rPr>
          <w:rFonts w:ascii="宋体" w:hAnsi="宋体" w:hint="eastAsia"/>
          <w:szCs w:val="21"/>
        </w:rPr>
      </w:pPr>
      <w:r>
        <w:rPr>
          <w:rFonts w:ascii="宋体" w:hAnsi="宋体" w:hint="eastAsia"/>
          <w:szCs w:val="21"/>
        </w:rPr>
        <w:t>B从b点到d点过程由动能定理得：</w:t>
      </w:r>
    </w:p>
    <w:p w:rsidR="00DA2DAA" w:rsidRDefault="00DA2DAA" w:rsidP="00DA2DAA">
      <w:pPr>
        <w:ind w:firstLine="420"/>
        <w:rPr>
          <w:rFonts w:ascii="宋体" w:hAnsi="宋体" w:hint="eastAsia"/>
          <w:szCs w:val="21"/>
        </w:rPr>
      </w:pPr>
      <w:r w:rsidRPr="00097864">
        <w:rPr>
          <w:rFonts w:ascii="宋体" w:hAnsi="宋体"/>
          <w:position w:val="-24"/>
          <w:szCs w:val="21"/>
        </w:rPr>
        <w:object w:dxaOrig="2420" w:dyaOrig="620">
          <v:shape id="_x0000_i1078" type="#_x0000_t75" alt="高考资源网( www.ks5u.com)，中国最大的高考网站，您身边的高考专家。" style="width:121.15pt;height:31pt" o:ole="">
            <v:imagedata r:id="rId115" o:title=""/>
          </v:shape>
          <o:OLEObject Type="Embed" ProgID="Equation.3" ShapeID="_x0000_i1078" DrawAspect="Content" ObjectID="_1804090464" r:id="rId116"/>
        </w:object>
      </w:r>
      <w:r>
        <w:rPr>
          <w:rFonts w:ascii="宋体" w:hAnsi="宋体" w:hint="eastAsia"/>
          <w:szCs w:val="21"/>
        </w:rPr>
        <w:t xml:space="preserve">      ④</w:t>
      </w:r>
    </w:p>
    <w:p w:rsidR="00DA2DAA" w:rsidRDefault="00DA2DAA" w:rsidP="00DA2DAA">
      <w:pPr>
        <w:ind w:firstLine="420"/>
        <w:rPr>
          <w:rFonts w:ascii="宋体" w:hAnsi="宋体" w:hint="eastAsia"/>
          <w:szCs w:val="21"/>
        </w:rPr>
      </w:pPr>
      <w:r>
        <w:rPr>
          <w:rFonts w:ascii="宋体" w:hAnsi="宋体" w:hint="eastAsia"/>
          <w:szCs w:val="21"/>
        </w:rPr>
        <w:t>由①②③④得：</w:t>
      </w:r>
      <w:r w:rsidRPr="00097864">
        <w:rPr>
          <w:rFonts w:ascii="宋体" w:hAnsi="宋体"/>
          <w:position w:val="-28"/>
          <w:szCs w:val="21"/>
        </w:rPr>
        <w:object w:dxaOrig="740" w:dyaOrig="660">
          <v:shape id="_x0000_i1079" type="#_x0000_t75" alt="高考资源网( www.ks5u.com)，中国最大的高考网站，您身边的高考专家。" style="width:36.95pt;height:32.85pt" o:ole="">
            <v:imagedata r:id="rId117" o:title=""/>
          </v:shape>
          <o:OLEObject Type="Embed" ProgID="Equation.3" ShapeID="_x0000_i1079" DrawAspect="Content" ObjectID="_1804090465" r:id="rId118"/>
        </w:object>
      </w:r>
    </w:p>
    <w:p w:rsidR="00DA2DAA" w:rsidRDefault="00DA2DAA" w:rsidP="00DA2DAA">
      <w:pPr>
        <w:ind w:left="1365" w:hanging="945"/>
        <w:rPr>
          <w:rFonts w:ascii="宋体" w:hAnsi="宋体" w:hint="eastAsia"/>
          <w:szCs w:val="21"/>
        </w:rPr>
      </w:pPr>
      <w:r>
        <w:rPr>
          <w:rFonts w:ascii="宋体" w:hAnsi="宋体" w:hint="eastAsia"/>
          <w:szCs w:val="21"/>
        </w:rPr>
        <w:t>36、解：（1）分析之该粒子轨迹圆心为P</w:t>
      </w:r>
      <w:r w:rsidRPr="00C5636A">
        <w:rPr>
          <w:rFonts w:ascii="宋体" w:hAnsi="宋体" w:hint="eastAsia"/>
          <w:szCs w:val="21"/>
          <w:vertAlign w:val="subscript"/>
        </w:rPr>
        <w:t>1</w:t>
      </w:r>
      <w:r>
        <w:rPr>
          <w:rFonts w:ascii="宋体" w:hAnsi="宋体" w:hint="eastAsia"/>
          <w:szCs w:val="21"/>
        </w:rPr>
        <w:t>，半径为</w:t>
      </w:r>
      <w:r w:rsidRPr="00C5636A">
        <w:rPr>
          <w:rFonts w:ascii="宋体" w:hAnsi="宋体"/>
          <w:position w:val="-24"/>
          <w:szCs w:val="21"/>
        </w:rPr>
        <w:object w:dxaOrig="260" w:dyaOrig="620">
          <v:shape id="_x0000_i1080" type="#_x0000_t75" alt="高考资源网( www.ks5u.com)，中国最大的高考网站，您身边的高考专家。" style="width:13.15pt;height:31pt" o:ole="">
            <v:imagedata r:id="rId119" o:title=""/>
          </v:shape>
          <o:OLEObject Type="Embed" ProgID="Equation.3" ShapeID="_x0000_i1080" DrawAspect="Content" ObjectID="_1804090466" r:id="rId120"/>
        </w:object>
      </w:r>
      <w:r>
        <w:rPr>
          <w:rFonts w:ascii="宋体" w:hAnsi="宋体" w:hint="eastAsia"/>
          <w:szCs w:val="21"/>
        </w:rPr>
        <w:t>，在磁场中转过的圆心角为</w:t>
      </w:r>
      <w:r w:rsidRPr="00C5636A">
        <w:rPr>
          <w:rFonts w:ascii="宋体" w:hAnsi="宋体"/>
          <w:position w:val="-24"/>
          <w:szCs w:val="21"/>
        </w:rPr>
        <w:object w:dxaOrig="660" w:dyaOrig="620">
          <v:shape id="_x0000_i1081" type="#_x0000_t75" alt="高考资源网( www.ks5u.com)，中国最大的高考网站，您身边的高考专家。" style="width:32.85pt;height:31pt" o:ole="">
            <v:imagedata r:id="rId121" o:title=""/>
          </v:shape>
          <o:OLEObject Type="Embed" ProgID="Equation.3" ShapeID="_x0000_i1081" DrawAspect="Content" ObjectID="_1804090467" r:id="rId122"/>
        </w:object>
      </w:r>
      <w:r>
        <w:rPr>
          <w:rFonts w:ascii="宋体" w:hAnsi="宋体" w:hint="eastAsia"/>
          <w:szCs w:val="21"/>
        </w:rPr>
        <w:t>，因而运动时间为：</w:t>
      </w:r>
      <w:r w:rsidRPr="00C5636A">
        <w:rPr>
          <w:rFonts w:ascii="宋体" w:hAnsi="宋体"/>
          <w:position w:val="-28"/>
          <w:szCs w:val="21"/>
        </w:rPr>
        <w:object w:dxaOrig="1600" w:dyaOrig="660">
          <v:shape id="_x0000_i1082" type="#_x0000_t75" alt="高考资源网( www.ks5u.com)，中国最大的高考网站，您身边的高考专家。" style="width:80.15pt;height:32.85pt" o:ole="">
            <v:imagedata r:id="rId123" o:title=""/>
          </v:shape>
          <o:OLEObject Type="Embed" ProgID="Equation.3" ShapeID="_x0000_i1082" DrawAspect="Content" ObjectID="_1804090468" r:id="rId124"/>
        </w:object>
      </w:r>
    </w:p>
    <w:p w:rsidR="00DA2DAA" w:rsidRDefault="00DA2DAA" w:rsidP="00DA2DAA">
      <w:pPr>
        <w:ind w:left="1365" w:hanging="945"/>
        <w:rPr>
          <w:rFonts w:ascii="宋体" w:hAnsi="宋体" w:hint="eastAsia"/>
          <w:szCs w:val="21"/>
        </w:rPr>
      </w:pPr>
      <w:r>
        <w:rPr>
          <w:rFonts w:ascii="宋体" w:hAnsi="宋体" w:hint="eastAsia"/>
          <w:szCs w:val="21"/>
        </w:rPr>
        <w:t xml:space="preserve">      （2）设粒子从N</w:t>
      </w:r>
      <w:r w:rsidRPr="00B03F7D">
        <w:rPr>
          <w:rFonts w:ascii="宋体" w:hAnsi="宋体" w:hint="eastAsia"/>
          <w:szCs w:val="21"/>
          <w:vertAlign w:val="subscript"/>
        </w:rPr>
        <w:t>1</w:t>
      </w:r>
      <w:r>
        <w:rPr>
          <w:rFonts w:ascii="宋体" w:hAnsi="宋体" w:hint="eastAsia"/>
          <w:szCs w:val="21"/>
        </w:rPr>
        <w:t>运动到N</w:t>
      </w:r>
      <w:r w:rsidRPr="00B03F7D">
        <w:rPr>
          <w:rFonts w:ascii="宋体" w:hAnsi="宋体" w:hint="eastAsia"/>
          <w:szCs w:val="21"/>
          <w:vertAlign w:val="subscript"/>
        </w:rPr>
        <w:t>2</w:t>
      </w:r>
      <w:r>
        <w:rPr>
          <w:rFonts w:ascii="宋体" w:hAnsi="宋体" w:hint="eastAsia"/>
          <w:szCs w:val="21"/>
        </w:rPr>
        <w:t>过程历时为t，之后在磁场中运行速度大小为v，轨迹半径为R则：</w:t>
      </w:r>
    </w:p>
    <w:p w:rsidR="00DA2DAA" w:rsidRDefault="00DA2DAA" w:rsidP="00DA2DAA">
      <w:pPr>
        <w:ind w:left="1365" w:hanging="105"/>
        <w:rPr>
          <w:rFonts w:ascii="宋体" w:hAnsi="宋体" w:hint="eastAsia"/>
          <w:szCs w:val="21"/>
        </w:rPr>
      </w:pPr>
      <w:r>
        <w:rPr>
          <w:rFonts w:ascii="宋体" w:hAnsi="宋体" w:hint="eastAsia"/>
          <w:szCs w:val="21"/>
        </w:rPr>
        <w:t>在粒子匀速过程有：</w:t>
      </w:r>
    </w:p>
    <w:p w:rsidR="00DA2DAA" w:rsidRDefault="00DA2DAA" w:rsidP="00DA2DAA">
      <w:pPr>
        <w:ind w:left="1365" w:hanging="945"/>
        <w:rPr>
          <w:rFonts w:ascii="宋体" w:hAnsi="宋体" w:hint="eastAsia"/>
          <w:szCs w:val="21"/>
        </w:rPr>
      </w:pPr>
      <w:r>
        <w:rPr>
          <w:rFonts w:ascii="宋体" w:hAnsi="宋体" w:hint="eastAsia"/>
          <w:szCs w:val="21"/>
        </w:rPr>
        <w:t xml:space="preserve">         L=vt              ①        </w:t>
      </w:r>
    </w:p>
    <w:p w:rsidR="00DA2DAA" w:rsidRDefault="00DA2DAA" w:rsidP="00DA2DAA">
      <w:pPr>
        <w:ind w:left="1365" w:hanging="105"/>
        <w:rPr>
          <w:rFonts w:ascii="宋体" w:hAnsi="宋体" w:hint="eastAsia"/>
          <w:szCs w:val="21"/>
        </w:rPr>
      </w:pPr>
      <w:r>
        <w:rPr>
          <w:rFonts w:ascii="宋体" w:hAnsi="宋体" w:hint="eastAsia"/>
          <w:szCs w:val="21"/>
        </w:rPr>
        <w:t>粒子出来进入磁场的条件：</w:t>
      </w:r>
    </w:p>
    <w:p w:rsidR="00DA2DAA" w:rsidRDefault="00DA2DAA" w:rsidP="00DA2DAA">
      <w:pPr>
        <w:ind w:left="1365" w:hanging="210"/>
        <w:rPr>
          <w:rFonts w:ascii="宋体" w:hAnsi="宋体" w:hint="eastAsia"/>
          <w:szCs w:val="21"/>
        </w:rPr>
      </w:pPr>
      <w:r>
        <w:rPr>
          <w:rFonts w:ascii="宋体" w:hAnsi="宋体" w:hint="eastAsia"/>
          <w:szCs w:val="21"/>
        </w:rPr>
        <w:t xml:space="preserve"> </w:t>
      </w:r>
      <w:r w:rsidRPr="00B03F7D">
        <w:rPr>
          <w:rFonts w:ascii="宋体" w:hAnsi="宋体"/>
          <w:position w:val="-12"/>
          <w:szCs w:val="21"/>
        </w:rPr>
        <w:object w:dxaOrig="780" w:dyaOrig="360">
          <v:shape id="_x0000_i1083" type="#_x0000_t75" alt="高考资源网( www.ks5u.com)，中国最大的高考网站，您身边的高考专家。" style="width:39.15pt;height:18.15pt" o:ole="">
            <v:imagedata r:id="rId125" o:title=""/>
          </v:shape>
          <o:OLEObject Type="Embed" ProgID="Equation.3" ShapeID="_x0000_i1083" DrawAspect="Content" ObjectID="_1804090469" r:id="rId126"/>
        </w:object>
      </w:r>
      <w:r>
        <w:rPr>
          <w:rFonts w:ascii="宋体" w:hAnsi="宋体" w:hint="eastAsia"/>
          <w:szCs w:val="21"/>
        </w:rPr>
        <w:t xml:space="preserve">           ②</w:t>
      </w:r>
    </w:p>
    <w:p w:rsidR="00DA2DAA" w:rsidRDefault="00DA2DAA" w:rsidP="00DA2DAA">
      <w:pPr>
        <w:ind w:left="1365" w:hanging="945"/>
        <w:rPr>
          <w:rFonts w:ascii="宋体" w:hAnsi="宋体" w:hint="eastAsia"/>
          <w:szCs w:val="21"/>
        </w:rPr>
      </w:pPr>
      <w:r>
        <w:rPr>
          <w:rFonts w:ascii="宋体" w:hAnsi="宋体" w:hint="eastAsia"/>
          <w:szCs w:val="21"/>
        </w:rPr>
        <w:t xml:space="preserve">        在磁场中做匀速圆周运动有：</w:t>
      </w:r>
    </w:p>
    <w:p w:rsidR="00DA2DAA" w:rsidRDefault="00DA2DAA" w:rsidP="00DA2DAA">
      <w:pPr>
        <w:ind w:left="1365" w:hanging="945"/>
        <w:rPr>
          <w:rFonts w:ascii="宋体" w:hAnsi="宋体" w:hint="eastAsia"/>
          <w:szCs w:val="21"/>
        </w:rPr>
      </w:pPr>
      <w:r>
        <w:rPr>
          <w:rFonts w:ascii="宋体" w:hAnsi="宋体" w:hint="eastAsia"/>
          <w:szCs w:val="21"/>
        </w:rPr>
        <w:t xml:space="preserve">        </w:t>
      </w:r>
      <w:r w:rsidRPr="005218A2">
        <w:rPr>
          <w:rFonts w:ascii="宋体" w:hAnsi="宋体"/>
          <w:position w:val="-24"/>
          <w:szCs w:val="21"/>
        </w:rPr>
        <w:object w:dxaOrig="1180" w:dyaOrig="660">
          <v:shape id="_x0000_i1084" type="#_x0000_t75" alt="高考资源网( www.ks5u.com)，中国最大的高考网站，您身边的高考专家。" style="width:58.85pt;height:32.85pt" o:ole="">
            <v:imagedata r:id="rId127" o:title=""/>
          </v:shape>
          <o:OLEObject Type="Embed" ProgID="Equation.3" ShapeID="_x0000_i1084" DrawAspect="Content" ObjectID="_1804090470" r:id="rId128"/>
        </w:object>
      </w:r>
      <w:r>
        <w:rPr>
          <w:rFonts w:ascii="宋体" w:hAnsi="宋体" w:hint="eastAsia"/>
          <w:szCs w:val="21"/>
        </w:rPr>
        <w:t xml:space="preserve">      ③</w:t>
      </w:r>
    </w:p>
    <w:p w:rsidR="00DA2DAA" w:rsidRDefault="00DA2DAA" w:rsidP="00DA2DAA">
      <w:pPr>
        <w:ind w:left="1365" w:hanging="945"/>
        <w:rPr>
          <w:rFonts w:ascii="宋体" w:hAnsi="宋体" w:hint="eastAsia"/>
          <w:szCs w:val="21"/>
        </w:rPr>
      </w:pPr>
      <w:r>
        <w:rPr>
          <w:rFonts w:ascii="宋体" w:hAnsi="宋体" w:hint="eastAsia"/>
          <w:szCs w:val="21"/>
        </w:rPr>
        <w:t xml:space="preserve">       设粒子刚好过P</w:t>
      </w:r>
      <w:r w:rsidRPr="005218A2">
        <w:rPr>
          <w:rFonts w:ascii="宋体" w:hAnsi="宋体" w:hint="eastAsia"/>
          <w:szCs w:val="21"/>
          <w:vertAlign w:val="subscript"/>
        </w:rPr>
        <w:t>1</w:t>
      </w:r>
      <w:r>
        <w:rPr>
          <w:rFonts w:ascii="宋体" w:hAnsi="宋体" w:hint="eastAsia"/>
          <w:szCs w:val="21"/>
        </w:rPr>
        <w:t>点、P</w:t>
      </w:r>
      <w:r w:rsidRPr="005218A2">
        <w:rPr>
          <w:rFonts w:ascii="宋体" w:hAnsi="宋体" w:hint="eastAsia"/>
          <w:szCs w:val="21"/>
          <w:vertAlign w:val="subscript"/>
        </w:rPr>
        <w:t>2</w:t>
      </w:r>
      <w:r>
        <w:rPr>
          <w:rFonts w:ascii="宋体" w:hAnsi="宋体" w:hint="eastAsia"/>
          <w:szCs w:val="21"/>
        </w:rPr>
        <w:t>点时轨迹半径分别为：R</w:t>
      </w:r>
      <w:r w:rsidRPr="005218A2">
        <w:rPr>
          <w:rFonts w:ascii="宋体" w:hAnsi="宋体" w:hint="eastAsia"/>
          <w:sz w:val="23"/>
          <w:szCs w:val="21"/>
          <w:vertAlign w:val="subscript"/>
        </w:rPr>
        <w:t>1</w:t>
      </w:r>
      <w:r>
        <w:rPr>
          <w:rFonts w:ascii="宋体" w:hAnsi="宋体" w:hint="eastAsia"/>
          <w:szCs w:val="21"/>
        </w:rPr>
        <w:t>、R</w:t>
      </w:r>
      <w:r w:rsidRPr="005218A2">
        <w:rPr>
          <w:rFonts w:ascii="宋体" w:hAnsi="宋体" w:hint="eastAsia"/>
          <w:szCs w:val="21"/>
          <w:vertAlign w:val="subscript"/>
        </w:rPr>
        <w:t>2</w:t>
      </w:r>
      <w:r>
        <w:rPr>
          <w:rFonts w:ascii="宋体" w:hAnsi="宋体" w:hint="eastAsia"/>
          <w:szCs w:val="21"/>
        </w:rPr>
        <w:t>则：</w:t>
      </w:r>
    </w:p>
    <w:p w:rsidR="00DA2DAA" w:rsidRDefault="00DA2DAA" w:rsidP="00DA2DAA">
      <w:pPr>
        <w:ind w:left="1365" w:hanging="945"/>
        <w:rPr>
          <w:rFonts w:ascii="宋体" w:hAnsi="宋体" w:hint="eastAsia"/>
          <w:szCs w:val="21"/>
        </w:rPr>
      </w:pPr>
      <w:r>
        <w:rPr>
          <w:rFonts w:ascii="宋体" w:hAnsi="宋体" w:hint="eastAsia"/>
          <w:szCs w:val="21"/>
        </w:rPr>
        <w:t xml:space="preserve">       </w:t>
      </w:r>
      <w:r w:rsidRPr="005218A2">
        <w:rPr>
          <w:rFonts w:ascii="宋体" w:hAnsi="宋体"/>
          <w:position w:val="-10"/>
          <w:szCs w:val="21"/>
        </w:rPr>
        <w:object w:dxaOrig="1200" w:dyaOrig="340">
          <v:shape id="_x0000_i1085" type="#_x0000_t75" alt="高考资源网( www.ks5u.com)，中国最大的高考网站，您身边的高考专家。" style="width:60.1pt;height:16.9pt" o:ole="">
            <v:imagedata r:id="rId129" o:title=""/>
          </v:shape>
          <o:OLEObject Type="Embed" ProgID="Equation.3" ShapeID="_x0000_i1085" DrawAspect="Content" ObjectID="_1804090471" r:id="rId130"/>
        </w:object>
      </w:r>
      <w:r>
        <w:rPr>
          <w:rFonts w:ascii="宋体" w:hAnsi="宋体" w:hint="eastAsia"/>
          <w:szCs w:val="21"/>
        </w:rPr>
        <w:t xml:space="preserve">           ④</w:t>
      </w:r>
    </w:p>
    <w:p w:rsidR="00DA2DAA" w:rsidRDefault="00DA2DAA" w:rsidP="00DA2DAA">
      <w:pPr>
        <w:ind w:left="1365" w:hanging="945"/>
        <w:rPr>
          <w:rFonts w:ascii="宋体" w:hAnsi="宋体" w:hint="eastAsia"/>
          <w:szCs w:val="21"/>
        </w:rPr>
      </w:pPr>
      <w:r>
        <w:rPr>
          <w:rFonts w:ascii="宋体" w:hAnsi="宋体" w:hint="eastAsia"/>
          <w:szCs w:val="21"/>
        </w:rPr>
        <w:t xml:space="preserve">       </w:t>
      </w:r>
      <w:r w:rsidRPr="005218A2">
        <w:rPr>
          <w:rFonts w:ascii="宋体" w:hAnsi="宋体"/>
          <w:position w:val="-24"/>
          <w:szCs w:val="21"/>
        </w:rPr>
        <w:object w:dxaOrig="760" w:dyaOrig="620">
          <v:shape id="_x0000_i1086" type="#_x0000_t75" alt="高考资源网( www.ks5u.com)，中国最大的高考网站，您身边的高考专家。" style="width:37.9pt;height:31pt" o:ole="">
            <v:imagedata r:id="rId131" o:title=""/>
          </v:shape>
          <o:OLEObject Type="Embed" ProgID="Equation.3" ShapeID="_x0000_i1086" DrawAspect="Content" ObjectID="_1804090472" r:id="rId132"/>
        </w:object>
      </w:r>
      <w:r>
        <w:rPr>
          <w:rFonts w:ascii="宋体" w:hAnsi="宋体" w:hint="eastAsia"/>
          <w:szCs w:val="21"/>
        </w:rPr>
        <w:t xml:space="preserve">               ⑤</w:t>
      </w:r>
    </w:p>
    <w:p w:rsidR="00DA2DAA" w:rsidRDefault="00DA2DAA" w:rsidP="00DA2DAA">
      <w:pPr>
        <w:ind w:left="1365" w:hanging="945"/>
        <w:rPr>
          <w:rFonts w:ascii="宋体" w:hAnsi="宋体" w:hint="eastAsia"/>
          <w:szCs w:val="21"/>
        </w:rPr>
      </w:pPr>
      <w:r>
        <w:rPr>
          <w:rFonts w:ascii="宋体" w:hAnsi="宋体" w:hint="eastAsia"/>
          <w:szCs w:val="21"/>
        </w:rPr>
        <w:t xml:space="preserve">      </w:t>
      </w:r>
      <w:r w:rsidRPr="005218A2">
        <w:rPr>
          <w:rFonts w:ascii="宋体" w:hAnsi="宋体"/>
          <w:position w:val="-28"/>
          <w:szCs w:val="21"/>
        </w:rPr>
        <w:object w:dxaOrig="2040" w:dyaOrig="740">
          <v:shape id="_x0000_i1087" type="#_x0000_t75" alt="高考资源网( www.ks5u.com)，中国最大的高考网站，您身边的高考专家。" style="width:102.05pt;height:36.95pt" o:ole="">
            <v:imagedata r:id="rId133" o:title=""/>
          </v:shape>
          <o:OLEObject Type="Embed" ProgID="Equation.3" ShapeID="_x0000_i1087" DrawAspect="Content" ObjectID="_1804090473" r:id="rId134"/>
        </w:object>
      </w:r>
      <w:r>
        <w:rPr>
          <w:rFonts w:ascii="宋体" w:hAnsi="宋体" w:hint="eastAsia"/>
          <w:szCs w:val="21"/>
        </w:rPr>
        <w:t xml:space="preserve">   ⑥</w:t>
      </w:r>
    </w:p>
    <w:p w:rsidR="0049668D" w:rsidRDefault="00DA2DAA" w:rsidP="00DA2DAA">
      <w:pPr>
        <w:ind w:left="1365" w:hanging="945"/>
        <w:rPr>
          <w:rFonts w:ascii="宋体" w:hAnsi="宋体" w:hint="eastAsia"/>
          <w:szCs w:val="21"/>
        </w:rPr>
      </w:pPr>
      <w:r>
        <w:rPr>
          <w:rFonts w:ascii="宋体" w:hAnsi="宋体" w:hint="eastAsia"/>
          <w:szCs w:val="21"/>
        </w:rPr>
        <w:t xml:space="preserve">   由①——⑥得：</w:t>
      </w:r>
      <w:r w:rsidRPr="00207E95">
        <w:rPr>
          <w:rFonts w:ascii="宋体" w:hAnsi="宋体"/>
          <w:position w:val="-24"/>
          <w:szCs w:val="21"/>
        </w:rPr>
        <w:object w:dxaOrig="2220" w:dyaOrig="639">
          <v:shape id="_x0000_i1088" type="#_x0000_t75" alt="高考资源网( www.ks5u.com)，中国最大的高考网站，您身边的高考专家。" style="width:111.15pt;height:31.95pt" o:ole="">
            <v:imagedata r:id="rId51" o:title=""/>
          </v:shape>
          <o:OLEObject Type="Embed" ProgID="Equation.3" ShapeID="_x0000_i1088" DrawAspect="Content" ObjectID="_1804090474" r:id="rId135"/>
        </w:object>
      </w:r>
    </w:p>
    <w:p w:rsidR="00DA2DAA" w:rsidRPr="00DA2DAA" w:rsidRDefault="00DA2DAA" w:rsidP="00DA2DAA">
      <w:pPr>
        <w:rPr>
          <w:rFonts w:hint="eastAsia"/>
        </w:rPr>
      </w:pPr>
    </w:p>
    <w:p w:rsidR="00894F6A" w:rsidRDefault="00894F6A" w:rsidP="00894F6A">
      <w:pPr>
        <w:spacing w:line="360" w:lineRule="auto"/>
        <w:jc w:val="center"/>
        <w:rPr>
          <w:vanish/>
          <w:color w:val="FFFFFF"/>
          <w:sz w:val="10"/>
          <w:szCs w:val="10"/>
          <w:vertAlign w:val="subscript"/>
        </w:rPr>
      </w:pPr>
      <w:r w:rsidRPr="00894F6A">
        <w:rPr>
          <w:vanish/>
          <w:color w:val="FFFFFF"/>
          <w:sz w:val="10"/>
          <w:szCs w:val="10"/>
          <w:vertAlign w:val="subscript"/>
        </w:rPr>
        <w:t xml:space="preserve"> </w:t>
      </w: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jc w:val="center"/>
        <w:rPr>
          <w:vanish/>
        </w:rPr>
      </w:pPr>
      <w:r>
        <w:rPr>
          <w:noProof/>
          <w:vanish/>
        </w:rPr>
        <w:pict>
          <v:shape id="_x0000_s124238" type="#_x0000_t75" style="position:absolute;left:0;text-align:left;margin-left:198.55pt;margin-top:499.2pt;width:.55pt;height:.35pt;z-index:-251173888">
            <v:imagedata r:id="rId11" o:title="未标题-2" blacklevel=".5"/>
          </v:shape>
        </w:pict>
      </w:r>
      <w:r>
        <w:rPr>
          <w:noProof/>
          <w:vanish/>
        </w:rPr>
        <w:pict>
          <v:shape id="_x0000_s124237" type="#_x0000_t75" style="position:absolute;left:0;text-align:left;margin-left:18pt;margin-top:31.2pt;width:.55pt;height:.35pt;z-index:-251174912">
            <v:imagedata r:id="rId11" o:title="未标题-2" grayscale="t" bilevel="t"/>
          </v:shape>
        </w:pict>
      </w:r>
      <w:r>
        <w:rPr>
          <w:noProof/>
          <w:vanish/>
        </w:rPr>
        <w:pict>
          <v:shape id="_x0000_s124236" type="#_x0000_t75" style="position:absolute;left:0;text-align:left;margin-left:198pt;margin-top:31.2pt;width:.55pt;height:.35pt;z-index:-251175936">
            <v:imagedata r:id="rId11" o:title="未标题-2" blacklevel=".5"/>
          </v:shape>
        </w:pict>
      </w:r>
      <w:r>
        <w:rPr>
          <w:noProof/>
          <w:vanish/>
        </w:rPr>
        <w:pict>
          <v:shape id="_x0000_s124235" type="#_x0000_t75" style="position:absolute;left:0;text-align:left;margin-left:18pt;margin-top:148.2pt;width:.55pt;height:.35pt;z-index:-251176960">
            <v:imagedata r:id="rId11" o:title="未标题-2" blacklevel=".5"/>
          </v:shape>
        </w:pict>
      </w:r>
      <w:r>
        <w:rPr>
          <w:noProof/>
          <w:vanish/>
        </w:rPr>
        <w:pict>
          <v:shape id="_x0000_s124234" type="#_x0000_t75" style="position:absolute;left:0;text-align:left;margin-left:198pt;margin-top:148.2pt;width:.55pt;height:.35pt;z-index:-251177984">
            <v:imagedata r:id="rId11" o:title="未标题-2" blacklevel=".5"/>
          </v:shape>
        </w:pict>
      </w:r>
      <w:r>
        <w:rPr>
          <w:noProof/>
          <w:vanish/>
        </w:rPr>
        <w:pict>
          <v:shape id="_x0000_s124233" type="#_x0000_t75" style="position:absolute;left:0;text-align:left;margin-left:198pt;margin-top:265.2pt;width:.55pt;height:.35pt;z-index:-251179008">
            <v:imagedata r:id="rId11" o:title="未标题-2" blacklevel=".5"/>
          </v:shape>
        </w:pict>
      </w:r>
      <w:r>
        <w:rPr>
          <w:noProof/>
          <w:vanish/>
        </w:rPr>
        <w:pict>
          <v:shape id="_x0000_s124232" type="#_x0000_t75" style="position:absolute;left:0;text-align:left;margin-left:198.55pt;margin-top:382.2pt;width:.55pt;height:.35pt;z-index:-251180032">
            <v:imagedata r:id="rId11" o:title="未标题-2" blacklevel=".5"/>
          </v:shape>
        </w:pict>
      </w:r>
      <w:r>
        <w:rPr>
          <w:noProof/>
          <w:vanish/>
        </w:rPr>
        <w:pict>
          <v:shape id="_x0000_s124231" type="#_x0000_t75" style="position:absolute;left:0;text-align:left;margin-left:18pt;margin-top:502pt;width:.55pt;height:.35pt;z-index:-251181056">
            <v:imagedata r:id="rId11" o:title="未标题-2" blacklevel=".5"/>
          </v:shape>
        </w:pict>
      </w:r>
      <w:r>
        <w:rPr>
          <w:noProof/>
          <w:vanish/>
        </w:rPr>
        <w:pict>
          <v:shape id="_x0000_s124230" type="#_x0000_t75" style="position:absolute;left:0;text-align:left;margin-left:18pt;margin-top:268pt;width:.55pt;height:.35pt;z-index:-251182080">
            <v:imagedata r:id="rId11" o:title="未标题-2" blacklevel=".5"/>
          </v:shape>
        </w:pict>
      </w:r>
      <w:r>
        <w:rPr>
          <w:noProof/>
          <w:vanish/>
        </w:rPr>
        <w:pict>
          <v:shape id="_x0000_s124229" type="#_x0000_t75" style="position:absolute;left:0;text-align:left;margin-left:18pt;margin-top:385pt;width:.55pt;height:.35pt;z-index:-251183104">
            <v:imagedata r:id="rId11" o:title="未标题-2" blacklevel=".5"/>
          </v:shape>
        </w:pict>
      </w:r>
      <w:r>
        <w:rPr>
          <w:noProof/>
          <w:vanish/>
        </w:rPr>
        <w:pict>
          <v:shape id="_x0000_s124258" type="#_x0000_t75" style="position:absolute;left:0;text-align:left;margin-left:210.55pt;margin-top:511.15pt;width:.55pt;height:.4pt;z-index:-251153408">
            <v:imagedata r:id="rId11" o:title="未标题-2" blacklevel=".5"/>
          </v:shape>
        </w:pict>
      </w:r>
      <w:r>
        <w:rPr>
          <w:noProof/>
          <w:vanish/>
        </w:rPr>
        <w:pict>
          <v:shape id="_x0000_s124257" type="#_x0000_t75" style="position:absolute;left:0;text-align:left;margin-left:36pt;margin-top:39pt;width:.55pt;height:.35pt;z-index:-251154432">
            <v:imagedata r:id="rId11" o:title="未标题-2" grayscale="t" bilevel="t"/>
          </v:shape>
        </w:pict>
      </w:r>
      <w:r>
        <w:rPr>
          <w:noProof/>
          <w:vanish/>
        </w:rPr>
        <w:pict>
          <v:shape id="_x0000_s124256" type="#_x0000_t75" style="position:absolute;left:0;text-align:left;margin-left:210.05pt;margin-top:39pt;width:.5pt;height:.35pt;z-index:-251155456">
            <v:imagedata r:id="rId11" o:title="未标题-2" blacklevel=".5"/>
          </v:shape>
        </w:pict>
      </w:r>
      <w:r>
        <w:rPr>
          <w:noProof/>
          <w:vanish/>
        </w:rPr>
        <w:pict>
          <v:shape id="_x0000_s124255" type="#_x0000_t75" style="position:absolute;left:0;text-align:left;margin-left:36pt;margin-top:157.05pt;width:.55pt;height:.35pt;z-index:-251156480">
            <v:imagedata r:id="rId11" o:title="未标题-2" blacklevel=".5"/>
          </v:shape>
        </w:pict>
      </w:r>
      <w:r>
        <w:rPr>
          <w:noProof/>
          <w:vanish/>
        </w:rPr>
        <w:pict>
          <v:shape id="_x0000_s124254" type="#_x0000_t75" style="position:absolute;left:0;text-align:left;margin-left:210.05pt;margin-top:157.05pt;width:.5pt;height:.35pt;z-index:-251157504">
            <v:imagedata r:id="rId11" o:title="未标题-2" blacklevel=".5"/>
          </v:shape>
        </w:pict>
      </w:r>
      <w:r>
        <w:rPr>
          <w:noProof/>
          <w:vanish/>
        </w:rPr>
        <w:pict>
          <v:shape id="_x0000_s124253" type="#_x0000_t75" style="position:absolute;left:0;text-align:left;margin-left:210.05pt;margin-top:275.1pt;width:.5pt;height:.35pt;z-index:-251158528">
            <v:imagedata r:id="rId11" o:title="未标题-2" blacklevel=".5"/>
          </v:shape>
        </w:pict>
      </w:r>
      <w:r>
        <w:rPr>
          <w:noProof/>
          <w:vanish/>
        </w:rPr>
        <w:pict>
          <v:shape id="_x0000_s124252" type="#_x0000_t75" style="position:absolute;left:0;text-align:left;margin-left:210.55pt;margin-top:393.15pt;width:.55pt;height:.35pt;z-index:-251159552">
            <v:imagedata r:id="rId11" o:title="未标题-2" blacklevel=".5"/>
          </v:shape>
        </w:pict>
      </w:r>
      <w:r>
        <w:rPr>
          <w:noProof/>
          <w:vanish/>
        </w:rPr>
        <w:pict>
          <v:shape id="_x0000_s124251" type="#_x0000_t75" style="position:absolute;left:0;text-align:left;margin-left:36pt;margin-top:514pt;width:.55pt;height:.35pt;z-index:-251160576">
            <v:imagedata r:id="rId11" o:title="未标题-2" blacklevel=".5"/>
          </v:shape>
        </w:pict>
      </w:r>
      <w:r>
        <w:rPr>
          <w:noProof/>
          <w:vanish/>
        </w:rPr>
        <w:pict>
          <v:shape id="_x0000_s124250" type="#_x0000_t75" style="position:absolute;left:0;text-align:left;margin-left:36pt;margin-top:277.9pt;width:.55pt;height:.35pt;z-index:-251161600">
            <v:imagedata r:id="rId11" o:title="未标题-2" blacklevel=".5"/>
          </v:shape>
        </w:pict>
      </w:r>
      <w:r>
        <w:rPr>
          <w:noProof/>
          <w:vanish/>
        </w:rPr>
        <w:pict>
          <v:shape id="_x0000_s124249" type="#_x0000_t75" style="position:absolute;left:0;text-align:left;margin-left:36pt;margin-top:395.95pt;width:.55pt;height:.35pt;z-index:-251162624">
            <v:imagedata r:id="rId11" o:title="未标题-2" blacklevel=".5"/>
          </v:shape>
        </w:pict>
      </w:r>
      <w:r>
        <w:rPr>
          <w:noProof/>
          <w:vanish/>
        </w:rPr>
        <w:pict>
          <v:shape id="_x0000_s124267" type="#_x0000_t75" style="position:absolute;left:0;text-align:left;margin-left:30pt;margin-top:27.6pt;width:.55pt;height:.35pt;z-index:-251144192">
            <v:imagedata r:id="rId11" o:title="未标题-2" grayscale="t" bilevel="t"/>
          </v:shape>
        </w:pict>
      </w:r>
      <w:r>
        <w:rPr>
          <w:noProof/>
          <w:vanish/>
        </w:rPr>
        <w:pict>
          <v:shape id="_x0000_s124266" type="#_x0000_t75" style="position:absolute;left:0;text-align:left;margin-left:210pt;margin-top:27.6pt;width:.55pt;height:.35pt;z-index:-251145216">
            <v:imagedata r:id="rId11" o:title="未标题-2" blacklevel=".5"/>
          </v:shape>
        </w:pict>
      </w:r>
      <w:r>
        <w:rPr>
          <w:noProof/>
          <w:vanish/>
        </w:rPr>
        <w:pict>
          <v:shape id="_x0000_s124265" type="#_x0000_t75" style="position:absolute;left:0;text-align:left;margin-left:30pt;margin-top:144.6pt;width:.55pt;height:.35pt;z-index:-251146240">
            <v:imagedata r:id="rId11" o:title="未标题-2" blacklevel=".5"/>
          </v:shape>
        </w:pict>
      </w:r>
      <w:r>
        <w:rPr>
          <w:noProof/>
          <w:vanish/>
        </w:rPr>
        <w:pict>
          <v:shape id="_x0000_s124264" type="#_x0000_t75" style="position:absolute;left:0;text-align:left;margin-left:210pt;margin-top:144.6pt;width:.55pt;height:.35pt;z-index:-251147264">
            <v:imagedata r:id="rId11" o:title="未标题-2" blacklevel=".5"/>
          </v:shape>
        </w:pict>
      </w:r>
      <w:r>
        <w:rPr>
          <w:noProof/>
          <w:vanish/>
        </w:rPr>
        <w:pict>
          <v:shape id="_x0000_s124263" type="#_x0000_t75" style="position:absolute;left:0;text-align:left;margin-left:210pt;margin-top:261.6pt;width:.55pt;height:.35pt;z-index:-251148288">
            <v:imagedata r:id="rId11" o:title="未标题-2" blacklevel=".5"/>
          </v:shape>
        </w:pict>
      </w:r>
      <w:r>
        <w:rPr>
          <w:noProof/>
          <w:vanish/>
        </w:rPr>
        <w:pict>
          <v:shape id="_x0000_s124262" type="#_x0000_t75" style="position:absolute;left:0;text-align:left;margin-left:210.55pt;margin-top:378.6pt;width:.55pt;height:.35pt;z-index:-251149312">
            <v:imagedata r:id="rId11" o:title="未标题-2" blacklevel=".5"/>
          </v:shape>
        </w:pict>
      </w:r>
      <w:r>
        <w:rPr>
          <w:noProof/>
          <w:vanish/>
        </w:rPr>
        <w:pict>
          <v:shape id="_x0000_s124261" type="#_x0000_t75" style="position:absolute;left:0;text-align:left;margin-left:30pt;margin-top:498.4pt;width:.55pt;height:.35pt;z-index:-251150336">
            <v:imagedata r:id="rId11" o:title="未标题-2" blacklevel=".5"/>
          </v:shape>
        </w:pict>
      </w:r>
      <w:r>
        <w:rPr>
          <w:noProof/>
          <w:vanish/>
        </w:rPr>
        <w:pict>
          <v:shape id="_x0000_s124260" type="#_x0000_t75" style="position:absolute;left:0;text-align:left;margin-left:30pt;margin-top:264.4pt;width:.55pt;height:.35pt;z-index:-251151360">
            <v:imagedata r:id="rId11" o:title="未标题-2" blacklevel=".5"/>
          </v:shape>
        </w:pict>
      </w:r>
      <w:r>
        <w:rPr>
          <w:noProof/>
          <w:vanish/>
        </w:rPr>
        <w:pict>
          <v:shape id="_x0000_s124259" type="#_x0000_t75" style="position:absolute;left:0;text-align:left;margin-left:30pt;margin-top:381.4pt;width:.55pt;height:.35pt;z-index:-251152384">
            <v:imagedata r:id="rId11" o:title="未标题-2" blacklevel=".5"/>
          </v:shape>
        </w:pict>
      </w:r>
      <w:r>
        <w:rPr>
          <w:noProof/>
          <w:vanish/>
        </w:rPr>
        <w:pict>
          <v:shape id="_x0000_s124268" type="#_x0000_t75" style="position:absolute;left:0;text-align:left;margin-left:210.55pt;margin-top:495.6pt;width:.55pt;height:.35pt;z-index:-251143168">
            <v:imagedata r:id="rId11" o:title="未标题-2" blacklevel=".5"/>
          </v:shape>
        </w:pict>
      </w:r>
      <w:r>
        <w:rPr>
          <w:noProof/>
          <w:vanish/>
        </w:rPr>
        <w:pict>
          <v:shape id="_x0000_s124248" type="#_x0000_t75" style="position:absolute;left:0;text-align:left;margin-left:198.55pt;margin-top:483.6pt;width:.55pt;height:.35pt;z-index:-251163648">
            <v:imagedata r:id="rId11" o:title="未标题-2" blacklevel=".5"/>
          </v:shape>
        </w:pict>
      </w:r>
      <w:r>
        <w:rPr>
          <w:noProof/>
          <w:vanish/>
        </w:rPr>
        <w:pict>
          <v:shape id="_x0000_s124247" type="#_x0000_t75" style="position:absolute;left:0;text-align:left;margin-left:18pt;margin-top:15.6pt;width:.55pt;height:.35pt;z-index:-251164672">
            <v:imagedata r:id="rId11" o:title="未标题-2" grayscale="t" bilevel="t"/>
          </v:shape>
        </w:pict>
      </w:r>
      <w:r>
        <w:rPr>
          <w:noProof/>
          <w:vanish/>
        </w:rPr>
        <w:pict>
          <v:shape id="_x0000_s124246" type="#_x0000_t75" style="position:absolute;left:0;text-align:left;margin-left:198pt;margin-top:15.6pt;width:.55pt;height:.35pt;z-index:-251165696">
            <v:imagedata r:id="rId11" o:title="未标题-2" blacklevel=".5"/>
          </v:shape>
        </w:pict>
      </w:r>
      <w:r>
        <w:rPr>
          <w:noProof/>
          <w:vanish/>
        </w:rPr>
        <w:pict>
          <v:shape id="_x0000_s124245" type="#_x0000_t75" style="position:absolute;left:0;text-align:left;margin-left:18pt;margin-top:132.6pt;width:.55pt;height:.35pt;z-index:-251166720">
            <v:imagedata r:id="rId11" o:title="未标题-2" blacklevel=".5"/>
          </v:shape>
        </w:pict>
      </w:r>
      <w:r>
        <w:rPr>
          <w:noProof/>
          <w:vanish/>
        </w:rPr>
        <w:pict>
          <v:shape id="_x0000_s124244" type="#_x0000_t75" style="position:absolute;left:0;text-align:left;margin-left:198pt;margin-top:132.6pt;width:.55pt;height:.35pt;z-index:-251167744">
            <v:imagedata r:id="rId11" o:title="未标题-2" blacklevel=".5"/>
          </v:shape>
        </w:pict>
      </w:r>
      <w:r>
        <w:rPr>
          <w:noProof/>
          <w:vanish/>
        </w:rPr>
        <w:pict>
          <v:shape id="_x0000_s124243" type="#_x0000_t75" style="position:absolute;left:0;text-align:left;margin-left:198pt;margin-top:249.6pt;width:.55pt;height:.35pt;z-index:-251168768">
            <v:imagedata r:id="rId11" o:title="未标题-2" blacklevel=".5"/>
          </v:shape>
        </w:pict>
      </w:r>
      <w:r>
        <w:rPr>
          <w:noProof/>
          <w:vanish/>
        </w:rPr>
        <w:pict>
          <v:shape id="_x0000_s124242" type="#_x0000_t75" style="position:absolute;left:0;text-align:left;margin-left:198.55pt;margin-top:366.6pt;width:.55pt;height:.35pt;z-index:-251169792">
            <v:imagedata r:id="rId11" o:title="未标题-2" blacklevel=".5"/>
          </v:shape>
        </w:pict>
      </w:r>
      <w:r>
        <w:rPr>
          <w:noProof/>
          <w:vanish/>
        </w:rPr>
        <w:pict>
          <v:shape id="_x0000_s124241" type="#_x0000_t75" style="position:absolute;left:0;text-align:left;margin-left:18pt;margin-top:486.4pt;width:.55pt;height:.35pt;z-index:-251170816">
            <v:imagedata r:id="rId11" o:title="未标题-2" blacklevel=".5"/>
          </v:shape>
        </w:pict>
      </w:r>
      <w:r>
        <w:rPr>
          <w:noProof/>
          <w:vanish/>
        </w:rPr>
        <w:pict>
          <v:shape id="_x0000_s124240" type="#_x0000_t75" style="position:absolute;left:0;text-align:left;margin-left:18pt;margin-top:252.4pt;width:.55pt;height:.35pt;z-index:-251171840">
            <v:imagedata r:id="rId11" o:title="未标题-2" blacklevel=".5"/>
          </v:shape>
        </w:pict>
      </w:r>
      <w:r>
        <w:rPr>
          <w:noProof/>
          <w:vanish/>
        </w:rPr>
        <w:pict>
          <v:shape id="_x0000_s124239" type="#_x0000_t75" style="position:absolute;left:0;text-align:left;margin-left:18pt;margin-top:369.4pt;width:.55pt;height:.35pt;z-index:-251172864">
            <v:imagedata r:id="rId11" o:title="未标题-2" blacklevel=".5"/>
          </v:shape>
        </w:pict>
      </w:r>
      <w:r>
        <w:rPr>
          <w:noProof/>
          <w:vanish/>
        </w:rPr>
        <w:pict>
          <v:shape id="_x0000_s124226" type="#_x0000_t75" style="position:absolute;left:0;text-align:left;margin-left:198pt;margin-top:15.6pt;width:.55pt;height:.35pt;z-index:-251186176">
            <v:imagedata r:id="rId11" o:title="未标题-2" blacklevel=".5"/>
          </v:shape>
        </w:pict>
      </w:r>
      <w:r>
        <w:rPr>
          <w:noProof/>
          <w:vanish/>
        </w:rPr>
        <w:pict>
          <v:shape id="_x0000_s124225" type="#_x0000_t75" style="position:absolute;left:0;text-align:left;margin-left:18pt;margin-top:132.6pt;width:.55pt;height:.35pt;z-index:-251187200">
            <v:imagedata r:id="rId11" o:title="未标题-2" blacklevel=".5"/>
          </v:shape>
        </w:pict>
      </w:r>
      <w:r>
        <w:rPr>
          <w:noProof/>
          <w:vanish/>
        </w:rPr>
        <w:pict>
          <v:shape id="_x0000_s124224" type="#_x0000_t75" style="position:absolute;left:0;text-align:left;margin-left:198pt;margin-top:132.6pt;width:.55pt;height:.35pt;z-index:-251188224">
            <v:imagedata r:id="rId11" o:title="未标题-2" blacklevel=".5"/>
          </v:shape>
        </w:pict>
      </w:r>
      <w:r>
        <w:rPr>
          <w:noProof/>
          <w:vanish/>
        </w:rPr>
        <w:pict>
          <v:shape id="_x0000_s124223" type="#_x0000_t75" style="position:absolute;left:0;text-align:left;margin-left:198pt;margin-top:249.6pt;width:.55pt;height:.35pt;z-index:-251189248">
            <v:imagedata r:id="rId11" o:title="未标题-2" blacklevel=".5"/>
          </v:shape>
        </w:pict>
      </w:r>
      <w:r>
        <w:rPr>
          <w:noProof/>
          <w:vanish/>
        </w:rPr>
        <w:pict>
          <v:shape id="_x0000_s124222" type="#_x0000_t75" style="position:absolute;left:0;text-align:left;margin-left:198.55pt;margin-top:366.6pt;width:.55pt;height:.35pt;z-index:-251190272">
            <v:imagedata r:id="rId11" o:title="未标题-2" blacklevel=".5"/>
          </v:shape>
        </w:pict>
      </w:r>
      <w:r>
        <w:rPr>
          <w:noProof/>
          <w:vanish/>
        </w:rPr>
        <w:pict>
          <v:shape id="_x0000_s124221" type="#_x0000_t75" style="position:absolute;left:0;text-align:left;margin-left:18pt;margin-top:486.4pt;width:.55pt;height:.35pt;z-index:-251191296">
            <v:imagedata r:id="rId11" o:title="未标题-2" blacklevel=".5"/>
          </v:shape>
        </w:pict>
      </w:r>
      <w:r>
        <w:rPr>
          <w:noProof/>
          <w:vanish/>
        </w:rPr>
        <w:pict>
          <v:shape id="_x0000_s124220" type="#_x0000_t75" style="position:absolute;left:0;text-align:left;margin-left:18pt;margin-top:252.4pt;width:.55pt;height:.35pt;z-index:-251192320">
            <v:imagedata r:id="rId11" o:title="未标题-2" blacklevel=".5"/>
          </v:shape>
        </w:pict>
      </w:r>
      <w:r>
        <w:rPr>
          <w:noProof/>
          <w:vanish/>
        </w:rPr>
        <w:pict>
          <v:shape id="_x0000_s124219" type="#_x0000_t75" style="position:absolute;left:0;text-align:left;margin-left:18pt;margin-top:369.4pt;width:.55pt;height:.35pt;z-index:-251193344">
            <v:imagedata r:id="rId11" o:title="未标题-2" blacklevel=".5"/>
          </v:shape>
        </w:pict>
      </w:r>
      <w:r>
        <w:rPr>
          <w:noProof/>
          <w:vanish/>
        </w:rPr>
        <w:pict>
          <v:shape id="_x0000_s124228" type="#_x0000_t75" style="position:absolute;left:0;text-align:left;margin-left:198.55pt;margin-top:483.6pt;width:.55pt;height:.35pt;z-index:-251184128">
            <v:imagedata r:id="rId11" o:title="未标题-2" blacklevel=".5"/>
          </v:shape>
        </w:pict>
      </w:r>
      <w:r>
        <w:rPr>
          <w:noProof/>
          <w:vanish/>
        </w:rPr>
        <w:pict>
          <v:shape id="_x0000_s124227" type="#_x0000_t75" style="position:absolute;left:0;text-align:left;margin-left:18pt;margin-top:15.6pt;width:.55pt;height:.35pt;z-index:-251185152">
            <v:imagedata r:id="rId11" o:title="未标题-2" grayscale="t" bilevel="t"/>
          </v:shape>
        </w:pict>
      </w:r>
      <w:r>
        <w:rPr>
          <w:noProof/>
          <w:vanish/>
        </w:rPr>
        <w:pict>
          <v:group id="_x0000_s124208" style="position:absolute;left:0;text-align:left;margin-left:18pt;margin-top:31.2pt;width:181.1pt;height:471.15pt;z-index:-251194368" coordorigin="2157,2688" coordsize="3622,9423">
            <v:shape id="_x0000_s124209" type="#_x0000_t75" style="position:absolute;left:2157;top:9764;width:11;height:7">
              <v:imagedata r:id="rId11" o:title="未标题-2" blacklevel=".5"/>
            </v:shape>
            <v:shape id="_x0000_s124210" type="#_x0000_t75" style="position:absolute;left:2157;top:7424;width:11;height:7">
              <v:imagedata r:id="rId11" o:title="未标题-2" blacklevel=".5"/>
            </v:shape>
            <v:shape id="_x0000_s124211" type="#_x0000_t75" style="position:absolute;left:2157;top:12104;width:11;height:7">
              <v:imagedata r:id="rId11" o:title="未标题-2" blacklevel=".5"/>
            </v:shape>
            <v:shape id="_x0000_s124212" type="#_x0000_t75" style="position:absolute;left:5768;top:9708;width:11;height:7">
              <v:imagedata r:id="rId11" o:title="未标题-2" blacklevel=".5"/>
            </v:shape>
            <v:shape id="_x0000_s124213" type="#_x0000_t75" style="position:absolute;left:5757;top:7368;width:11;height:7">
              <v:imagedata r:id="rId11" o:title="未标题-2" blacklevel=".5"/>
            </v:shape>
            <v:shape id="_x0000_s124214" type="#_x0000_t75" style="position:absolute;left:5757;top:5028;width:11;height:7">
              <v:imagedata r:id="rId11" o:title="未标题-2" blacklevel=".5"/>
            </v:shape>
            <v:shape id="_x0000_s124215" type="#_x0000_t75" style="position:absolute;left:2157;top:5028;width:11;height:7">
              <v:imagedata r:id="rId11" o:title="未标题-2" blacklevel=".5"/>
            </v:shape>
            <v:shape id="_x0000_s124216" type="#_x0000_t75" style="position:absolute;left:5757;top:2688;width:11;height:7">
              <v:imagedata r:id="rId11" o:title="未标题-2" blacklevel=".5"/>
            </v:shape>
            <v:shape id="_x0000_s124217" type="#_x0000_t75" style="position:absolute;left:2157;top:2688;width:11;height:7">
              <v:imagedata r:id="rId11" o:title="未标题-2" grayscale="t" bilevel="t"/>
            </v:shape>
            <v:shape id="_x0000_s124218" type="#_x0000_t75" style="position:absolute;left:5768;top:12048;width:11;height:7">
              <v:imagedata r:id="rId11" o:title="未标题-2" blacklevel=".5"/>
            </v:shape>
          </v:group>
        </w:pic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jc w:val="center"/>
        <w:rPr>
          <w:vanish/>
        </w:rPr>
      </w:pPr>
      <w:r>
        <w:rPr>
          <w:noProof/>
          <w:vanish/>
        </w:rPr>
        <w:pict>
          <v:shape id="_x0000_s124299" type="#_x0000_t75" style="position:absolute;left:0;text-align:left;margin-left:198.55pt;margin-top:499.2pt;width:.55pt;height:.35pt;z-index:-251121664">
            <v:imagedata r:id="rId11" o:title="未标题-2" blacklevel=".5"/>
          </v:shape>
        </w:pict>
      </w:r>
      <w:r>
        <w:rPr>
          <w:noProof/>
          <w:vanish/>
        </w:rPr>
        <w:pict>
          <v:shape id="_x0000_s124298" type="#_x0000_t75" style="position:absolute;left:0;text-align:left;margin-left:18pt;margin-top:31.2pt;width:.55pt;height:.35pt;z-index:-251122688">
            <v:imagedata r:id="rId11" o:title="未标题-2" grayscale="t" bilevel="t"/>
          </v:shape>
        </w:pict>
      </w:r>
      <w:r>
        <w:rPr>
          <w:noProof/>
          <w:vanish/>
        </w:rPr>
        <w:pict>
          <v:shape id="_x0000_s124297" type="#_x0000_t75" style="position:absolute;left:0;text-align:left;margin-left:198pt;margin-top:31.2pt;width:.55pt;height:.35pt;z-index:-251123712">
            <v:imagedata r:id="rId11" o:title="未标题-2" blacklevel=".5"/>
          </v:shape>
        </w:pict>
      </w:r>
      <w:r>
        <w:rPr>
          <w:noProof/>
          <w:vanish/>
        </w:rPr>
        <w:pict>
          <v:shape id="_x0000_s124296" type="#_x0000_t75" style="position:absolute;left:0;text-align:left;margin-left:18pt;margin-top:148.2pt;width:.55pt;height:.35pt;z-index:-251124736">
            <v:imagedata r:id="rId11" o:title="未标题-2" blacklevel=".5"/>
          </v:shape>
        </w:pict>
      </w:r>
      <w:r>
        <w:rPr>
          <w:noProof/>
          <w:vanish/>
        </w:rPr>
        <w:pict>
          <v:shape id="_x0000_s124295" type="#_x0000_t75" style="position:absolute;left:0;text-align:left;margin-left:198pt;margin-top:148.2pt;width:.55pt;height:.35pt;z-index:-251125760">
            <v:imagedata r:id="rId11" o:title="未标题-2" blacklevel=".5"/>
          </v:shape>
        </w:pict>
      </w:r>
      <w:r>
        <w:rPr>
          <w:noProof/>
          <w:vanish/>
        </w:rPr>
        <w:pict>
          <v:shape id="_x0000_s124294" type="#_x0000_t75" style="position:absolute;left:0;text-align:left;margin-left:198pt;margin-top:265.2pt;width:.55pt;height:.35pt;z-index:-251126784">
            <v:imagedata r:id="rId11" o:title="未标题-2" blacklevel=".5"/>
          </v:shape>
        </w:pict>
      </w:r>
      <w:r>
        <w:rPr>
          <w:noProof/>
          <w:vanish/>
        </w:rPr>
        <w:pict>
          <v:shape id="_x0000_s124293" type="#_x0000_t75" style="position:absolute;left:0;text-align:left;margin-left:198.55pt;margin-top:382.2pt;width:.55pt;height:.35pt;z-index:-251127808">
            <v:imagedata r:id="rId11" o:title="未标题-2" blacklevel=".5"/>
          </v:shape>
        </w:pict>
      </w:r>
      <w:r>
        <w:rPr>
          <w:noProof/>
          <w:vanish/>
        </w:rPr>
        <w:pict>
          <v:shape id="_x0000_s124292" type="#_x0000_t75" style="position:absolute;left:0;text-align:left;margin-left:18pt;margin-top:502pt;width:.55pt;height:.35pt;z-index:-251128832">
            <v:imagedata r:id="rId11" o:title="未标题-2" blacklevel=".5"/>
          </v:shape>
        </w:pict>
      </w:r>
      <w:r>
        <w:rPr>
          <w:noProof/>
          <w:vanish/>
        </w:rPr>
        <w:pict>
          <v:shape id="_x0000_s124291" type="#_x0000_t75" style="position:absolute;left:0;text-align:left;margin-left:18pt;margin-top:268pt;width:.55pt;height:.35pt;z-index:-251129856">
            <v:imagedata r:id="rId11" o:title="未标题-2" blacklevel=".5"/>
          </v:shape>
        </w:pict>
      </w:r>
      <w:r>
        <w:rPr>
          <w:noProof/>
          <w:vanish/>
        </w:rPr>
        <w:pict>
          <v:shape id="_x0000_s124290" type="#_x0000_t75" style="position:absolute;left:0;text-align:left;margin-left:18pt;margin-top:385pt;width:.55pt;height:.35pt;z-index:-251130880">
            <v:imagedata r:id="rId11" o:title="未标题-2" blacklevel=".5"/>
          </v:shape>
        </w:pict>
      </w:r>
      <w:r>
        <w:rPr>
          <w:noProof/>
          <w:vanish/>
        </w:rPr>
        <w:pict>
          <v:shape id="_x0000_s124319" type="#_x0000_t75" style="position:absolute;left:0;text-align:left;margin-left:210.55pt;margin-top:511.15pt;width:.55pt;height:.4pt;z-index:-251101184">
            <v:imagedata r:id="rId11" o:title="未标题-2" blacklevel=".5"/>
          </v:shape>
        </w:pict>
      </w:r>
      <w:r>
        <w:rPr>
          <w:noProof/>
          <w:vanish/>
        </w:rPr>
        <w:pict>
          <v:shape id="_x0000_s124318" type="#_x0000_t75" style="position:absolute;left:0;text-align:left;margin-left:36pt;margin-top:39pt;width:.55pt;height:.35pt;z-index:-251102208">
            <v:imagedata r:id="rId11" o:title="未标题-2" grayscale="t" bilevel="t"/>
          </v:shape>
        </w:pict>
      </w:r>
      <w:r>
        <w:rPr>
          <w:noProof/>
          <w:vanish/>
        </w:rPr>
        <w:pict>
          <v:shape id="_x0000_s124317" type="#_x0000_t75" style="position:absolute;left:0;text-align:left;margin-left:210.05pt;margin-top:39pt;width:.5pt;height:.35pt;z-index:-251103232">
            <v:imagedata r:id="rId11" o:title="未标题-2" blacklevel=".5"/>
          </v:shape>
        </w:pict>
      </w:r>
      <w:r>
        <w:rPr>
          <w:noProof/>
          <w:vanish/>
        </w:rPr>
        <w:pict>
          <v:shape id="_x0000_s124316" type="#_x0000_t75" style="position:absolute;left:0;text-align:left;margin-left:36pt;margin-top:157.05pt;width:.55pt;height:.35pt;z-index:-251104256">
            <v:imagedata r:id="rId11" o:title="未标题-2" blacklevel=".5"/>
          </v:shape>
        </w:pict>
      </w:r>
      <w:r>
        <w:rPr>
          <w:noProof/>
          <w:vanish/>
        </w:rPr>
        <w:pict>
          <v:shape id="_x0000_s124315" type="#_x0000_t75" style="position:absolute;left:0;text-align:left;margin-left:210.05pt;margin-top:157.05pt;width:.5pt;height:.35pt;z-index:-251105280">
            <v:imagedata r:id="rId11" o:title="未标题-2" blacklevel=".5"/>
          </v:shape>
        </w:pict>
      </w:r>
      <w:r>
        <w:rPr>
          <w:noProof/>
          <w:vanish/>
        </w:rPr>
        <w:pict>
          <v:shape id="_x0000_s124314" type="#_x0000_t75" style="position:absolute;left:0;text-align:left;margin-left:210.05pt;margin-top:275.1pt;width:.5pt;height:.35pt;z-index:-251106304">
            <v:imagedata r:id="rId11" o:title="未标题-2" blacklevel=".5"/>
          </v:shape>
        </w:pict>
      </w:r>
      <w:r>
        <w:rPr>
          <w:noProof/>
          <w:vanish/>
        </w:rPr>
        <w:pict>
          <v:shape id="_x0000_s124313" type="#_x0000_t75" style="position:absolute;left:0;text-align:left;margin-left:210.55pt;margin-top:393.15pt;width:.55pt;height:.35pt;z-index:-251107328">
            <v:imagedata r:id="rId11" o:title="未标题-2" blacklevel=".5"/>
          </v:shape>
        </w:pict>
      </w:r>
      <w:r>
        <w:rPr>
          <w:noProof/>
          <w:vanish/>
        </w:rPr>
        <w:pict>
          <v:shape id="_x0000_s124312" type="#_x0000_t75" style="position:absolute;left:0;text-align:left;margin-left:36pt;margin-top:514pt;width:.55pt;height:.35pt;z-index:-251108352">
            <v:imagedata r:id="rId11" o:title="未标题-2" blacklevel=".5"/>
          </v:shape>
        </w:pict>
      </w:r>
      <w:r>
        <w:rPr>
          <w:noProof/>
          <w:vanish/>
        </w:rPr>
        <w:pict>
          <v:shape id="_x0000_s124311" type="#_x0000_t75" style="position:absolute;left:0;text-align:left;margin-left:36pt;margin-top:277.9pt;width:.55pt;height:.35pt;z-index:-251109376">
            <v:imagedata r:id="rId11" o:title="未标题-2" blacklevel=".5"/>
          </v:shape>
        </w:pict>
      </w:r>
      <w:r>
        <w:rPr>
          <w:noProof/>
          <w:vanish/>
        </w:rPr>
        <w:pict>
          <v:shape id="_x0000_s124310" type="#_x0000_t75" style="position:absolute;left:0;text-align:left;margin-left:36pt;margin-top:395.95pt;width:.55pt;height:.35pt;z-index:-251110400">
            <v:imagedata r:id="rId11" o:title="未标题-2" blacklevel=".5"/>
          </v:shape>
        </w:pict>
      </w:r>
      <w:r>
        <w:rPr>
          <w:noProof/>
          <w:vanish/>
        </w:rPr>
        <w:pict>
          <v:shape id="_x0000_s124328" type="#_x0000_t75" style="position:absolute;left:0;text-align:left;margin-left:30pt;margin-top:27.6pt;width:.55pt;height:.35pt;z-index:-251091968">
            <v:imagedata r:id="rId11" o:title="未标题-2" grayscale="t" bilevel="t"/>
          </v:shape>
        </w:pict>
      </w:r>
      <w:r>
        <w:rPr>
          <w:noProof/>
          <w:vanish/>
        </w:rPr>
        <w:pict>
          <v:shape id="_x0000_s124327" type="#_x0000_t75" style="position:absolute;left:0;text-align:left;margin-left:210pt;margin-top:27.6pt;width:.55pt;height:.35pt;z-index:-251092992">
            <v:imagedata r:id="rId11" o:title="未标题-2" blacklevel=".5"/>
          </v:shape>
        </w:pict>
      </w:r>
      <w:r>
        <w:rPr>
          <w:noProof/>
          <w:vanish/>
        </w:rPr>
        <w:pict>
          <v:shape id="_x0000_s124326" type="#_x0000_t75" style="position:absolute;left:0;text-align:left;margin-left:30pt;margin-top:144.6pt;width:.55pt;height:.35pt;z-index:-251094016">
            <v:imagedata r:id="rId11" o:title="未标题-2" blacklevel=".5"/>
          </v:shape>
        </w:pict>
      </w:r>
      <w:r>
        <w:rPr>
          <w:noProof/>
          <w:vanish/>
        </w:rPr>
        <w:pict>
          <v:shape id="_x0000_s124325" type="#_x0000_t75" style="position:absolute;left:0;text-align:left;margin-left:210pt;margin-top:144.6pt;width:.55pt;height:.35pt;z-index:-251095040">
            <v:imagedata r:id="rId11" o:title="未标题-2" blacklevel=".5"/>
          </v:shape>
        </w:pict>
      </w:r>
      <w:r>
        <w:rPr>
          <w:noProof/>
          <w:vanish/>
        </w:rPr>
        <w:pict>
          <v:shape id="_x0000_s124324" type="#_x0000_t75" style="position:absolute;left:0;text-align:left;margin-left:210pt;margin-top:261.6pt;width:.55pt;height:.35pt;z-index:-251096064">
            <v:imagedata r:id="rId11" o:title="未标题-2" blacklevel=".5"/>
          </v:shape>
        </w:pict>
      </w:r>
      <w:r>
        <w:rPr>
          <w:noProof/>
          <w:vanish/>
        </w:rPr>
        <w:pict>
          <v:shape id="_x0000_s124323" type="#_x0000_t75" style="position:absolute;left:0;text-align:left;margin-left:210.55pt;margin-top:378.6pt;width:.55pt;height:.35pt;z-index:-251097088">
            <v:imagedata r:id="rId11" o:title="未标题-2" blacklevel=".5"/>
          </v:shape>
        </w:pict>
      </w:r>
      <w:r>
        <w:rPr>
          <w:noProof/>
          <w:vanish/>
        </w:rPr>
        <w:pict>
          <v:shape id="_x0000_s124322" type="#_x0000_t75" style="position:absolute;left:0;text-align:left;margin-left:30pt;margin-top:498.4pt;width:.55pt;height:.35pt;z-index:-251098112">
            <v:imagedata r:id="rId11" o:title="未标题-2" blacklevel=".5"/>
          </v:shape>
        </w:pict>
      </w:r>
      <w:r>
        <w:rPr>
          <w:noProof/>
          <w:vanish/>
        </w:rPr>
        <w:pict>
          <v:shape id="_x0000_s124321" type="#_x0000_t75" style="position:absolute;left:0;text-align:left;margin-left:30pt;margin-top:264.4pt;width:.55pt;height:.35pt;z-index:-251099136">
            <v:imagedata r:id="rId11" o:title="未标题-2" blacklevel=".5"/>
          </v:shape>
        </w:pict>
      </w:r>
      <w:r>
        <w:rPr>
          <w:noProof/>
          <w:vanish/>
        </w:rPr>
        <w:pict>
          <v:shape id="_x0000_s124320" type="#_x0000_t75" style="position:absolute;left:0;text-align:left;margin-left:30pt;margin-top:381.4pt;width:.55pt;height:.35pt;z-index:-251100160">
            <v:imagedata r:id="rId11" o:title="未标题-2" blacklevel=".5"/>
          </v:shape>
        </w:pict>
      </w:r>
      <w:r>
        <w:rPr>
          <w:noProof/>
          <w:vanish/>
        </w:rPr>
        <w:pict>
          <v:shape id="_x0000_s124329" type="#_x0000_t75" style="position:absolute;left:0;text-align:left;margin-left:210.55pt;margin-top:495.6pt;width:.55pt;height:.35pt;z-index:-251090944">
            <v:imagedata r:id="rId11" o:title="未标题-2" blacklevel=".5"/>
          </v:shape>
        </w:pict>
      </w:r>
      <w:r>
        <w:rPr>
          <w:noProof/>
          <w:vanish/>
        </w:rPr>
        <w:pict>
          <v:shape id="_x0000_s124309" type="#_x0000_t75" style="position:absolute;left:0;text-align:left;margin-left:198.55pt;margin-top:483.6pt;width:.55pt;height:.35pt;z-index:-251111424">
            <v:imagedata r:id="rId11" o:title="未标题-2" blacklevel=".5"/>
          </v:shape>
        </w:pict>
      </w:r>
      <w:r>
        <w:rPr>
          <w:noProof/>
          <w:vanish/>
        </w:rPr>
        <w:pict>
          <v:shape id="_x0000_s124308" type="#_x0000_t75" style="position:absolute;left:0;text-align:left;margin-left:18pt;margin-top:15.6pt;width:.55pt;height:.35pt;z-index:-251112448">
            <v:imagedata r:id="rId11" o:title="未标题-2" grayscale="t" bilevel="t"/>
          </v:shape>
        </w:pict>
      </w:r>
      <w:r>
        <w:rPr>
          <w:noProof/>
          <w:vanish/>
        </w:rPr>
        <w:pict>
          <v:shape id="_x0000_s124307" type="#_x0000_t75" style="position:absolute;left:0;text-align:left;margin-left:198pt;margin-top:15.6pt;width:.55pt;height:.35pt;z-index:-251113472">
            <v:imagedata r:id="rId11" o:title="未标题-2" blacklevel=".5"/>
          </v:shape>
        </w:pict>
      </w:r>
      <w:r>
        <w:rPr>
          <w:noProof/>
          <w:vanish/>
        </w:rPr>
        <w:pict>
          <v:shape id="_x0000_s124306" type="#_x0000_t75" style="position:absolute;left:0;text-align:left;margin-left:18pt;margin-top:132.6pt;width:.55pt;height:.35pt;z-index:-251114496">
            <v:imagedata r:id="rId11" o:title="未标题-2" blacklevel=".5"/>
          </v:shape>
        </w:pict>
      </w:r>
      <w:r>
        <w:rPr>
          <w:noProof/>
          <w:vanish/>
        </w:rPr>
        <w:pict>
          <v:shape id="_x0000_s124305" type="#_x0000_t75" style="position:absolute;left:0;text-align:left;margin-left:198pt;margin-top:132.6pt;width:.55pt;height:.35pt;z-index:-251115520">
            <v:imagedata r:id="rId11" o:title="未标题-2" blacklevel=".5"/>
          </v:shape>
        </w:pict>
      </w:r>
      <w:r>
        <w:rPr>
          <w:noProof/>
          <w:vanish/>
        </w:rPr>
        <w:pict>
          <v:shape id="_x0000_s124304" type="#_x0000_t75" style="position:absolute;left:0;text-align:left;margin-left:198pt;margin-top:249.6pt;width:.55pt;height:.35pt;z-index:-251116544">
            <v:imagedata r:id="rId11" o:title="未标题-2" blacklevel=".5"/>
          </v:shape>
        </w:pict>
      </w:r>
      <w:r>
        <w:rPr>
          <w:noProof/>
          <w:vanish/>
        </w:rPr>
        <w:pict>
          <v:shape id="_x0000_s124303" type="#_x0000_t75" style="position:absolute;left:0;text-align:left;margin-left:198.55pt;margin-top:366.6pt;width:.55pt;height:.35pt;z-index:-251117568">
            <v:imagedata r:id="rId11" o:title="未标题-2" blacklevel=".5"/>
          </v:shape>
        </w:pict>
      </w:r>
      <w:r>
        <w:rPr>
          <w:noProof/>
          <w:vanish/>
        </w:rPr>
        <w:pict>
          <v:shape id="_x0000_s124302" type="#_x0000_t75" style="position:absolute;left:0;text-align:left;margin-left:18pt;margin-top:486.4pt;width:.55pt;height:.35pt;z-index:-251118592">
            <v:imagedata r:id="rId11" o:title="未标题-2" blacklevel=".5"/>
          </v:shape>
        </w:pict>
      </w:r>
      <w:r>
        <w:rPr>
          <w:noProof/>
          <w:vanish/>
        </w:rPr>
        <w:pict>
          <v:shape id="_x0000_s124301" type="#_x0000_t75" style="position:absolute;left:0;text-align:left;margin-left:18pt;margin-top:252.4pt;width:.55pt;height:.35pt;z-index:-251119616">
            <v:imagedata r:id="rId11" o:title="未标题-2" blacklevel=".5"/>
          </v:shape>
        </w:pict>
      </w:r>
      <w:r>
        <w:rPr>
          <w:noProof/>
          <w:vanish/>
        </w:rPr>
        <w:pict>
          <v:shape id="_x0000_s124300" type="#_x0000_t75" style="position:absolute;left:0;text-align:left;margin-left:18pt;margin-top:369.4pt;width:.55pt;height:.35pt;z-index:-251120640">
            <v:imagedata r:id="rId11" o:title="未标题-2" blacklevel=".5"/>
          </v:shape>
        </w:pict>
      </w:r>
      <w:r>
        <w:rPr>
          <w:noProof/>
          <w:vanish/>
        </w:rPr>
        <w:pict>
          <v:shape id="_x0000_s124287" type="#_x0000_t75" style="position:absolute;left:0;text-align:left;margin-left:198pt;margin-top:15.6pt;width:.55pt;height:.35pt;z-index:-251133952">
            <v:imagedata r:id="rId11" o:title="未标题-2" blacklevel=".5"/>
          </v:shape>
        </w:pict>
      </w:r>
      <w:r>
        <w:rPr>
          <w:noProof/>
          <w:vanish/>
        </w:rPr>
        <w:pict>
          <v:shape id="_x0000_s124286" type="#_x0000_t75" style="position:absolute;left:0;text-align:left;margin-left:18pt;margin-top:132.6pt;width:.55pt;height:.35pt;z-index:-251134976">
            <v:imagedata r:id="rId11" o:title="未标题-2" blacklevel=".5"/>
          </v:shape>
        </w:pict>
      </w:r>
      <w:r>
        <w:rPr>
          <w:noProof/>
          <w:vanish/>
        </w:rPr>
        <w:pict>
          <v:shape id="_x0000_s124285" type="#_x0000_t75" style="position:absolute;left:0;text-align:left;margin-left:198pt;margin-top:132.6pt;width:.55pt;height:.35pt;z-index:-251136000">
            <v:imagedata r:id="rId11" o:title="未标题-2" blacklevel=".5"/>
          </v:shape>
        </w:pict>
      </w:r>
      <w:r>
        <w:rPr>
          <w:noProof/>
          <w:vanish/>
        </w:rPr>
        <w:pict>
          <v:shape id="_x0000_s124284" type="#_x0000_t75" style="position:absolute;left:0;text-align:left;margin-left:198pt;margin-top:249.6pt;width:.55pt;height:.35pt;z-index:-251137024">
            <v:imagedata r:id="rId11" o:title="未标题-2" blacklevel=".5"/>
          </v:shape>
        </w:pict>
      </w:r>
      <w:r>
        <w:rPr>
          <w:noProof/>
          <w:vanish/>
        </w:rPr>
        <w:pict>
          <v:shape id="_x0000_s124283" type="#_x0000_t75" style="position:absolute;left:0;text-align:left;margin-left:198.55pt;margin-top:366.6pt;width:.55pt;height:.35pt;z-index:-251138048">
            <v:imagedata r:id="rId11" o:title="未标题-2" blacklevel=".5"/>
          </v:shape>
        </w:pict>
      </w:r>
      <w:r>
        <w:rPr>
          <w:noProof/>
          <w:vanish/>
        </w:rPr>
        <w:pict>
          <v:shape id="_x0000_s124282" type="#_x0000_t75" style="position:absolute;left:0;text-align:left;margin-left:18pt;margin-top:486.4pt;width:.55pt;height:.35pt;z-index:-251139072">
            <v:imagedata r:id="rId11" o:title="未标题-2" blacklevel=".5"/>
          </v:shape>
        </w:pict>
      </w:r>
      <w:r>
        <w:rPr>
          <w:noProof/>
          <w:vanish/>
        </w:rPr>
        <w:pict>
          <v:shape id="_x0000_s124281" type="#_x0000_t75" style="position:absolute;left:0;text-align:left;margin-left:18pt;margin-top:252.4pt;width:.55pt;height:.35pt;z-index:-251140096">
            <v:imagedata r:id="rId11" o:title="未标题-2" blacklevel=".5"/>
          </v:shape>
        </w:pict>
      </w:r>
      <w:r>
        <w:rPr>
          <w:noProof/>
          <w:vanish/>
        </w:rPr>
        <w:pict>
          <v:shape id="_x0000_s124280" type="#_x0000_t75" style="position:absolute;left:0;text-align:left;margin-left:18pt;margin-top:369.4pt;width:.55pt;height:.35pt;z-index:-251141120">
            <v:imagedata r:id="rId11" o:title="未标题-2" blacklevel=".5"/>
          </v:shape>
        </w:pict>
      </w:r>
      <w:r>
        <w:rPr>
          <w:noProof/>
          <w:vanish/>
        </w:rPr>
        <w:pict>
          <v:shape id="_x0000_s124289" type="#_x0000_t75" style="position:absolute;left:0;text-align:left;margin-left:198.55pt;margin-top:483.6pt;width:.55pt;height:.35pt;z-index:-251131904">
            <v:imagedata r:id="rId11" o:title="未标题-2" blacklevel=".5"/>
          </v:shape>
        </w:pict>
      </w:r>
      <w:r>
        <w:rPr>
          <w:noProof/>
          <w:vanish/>
        </w:rPr>
        <w:pict>
          <v:shape id="_x0000_s124288" type="#_x0000_t75" style="position:absolute;left:0;text-align:left;margin-left:18pt;margin-top:15.6pt;width:.55pt;height:.35pt;z-index:-251132928">
            <v:imagedata r:id="rId11" o:title="未标题-2" grayscale="t" bilevel="t"/>
          </v:shape>
        </w:pict>
      </w:r>
      <w:r>
        <w:rPr>
          <w:noProof/>
          <w:vanish/>
        </w:rPr>
        <w:pict>
          <v:group id="_x0000_s124269" style="position:absolute;left:0;text-align:left;margin-left:18pt;margin-top:31.2pt;width:181.1pt;height:471.15pt;z-index:-251142144" coordorigin="2157,2688" coordsize="3622,9423">
            <v:shape id="_x0000_s124270" type="#_x0000_t75" style="position:absolute;left:2157;top:9764;width:11;height:7">
              <v:imagedata r:id="rId11" o:title="未标题-2" blacklevel=".5"/>
            </v:shape>
            <v:shape id="_x0000_s124271" type="#_x0000_t75" style="position:absolute;left:2157;top:7424;width:11;height:7">
              <v:imagedata r:id="rId11" o:title="未标题-2" blacklevel=".5"/>
            </v:shape>
            <v:shape id="_x0000_s124272" type="#_x0000_t75" style="position:absolute;left:2157;top:12104;width:11;height:7">
              <v:imagedata r:id="rId11" o:title="未标题-2" blacklevel=".5"/>
            </v:shape>
            <v:shape id="_x0000_s124273" type="#_x0000_t75" style="position:absolute;left:5768;top:9708;width:11;height:7">
              <v:imagedata r:id="rId11" o:title="未标题-2" blacklevel=".5"/>
            </v:shape>
            <v:shape id="_x0000_s124274" type="#_x0000_t75" style="position:absolute;left:5757;top:7368;width:11;height:7">
              <v:imagedata r:id="rId11" o:title="未标题-2" blacklevel=".5"/>
            </v:shape>
            <v:shape id="_x0000_s124275" type="#_x0000_t75" style="position:absolute;left:5757;top:5028;width:11;height:7">
              <v:imagedata r:id="rId11" o:title="未标题-2" blacklevel=".5"/>
            </v:shape>
            <v:shape id="_x0000_s124276" type="#_x0000_t75" style="position:absolute;left:2157;top:5028;width:11;height:7">
              <v:imagedata r:id="rId11" o:title="未标题-2" blacklevel=".5"/>
            </v:shape>
            <v:shape id="_x0000_s124277" type="#_x0000_t75" style="position:absolute;left:5757;top:2688;width:11;height:7">
              <v:imagedata r:id="rId11" o:title="未标题-2" blacklevel=".5"/>
            </v:shape>
            <v:shape id="_x0000_s124278" type="#_x0000_t75" style="position:absolute;left:2157;top:2688;width:11;height:7">
              <v:imagedata r:id="rId11" o:title="未标题-2" grayscale="t" bilevel="t"/>
            </v:shape>
            <v:shape id="_x0000_s124279" type="#_x0000_t75" style="position:absolute;left:5768;top:12048;width:11;height:7">
              <v:imagedata r:id="rId11" o:title="未标题-2" blacklevel=".5"/>
            </v:shape>
          </v:group>
        </w:pic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894F6A" w:rsidRDefault="00894F6A" w:rsidP="00894F6A">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640BFA">
      <w:pPr>
        <w:rPr>
          <w:rFonts w:hint="eastAsia"/>
        </w:rPr>
      </w:pPr>
    </w:p>
    <w:p w:rsidR="00640BFA" w:rsidRPr="00640BFA" w:rsidRDefault="00640BFA" w:rsidP="00640BFA">
      <w:pPr>
        <w:rPr>
          <w:rFonts w:hint="eastAsia"/>
        </w:rPr>
      </w:pP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jc w:val="center"/>
        <w:rPr>
          <w:vanish/>
        </w:rPr>
      </w:pPr>
      <w:r>
        <w:rPr>
          <w:noProof/>
          <w:vanish/>
        </w:rPr>
        <w:pict>
          <v:shape id="_x0000_s156996" type="#_x0000_t75" style="position:absolute;left:0;text-align:left;margin-left:198.55pt;margin-top:499.2pt;width:.55pt;height:.35pt;z-index:-251017216">
            <v:imagedata r:id="rId11" o:title="未标题-2" blacklevel=".5"/>
          </v:shape>
        </w:pict>
      </w:r>
      <w:r>
        <w:rPr>
          <w:noProof/>
          <w:vanish/>
        </w:rPr>
        <w:pict>
          <v:shape id="_x0000_s156995" type="#_x0000_t75" style="position:absolute;left:0;text-align:left;margin-left:18pt;margin-top:31.2pt;width:.55pt;height:.35pt;z-index:-251018240">
            <v:imagedata r:id="rId11" o:title="未标题-2" grayscale="t" bilevel="t"/>
          </v:shape>
        </w:pict>
      </w:r>
      <w:r>
        <w:rPr>
          <w:noProof/>
          <w:vanish/>
        </w:rPr>
        <w:pict>
          <v:shape id="_x0000_s156994" type="#_x0000_t75" style="position:absolute;left:0;text-align:left;margin-left:198pt;margin-top:31.2pt;width:.55pt;height:.35pt;z-index:-251019264">
            <v:imagedata r:id="rId11" o:title="未标题-2" blacklevel=".5"/>
          </v:shape>
        </w:pict>
      </w:r>
      <w:r>
        <w:rPr>
          <w:noProof/>
          <w:vanish/>
        </w:rPr>
        <w:pict>
          <v:shape id="_x0000_s156993" type="#_x0000_t75" style="position:absolute;left:0;text-align:left;margin-left:18pt;margin-top:148.2pt;width:.55pt;height:.35pt;z-index:-251020288">
            <v:imagedata r:id="rId11" o:title="未标题-2" blacklevel=".5"/>
          </v:shape>
        </w:pict>
      </w:r>
      <w:r>
        <w:rPr>
          <w:noProof/>
          <w:vanish/>
        </w:rPr>
        <w:pict>
          <v:shape id="_x0000_s156992" type="#_x0000_t75" style="position:absolute;left:0;text-align:left;margin-left:198pt;margin-top:148.2pt;width:.55pt;height:.35pt;z-index:-251021312">
            <v:imagedata r:id="rId11" o:title="未标题-2" blacklevel=".5"/>
          </v:shape>
        </w:pict>
      </w:r>
      <w:r>
        <w:rPr>
          <w:noProof/>
          <w:vanish/>
        </w:rPr>
        <w:pict>
          <v:shape id="_x0000_s156991" type="#_x0000_t75" style="position:absolute;left:0;text-align:left;margin-left:198pt;margin-top:265.2pt;width:.55pt;height:.35pt;z-index:-251022336">
            <v:imagedata r:id="rId11" o:title="未标题-2" blacklevel=".5"/>
          </v:shape>
        </w:pict>
      </w:r>
      <w:r>
        <w:rPr>
          <w:noProof/>
          <w:vanish/>
        </w:rPr>
        <w:pict>
          <v:shape id="_x0000_s156990" type="#_x0000_t75" style="position:absolute;left:0;text-align:left;margin-left:198.55pt;margin-top:382.2pt;width:.55pt;height:.35pt;z-index:-251023360">
            <v:imagedata r:id="rId11" o:title="未标题-2" blacklevel=".5"/>
          </v:shape>
        </w:pict>
      </w:r>
      <w:r>
        <w:rPr>
          <w:noProof/>
          <w:vanish/>
        </w:rPr>
        <w:pict>
          <v:shape id="_x0000_s156989" type="#_x0000_t75" style="position:absolute;left:0;text-align:left;margin-left:18pt;margin-top:502pt;width:.55pt;height:.35pt;z-index:-251024384">
            <v:imagedata r:id="rId11" o:title="未标题-2" blacklevel=".5"/>
          </v:shape>
        </w:pict>
      </w:r>
      <w:r>
        <w:rPr>
          <w:noProof/>
          <w:vanish/>
        </w:rPr>
        <w:pict>
          <v:shape id="_x0000_s156988" type="#_x0000_t75" style="position:absolute;left:0;text-align:left;margin-left:18pt;margin-top:268pt;width:.55pt;height:.35pt;z-index:-251025408">
            <v:imagedata r:id="rId11" o:title="未标题-2" blacklevel=".5"/>
          </v:shape>
        </w:pict>
      </w:r>
      <w:r>
        <w:rPr>
          <w:noProof/>
          <w:vanish/>
        </w:rPr>
        <w:pict>
          <v:shape id="_x0000_s156987" type="#_x0000_t75" style="position:absolute;left:0;text-align:left;margin-left:18pt;margin-top:385pt;width:.55pt;height:.35pt;z-index:-251026432">
            <v:imagedata r:id="rId11" o:title="未标题-2" blacklevel=".5"/>
          </v:shape>
        </w:pict>
      </w:r>
      <w:r>
        <w:rPr>
          <w:noProof/>
          <w:vanish/>
        </w:rPr>
        <w:pict>
          <v:shape id="_x0000_s157016" type="#_x0000_t75" style="position:absolute;left:0;text-align:left;margin-left:210.55pt;margin-top:511.15pt;width:.55pt;height:.4pt;z-index:-250996736">
            <v:imagedata r:id="rId11" o:title="未标题-2" blacklevel=".5"/>
          </v:shape>
        </w:pict>
      </w:r>
      <w:r>
        <w:rPr>
          <w:noProof/>
          <w:vanish/>
        </w:rPr>
        <w:pict>
          <v:shape id="_x0000_s157015" type="#_x0000_t75" style="position:absolute;left:0;text-align:left;margin-left:36pt;margin-top:39pt;width:.55pt;height:.35pt;z-index:-250997760">
            <v:imagedata r:id="rId11" o:title="未标题-2" grayscale="t" bilevel="t"/>
          </v:shape>
        </w:pict>
      </w:r>
      <w:r>
        <w:rPr>
          <w:noProof/>
          <w:vanish/>
        </w:rPr>
        <w:pict>
          <v:shape id="_x0000_s157014" type="#_x0000_t75" style="position:absolute;left:0;text-align:left;margin-left:210.05pt;margin-top:39pt;width:.5pt;height:.35pt;z-index:-250998784">
            <v:imagedata r:id="rId11" o:title="未标题-2" blacklevel=".5"/>
          </v:shape>
        </w:pict>
      </w:r>
      <w:r>
        <w:rPr>
          <w:noProof/>
          <w:vanish/>
        </w:rPr>
        <w:pict>
          <v:shape id="_x0000_s157013" type="#_x0000_t75" style="position:absolute;left:0;text-align:left;margin-left:36pt;margin-top:157.05pt;width:.55pt;height:.35pt;z-index:-250999808">
            <v:imagedata r:id="rId11" o:title="未标题-2" blacklevel=".5"/>
          </v:shape>
        </w:pict>
      </w:r>
      <w:r>
        <w:rPr>
          <w:noProof/>
          <w:vanish/>
        </w:rPr>
        <w:pict>
          <v:shape id="_x0000_s157012" type="#_x0000_t75" style="position:absolute;left:0;text-align:left;margin-left:210.05pt;margin-top:157.05pt;width:.5pt;height:.35pt;z-index:-251000832">
            <v:imagedata r:id="rId11" o:title="未标题-2" blacklevel=".5"/>
          </v:shape>
        </w:pict>
      </w:r>
      <w:r>
        <w:rPr>
          <w:noProof/>
          <w:vanish/>
        </w:rPr>
        <w:pict>
          <v:shape id="_x0000_s157011" type="#_x0000_t75" style="position:absolute;left:0;text-align:left;margin-left:210.05pt;margin-top:275.1pt;width:.5pt;height:.35pt;z-index:-251001856">
            <v:imagedata r:id="rId11" o:title="未标题-2" blacklevel=".5"/>
          </v:shape>
        </w:pict>
      </w:r>
      <w:r>
        <w:rPr>
          <w:noProof/>
          <w:vanish/>
        </w:rPr>
        <w:pict>
          <v:shape id="_x0000_s157010" type="#_x0000_t75" style="position:absolute;left:0;text-align:left;margin-left:210.55pt;margin-top:393.15pt;width:.55pt;height:.35pt;z-index:-251002880">
            <v:imagedata r:id="rId11" o:title="未标题-2" blacklevel=".5"/>
          </v:shape>
        </w:pict>
      </w:r>
      <w:r>
        <w:rPr>
          <w:noProof/>
          <w:vanish/>
        </w:rPr>
        <w:pict>
          <v:shape id="_x0000_s157009" type="#_x0000_t75" style="position:absolute;left:0;text-align:left;margin-left:36pt;margin-top:514pt;width:.55pt;height:.35pt;z-index:-251003904">
            <v:imagedata r:id="rId11" o:title="未标题-2" blacklevel=".5"/>
          </v:shape>
        </w:pict>
      </w:r>
      <w:r>
        <w:rPr>
          <w:noProof/>
          <w:vanish/>
        </w:rPr>
        <w:pict>
          <v:shape id="_x0000_s157008" type="#_x0000_t75" style="position:absolute;left:0;text-align:left;margin-left:36pt;margin-top:277.9pt;width:.55pt;height:.35pt;z-index:-251004928">
            <v:imagedata r:id="rId11" o:title="未标题-2" blacklevel=".5"/>
          </v:shape>
        </w:pict>
      </w:r>
      <w:r>
        <w:rPr>
          <w:noProof/>
          <w:vanish/>
        </w:rPr>
        <w:pict>
          <v:shape id="_x0000_s157007" type="#_x0000_t75" style="position:absolute;left:0;text-align:left;margin-left:36pt;margin-top:395.95pt;width:.55pt;height:.35pt;z-index:-251005952">
            <v:imagedata r:id="rId11" o:title="未标题-2" blacklevel=".5"/>
          </v:shape>
        </w:pict>
      </w:r>
      <w:r>
        <w:rPr>
          <w:noProof/>
          <w:vanish/>
        </w:rPr>
        <w:pict>
          <v:shape id="_x0000_s157025" type="#_x0000_t75" style="position:absolute;left:0;text-align:left;margin-left:30pt;margin-top:27.6pt;width:.55pt;height:.35pt;z-index:-250987520">
            <v:imagedata r:id="rId11" o:title="未标题-2" grayscale="t" bilevel="t"/>
          </v:shape>
        </w:pict>
      </w:r>
      <w:r>
        <w:rPr>
          <w:noProof/>
          <w:vanish/>
        </w:rPr>
        <w:pict>
          <v:shape id="_x0000_s157024" type="#_x0000_t75" style="position:absolute;left:0;text-align:left;margin-left:210pt;margin-top:27.6pt;width:.55pt;height:.35pt;z-index:-250988544">
            <v:imagedata r:id="rId11" o:title="未标题-2" blacklevel=".5"/>
          </v:shape>
        </w:pict>
      </w:r>
      <w:r>
        <w:rPr>
          <w:noProof/>
          <w:vanish/>
        </w:rPr>
        <w:pict>
          <v:shape id="_x0000_s157023" type="#_x0000_t75" style="position:absolute;left:0;text-align:left;margin-left:30pt;margin-top:144.6pt;width:.55pt;height:.35pt;z-index:-250989568">
            <v:imagedata r:id="rId11" o:title="未标题-2" blacklevel=".5"/>
          </v:shape>
        </w:pict>
      </w:r>
      <w:r>
        <w:rPr>
          <w:noProof/>
          <w:vanish/>
        </w:rPr>
        <w:pict>
          <v:shape id="_x0000_s157022" type="#_x0000_t75" style="position:absolute;left:0;text-align:left;margin-left:210pt;margin-top:144.6pt;width:.55pt;height:.35pt;z-index:-250990592">
            <v:imagedata r:id="rId11" o:title="未标题-2" blacklevel=".5"/>
          </v:shape>
        </w:pict>
      </w:r>
      <w:r>
        <w:rPr>
          <w:noProof/>
          <w:vanish/>
        </w:rPr>
        <w:pict>
          <v:shape id="_x0000_s157021" type="#_x0000_t75" style="position:absolute;left:0;text-align:left;margin-left:210pt;margin-top:261.6pt;width:.55pt;height:.35pt;z-index:-250991616">
            <v:imagedata r:id="rId11" o:title="未标题-2" blacklevel=".5"/>
          </v:shape>
        </w:pict>
      </w:r>
      <w:r>
        <w:rPr>
          <w:noProof/>
          <w:vanish/>
        </w:rPr>
        <w:pict>
          <v:shape id="_x0000_s157020" type="#_x0000_t75" style="position:absolute;left:0;text-align:left;margin-left:210.55pt;margin-top:378.6pt;width:.55pt;height:.35pt;z-index:-250992640">
            <v:imagedata r:id="rId11" o:title="未标题-2" blacklevel=".5"/>
          </v:shape>
        </w:pict>
      </w:r>
      <w:r>
        <w:rPr>
          <w:noProof/>
          <w:vanish/>
        </w:rPr>
        <w:pict>
          <v:shape id="_x0000_s157019" type="#_x0000_t75" style="position:absolute;left:0;text-align:left;margin-left:30pt;margin-top:498.4pt;width:.55pt;height:.35pt;z-index:-250993664">
            <v:imagedata r:id="rId11" o:title="未标题-2" blacklevel=".5"/>
          </v:shape>
        </w:pict>
      </w:r>
      <w:r>
        <w:rPr>
          <w:noProof/>
          <w:vanish/>
        </w:rPr>
        <w:pict>
          <v:shape id="_x0000_s157018" type="#_x0000_t75" style="position:absolute;left:0;text-align:left;margin-left:30pt;margin-top:264.4pt;width:.55pt;height:.35pt;z-index:-250994688">
            <v:imagedata r:id="rId11" o:title="未标题-2" blacklevel=".5"/>
          </v:shape>
        </w:pict>
      </w:r>
      <w:r>
        <w:rPr>
          <w:noProof/>
          <w:vanish/>
        </w:rPr>
        <w:pict>
          <v:shape id="_x0000_s157017" type="#_x0000_t75" style="position:absolute;left:0;text-align:left;margin-left:30pt;margin-top:381.4pt;width:.55pt;height:.35pt;z-index:-250995712">
            <v:imagedata r:id="rId11" o:title="未标题-2" blacklevel=".5"/>
          </v:shape>
        </w:pict>
      </w:r>
      <w:r>
        <w:rPr>
          <w:noProof/>
          <w:vanish/>
        </w:rPr>
        <w:pict>
          <v:shape id="_x0000_s157026" type="#_x0000_t75" style="position:absolute;left:0;text-align:left;margin-left:210.55pt;margin-top:495.6pt;width:.55pt;height:.35pt;z-index:-250986496">
            <v:imagedata r:id="rId11" o:title="未标题-2" blacklevel=".5"/>
          </v:shape>
        </w:pict>
      </w:r>
      <w:r>
        <w:rPr>
          <w:noProof/>
          <w:vanish/>
        </w:rPr>
        <w:pict>
          <v:shape id="_x0000_s157006" type="#_x0000_t75" style="position:absolute;left:0;text-align:left;margin-left:198.55pt;margin-top:483.6pt;width:.55pt;height:.35pt;z-index:-251006976">
            <v:imagedata r:id="rId11" o:title="未标题-2" blacklevel=".5"/>
          </v:shape>
        </w:pict>
      </w:r>
      <w:r>
        <w:rPr>
          <w:noProof/>
          <w:vanish/>
        </w:rPr>
        <w:pict>
          <v:shape id="_x0000_s157005" type="#_x0000_t75" style="position:absolute;left:0;text-align:left;margin-left:18pt;margin-top:15.6pt;width:.55pt;height:.35pt;z-index:-251008000">
            <v:imagedata r:id="rId11" o:title="未标题-2" grayscale="t" bilevel="t"/>
          </v:shape>
        </w:pict>
      </w:r>
      <w:r>
        <w:rPr>
          <w:noProof/>
          <w:vanish/>
        </w:rPr>
        <w:pict>
          <v:shape id="_x0000_s157004" type="#_x0000_t75" style="position:absolute;left:0;text-align:left;margin-left:198pt;margin-top:15.6pt;width:.55pt;height:.35pt;z-index:-251009024">
            <v:imagedata r:id="rId11" o:title="未标题-2" blacklevel=".5"/>
          </v:shape>
        </w:pict>
      </w:r>
      <w:r>
        <w:rPr>
          <w:noProof/>
          <w:vanish/>
        </w:rPr>
        <w:pict>
          <v:shape id="_x0000_s157003" type="#_x0000_t75" style="position:absolute;left:0;text-align:left;margin-left:18pt;margin-top:132.6pt;width:.55pt;height:.35pt;z-index:-251010048">
            <v:imagedata r:id="rId11" o:title="未标题-2" blacklevel=".5"/>
          </v:shape>
        </w:pict>
      </w:r>
      <w:r>
        <w:rPr>
          <w:noProof/>
          <w:vanish/>
        </w:rPr>
        <w:pict>
          <v:shape id="_x0000_s157002" type="#_x0000_t75" style="position:absolute;left:0;text-align:left;margin-left:198pt;margin-top:132.6pt;width:.55pt;height:.35pt;z-index:-251011072">
            <v:imagedata r:id="rId11" o:title="未标题-2" blacklevel=".5"/>
          </v:shape>
        </w:pict>
      </w:r>
      <w:r>
        <w:rPr>
          <w:noProof/>
          <w:vanish/>
        </w:rPr>
        <w:pict>
          <v:shape id="_x0000_s157001" type="#_x0000_t75" style="position:absolute;left:0;text-align:left;margin-left:198pt;margin-top:249.6pt;width:.55pt;height:.35pt;z-index:-251012096">
            <v:imagedata r:id="rId11" o:title="未标题-2" blacklevel=".5"/>
          </v:shape>
        </w:pict>
      </w:r>
      <w:r>
        <w:rPr>
          <w:noProof/>
          <w:vanish/>
        </w:rPr>
        <w:pict>
          <v:shape id="_x0000_s157000" type="#_x0000_t75" style="position:absolute;left:0;text-align:left;margin-left:198.55pt;margin-top:366.6pt;width:.55pt;height:.35pt;z-index:-251013120">
            <v:imagedata r:id="rId11" o:title="未标题-2" blacklevel=".5"/>
          </v:shape>
        </w:pict>
      </w:r>
      <w:r>
        <w:rPr>
          <w:noProof/>
          <w:vanish/>
        </w:rPr>
        <w:pict>
          <v:shape id="_x0000_s156999" type="#_x0000_t75" style="position:absolute;left:0;text-align:left;margin-left:18pt;margin-top:486.4pt;width:.55pt;height:.35pt;z-index:-251014144">
            <v:imagedata r:id="rId11" o:title="未标题-2" blacklevel=".5"/>
          </v:shape>
        </w:pict>
      </w:r>
      <w:r>
        <w:rPr>
          <w:noProof/>
          <w:vanish/>
        </w:rPr>
        <w:pict>
          <v:shape id="_x0000_s156998" type="#_x0000_t75" style="position:absolute;left:0;text-align:left;margin-left:18pt;margin-top:252.4pt;width:.55pt;height:.35pt;z-index:-251015168">
            <v:imagedata r:id="rId11" o:title="未标题-2" blacklevel=".5"/>
          </v:shape>
        </w:pict>
      </w:r>
      <w:r>
        <w:rPr>
          <w:noProof/>
          <w:vanish/>
        </w:rPr>
        <w:pict>
          <v:shape id="_x0000_s156997" type="#_x0000_t75" style="position:absolute;left:0;text-align:left;margin-left:18pt;margin-top:369.4pt;width:.55pt;height:.35pt;z-index:-251016192">
            <v:imagedata r:id="rId11" o:title="未标题-2" blacklevel=".5"/>
          </v:shape>
        </w:pict>
      </w:r>
      <w:r>
        <w:rPr>
          <w:noProof/>
          <w:vanish/>
        </w:rPr>
        <w:pict>
          <v:shape id="_x0000_s156984" type="#_x0000_t75" style="position:absolute;left:0;text-align:left;margin-left:198pt;margin-top:15.6pt;width:.55pt;height:.35pt;z-index:-251029504">
            <v:imagedata r:id="rId11" o:title="未标题-2" blacklevel=".5"/>
          </v:shape>
        </w:pict>
      </w:r>
      <w:r>
        <w:rPr>
          <w:noProof/>
          <w:vanish/>
        </w:rPr>
        <w:pict>
          <v:shape id="_x0000_s156983" type="#_x0000_t75" style="position:absolute;left:0;text-align:left;margin-left:18pt;margin-top:132.6pt;width:.55pt;height:.35pt;z-index:-251030528">
            <v:imagedata r:id="rId11" o:title="未标题-2" blacklevel=".5"/>
          </v:shape>
        </w:pict>
      </w:r>
      <w:r>
        <w:rPr>
          <w:noProof/>
          <w:vanish/>
        </w:rPr>
        <w:pict>
          <v:shape id="_x0000_s156982" type="#_x0000_t75" style="position:absolute;left:0;text-align:left;margin-left:198pt;margin-top:132.6pt;width:.55pt;height:.35pt;z-index:-251031552">
            <v:imagedata r:id="rId11" o:title="未标题-2" blacklevel=".5"/>
          </v:shape>
        </w:pict>
      </w:r>
      <w:r>
        <w:rPr>
          <w:noProof/>
          <w:vanish/>
        </w:rPr>
        <w:pict>
          <v:shape id="_x0000_s156981" type="#_x0000_t75" style="position:absolute;left:0;text-align:left;margin-left:198pt;margin-top:249.6pt;width:.55pt;height:.35pt;z-index:-251032576">
            <v:imagedata r:id="rId11" o:title="未标题-2" blacklevel=".5"/>
          </v:shape>
        </w:pict>
      </w:r>
      <w:r>
        <w:rPr>
          <w:noProof/>
          <w:vanish/>
        </w:rPr>
        <w:pict>
          <v:shape id="_x0000_s156980" type="#_x0000_t75" style="position:absolute;left:0;text-align:left;margin-left:198.55pt;margin-top:366.6pt;width:.55pt;height:.35pt;z-index:-251033600">
            <v:imagedata r:id="rId11" o:title="未标题-2" blacklevel=".5"/>
          </v:shape>
        </w:pict>
      </w:r>
      <w:r>
        <w:rPr>
          <w:noProof/>
          <w:vanish/>
        </w:rPr>
        <w:pict>
          <v:shape id="_x0000_s156979" type="#_x0000_t75" style="position:absolute;left:0;text-align:left;margin-left:18pt;margin-top:486.4pt;width:.55pt;height:.35pt;z-index:-251034624">
            <v:imagedata r:id="rId11" o:title="未标题-2" blacklevel=".5"/>
          </v:shape>
        </w:pict>
      </w:r>
      <w:r>
        <w:rPr>
          <w:noProof/>
          <w:vanish/>
        </w:rPr>
        <w:pict>
          <v:shape id="_x0000_s156978" type="#_x0000_t75" style="position:absolute;left:0;text-align:left;margin-left:18pt;margin-top:252.4pt;width:.55pt;height:.35pt;z-index:-251035648">
            <v:imagedata r:id="rId11" o:title="未标题-2" blacklevel=".5"/>
          </v:shape>
        </w:pict>
      </w:r>
      <w:r>
        <w:rPr>
          <w:noProof/>
          <w:vanish/>
        </w:rPr>
        <w:pict>
          <v:shape id="_x0000_s156977" type="#_x0000_t75" style="position:absolute;left:0;text-align:left;margin-left:18pt;margin-top:369.4pt;width:.55pt;height:.35pt;z-index:-251036672">
            <v:imagedata r:id="rId11" o:title="未标题-2" blacklevel=".5"/>
          </v:shape>
        </w:pict>
      </w:r>
      <w:r>
        <w:rPr>
          <w:noProof/>
          <w:vanish/>
        </w:rPr>
        <w:pict>
          <v:shape id="_x0000_s156986" type="#_x0000_t75" style="position:absolute;left:0;text-align:left;margin-left:198.55pt;margin-top:483.6pt;width:.55pt;height:.35pt;z-index:-251027456">
            <v:imagedata r:id="rId11" o:title="未标题-2" blacklevel=".5"/>
          </v:shape>
        </w:pict>
      </w:r>
      <w:r>
        <w:rPr>
          <w:noProof/>
          <w:vanish/>
        </w:rPr>
        <w:pict>
          <v:shape id="_x0000_s156985" type="#_x0000_t75" style="position:absolute;left:0;text-align:left;margin-left:18pt;margin-top:15.6pt;width:.55pt;height:.35pt;z-index:-251028480">
            <v:imagedata r:id="rId11" o:title="未标题-2" grayscale="t" bilevel="t"/>
          </v:shape>
        </w:pict>
      </w:r>
      <w:r>
        <w:rPr>
          <w:noProof/>
          <w:vanish/>
        </w:rPr>
        <w:pict>
          <v:group id="_x0000_s156966" style="position:absolute;left:0;text-align:left;margin-left:18pt;margin-top:31.2pt;width:181.1pt;height:471.15pt;z-index:-251037696" coordorigin="2157,2688" coordsize="3622,9423">
            <v:shape id="_x0000_s156967" type="#_x0000_t75" style="position:absolute;left:2157;top:9764;width:11;height:7">
              <v:imagedata r:id="rId11" o:title="未标题-2" blacklevel=".5"/>
            </v:shape>
            <v:shape id="_x0000_s156968" type="#_x0000_t75" style="position:absolute;left:2157;top:7424;width:11;height:7">
              <v:imagedata r:id="rId11" o:title="未标题-2" blacklevel=".5"/>
            </v:shape>
            <v:shape id="_x0000_s156969" type="#_x0000_t75" style="position:absolute;left:2157;top:12104;width:11;height:7">
              <v:imagedata r:id="rId11" o:title="未标题-2" blacklevel=".5"/>
            </v:shape>
            <v:shape id="_x0000_s156970" type="#_x0000_t75" style="position:absolute;left:5768;top:9708;width:11;height:7">
              <v:imagedata r:id="rId11" o:title="未标题-2" blacklevel=".5"/>
            </v:shape>
            <v:shape id="_x0000_s156971" type="#_x0000_t75" style="position:absolute;left:5757;top:7368;width:11;height:7">
              <v:imagedata r:id="rId11" o:title="未标题-2" blacklevel=".5"/>
            </v:shape>
            <v:shape id="_x0000_s156972" type="#_x0000_t75" style="position:absolute;left:5757;top:5028;width:11;height:7">
              <v:imagedata r:id="rId11" o:title="未标题-2" blacklevel=".5"/>
            </v:shape>
            <v:shape id="_x0000_s156973" type="#_x0000_t75" style="position:absolute;left:2157;top:5028;width:11;height:7">
              <v:imagedata r:id="rId11" o:title="未标题-2" blacklevel=".5"/>
            </v:shape>
            <v:shape id="_x0000_s156974" type="#_x0000_t75" style="position:absolute;left:5757;top:2688;width:11;height:7">
              <v:imagedata r:id="rId11" o:title="未标题-2" blacklevel=".5"/>
            </v:shape>
            <v:shape id="_x0000_s156975" type="#_x0000_t75" style="position:absolute;left:2157;top:2688;width:11;height:7">
              <v:imagedata r:id="rId11" o:title="未标题-2" grayscale="t" bilevel="t"/>
            </v:shape>
            <v:shape id="_x0000_s156976" type="#_x0000_t75" style="position:absolute;left:5768;top:12048;width:11;height:7">
              <v:imagedata r:id="rId11" o:title="未标题-2" blacklevel=".5"/>
            </v:shape>
          </v:group>
        </w:pic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jc w:val="center"/>
        <w:rPr>
          <w:vanish/>
        </w:rPr>
      </w:pPr>
      <w:r>
        <w:rPr>
          <w:noProof/>
          <w:vanish/>
        </w:rPr>
        <w:pict>
          <v:shape id="_x0000_s157057" type="#_x0000_t75" style="position:absolute;left:0;text-align:left;margin-left:198.55pt;margin-top:499.2pt;width:.55pt;height:.35pt;z-index:-250964992">
            <v:imagedata r:id="rId11" o:title="未标题-2" blacklevel=".5"/>
          </v:shape>
        </w:pict>
      </w:r>
      <w:r>
        <w:rPr>
          <w:noProof/>
          <w:vanish/>
        </w:rPr>
        <w:pict>
          <v:shape id="_x0000_s157056" type="#_x0000_t75" style="position:absolute;left:0;text-align:left;margin-left:18pt;margin-top:31.2pt;width:.55pt;height:.35pt;z-index:-250966016">
            <v:imagedata r:id="rId11" o:title="未标题-2" grayscale="t" bilevel="t"/>
          </v:shape>
        </w:pict>
      </w:r>
      <w:r>
        <w:rPr>
          <w:noProof/>
          <w:vanish/>
        </w:rPr>
        <w:pict>
          <v:shape id="_x0000_s157055" type="#_x0000_t75" style="position:absolute;left:0;text-align:left;margin-left:198pt;margin-top:31.2pt;width:.55pt;height:.35pt;z-index:-250967040">
            <v:imagedata r:id="rId11" o:title="未标题-2" blacklevel=".5"/>
          </v:shape>
        </w:pict>
      </w:r>
      <w:r>
        <w:rPr>
          <w:noProof/>
          <w:vanish/>
        </w:rPr>
        <w:pict>
          <v:shape id="_x0000_s157054" type="#_x0000_t75" style="position:absolute;left:0;text-align:left;margin-left:18pt;margin-top:148.2pt;width:.55pt;height:.35pt;z-index:-250968064">
            <v:imagedata r:id="rId11" o:title="未标题-2" blacklevel=".5"/>
          </v:shape>
        </w:pict>
      </w:r>
      <w:r>
        <w:rPr>
          <w:noProof/>
          <w:vanish/>
        </w:rPr>
        <w:pict>
          <v:shape id="_x0000_s157053" type="#_x0000_t75" style="position:absolute;left:0;text-align:left;margin-left:198pt;margin-top:148.2pt;width:.55pt;height:.35pt;z-index:-250969088">
            <v:imagedata r:id="rId11" o:title="未标题-2" blacklevel=".5"/>
          </v:shape>
        </w:pict>
      </w:r>
      <w:r>
        <w:rPr>
          <w:noProof/>
          <w:vanish/>
        </w:rPr>
        <w:pict>
          <v:shape id="_x0000_s157052" type="#_x0000_t75" style="position:absolute;left:0;text-align:left;margin-left:198pt;margin-top:265.2pt;width:.55pt;height:.35pt;z-index:-250970112">
            <v:imagedata r:id="rId11" o:title="未标题-2" blacklevel=".5"/>
          </v:shape>
        </w:pict>
      </w:r>
      <w:r>
        <w:rPr>
          <w:noProof/>
          <w:vanish/>
        </w:rPr>
        <w:pict>
          <v:shape id="_x0000_s157051" type="#_x0000_t75" style="position:absolute;left:0;text-align:left;margin-left:198.55pt;margin-top:382.2pt;width:.55pt;height:.35pt;z-index:-250971136">
            <v:imagedata r:id="rId11" o:title="未标题-2" blacklevel=".5"/>
          </v:shape>
        </w:pict>
      </w:r>
      <w:r>
        <w:rPr>
          <w:noProof/>
          <w:vanish/>
        </w:rPr>
        <w:pict>
          <v:shape id="_x0000_s157050" type="#_x0000_t75" style="position:absolute;left:0;text-align:left;margin-left:18pt;margin-top:502pt;width:.55pt;height:.35pt;z-index:-250972160">
            <v:imagedata r:id="rId11" o:title="未标题-2" blacklevel=".5"/>
          </v:shape>
        </w:pict>
      </w:r>
      <w:r>
        <w:rPr>
          <w:noProof/>
          <w:vanish/>
        </w:rPr>
        <w:pict>
          <v:shape id="_x0000_s157049" type="#_x0000_t75" style="position:absolute;left:0;text-align:left;margin-left:18pt;margin-top:268pt;width:.55pt;height:.35pt;z-index:-250973184">
            <v:imagedata r:id="rId11" o:title="未标题-2" blacklevel=".5"/>
          </v:shape>
        </w:pict>
      </w:r>
      <w:r>
        <w:rPr>
          <w:noProof/>
          <w:vanish/>
        </w:rPr>
        <w:pict>
          <v:shape id="_x0000_s157048" type="#_x0000_t75" style="position:absolute;left:0;text-align:left;margin-left:18pt;margin-top:385pt;width:.55pt;height:.35pt;z-index:-250974208">
            <v:imagedata r:id="rId11" o:title="未标题-2" blacklevel=".5"/>
          </v:shape>
        </w:pict>
      </w:r>
      <w:r>
        <w:rPr>
          <w:noProof/>
          <w:vanish/>
        </w:rPr>
        <w:pict>
          <v:shape id="_x0000_s157077" type="#_x0000_t75" style="position:absolute;left:0;text-align:left;margin-left:210.55pt;margin-top:511.15pt;width:.55pt;height:.4pt;z-index:-250944512">
            <v:imagedata r:id="rId11" o:title="未标题-2" blacklevel=".5"/>
          </v:shape>
        </w:pict>
      </w:r>
      <w:r>
        <w:rPr>
          <w:noProof/>
          <w:vanish/>
        </w:rPr>
        <w:pict>
          <v:shape id="_x0000_s157076" type="#_x0000_t75" style="position:absolute;left:0;text-align:left;margin-left:36pt;margin-top:39pt;width:.55pt;height:.35pt;z-index:-250945536">
            <v:imagedata r:id="rId11" o:title="未标题-2" grayscale="t" bilevel="t"/>
          </v:shape>
        </w:pict>
      </w:r>
      <w:r>
        <w:rPr>
          <w:noProof/>
          <w:vanish/>
        </w:rPr>
        <w:pict>
          <v:shape id="_x0000_s157075" type="#_x0000_t75" style="position:absolute;left:0;text-align:left;margin-left:210.05pt;margin-top:39pt;width:.5pt;height:.35pt;z-index:-250946560">
            <v:imagedata r:id="rId11" o:title="未标题-2" blacklevel=".5"/>
          </v:shape>
        </w:pict>
      </w:r>
      <w:r>
        <w:rPr>
          <w:noProof/>
          <w:vanish/>
        </w:rPr>
        <w:pict>
          <v:shape id="_x0000_s157074" type="#_x0000_t75" style="position:absolute;left:0;text-align:left;margin-left:36pt;margin-top:157.05pt;width:.55pt;height:.35pt;z-index:-250947584">
            <v:imagedata r:id="rId11" o:title="未标题-2" blacklevel=".5"/>
          </v:shape>
        </w:pict>
      </w:r>
      <w:r>
        <w:rPr>
          <w:noProof/>
          <w:vanish/>
        </w:rPr>
        <w:pict>
          <v:shape id="_x0000_s157073" type="#_x0000_t75" style="position:absolute;left:0;text-align:left;margin-left:210.05pt;margin-top:157.05pt;width:.5pt;height:.35pt;z-index:-250948608">
            <v:imagedata r:id="rId11" o:title="未标题-2" blacklevel=".5"/>
          </v:shape>
        </w:pict>
      </w:r>
      <w:r>
        <w:rPr>
          <w:noProof/>
          <w:vanish/>
        </w:rPr>
        <w:pict>
          <v:shape id="_x0000_s157072" type="#_x0000_t75" style="position:absolute;left:0;text-align:left;margin-left:210.05pt;margin-top:275.1pt;width:.5pt;height:.35pt;z-index:-250949632">
            <v:imagedata r:id="rId11" o:title="未标题-2" blacklevel=".5"/>
          </v:shape>
        </w:pict>
      </w:r>
      <w:r>
        <w:rPr>
          <w:noProof/>
          <w:vanish/>
        </w:rPr>
        <w:pict>
          <v:shape id="_x0000_s157071" type="#_x0000_t75" style="position:absolute;left:0;text-align:left;margin-left:210.55pt;margin-top:393.15pt;width:.55pt;height:.35pt;z-index:-250950656">
            <v:imagedata r:id="rId11" o:title="未标题-2" blacklevel=".5"/>
          </v:shape>
        </w:pict>
      </w:r>
      <w:r>
        <w:rPr>
          <w:noProof/>
          <w:vanish/>
        </w:rPr>
        <w:pict>
          <v:shape id="_x0000_s157070" type="#_x0000_t75" style="position:absolute;left:0;text-align:left;margin-left:36pt;margin-top:514pt;width:.55pt;height:.35pt;z-index:-250951680">
            <v:imagedata r:id="rId11" o:title="未标题-2" blacklevel=".5"/>
          </v:shape>
        </w:pict>
      </w:r>
      <w:r>
        <w:rPr>
          <w:noProof/>
          <w:vanish/>
        </w:rPr>
        <w:pict>
          <v:shape id="_x0000_s157069" type="#_x0000_t75" style="position:absolute;left:0;text-align:left;margin-left:36pt;margin-top:277.9pt;width:.55pt;height:.35pt;z-index:-250952704">
            <v:imagedata r:id="rId11" o:title="未标题-2" blacklevel=".5"/>
          </v:shape>
        </w:pict>
      </w:r>
      <w:r>
        <w:rPr>
          <w:noProof/>
          <w:vanish/>
        </w:rPr>
        <w:pict>
          <v:shape id="_x0000_s157068" type="#_x0000_t75" style="position:absolute;left:0;text-align:left;margin-left:36pt;margin-top:395.95pt;width:.55pt;height:.35pt;z-index:-250953728">
            <v:imagedata r:id="rId11" o:title="未标题-2" blacklevel=".5"/>
          </v:shape>
        </w:pict>
      </w:r>
      <w:r>
        <w:rPr>
          <w:noProof/>
          <w:vanish/>
        </w:rPr>
        <w:pict>
          <v:shape id="_x0000_s157086" type="#_x0000_t75" style="position:absolute;left:0;text-align:left;margin-left:30pt;margin-top:27.6pt;width:.55pt;height:.35pt;z-index:-250935296">
            <v:imagedata r:id="rId11" o:title="未标题-2" grayscale="t" bilevel="t"/>
          </v:shape>
        </w:pict>
      </w:r>
      <w:r>
        <w:rPr>
          <w:noProof/>
          <w:vanish/>
        </w:rPr>
        <w:pict>
          <v:shape id="_x0000_s157085" type="#_x0000_t75" style="position:absolute;left:0;text-align:left;margin-left:210pt;margin-top:27.6pt;width:.55pt;height:.35pt;z-index:-250936320">
            <v:imagedata r:id="rId11" o:title="未标题-2" blacklevel=".5"/>
          </v:shape>
        </w:pict>
      </w:r>
      <w:r>
        <w:rPr>
          <w:noProof/>
          <w:vanish/>
        </w:rPr>
        <w:pict>
          <v:shape id="_x0000_s157084" type="#_x0000_t75" style="position:absolute;left:0;text-align:left;margin-left:30pt;margin-top:144.6pt;width:.55pt;height:.35pt;z-index:-250937344">
            <v:imagedata r:id="rId11" o:title="未标题-2" blacklevel=".5"/>
          </v:shape>
        </w:pict>
      </w:r>
      <w:r>
        <w:rPr>
          <w:noProof/>
          <w:vanish/>
        </w:rPr>
        <w:pict>
          <v:shape id="_x0000_s157083" type="#_x0000_t75" style="position:absolute;left:0;text-align:left;margin-left:210pt;margin-top:144.6pt;width:.55pt;height:.35pt;z-index:-250938368">
            <v:imagedata r:id="rId11" o:title="未标题-2" blacklevel=".5"/>
          </v:shape>
        </w:pict>
      </w:r>
      <w:r>
        <w:rPr>
          <w:noProof/>
          <w:vanish/>
        </w:rPr>
        <w:pict>
          <v:shape id="_x0000_s157082" type="#_x0000_t75" style="position:absolute;left:0;text-align:left;margin-left:210pt;margin-top:261.6pt;width:.55pt;height:.35pt;z-index:-250939392">
            <v:imagedata r:id="rId11" o:title="未标题-2" blacklevel=".5"/>
          </v:shape>
        </w:pict>
      </w:r>
      <w:r>
        <w:rPr>
          <w:noProof/>
          <w:vanish/>
        </w:rPr>
        <w:pict>
          <v:shape id="_x0000_s157081" type="#_x0000_t75" style="position:absolute;left:0;text-align:left;margin-left:210.55pt;margin-top:378.6pt;width:.55pt;height:.35pt;z-index:-250940416">
            <v:imagedata r:id="rId11" o:title="未标题-2" blacklevel=".5"/>
          </v:shape>
        </w:pict>
      </w:r>
      <w:r>
        <w:rPr>
          <w:noProof/>
          <w:vanish/>
        </w:rPr>
        <w:pict>
          <v:shape id="_x0000_s157080" type="#_x0000_t75" style="position:absolute;left:0;text-align:left;margin-left:30pt;margin-top:498.4pt;width:.55pt;height:.35pt;z-index:-250941440">
            <v:imagedata r:id="rId11" o:title="未标题-2" blacklevel=".5"/>
          </v:shape>
        </w:pict>
      </w:r>
      <w:r>
        <w:rPr>
          <w:noProof/>
          <w:vanish/>
        </w:rPr>
        <w:pict>
          <v:shape id="_x0000_s157079" type="#_x0000_t75" style="position:absolute;left:0;text-align:left;margin-left:30pt;margin-top:264.4pt;width:.55pt;height:.35pt;z-index:-250942464">
            <v:imagedata r:id="rId11" o:title="未标题-2" blacklevel=".5"/>
          </v:shape>
        </w:pict>
      </w:r>
      <w:r>
        <w:rPr>
          <w:noProof/>
          <w:vanish/>
        </w:rPr>
        <w:pict>
          <v:shape id="_x0000_s157078" type="#_x0000_t75" style="position:absolute;left:0;text-align:left;margin-left:30pt;margin-top:381.4pt;width:.55pt;height:.35pt;z-index:-250943488">
            <v:imagedata r:id="rId11" o:title="未标题-2" blacklevel=".5"/>
          </v:shape>
        </w:pict>
      </w:r>
      <w:r>
        <w:rPr>
          <w:noProof/>
          <w:vanish/>
        </w:rPr>
        <w:pict>
          <v:shape id="_x0000_s157087" type="#_x0000_t75" style="position:absolute;left:0;text-align:left;margin-left:210.55pt;margin-top:495.6pt;width:.55pt;height:.35pt;z-index:-250934272">
            <v:imagedata r:id="rId11" o:title="未标题-2" blacklevel=".5"/>
          </v:shape>
        </w:pict>
      </w:r>
      <w:r>
        <w:rPr>
          <w:noProof/>
          <w:vanish/>
        </w:rPr>
        <w:pict>
          <v:shape id="_x0000_s157067" type="#_x0000_t75" style="position:absolute;left:0;text-align:left;margin-left:198.55pt;margin-top:483.6pt;width:.55pt;height:.35pt;z-index:-250954752">
            <v:imagedata r:id="rId11" o:title="未标题-2" blacklevel=".5"/>
          </v:shape>
        </w:pict>
      </w:r>
      <w:r>
        <w:rPr>
          <w:noProof/>
          <w:vanish/>
        </w:rPr>
        <w:pict>
          <v:shape id="_x0000_s157066" type="#_x0000_t75" style="position:absolute;left:0;text-align:left;margin-left:18pt;margin-top:15.6pt;width:.55pt;height:.35pt;z-index:-250955776">
            <v:imagedata r:id="rId11" o:title="未标题-2" grayscale="t" bilevel="t"/>
          </v:shape>
        </w:pict>
      </w:r>
      <w:r>
        <w:rPr>
          <w:noProof/>
          <w:vanish/>
        </w:rPr>
        <w:pict>
          <v:shape id="_x0000_s157065" type="#_x0000_t75" style="position:absolute;left:0;text-align:left;margin-left:198pt;margin-top:15.6pt;width:.55pt;height:.35pt;z-index:-250956800">
            <v:imagedata r:id="rId11" o:title="未标题-2" blacklevel=".5"/>
          </v:shape>
        </w:pict>
      </w:r>
      <w:r>
        <w:rPr>
          <w:noProof/>
          <w:vanish/>
        </w:rPr>
        <w:pict>
          <v:shape id="_x0000_s157064" type="#_x0000_t75" style="position:absolute;left:0;text-align:left;margin-left:18pt;margin-top:132.6pt;width:.55pt;height:.35pt;z-index:-250957824">
            <v:imagedata r:id="rId11" o:title="未标题-2" blacklevel=".5"/>
          </v:shape>
        </w:pict>
      </w:r>
      <w:r>
        <w:rPr>
          <w:noProof/>
          <w:vanish/>
        </w:rPr>
        <w:pict>
          <v:shape id="_x0000_s157063" type="#_x0000_t75" style="position:absolute;left:0;text-align:left;margin-left:198pt;margin-top:132.6pt;width:.55pt;height:.35pt;z-index:-250958848">
            <v:imagedata r:id="rId11" o:title="未标题-2" blacklevel=".5"/>
          </v:shape>
        </w:pict>
      </w:r>
      <w:r>
        <w:rPr>
          <w:noProof/>
          <w:vanish/>
        </w:rPr>
        <w:pict>
          <v:shape id="_x0000_s157062" type="#_x0000_t75" style="position:absolute;left:0;text-align:left;margin-left:198pt;margin-top:249.6pt;width:.55pt;height:.35pt;z-index:-250959872">
            <v:imagedata r:id="rId11" o:title="未标题-2" blacklevel=".5"/>
          </v:shape>
        </w:pict>
      </w:r>
      <w:r>
        <w:rPr>
          <w:noProof/>
          <w:vanish/>
        </w:rPr>
        <w:pict>
          <v:shape id="_x0000_s157061" type="#_x0000_t75" style="position:absolute;left:0;text-align:left;margin-left:198.55pt;margin-top:366.6pt;width:.55pt;height:.35pt;z-index:-250960896">
            <v:imagedata r:id="rId11" o:title="未标题-2" blacklevel=".5"/>
          </v:shape>
        </w:pict>
      </w:r>
      <w:r>
        <w:rPr>
          <w:noProof/>
          <w:vanish/>
        </w:rPr>
        <w:pict>
          <v:shape id="_x0000_s157060" type="#_x0000_t75" style="position:absolute;left:0;text-align:left;margin-left:18pt;margin-top:486.4pt;width:.55pt;height:.35pt;z-index:-250961920">
            <v:imagedata r:id="rId11" o:title="未标题-2" blacklevel=".5"/>
          </v:shape>
        </w:pict>
      </w:r>
      <w:r>
        <w:rPr>
          <w:noProof/>
          <w:vanish/>
        </w:rPr>
        <w:pict>
          <v:shape id="_x0000_s157059" type="#_x0000_t75" style="position:absolute;left:0;text-align:left;margin-left:18pt;margin-top:252.4pt;width:.55pt;height:.35pt;z-index:-250962944">
            <v:imagedata r:id="rId11" o:title="未标题-2" blacklevel=".5"/>
          </v:shape>
        </w:pict>
      </w:r>
      <w:r>
        <w:rPr>
          <w:noProof/>
          <w:vanish/>
        </w:rPr>
        <w:pict>
          <v:shape id="_x0000_s157058" type="#_x0000_t75" style="position:absolute;left:0;text-align:left;margin-left:18pt;margin-top:369.4pt;width:.55pt;height:.35pt;z-index:-250963968">
            <v:imagedata r:id="rId11" o:title="未标题-2" blacklevel=".5"/>
          </v:shape>
        </w:pict>
      </w:r>
      <w:r>
        <w:rPr>
          <w:noProof/>
          <w:vanish/>
        </w:rPr>
        <w:pict>
          <v:shape id="_x0000_s157045" type="#_x0000_t75" style="position:absolute;left:0;text-align:left;margin-left:198pt;margin-top:15.6pt;width:.55pt;height:.35pt;z-index:-250977280">
            <v:imagedata r:id="rId11" o:title="未标题-2" blacklevel=".5"/>
          </v:shape>
        </w:pict>
      </w:r>
      <w:r>
        <w:rPr>
          <w:noProof/>
          <w:vanish/>
        </w:rPr>
        <w:pict>
          <v:shape id="_x0000_s157044" type="#_x0000_t75" style="position:absolute;left:0;text-align:left;margin-left:18pt;margin-top:132.6pt;width:.55pt;height:.35pt;z-index:-250978304">
            <v:imagedata r:id="rId11" o:title="未标题-2" blacklevel=".5"/>
          </v:shape>
        </w:pict>
      </w:r>
      <w:r>
        <w:rPr>
          <w:noProof/>
          <w:vanish/>
        </w:rPr>
        <w:pict>
          <v:shape id="_x0000_s157043" type="#_x0000_t75" style="position:absolute;left:0;text-align:left;margin-left:198pt;margin-top:132.6pt;width:.55pt;height:.35pt;z-index:-250979328">
            <v:imagedata r:id="rId11" o:title="未标题-2" blacklevel=".5"/>
          </v:shape>
        </w:pict>
      </w:r>
      <w:r>
        <w:rPr>
          <w:noProof/>
          <w:vanish/>
        </w:rPr>
        <w:pict>
          <v:shape id="_x0000_s157042" type="#_x0000_t75" style="position:absolute;left:0;text-align:left;margin-left:198pt;margin-top:249.6pt;width:.55pt;height:.35pt;z-index:-250980352">
            <v:imagedata r:id="rId11" o:title="未标题-2" blacklevel=".5"/>
          </v:shape>
        </w:pict>
      </w:r>
      <w:r>
        <w:rPr>
          <w:noProof/>
          <w:vanish/>
        </w:rPr>
        <w:pict>
          <v:shape id="_x0000_s157041" type="#_x0000_t75" style="position:absolute;left:0;text-align:left;margin-left:198.55pt;margin-top:366.6pt;width:.55pt;height:.35pt;z-index:-250981376">
            <v:imagedata r:id="rId11" o:title="未标题-2" blacklevel=".5"/>
          </v:shape>
        </w:pict>
      </w:r>
      <w:r>
        <w:rPr>
          <w:noProof/>
          <w:vanish/>
        </w:rPr>
        <w:pict>
          <v:shape id="_x0000_s157040" type="#_x0000_t75" style="position:absolute;left:0;text-align:left;margin-left:18pt;margin-top:486.4pt;width:.55pt;height:.35pt;z-index:-250982400">
            <v:imagedata r:id="rId11" o:title="未标题-2" blacklevel=".5"/>
          </v:shape>
        </w:pict>
      </w:r>
      <w:r>
        <w:rPr>
          <w:noProof/>
          <w:vanish/>
        </w:rPr>
        <w:pict>
          <v:shape id="_x0000_s157039" type="#_x0000_t75" style="position:absolute;left:0;text-align:left;margin-left:18pt;margin-top:252.4pt;width:.55pt;height:.35pt;z-index:-250983424">
            <v:imagedata r:id="rId11" o:title="未标题-2" blacklevel=".5"/>
          </v:shape>
        </w:pict>
      </w:r>
      <w:r>
        <w:rPr>
          <w:noProof/>
          <w:vanish/>
        </w:rPr>
        <w:pict>
          <v:shape id="_x0000_s157038" type="#_x0000_t75" style="position:absolute;left:0;text-align:left;margin-left:18pt;margin-top:369.4pt;width:.55pt;height:.35pt;z-index:-250984448">
            <v:imagedata r:id="rId11" o:title="未标题-2" blacklevel=".5"/>
          </v:shape>
        </w:pict>
      </w:r>
      <w:r>
        <w:rPr>
          <w:noProof/>
          <w:vanish/>
        </w:rPr>
        <w:pict>
          <v:shape id="_x0000_s157047" type="#_x0000_t75" style="position:absolute;left:0;text-align:left;margin-left:198.55pt;margin-top:483.6pt;width:.55pt;height:.35pt;z-index:-250975232">
            <v:imagedata r:id="rId11" o:title="未标题-2" blacklevel=".5"/>
          </v:shape>
        </w:pict>
      </w:r>
      <w:r>
        <w:rPr>
          <w:noProof/>
          <w:vanish/>
        </w:rPr>
        <w:pict>
          <v:shape id="_x0000_s157046" type="#_x0000_t75" style="position:absolute;left:0;text-align:left;margin-left:18pt;margin-top:15.6pt;width:.55pt;height:.35pt;z-index:-250976256">
            <v:imagedata r:id="rId11" o:title="未标题-2" grayscale="t" bilevel="t"/>
          </v:shape>
        </w:pict>
      </w:r>
      <w:r>
        <w:rPr>
          <w:noProof/>
          <w:vanish/>
        </w:rPr>
        <w:pict>
          <v:group id="_x0000_s157027" style="position:absolute;left:0;text-align:left;margin-left:18pt;margin-top:31.2pt;width:181.1pt;height:471.15pt;z-index:-250985472" coordorigin="2157,2688" coordsize="3622,9423">
            <v:shape id="_x0000_s157028" type="#_x0000_t75" style="position:absolute;left:2157;top:9764;width:11;height:7">
              <v:imagedata r:id="rId11" o:title="未标题-2" blacklevel=".5"/>
            </v:shape>
            <v:shape id="_x0000_s157029" type="#_x0000_t75" style="position:absolute;left:2157;top:7424;width:11;height:7">
              <v:imagedata r:id="rId11" o:title="未标题-2" blacklevel=".5"/>
            </v:shape>
            <v:shape id="_x0000_s157030" type="#_x0000_t75" style="position:absolute;left:2157;top:12104;width:11;height:7">
              <v:imagedata r:id="rId11" o:title="未标题-2" blacklevel=".5"/>
            </v:shape>
            <v:shape id="_x0000_s157031" type="#_x0000_t75" style="position:absolute;left:5768;top:9708;width:11;height:7">
              <v:imagedata r:id="rId11" o:title="未标题-2" blacklevel=".5"/>
            </v:shape>
            <v:shape id="_x0000_s157032" type="#_x0000_t75" style="position:absolute;left:5757;top:7368;width:11;height:7">
              <v:imagedata r:id="rId11" o:title="未标题-2" blacklevel=".5"/>
            </v:shape>
            <v:shape id="_x0000_s157033" type="#_x0000_t75" style="position:absolute;left:5757;top:5028;width:11;height:7">
              <v:imagedata r:id="rId11" o:title="未标题-2" blacklevel=".5"/>
            </v:shape>
            <v:shape id="_x0000_s157034" type="#_x0000_t75" style="position:absolute;left:2157;top:5028;width:11;height:7">
              <v:imagedata r:id="rId11" o:title="未标题-2" blacklevel=".5"/>
            </v:shape>
            <v:shape id="_x0000_s157035" type="#_x0000_t75" style="position:absolute;left:5757;top:2688;width:11;height:7">
              <v:imagedata r:id="rId11" o:title="未标题-2" blacklevel=".5"/>
            </v:shape>
            <v:shape id="_x0000_s157036" type="#_x0000_t75" style="position:absolute;left:2157;top:2688;width:11;height:7">
              <v:imagedata r:id="rId11" o:title="未标题-2" grayscale="t" bilevel="t"/>
            </v:shape>
            <v:shape id="_x0000_s157037" type="#_x0000_t75" style="position:absolute;left:5768;top:12048;width:11;height:7">
              <v:imagedata r:id="rId11" o:title="未标题-2" blacklevel=".5"/>
            </v:shape>
          </v:group>
        </w:pic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jc w:val="center"/>
        <w:rPr>
          <w:vanish/>
        </w:rPr>
      </w:pPr>
      <w:r>
        <w:rPr>
          <w:noProof/>
          <w:vanish/>
        </w:rPr>
        <w:pict>
          <v:shape id="_x0000_s157118" type="#_x0000_t75" style="position:absolute;left:0;text-align:left;margin-left:198.55pt;margin-top:499.2pt;width:.55pt;height:.35pt;z-index:-250912768">
            <v:imagedata r:id="rId11" o:title="未标题-2" blacklevel=".5"/>
          </v:shape>
        </w:pict>
      </w:r>
      <w:r>
        <w:rPr>
          <w:noProof/>
          <w:vanish/>
        </w:rPr>
        <w:pict>
          <v:shape id="_x0000_s157117" type="#_x0000_t75" style="position:absolute;left:0;text-align:left;margin-left:18pt;margin-top:31.2pt;width:.55pt;height:.35pt;z-index:-250913792">
            <v:imagedata r:id="rId11" o:title="未标题-2" grayscale="t" bilevel="t"/>
          </v:shape>
        </w:pict>
      </w:r>
      <w:r>
        <w:rPr>
          <w:noProof/>
          <w:vanish/>
        </w:rPr>
        <w:pict>
          <v:shape id="_x0000_s157116" type="#_x0000_t75" style="position:absolute;left:0;text-align:left;margin-left:198pt;margin-top:31.2pt;width:.55pt;height:.35pt;z-index:-250914816">
            <v:imagedata r:id="rId11" o:title="未标题-2" blacklevel=".5"/>
          </v:shape>
        </w:pict>
      </w:r>
      <w:r>
        <w:rPr>
          <w:noProof/>
          <w:vanish/>
        </w:rPr>
        <w:pict>
          <v:shape id="_x0000_s157115" type="#_x0000_t75" style="position:absolute;left:0;text-align:left;margin-left:18pt;margin-top:148.2pt;width:.55pt;height:.35pt;z-index:-250915840">
            <v:imagedata r:id="rId11" o:title="未标题-2" blacklevel=".5"/>
          </v:shape>
        </w:pict>
      </w:r>
      <w:r>
        <w:rPr>
          <w:noProof/>
          <w:vanish/>
        </w:rPr>
        <w:pict>
          <v:shape id="_x0000_s157114" type="#_x0000_t75" style="position:absolute;left:0;text-align:left;margin-left:198pt;margin-top:148.2pt;width:.55pt;height:.35pt;z-index:-250916864">
            <v:imagedata r:id="rId11" o:title="未标题-2" blacklevel=".5"/>
          </v:shape>
        </w:pict>
      </w:r>
      <w:r>
        <w:rPr>
          <w:noProof/>
          <w:vanish/>
        </w:rPr>
        <w:pict>
          <v:shape id="_x0000_s157113" type="#_x0000_t75" style="position:absolute;left:0;text-align:left;margin-left:198pt;margin-top:265.2pt;width:.55pt;height:.35pt;z-index:-250917888">
            <v:imagedata r:id="rId11" o:title="未标题-2" blacklevel=".5"/>
          </v:shape>
        </w:pict>
      </w:r>
      <w:r>
        <w:rPr>
          <w:noProof/>
          <w:vanish/>
        </w:rPr>
        <w:pict>
          <v:shape id="_x0000_s157112" type="#_x0000_t75" style="position:absolute;left:0;text-align:left;margin-left:198.55pt;margin-top:382.2pt;width:.55pt;height:.35pt;z-index:-250918912">
            <v:imagedata r:id="rId11" o:title="未标题-2" blacklevel=".5"/>
          </v:shape>
        </w:pict>
      </w:r>
      <w:r>
        <w:rPr>
          <w:noProof/>
          <w:vanish/>
        </w:rPr>
        <w:pict>
          <v:shape id="_x0000_s157111" type="#_x0000_t75" style="position:absolute;left:0;text-align:left;margin-left:18pt;margin-top:502pt;width:.55pt;height:.35pt;z-index:-250919936">
            <v:imagedata r:id="rId11" o:title="未标题-2" blacklevel=".5"/>
          </v:shape>
        </w:pict>
      </w:r>
      <w:r>
        <w:rPr>
          <w:noProof/>
          <w:vanish/>
        </w:rPr>
        <w:pict>
          <v:shape id="_x0000_s157110" type="#_x0000_t75" style="position:absolute;left:0;text-align:left;margin-left:18pt;margin-top:268pt;width:.55pt;height:.35pt;z-index:-250920960">
            <v:imagedata r:id="rId11" o:title="未标题-2" blacklevel=".5"/>
          </v:shape>
        </w:pict>
      </w:r>
      <w:r>
        <w:rPr>
          <w:noProof/>
          <w:vanish/>
        </w:rPr>
        <w:pict>
          <v:shape id="_x0000_s157109" type="#_x0000_t75" style="position:absolute;left:0;text-align:left;margin-left:18pt;margin-top:385pt;width:.55pt;height:.35pt;z-index:-250921984">
            <v:imagedata r:id="rId11" o:title="未标题-2" blacklevel=".5"/>
          </v:shape>
        </w:pict>
      </w:r>
      <w:r>
        <w:rPr>
          <w:noProof/>
          <w:vanish/>
        </w:rPr>
        <w:pict>
          <v:shape id="_x0000_s157138" type="#_x0000_t75" style="position:absolute;left:0;text-align:left;margin-left:210.55pt;margin-top:511.15pt;width:.55pt;height:.4pt;z-index:-250892288">
            <v:imagedata r:id="rId11" o:title="未标题-2" blacklevel=".5"/>
          </v:shape>
        </w:pict>
      </w:r>
      <w:r>
        <w:rPr>
          <w:noProof/>
          <w:vanish/>
        </w:rPr>
        <w:pict>
          <v:shape id="_x0000_s157137" type="#_x0000_t75" style="position:absolute;left:0;text-align:left;margin-left:36pt;margin-top:39pt;width:.55pt;height:.35pt;z-index:-250893312">
            <v:imagedata r:id="rId11" o:title="未标题-2" grayscale="t" bilevel="t"/>
          </v:shape>
        </w:pict>
      </w:r>
      <w:r>
        <w:rPr>
          <w:noProof/>
          <w:vanish/>
        </w:rPr>
        <w:pict>
          <v:shape id="_x0000_s157136" type="#_x0000_t75" style="position:absolute;left:0;text-align:left;margin-left:210.05pt;margin-top:39pt;width:.5pt;height:.35pt;z-index:-250894336">
            <v:imagedata r:id="rId11" o:title="未标题-2" blacklevel=".5"/>
          </v:shape>
        </w:pict>
      </w:r>
      <w:r>
        <w:rPr>
          <w:noProof/>
          <w:vanish/>
        </w:rPr>
        <w:pict>
          <v:shape id="_x0000_s157135" type="#_x0000_t75" style="position:absolute;left:0;text-align:left;margin-left:36pt;margin-top:157.05pt;width:.55pt;height:.35pt;z-index:-250895360">
            <v:imagedata r:id="rId11" o:title="未标题-2" blacklevel=".5"/>
          </v:shape>
        </w:pict>
      </w:r>
      <w:r>
        <w:rPr>
          <w:noProof/>
          <w:vanish/>
        </w:rPr>
        <w:pict>
          <v:shape id="_x0000_s157134" type="#_x0000_t75" style="position:absolute;left:0;text-align:left;margin-left:210.05pt;margin-top:157.05pt;width:.5pt;height:.35pt;z-index:-250896384">
            <v:imagedata r:id="rId11" o:title="未标题-2" blacklevel=".5"/>
          </v:shape>
        </w:pict>
      </w:r>
      <w:r>
        <w:rPr>
          <w:noProof/>
          <w:vanish/>
        </w:rPr>
        <w:pict>
          <v:shape id="_x0000_s157133" type="#_x0000_t75" style="position:absolute;left:0;text-align:left;margin-left:210.05pt;margin-top:275.1pt;width:.5pt;height:.35pt;z-index:-250897408">
            <v:imagedata r:id="rId11" o:title="未标题-2" blacklevel=".5"/>
          </v:shape>
        </w:pict>
      </w:r>
      <w:r>
        <w:rPr>
          <w:noProof/>
          <w:vanish/>
        </w:rPr>
        <w:pict>
          <v:shape id="_x0000_s157132" type="#_x0000_t75" style="position:absolute;left:0;text-align:left;margin-left:210.55pt;margin-top:393.15pt;width:.55pt;height:.35pt;z-index:-250898432">
            <v:imagedata r:id="rId11" o:title="未标题-2" blacklevel=".5"/>
          </v:shape>
        </w:pict>
      </w:r>
      <w:r>
        <w:rPr>
          <w:noProof/>
          <w:vanish/>
        </w:rPr>
        <w:pict>
          <v:shape id="_x0000_s157131" type="#_x0000_t75" style="position:absolute;left:0;text-align:left;margin-left:36pt;margin-top:514pt;width:.55pt;height:.35pt;z-index:-250899456">
            <v:imagedata r:id="rId11" o:title="未标题-2" blacklevel=".5"/>
          </v:shape>
        </w:pict>
      </w:r>
      <w:r>
        <w:rPr>
          <w:noProof/>
          <w:vanish/>
        </w:rPr>
        <w:pict>
          <v:shape id="_x0000_s157130" type="#_x0000_t75" style="position:absolute;left:0;text-align:left;margin-left:36pt;margin-top:277.9pt;width:.55pt;height:.35pt;z-index:-250900480">
            <v:imagedata r:id="rId11" o:title="未标题-2" blacklevel=".5"/>
          </v:shape>
        </w:pict>
      </w:r>
      <w:r>
        <w:rPr>
          <w:noProof/>
          <w:vanish/>
        </w:rPr>
        <w:pict>
          <v:shape id="_x0000_s157129" type="#_x0000_t75" style="position:absolute;left:0;text-align:left;margin-left:36pt;margin-top:395.95pt;width:.55pt;height:.35pt;z-index:-250901504">
            <v:imagedata r:id="rId11" o:title="未标题-2" blacklevel=".5"/>
          </v:shape>
        </w:pict>
      </w:r>
      <w:r>
        <w:rPr>
          <w:noProof/>
          <w:vanish/>
        </w:rPr>
        <w:pict>
          <v:shape id="_x0000_s157147" type="#_x0000_t75" style="position:absolute;left:0;text-align:left;margin-left:30pt;margin-top:27.6pt;width:.55pt;height:.35pt;z-index:-250883072">
            <v:imagedata r:id="rId11" o:title="未标题-2" grayscale="t" bilevel="t"/>
          </v:shape>
        </w:pict>
      </w:r>
      <w:r>
        <w:rPr>
          <w:noProof/>
          <w:vanish/>
        </w:rPr>
        <w:pict>
          <v:shape id="_x0000_s157146" type="#_x0000_t75" style="position:absolute;left:0;text-align:left;margin-left:210pt;margin-top:27.6pt;width:.55pt;height:.35pt;z-index:-250884096">
            <v:imagedata r:id="rId11" o:title="未标题-2" blacklevel=".5"/>
          </v:shape>
        </w:pict>
      </w:r>
      <w:r>
        <w:rPr>
          <w:noProof/>
          <w:vanish/>
        </w:rPr>
        <w:pict>
          <v:shape id="_x0000_s157145" type="#_x0000_t75" style="position:absolute;left:0;text-align:left;margin-left:30pt;margin-top:144.6pt;width:.55pt;height:.35pt;z-index:-250885120">
            <v:imagedata r:id="rId11" o:title="未标题-2" blacklevel=".5"/>
          </v:shape>
        </w:pict>
      </w:r>
      <w:r>
        <w:rPr>
          <w:noProof/>
          <w:vanish/>
        </w:rPr>
        <w:pict>
          <v:shape id="_x0000_s157144" type="#_x0000_t75" style="position:absolute;left:0;text-align:left;margin-left:210pt;margin-top:144.6pt;width:.55pt;height:.35pt;z-index:-250886144">
            <v:imagedata r:id="rId11" o:title="未标题-2" blacklevel=".5"/>
          </v:shape>
        </w:pict>
      </w:r>
      <w:r>
        <w:rPr>
          <w:noProof/>
          <w:vanish/>
        </w:rPr>
        <w:pict>
          <v:shape id="_x0000_s157143" type="#_x0000_t75" style="position:absolute;left:0;text-align:left;margin-left:210pt;margin-top:261.6pt;width:.55pt;height:.35pt;z-index:-250887168">
            <v:imagedata r:id="rId11" o:title="未标题-2" blacklevel=".5"/>
          </v:shape>
        </w:pict>
      </w:r>
      <w:r>
        <w:rPr>
          <w:noProof/>
          <w:vanish/>
        </w:rPr>
        <w:pict>
          <v:shape id="_x0000_s157142" type="#_x0000_t75" style="position:absolute;left:0;text-align:left;margin-left:210.55pt;margin-top:378.6pt;width:.55pt;height:.35pt;z-index:-250888192">
            <v:imagedata r:id="rId11" o:title="未标题-2" blacklevel=".5"/>
          </v:shape>
        </w:pict>
      </w:r>
      <w:r>
        <w:rPr>
          <w:noProof/>
          <w:vanish/>
        </w:rPr>
        <w:pict>
          <v:shape id="_x0000_s157141" type="#_x0000_t75" style="position:absolute;left:0;text-align:left;margin-left:30pt;margin-top:498.4pt;width:.55pt;height:.35pt;z-index:-250889216">
            <v:imagedata r:id="rId11" o:title="未标题-2" blacklevel=".5"/>
          </v:shape>
        </w:pict>
      </w:r>
      <w:r>
        <w:rPr>
          <w:noProof/>
          <w:vanish/>
        </w:rPr>
        <w:pict>
          <v:shape id="_x0000_s157140" type="#_x0000_t75" style="position:absolute;left:0;text-align:left;margin-left:30pt;margin-top:264.4pt;width:.55pt;height:.35pt;z-index:-250890240">
            <v:imagedata r:id="rId11" o:title="未标题-2" blacklevel=".5"/>
          </v:shape>
        </w:pict>
      </w:r>
      <w:r>
        <w:rPr>
          <w:noProof/>
          <w:vanish/>
        </w:rPr>
        <w:pict>
          <v:shape id="_x0000_s157139" type="#_x0000_t75" style="position:absolute;left:0;text-align:left;margin-left:30pt;margin-top:381.4pt;width:.55pt;height:.35pt;z-index:-250891264">
            <v:imagedata r:id="rId11" o:title="未标题-2" blacklevel=".5"/>
          </v:shape>
        </w:pict>
      </w:r>
      <w:r>
        <w:rPr>
          <w:noProof/>
          <w:vanish/>
        </w:rPr>
        <w:pict>
          <v:shape id="_x0000_s157148" type="#_x0000_t75" style="position:absolute;left:0;text-align:left;margin-left:210.55pt;margin-top:495.6pt;width:.55pt;height:.35pt;z-index:-250882048">
            <v:imagedata r:id="rId11" o:title="未标题-2" blacklevel=".5"/>
          </v:shape>
        </w:pict>
      </w:r>
      <w:r>
        <w:rPr>
          <w:noProof/>
          <w:vanish/>
        </w:rPr>
        <w:pict>
          <v:shape id="_x0000_s157128" type="#_x0000_t75" style="position:absolute;left:0;text-align:left;margin-left:198.55pt;margin-top:483.6pt;width:.55pt;height:.35pt;z-index:-250902528">
            <v:imagedata r:id="rId11" o:title="未标题-2" blacklevel=".5"/>
          </v:shape>
        </w:pict>
      </w:r>
      <w:r>
        <w:rPr>
          <w:noProof/>
          <w:vanish/>
        </w:rPr>
        <w:pict>
          <v:shape id="_x0000_s157127" type="#_x0000_t75" style="position:absolute;left:0;text-align:left;margin-left:18pt;margin-top:15.6pt;width:.55pt;height:.35pt;z-index:-250903552">
            <v:imagedata r:id="rId11" o:title="未标题-2" grayscale="t" bilevel="t"/>
          </v:shape>
        </w:pict>
      </w:r>
      <w:r>
        <w:rPr>
          <w:noProof/>
          <w:vanish/>
        </w:rPr>
        <w:pict>
          <v:shape id="_x0000_s157126" type="#_x0000_t75" style="position:absolute;left:0;text-align:left;margin-left:198pt;margin-top:15.6pt;width:.55pt;height:.35pt;z-index:-250904576">
            <v:imagedata r:id="rId11" o:title="未标题-2" blacklevel=".5"/>
          </v:shape>
        </w:pict>
      </w:r>
      <w:r>
        <w:rPr>
          <w:noProof/>
          <w:vanish/>
        </w:rPr>
        <w:pict>
          <v:shape id="_x0000_s157125" type="#_x0000_t75" style="position:absolute;left:0;text-align:left;margin-left:18pt;margin-top:132.6pt;width:.55pt;height:.35pt;z-index:-250905600">
            <v:imagedata r:id="rId11" o:title="未标题-2" blacklevel=".5"/>
          </v:shape>
        </w:pict>
      </w:r>
      <w:r>
        <w:rPr>
          <w:noProof/>
          <w:vanish/>
        </w:rPr>
        <w:pict>
          <v:shape id="_x0000_s157124" type="#_x0000_t75" style="position:absolute;left:0;text-align:left;margin-left:198pt;margin-top:132.6pt;width:.55pt;height:.35pt;z-index:-250906624">
            <v:imagedata r:id="rId11" o:title="未标题-2" blacklevel=".5"/>
          </v:shape>
        </w:pict>
      </w:r>
      <w:r>
        <w:rPr>
          <w:noProof/>
          <w:vanish/>
        </w:rPr>
        <w:pict>
          <v:shape id="_x0000_s157123" type="#_x0000_t75" style="position:absolute;left:0;text-align:left;margin-left:198pt;margin-top:249.6pt;width:.55pt;height:.35pt;z-index:-250907648">
            <v:imagedata r:id="rId11" o:title="未标题-2" blacklevel=".5"/>
          </v:shape>
        </w:pict>
      </w:r>
      <w:r>
        <w:rPr>
          <w:noProof/>
          <w:vanish/>
        </w:rPr>
        <w:pict>
          <v:shape id="_x0000_s157122" type="#_x0000_t75" style="position:absolute;left:0;text-align:left;margin-left:198.55pt;margin-top:366.6pt;width:.55pt;height:.35pt;z-index:-250908672">
            <v:imagedata r:id="rId11" o:title="未标题-2" blacklevel=".5"/>
          </v:shape>
        </w:pict>
      </w:r>
      <w:r>
        <w:rPr>
          <w:noProof/>
          <w:vanish/>
        </w:rPr>
        <w:pict>
          <v:shape id="_x0000_s157121" type="#_x0000_t75" style="position:absolute;left:0;text-align:left;margin-left:18pt;margin-top:486.4pt;width:.55pt;height:.35pt;z-index:-250909696">
            <v:imagedata r:id="rId11" o:title="未标题-2" blacklevel=".5"/>
          </v:shape>
        </w:pict>
      </w:r>
      <w:r>
        <w:rPr>
          <w:noProof/>
          <w:vanish/>
        </w:rPr>
        <w:pict>
          <v:shape id="_x0000_s157120" type="#_x0000_t75" style="position:absolute;left:0;text-align:left;margin-left:18pt;margin-top:252.4pt;width:.55pt;height:.35pt;z-index:-250910720">
            <v:imagedata r:id="rId11" o:title="未标题-2" blacklevel=".5"/>
          </v:shape>
        </w:pict>
      </w:r>
      <w:r>
        <w:rPr>
          <w:noProof/>
          <w:vanish/>
        </w:rPr>
        <w:pict>
          <v:shape id="_x0000_s157119" type="#_x0000_t75" style="position:absolute;left:0;text-align:left;margin-left:18pt;margin-top:369.4pt;width:.55pt;height:.35pt;z-index:-250911744">
            <v:imagedata r:id="rId11" o:title="未标题-2" blacklevel=".5"/>
          </v:shape>
        </w:pict>
      </w:r>
      <w:r>
        <w:rPr>
          <w:noProof/>
          <w:vanish/>
        </w:rPr>
        <w:pict>
          <v:shape id="_x0000_s157106" type="#_x0000_t75" style="position:absolute;left:0;text-align:left;margin-left:198pt;margin-top:15.6pt;width:.55pt;height:.35pt;z-index:-250925056">
            <v:imagedata r:id="rId11" o:title="未标题-2" blacklevel=".5"/>
          </v:shape>
        </w:pict>
      </w:r>
      <w:r>
        <w:rPr>
          <w:noProof/>
          <w:vanish/>
        </w:rPr>
        <w:pict>
          <v:shape id="_x0000_s157105" type="#_x0000_t75" style="position:absolute;left:0;text-align:left;margin-left:18pt;margin-top:132.6pt;width:.55pt;height:.35pt;z-index:-250926080">
            <v:imagedata r:id="rId11" o:title="未标题-2" blacklevel=".5"/>
          </v:shape>
        </w:pict>
      </w:r>
      <w:r>
        <w:rPr>
          <w:noProof/>
          <w:vanish/>
        </w:rPr>
        <w:pict>
          <v:shape id="_x0000_s157104" type="#_x0000_t75" style="position:absolute;left:0;text-align:left;margin-left:198pt;margin-top:132.6pt;width:.55pt;height:.35pt;z-index:-250927104">
            <v:imagedata r:id="rId11" o:title="未标题-2" blacklevel=".5"/>
          </v:shape>
        </w:pict>
      </w:r>
      <w:r>
        <w:rPr>
          <w:noProof/>
          <w:vanish/>
        </w:rPr>
        <w:pict>
          <v:shape id="_x0000_s157103" type="#_x0000_t75" style="position:absolute;left:0;text-align:left;margin-left:198pt;margin-top:249.6pt;width:.55pt;height:.35pt;z-index:-250928128">
            <v:imagedata r:id="rId11" o:title="未标题-2" blacklevel=".5"/>
          </v:shape>
        </w:pict>
      </w:r>
      <w:r>
        <w:rPr>
          <w:noProof/>
          <w:vanish/>
        </w:rPr>
        <w:pict>
          <v:shape id="_x0000_s157102" type="#_x0000_t75" style="position:absolute;left:0;text-align:left;margin-left:198.55pt;margin-top:366.6pt;width:.55pt;height:.35pt;z-index:-250929152">
            <v:imagedata r:id="rId11" o:title="未标题-2" blacklevel=".5"/>
          </v:shape>
        </w:pict>
      </w:r>
      <w:r>
        <w:rPr>
          <w:noProof/>
          <w:vanish/>
        </w:rPr>
        <w:pict>
          <v:shape id="_x0000_s157101" type="#_x0000_t75" style="position:absolute;left:0;text-align:left;margin-left:18pt;margin-top:486.4pt;width:.55pt;height:.35pt;z-index:-250930176">
            <v:imagedata r:id="rId11" o:title="未标题-2" blacklevel=".5"/>
          </v:shape>
        </w:pict>
      </w:r>
      <w:r>
        <w:rPr>
          <w:noProof/>
          <w:vanish/>
        </w:rPr>
        <w:pict>
          <v:shape id="_x0000_s157100" type="#_x0000_t75" style="position:absolute;left:0;text-align:left;margin-left:18pt;margin-top:252.4pt;width:.55pt;height:.35pt;z-index:-250931200">
            <v:imagedata r:id="rId11" o:title="未标题-2" blacklevel=".5"/>
          </v:shape>
        </w:pict>
      </w:r>
      <w:r>
        <w:rPr>
          <w:noProof/>
          <w:vanish/>
        </w:rPr>
        <w:pict>
          <v:shape id="_x0000_s157099" type="#_x0000_t75" style="position:absolute;left:0;text-align:left;margin-left:18pt;margin-top:369.4pt;width:.55pt;height:.35pt;z-index:-250932224">
            <v:imagedata r:id="rId11" o:title="未标题-2" blacklevel=".5"/>
          </v:shape>
        </w:pict>
      </w:r>
      <w:r>
        <w:rPr>
          <w:noProof/>
          <w:vanish/>
        </w:rPr>
        <w:pict>
          <v:shape id="_x0000_s157108" type="#_x0000_t75" style="position:absolute;left:0;text-align:left;margin-left:198.55pt;margin-top:483.6pt;width:.55pt;height:.35pt;z-index:-250923008">
            <v:imagedata r:id="rId11" o:title="未标题-2" blacklevel=".5"/>
          </v:shape>
        </w:pict>
      </w:r>
      <w:r>
        <w:rPr>
          <w:noProof/>
          <w:vanish/>
        </w:rPr>
        <w:pict>
          <v:shape id="_x0000_s157107" type="#_x0000_t75" style="position:absolute;left:0;text-align:left;margin-left:18pt;margin-top:15.6pt;width:.55pt;height:.35pt;z-index:-250924032">
            <v:imagedata r:id="rId11" o:title="未标题-2" grayscale="t" bilevel="t"/>
          </v:shape>
        </w:pict>
      </w:r>
      <w:r>
        <w:rPr>
          <w:noProof/>
          <w:vanish/>
        </w:rPr>
        <w:pict>
          <v:group id="_x0000_s157088" style="position:absolute;left:0;text-align:left;margin-left:18pt;margin-top:31.2pt;width:181.1pt;height:471.15pt;z-index:-250933248" coordorigin="2157,2688" coordsize="3622,9423">
            <v:shape id="_x0000_s157089" type="#_x0000_t75" style="position:absolute;left:2157;top:9764;width:11;height:7">
              <v:imagedata r:id="rId11" o:title="未标题-2" blacklevel=".5"/>
            </v:shape>
            <v:shape id="_x0000_s157090" type="#_x0000_t75" style="position:absolute;left:2157;top:7424;width:11;height:7">
              <v:imagedata r:id="rId11" o:title="未标题-2" blacklevel=".5"/>
            </v:shape>
            <v:shape id="_x0000_s157091" type="#_x0000_t75" style="position:absolute;left:2157;top:12104;width:11;height:7">
              <v:imagedata r:id="rId11" o:title="未标题-2" blacklevel=".5"/>
            </v:shape>
            <v:shape id="_x0000_s157092" type="#_x0000_t75" style="position:absolute;left:5768;top:9708;width:11;height:7">
              <v:imagedata r:id="rId11" o:title="未标题-2" blacklevel=".5"/>
            </v:shape>
            <v:shape id="_x0000_s157093" type="#_x0000_t75" style="position:absolute;left:5757;top:7368;width:11;height:7">
              <v:imagedata r:id="rId11" o:title="未标题-2" blacklevel=".5"/>
            </v:shape>
            <v:shape id="_x0000_s157094" type="#_x0000_t75" style="position:absolute;left:5757;top:5028;width:11;height:7">
              <v:imagedata r:id="rId11" o:title="未标题-2" blacklevel=".5"/>
            </v:shape>
            <v:shape id="_x0000_s157095" type="#_x0000_t75" style="position:absolute;left:2157;top:5028;width:11;height:7">
              <v:imagedata r:id="rId11" o:title="未标题-2" blacklevel=".5"/>
            </v:shape>
            <v:shape id="_x0000_s157096" type="#_x0000_t75" style="position:absolute;left:5757;top:2688;width:11;height:7">
              <v:imagedata r:id="rId11" o:title="未标题-2" blacklevel=".5"/>
            </v:shape>
            <v:shape id="_x0000_s157097" type="#_x0000_t75" style="position:absolute;left:2157;top:2688;width:11;height:7">
              <v:imagedata r:id="rId11" o:title="未标题-2" grayscale="t" bilevel="t"/>
            </v:shape>
            <v:shape id="_x0000_s157098" type="#_x0000_t75" style="position:absolute;left:5768;top:12048;width:11;height:7">
              <v:imagedata r:id="rId11" o:title="未标题-2" blacklevel=".5"/>
            </v:shape>
          </v:group>
        </w:pic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jc w:val="center"/>
        <w:rPr>
          <w:vanish/>
        </w:rPr>
      </w:pPr>
      <w:r>
        <w:rPr>
          <w:noProof/>
          <w:vanish/>
        </w:rPr>
        <w:pict>
          <v:shape id="_x0000_s157179" type="#_x0000_t75" style="position:absolute;left:0;text-align:left;margin-left:198.55pt;margin-top:499.2pt;width:.55pt;height:.35pt;z-index:-250860544">
            <v:imagedata r:id="rId11" o:title="未标题-2" blacklevel=".5"/>
          </v:shape>
        </w:pict>
      </w:r>
      <w:r>
        <w:rPr>
          <w:noProof/>
          <w:vanish/>
        </w:rPr>
        <w:pict>
          <v:shape id="_x0000_s157178" type="#_x0000_t75" style="position:absolute;left:0;text-align:left;margin-left:18pt;margin-top:31.2pt;width:.55pt;height:.35pt;z-index:-250861568">
            <v:imagedata r:id="rId11" o:title="未标题-2" grayscale="t" bilevel="t"/>
          </v:shape>
        </w:pict>
      </w:r>
      <w:r>
        <w:rPr>
          <w:noProof/>
          <w:vanish/>
        </w:rPr>
        <w:pict>
          <v:shape id="_x0000_s157177" type="#_x0000_t75" style="position:absolute;left:0;text-align:left;margin-left:198pt;margin-top:31.2pt;width:.55pt;height:.35pt;z-index:-250862592">
            <v:imagedata r:id="rId11" o:title="未标题-2" blacklevel=".5"/>
          </v:shape>
        </w:pict>
      </w:r>
      <w:r>
        <w:rPr>
          <w:noProof/>
          <w:vanish/>
        </w:rPr>
        <w:pict>
          <v:shape id="_x0000_s157176" type="#_x0000_t75" style="position:absolute;left:0;text-align:left;margin-left:18pt;margin-top:148.2pt;width:.55pt;height:.35pt;z-index:-250863616">
            <v:imagedata r:id="rId11" o:title="未标题-2" blacklevel=".5"/>
          </v:shape>
        </w:pict>
      </w:r>
      <w:r>
        <w:rPr>
          <w:noProof/>
          <w:vanish/>
        </w:rPr>
        <w:pict>
          <v:shape id="_x0000_s157175" type="#_x0000_t75" style="position:absolute;left:0;text-align:left;margin-left:198pt;margin-top:148.2pt;width:.55pt;height:.35pt;z-index:-250864640">
            <v:imagedata r:id="rId11" o:title="未标题-2" blacklevel=".5"/>
          </v:shape>
        </w:pict>
      </w:r>
      <w:r>
        <w:rPr>
          <w:noProof/>
          <w:vanish/>
        </w:rPr>
        <w:pict>
          <v:shape id="_x0000_s157174" type="#_x0000_t75" style="position:absolute;left:0;text-align:left;margin-left:198pt;margin-top:265.2pt;width:.55pt;height:.35pt;z-index:-250865664">
            <v:imagedata r:id="rId11" o:title="未标题-2" blacklevel=".5"/>
          </v:shape>
        </w:pict>
      </w:r>
      <w:r>
        <w:rPr>
          <w:noProof/>
          <w:vanish/>
        </w:rPr>
        <w:pict>
          <v:shape id="_x0000_s157173" type="#_x0000_t75" style="position:absolute;left:0;text-align:left;margin-left:198.55pt;margin-top:382.2pt;width:.55pt;height:.35pt;z-index:-250866688">
            <v:imagedata r:id="rId11" o:title="未标题-2" blacklevel=".5"/>
          </v:shape>
        </w:pict>
      </w:r>
      <w:r>
        <w:rPr>
          <w:noProof/>
          <w:vanish/>
        </w:rPr>
        <w:pict>
          <v:shape id="_x0000_s157172" type="#_x0000_t75" style="position:absolute;left:0;text-align:left;margin-left:18pt;margin-top:502pt;width:.55pt;height:.35pt;z-index:-250867712">
            <v:imagedata r:id="rId11" o:title="未标题-2" blacklevel=".5"/>
          </v:shape>
        </w:pict>
      </w:r>
      <w:r>
        <w:rPr>
          <w:noProof/>
          <w:vanish/>
        </w:rPr>
        <w:pict>
          <v:shape id="_x0000_s157171" type="#_x0000_t75" style="position:absolute;left:0;text-align:left;margin-left:18pt;margin-top:268pt;width:.55pt;height:.35pt;z-index:-250868736">
            <v:imagedata r:id="rId11" o:title="未标题-2" blacklevel=".5"/>
          </v:shape>
        </w:pict>
      </w:r>
      <w:r>
        <w:rPr>
          <w:noProof/>
          <w:vanish/>
        </w:rPr>
        <w:pict>
          <v:shape id="_x0000_s157170" type="#_x0000_t75" style="position:absolute;left:0;text-align:left;margin-left:18pt;margin-top:385pt;width:.55pt;height:.35pt;z-index:-250869760">
            <v:imagedata r:id="rId11" o:title="未标题-2" blacklevel=".5"/>
          </v:shape>
        </w:pict>
      </w:r>
      <w:r>
        <w:rPr>
          <w:noProof/>
          <w:vanish/>
        </w:rPr>
        <w:pict>
          <v:shape id="_x0000_s157199" type="#_x0000_t75" style="position:absolute;left:0;text-align:left;margin-left:210.55pt;margin-top:511.15pt;width:.55pt;height:.4pt;z-index:-250840064">
            <v:imagedata r:id="rId11" o:title="未标题-2" blacklevel=".5"/>
          </v:shape>
        </w:pict>
      </w:r>
      <w:r>
        <w:rPr>
          <w:noProof/>
          <w:vanish/>
        </w:rPr>
        <w:pict>
          <v:shape id="_x0000_s157198" type="#_x0000_t75" style="position:absolute;left:0;text-align:left;margin-left:36pt;margin-top:39pt;width:.55pt;height:.35pt;z-index:-250841088">
            <v:imagedata r:id="rId11" o:title="未标题-2" grayscale="t" bilevel="t"/>
          </v:shape>
        </w:pict>
      </w:r>
      <w:r>
        <w:rPr>
          <w:noProof/>
          <w:vanish/>
        </w:rPr>
        <w:pict>
          <v:shape id="_x0000_s157197" type="#_x0000_t75" style="position:absolute;left:0;text-align:left;margin-left:210.05pt;margin-top:39pt;width:.5pt;height:.35pt;z-index:-250842112">
            <v:imagedata r:id="rId11" o:title="未标题-2" blacklevel=".5"/>
          </v:shape>
        </w:pict>
      </w:r>
      <w:r>
        <w:rPr>
          <w:noProof/>
          <w:vanish/>
        </w:rPr>
        <w:pict>
          <v:shape id="_x0000_s157196" type="#_x0000_t75" style="position:absolute;left:0;text-align:left;margin-left:36pt;margin-top:157.05pt;width:.55pt;height:.35pt;z-index:-250843136">
            <v:imagedata r:id="rId11" o:title="未标题-2" blacklevel=".5"/>
          </v:shape>
        </w:pict>
      </w:r>
      <w:r>
        <w:rPr>
          <w:noProof/>
          <w:vanish/>
        </w:rPr>
        <w:pict>
          <v:shape id="_x0000_s157195" type="#_x0000_t75" style="position:absolute;left:0;text-align:left;margin-left:210.05pt;margin-top:157.05pt;width:.5pt;height:.35pt;z-index:-250844160">
            <v:imagedata r:id="rId11" o:title="未标题-2" blacklevel=".5"/>
          </v:shape>
        </w:pict>
      </w:r>
      <w:r>
        <w:rPr>
          <w:noProof/>
          <w:vanish/>
        </w:rPr>
        <w:pict>
          <v:shape id="_x0000_s157194" type="#_x0000_t75" style="position:absolute;left:0;text-align:left;margin-left:210.05pt;margin-top:275.1pt;width:.5pt;height:.35pt;z-index:-250845184">
            <v:imagedata r:id="rId11" o:title="未标题-2" blacklevel=".5"/>
          </v:shape>
        </w:pict>
      </w:r>
      <w:r>
        <w:rPr>
          <w:noProof/>
          <w:vanish/>
        </w:rPr>
        <w:pict>
          <v:shape id="_x0000_s157193" type="#_x0000_t75" style="position:absolute;left:0;text-align:left;margin-left:210.55pt;margin-top:393.15pt;width:.55pt;height:.35pt;z-index:-250846208">
            <v:imagedata r:id="rId11" o:title="未标题-2" blacklevel=".5"/>
          </v:shape>
        </w:pict>
      </w:r>
      <w:r>
        <w:rPr>
          <w:noProof/>
          <w:vanish/>
        </w:rPr>
        <w:pict>
          <v:shape id="_x0000_s157192" type="#_x0000_t75" style="position:absolute;left:0;text-align:left;margin-left:36pt;margin-top:514pt;width:.55pt;height:.35pt;z-index:-250847232">
            <v:imagedata r:id="rId11" o:title="未标题-2" blacklevel=".5"/>
          </v:shape>
        </w:pict>
      </w:r>
      <w:r>
        <w:rPr>
          <w:noProof/>
          <w:vanish/>
        </w:rPr>
        <w:pict>
          <v:shape id="_x0000_s157191" type="#_x0000_t75" style="position:absolute;left:0;text-align:left;margin-left:36pt;margin-top:277.9pt;width:.55pt;height:.35pt;z-index:-250848256">
            <v:imagedata r:id="rId11" o:title="未标题-2" blacklevel=".5"/>
          </v:shape>
        </w:pict>
      </w:r>
      <w:r>
        <w:rPr>
          <w:noProof/>
          <w:vanish/>
        </w:rPr>
        <w:pict>
          <v:shape id="_x0000_s157190" type="#_x0000_t75" style="position:absolute;left:0;text-align:left;margin-left:36pt;margin-top:395.95pt;width:.55pt;height:.35pt;z-index:-250849280">
            <v:imagedata r:id="rId11" o:title="未标题-2" blacklevel=".5"/>
          </v:shape>
        </w:pict>
      </w:r>
      <w:r>
        <w:rPr>
          <w:noProof/>
          <w:vanish/>
        </w:rPr>
        <w:pict>
          <v:shape id="_x0000_s157208" type="#_x0000_t75" style="position:absolute;left:0;text-align:left;margin-left:30pt;margin-top:27.6pt;width:.55pt;height:.35pt;z-index:-250830848">
            <v:imagedata r:id="rId11" o:title="未标题-2" grayscale="t" bilevel="t"/>
          </v:shape>
        </w:pict>
      </w:r>
      <w:r>
        <w:rPr>
          <w:noProof/>
          <w:vanish/>
        </w:rPr>
        <w:pict>
          <v:shape id="_x0000_s157207" type="#_x0000_t75" style="position:absolute;left:0;text-align:left;margin-left:210pt;margin-top:27.6pt;width:.55pt;height:.35pt;z-index:-250831872">
            <v:imagedata r:id="rId11" o:title="未标题-2" blacklevel=".5"/>
          </v:shape>
        </w:pict>
      </w:r>
      <w:r>
        <w:rPr>
          <w:noProof/>
          <w:vanish/>
        </w:rPr>
        <w:pict>
          <v:shape id="_x0000_s157206" type="#_x0000_t75" style="position:absolute;left:0;text-align:left;margin-left:30pt;margin-top:144.6pt;width:.55pt;height:.35pt;z-index:-250832896">
            <v:imagedata r:id="rId11" o:title="未标题-2" blacklevel=".5"/>
          </v:shape>
        </w:pict>
      </w:r>
      <w:r>
        <w:rPr>
          <w:noProof/>
          <w:vanish/>
        </w:rPr>
        <w:pict>
          <v:shape id="_x0000_s157205" type="#_x0000_t75" style="position:absolute;left:0;text-align:left;margin-left:210pt;margin-top:144.6pt;width:.55pt;height:.35pt;z-index:-250833920">
            <v:imagedata r:id="rId11" o:title="未标题-2" blacklevel=".5"/>
          </v:shape>
        </w:pict>
      </w:r>
      <w:r>
        <w:rPr>
          <w:noProof/>
          <w:vanish/>
        </w:rPr>
        <w:pict>
          <v:shape id="_x0000_s157204" type="#_x0000_t75" style="position:absolute;left:0;text-align:left;margin-left:210pt;margin-top:261.6pt;width:.55pt;height:.35pt;z-index:-250834944">
            <v:imagedata r:id="rId11" o:title="未标题-2" blacklevel=".5"/>
          </v:shape>
        </w:pict>
      </w:r>
      <w:r>
        <w:rPr>
          <w:noProof/>
          <w:vanish/>
        </w:rPr>
        <w:pict>
          <v:shape id="_x0000_s157203" type="#_x0000_t75" style="position:absolute;left:0;text-align:left;margin-left:210.55pt;margin-top:378.6pt;width:.55pt;height:.35pt;z-index:-250835968">
            <v:imagedata r:id="rId11" o:title="未标题-2" blacklevel=".5"/>
          </v:shape>
        </w:pict>
      </w:r>
      <w:r>
        <w:rPr>
          <w:noProof/>
          <w:vanish/>
        </w:rPr>
        <w:pict>
          <v:shape id="_x0000_s157202" type="#_x0000_t75" style="position:absolute;left:0;text-align:left;margin-left:30pt;margin-top:498.4pt;width:.55pt;height:.35pt;z-index:-250836992">
            <v:imagedata r:id="rId11" o:title="未标题-2" blacklevel=".5"/>
          </v:shape>
        </w:pict>
      </w:r>
      <w:r>
        <w:rPr>
          <w:noProof/>
          <w:vanish/>
        </w:rPr>
        <w:pict>
          <v:shape id="_x0000_s157201" type="#_x0000_t75" style="position:absolute;left:0;text-align:left;margin-left:30pt;margin-top:264.4pt;width:.55pt;height:.35pt;z-index:-250838016">
            <v:imagedata r:id="rId11" o:title="未标题-2" blacklevel=".5"/>
          </v:shape>
        </w:pict>
      </w:r>
      <w:r>
        <w:rPr>
          <w:noProof/>
          <w:vanish/>
        </w:rPr>
        <w:pict>
          <v:shape id="_x0000_s157200" type="#_x0000_t75" style="position:absolute;left:0;text-align:left;margin-left:30pt;margin-top:381.4pt;width:.55pt;height:.35pt;z-index:-250839040">
            <v:imagedata r:id="rId11" o:title="未标题-2" blacklevel=".5"/>
          </v:shape>
        </w:pict>
      </w:r>
      <w:r>
        <w:rPr>
          <w:noProof/>
          <w:vanish/>
        </w:rPr>
        <w:pict>
          <v:shape id="_x0000_s157209" type="#_x0000_t75" style="position:absolute;left:0;text-align:left;margin-left:210.55pt;margin-top:495.6pt;width:.55pt;height:.35pt;z-index:-250829824">
            <v:imagedata r:id="rId11" o:title="未标题-2" blacklevel=".5"/>
          </v:shape>
        </w:pict>
      </w:r>
      <w:r>
        <w:rPr>
          <w:noProof/>
          <w:vanish/>
        </w:rPr>
        <w:pict>
          <v:shape id="_x0000_s157189" type="#_x0000_t75" style="position:absolute;left:0;text-align:left;margin-left:198.55pt;margin-top:483.6pt;width:.55pt;height:.35pt;z-index:-250850304">
            <v:imagedata r:id="rId11" o:title="未标题-2" blacklevel=".5"/>
          </v:shape>
        </w:pict>
      </w:r>
      <w:r>
        <w:rPr>
          <w:noProof/>
          <w:vanish/>
        </w:rPr>
        <w:pict>
          <v:shape id="_x0000_s157188" type="#_x0000_t75" style="position:absolute;left:0;text-align:left;margin-left:18pt;margin-top:15.6pt;width:.55pt;height:.35pt;z-index:-250851328">
            <v:imagedata r:id="rId11" o:title="未标题-2" grayscale="t" bilevel="t"/>
          </v:shape>
        </w:pict>
      </w:r>
      <w:r>
        <w:rPr>
          <w:noProof/>
          <w:vanish/>
        </w:rPr>
        <w:pict>
          <v:shape id="_x0000_s157187" type="#_x0000_t75" style="position:absolute;left:0;text-align:left;margin-left:198pt;margin-top:15.6pt;width:.55pt;height:.35pt;z-index:-250852352">
            <v:imagedata r:id="rId11" o:title="未标题-2" blacklevel=".5"/>
          </v:shape>
        </w:pict>
      </w:r>
      <w:r>
        <w:rPr>
          <w:noProof/>
          <w:vanish/>
        </w:rPr>
        <w:pict>
          <v:shape id="_x0000_s157186" type="#_x0000_t75" style="position:absolute;left:0;text-align:left;margin-left:18pt;margin-top:132.6pt;width:.55pt;height:.35pt;z-index:-250853376">
            <v:imagedata r:id="rId11" o:title="未标题-2" blacklevel=".5"/>
          </v:shape>
        </w:pict>
      </w:r>
      <w:r>
        <w:rPr>
          <w:noProof/>
          <w:vanish/>
        </w:rPr>
        <w:pict>
          <v:shape id="_x0000_s157185" type="#_x0000_t75" style="position:absolute;left:0;text-align:left;margin-left:198pt;margin-top:132.6pt;width:.55pt;height:.35pt;z-index:-250854400">
            <v:imagedata r:id="rId11" o:title="未标题-2" blacklevel=".5"/>
          </v:shape>
        </w:pict>
      </w:r>
      <w:r>
        <w:rPr>
          <w:noProof/>
          <w:vanish/>
        </w:rPr>
        <w:pict>
          <v:shape id="_x0000_s157184" type="#_x0000_t75" style="position:absolute;left:0;text-align:left;margin-left:198pt;margin-top:249.6pt;width:.55pt;height:.35pt;z-index:-250855424">
            <v:imagedata r:id="rId11" o:title="未标题-2" blacklevel=".5"/>
          </v:shape>
        </w:pict>
      </w:r>
      <w:r>
        <w:rPr>
          <w:noProof/>
          <w:vanish/>
        </w:rPr>
        <w:pict>
          <v:shape id="_x0000_s157183" type="#_x0000_t75" style="position:absolute;left:0;text-align:left;margin-left:198.55pt;margin-top:366.6pt;width:.55pt;height:.35pt;z-index:-250856448">
            <v:imagedata r:id="rId11" o:title="未标题-2" blacklevel=".5"/>
          </v:shape>
        </w:pict>
      </w:r>
      <w:r>
        <w:rPr>
          <w:noProof/>
          <w:vanish/>
        </w:rPr>
        <w:pict>
          <v:shape id="_x0000_s157182" type="#_x0000_t75" style="position:absolute;left:0;text-align:left;margin-left:18pt;margin-top:486.4pt;width:.55pt;height:.35pt;z-index:-250857472">
            <v:imagedata r:id="rId11" o:title="未标题-2" blacklevel=".5"/>
          </v:shape>
        </w:pict>
      </w:r>
      <w:r>
        <w:rPr>
          <w:noProof/>
          <w:vanish/>
        </w:rPr>
        <w:pict>
          <v:shape id="_x0000_s157181" type="#_x0000_t75" style="position:absolute;left:0;text-align:left;margin-left:18pt;margin-top:252.4pt;width:.55pt;height:.35pt;z-index:-250858496">
            <v:imagedata r:id="rId11" o:title="未标题-2" blacklevel=".5"/>
          </v:shape>
        </w:pict>
      </w:r>
      <w:r>
        <w:rPr>
          <w:noProof/>
          <w:vanish/>
        </w:rPr>
        <w:pict>
          <v:shape id="_x0000_s157180" type="#_x0000_t75" style="position:absolute;left:0;text-align:left;margin-left:18pt;margin-top:369.4pt;width:.55pt;height:.35pt;z-index:-250859520">
            <v:imagedata r:id="rId11" o:title="未标题-2" blacklevel=".5"/>
          </v:shape>
        </w:pict>
      </w:r>
      <w:r>
        <w:rPr>
          <w:noProof/>
          <w:vanish/>
        </w:rPr>
        <w:pict>
          <v:shape id="_x0000_s157167" type="#_x0000_t75" style="position:absolute;left:0;text-align:left;margin-left:198pt;margin-top:15.6pt;width:.55pt;height:.35pt;z-index:-250872832">
            <v:imagedata r:id="rId11" o:title="未标题-2" blacklevel=".5"/>
          </v:shape>
        </w:pict>
      </w:r>
      <w:r>
        <w:rPr>
          <w:noProof/>
          <w:vanish/>
        </w:rPr>
        <w:pict>
          <v:shape id="_x0000_s157166" type="#_x0000_t75" style="position:absolute;left:0;text-align:left;margin-left:18pt;margin-top:132.6pt;width:.55pt;height:.35pt;z-index:-250873856">
            <v:imagedata r:id="rId11" o:title="未标题-2" blacklevel=".5"/>
          </v:shape>
        </w:pict>
      </w:r>
      <w:r>
        <w:rPr>
          <w:noProof/>
          <w:vanish/>
        </w:rPr>
        <w:pict>
          <v:shape id="_x0000_s157165" type="#_x0000_t75" style="position:absolute;left:0;text-align:left;margin-left:198pt;margin-top:132.6pt;width:.55pt;height:.35pt;z-index:-250874880">
            <v:imagedata r:id="rId11" o:title="未标题-2" blacklevel=".5"/>
          </v:shape>
        </w:pict>
      </w:r>
      <w:r>
        <w:rPr>
          <w:noProof/>
          <w:vanish/>
        </w:rPr>
        <w:pict>
          <v:shape id="_x0000_s157164" type="#_x0000_t75" style="position:absolute;left:0;text-align:left;margin-left:198pt;margin-top:249.6pt;width:.55pt;height:.35pt;z-index:-250875904">
            <v:imagedata r:id="rId11" o:title="未标题-2" blacklevel=".5"/>
          </v:shape>
        </w:pict>
      </w:r>
      <w:r>
        <w:rPr>
          <w:noProof/>
          <w:vanish/>
        </w:rPr>
        <w:pict>
          <v:shape id="_x0000_s157163" type="#_x0000_t75" style="position:absolute;left:0;text-align:left;margin-left:198.55pt;margin-top:366.6pt;width:.55pt;height:.35pt;z-index:-250876928">
            <v:imagedata r:id="rId11" o:title="未标题-2" blacklevel=".5"/>
          </v:shape>
        </w:pict>
      </w:r>
      <w:r>
        <w:rPr>
          <w:noProof/>
          <w:vanish/>
        </w:rPr>
        <w:pict>
          <v:shape id="_x0000_s157162" type="#_x0000_t75" style="position:absolute;left:0;text-align:left;margin-left:18pt;margin-top:486.4pt;width:.55pt;height:.35pt;z-index:-250877952">
            <v:imagedata r:id="rId11" o:title="未标题-2" blacklevel=".5"/>
          </v:shape>
        </w:pict>
      </w:r>
      <w:r>
        <w:rPr>
          <w:noProof/>
          <w:vanish/>
        </w:rPr>
        <w:pict>
          <v:shape id="_x0000_s157161" type="#_x0000_t75" style="position:absolute;left:0;text-align:left;margin-left:18pt;margin-top:252.4pt;width:.55pt;height:.35pt;z-index:-250878976">
            <v:imagedata r:id="rId11" o:title="未标题-2" blacklevel=".5"/>
          </v:shape>
        </w:pict>
      </w:r>
      <w:r>
        <w:rPr>
          <w:noProof/>
          <w:vanish/>
        </w:rPr>
        <w:pict>
          <v:shape id="_x0000_s157160" type="#_x0000_t75" style="position:absolute;left:0;text-align:left;margin-left:18pt;margin-top:369.4pt;width:.55pt;height:.35pt;z-index:-250880000">
            <v:imagedata r:id="rId11" o:title="未标题-2" blacklevel=".5"/>
          </v:shape>
        </w:pict>
      </w:r>
      <w:r>
        <w:rPr>
          <w:noProof/>
          <w:vanish/>
        </w:rPr>
        <w:pict>
          <v:shape id="_x0000_s157169" type="#_x0000_t75" style="position:absolute;left:0;text-align:left;margin-left:198.55pt;margin-top:483.6pt;width:.55pt;height:.35pt;z-index:-250870784">
            <v:imagedata r:id="rId11" o:title="未标题-2" blacklevel=".5"/>
          </v:shape>
        </w:pict>
      </w:r>
      <w:r>
        <w:rPr>
          <w:noProof/>
          <w:vanish/>
        </w:rPr>
        <w:pict>
          <v:shape id="_x0000_s157168" type="#_x0000_t75" style="position:absolute;left:0;text-align:left;margin-left:18pt;margin-top:15.6pt;width:.55pt;height:.35pt;z-index:-250871808">
            <v:imagedata r:id="rId11" o:title="未标题-2" grayscale="t" bilevel="t"/>
          </v:shape>
        </w:pict>
      </w:r>
      <w:r>
        <w:rPr>
          <w:noProof/>
          <w:vanish/>
        </w:rPr>
        <w:pict>
          <v:group id="_x0000_s157149" style="position:absolute;left:0;text-align:left;margin-left:18pt;margin-top:31.2pt;width:181.1pt;height:471.15pt;z-index:-250881024" coordorigin="2157,2688" coordsize="3622,9423">
            <v:shape id="_x0000_s157150" type="#_x0000_t75" style="position:absolute;left:2157;top:9764;width:11;height:7">
              <v:imagedata r:id="rId11" o:title="未标题-2" blacklevel=".5"/>
            </v:shape>
            <v:shape id="_x0000_s157151" type="#_x0000_t75" style="position:absolute;left:2157;top:7424;width:11;height:7">
              <v:imagedata r:id="rId11" o:title="未标题-2" blacklevel=".5"/>
            </v:shape>
            <v:shape id="_x0000_s157152" type="#_x0000_t75" style="position:absolute;left:2157;top:12104;width:11;height:7">
              <v:imagedata r:id="rId11" o:title="未标题-2" blacklevel=".5"/>
            </v:shape>
            <v:shape id="_x0000_s157153" type="#_x0000_t75" style="position:absolute;left:5768;top:9708;width:11;height:7">
              <v:imagedata r:id="rId11" o:title="未标题-2" blacklevel=".5"/>
            </v:shape>
            <v:shape id="_x0000_s157154" type="#_x0000_t75" style="position:absolute;left:5757;top:7368;width:11;height:7">
              <v:imagedata r:id="rId11" o:title="未标题-2" blacklevel=".5"/>
            </v:shape>
            <v:shape id="_x0000_s157155" type="#_x0000_t75" style="position:absolute;left:5757;top:5028;width:11;height:7">
              <v:imagedata r:id="rId11" o:title="未标题-2" blacklevel=".5"/>
            </v:shape>
            <v:shape id="_x0000_s157156" type="#_x0000_t75" style="position:absolute;left:2157;top:5028;width:11;height:7">
              <v:imagedata r:id="rId11" o:title="未标题-2" blacklevel=".5"/>
            </v:shape>
            <v:shape id="_x0000_s157157" type="#_x0000_t75" style="position:absolute;left:5757;top:2688;width:11;height:7">
              <v:imagedata r:id="rId11" o:title="未标题-2" blacklevel=".5"/>
            </v:shape>
            <v:shape id="_x0000_s157158" type="#_x0000_t75" style="position:absolute;left:2157;top:2688;width:11;height:7">
              <v:imagedata r:id="rId11" o:title="未标题-2" grayscale="t" bilevel="t"/>
            </v:shape>
            <v:shape id="_x0000_s157159" type="#_x0000_t75" style="position:absolute;left:5768;top:12048;width:11;height:7">
              <v:imagedata r:id="rId11" o:title="未标题-2" blacklevel=".5"/>
            </v:shape>
          </v:group>
        </w:pic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CC1A1D" w:rsidRDefault="00CC1A1D" w:rsidP="00CC1A1D">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jc w:val="center"/>
        <w:rPr>
          <w:vanish/>
        </w:rPr>
      </w:pPr>
      <w:r>
        <w:rPr>
          <w:noProof/>
          <w:vanish/>
        </w:rPr>
        <w:pict>
          <v:shape id="_x0000_s149920" type="#_x0000_t75" style="position:absolute;left:0;text-align:left;margin-left:198.55pt;margin-top:499.2pt;width:.55pt;height:.35pt;z-index:-251069440">
            <v:imagedata r:id="rId11" o:title="未标题-2" blacklevel=".5"/>
          </v:shape>
        </w:pict>
      </w:r>
      <w:r>
        <w:rPr>
          <w:noProof/>
          <w:vanish/>
        </w:rPr>
        <w:pict>
          <v:shape id="_x0000_s149919" type="#_x0000_t75" style="position:absolute;left:0;text-align:left;margin-left:18pt;margin-top:31.2pt;width:.55pt;height:.35pt;z-index:-251070464">
            <v:imagedata r:id="rId11" o:title="未标题-2" grayscale="t" bilevel="t"/>
          </v:shape>
        </w:pict>
      </w:r>
      <w:r>
        <w:rPr>
          <w:noProof/>
          <w:vanish/>
        </w:rPr>
        <w:pict>
          <v:shape id="_x0000_s149918" type="#_x0000_t75" style="position:absolute;left:0;text-align:left;margin-left:198pt;margin-top:31.2pt;width:.55pt;height:.35pt;z-index:-251071488">
            <v:imagedata r:id="rId11" o:title="未标题-2" blacklevel=".5"/>
          </v:shape>
        </w:pict>
      </w:r>
      <w:r>
        <w:rPr>
          <w:noProof/>
          <w:vanish/>
        </w:rPr>
        <w:pict>
          <v:shape id="_x0000_s149917" type="#_x0000_t75" style="position:absolute;left:0;text-align:left;margin-left:18pt;margin-top:148.2pt;width:.55pt;height:.35pt;z-index:-251072512">
            <v:imagedata r:id="rId11" o:title="未标题-2" blacklevel=".5"/>
          </v:shape>
        </w:pict>
      </w:r>
      <w:r>
        <w:rPr>
          <w:noProof/>
          <w:vanish/>
        </w:rPr>
        <w:pict>
          <v:shape id="_x0000_s149916" type="#_x0000_t75" style="position:absolute;left:0;text-align:left;margin-left:198pt;margin-top:148.2pt;width:.55pt;height:.35pt;z-index:-251073536">
            <v:imagedata r:id="rId11" o:title="未标题-2" blacklevel=".5"/>
          </v:shape>
        </w:pict>
      </w:r>
      <w:r>
        <w:rPr>
          <w:noProof/>
          <w:vanish/>
        </w:rPr>
        <w:pict>
          <v:shape id="_x0000_s149915" type="#_x0000_t75" style="position:absolute;left:0;text-align:left;margin-left:198pt;margin-top:265.2pt;width:.55pt;height:.35pt;z-index:-251074560">
            <v:imagedata r:id="rId11" o:title="未标题-2" blacklevel=".5"/>
          </v:shape>
        </w:pict>
      </w:r>
      <w:r>
        <w:rPr>
          <w:noProof/>
          <w:vanish/>
        </w:rPr>
        <w:pict>
          <v:shape id="_x0000_s149914" type="#_x0000_t75" style="position:absolute;left:0;text-align:left;margin-left:198.55pt;margin-top:382.2pt;width:.55pt;height:.35pt;z-index:-251075584">
            <v:imagedata r:id="rId11" o:title="未标题-2" blacklevel=".5"/>
          </v:shape>
        </w:pict>
      </w:r>
      <w:r>
        <w:rPr>
          <w:noProof/>
          <w:vanish/>
        </w:rPr>
        <w:pict>
          <v:shape id="_x0000_s149913" type="#_x0000_t75" style="position:absolute;left:0;text-align:left;margin-left:18pt;margin-top:502pt;width:.55pt;height:.35pt;z-index:-251076608">
            <v:imagedata r:id="rId11" o:title="未标题-2" blacklevel=".5"/>
          </v:shape>
        </w:pict>
      </w:r>
      <w:r>
        <w:rPr>
          <w:noProof/>
          <w:vanish/>
        </w:rPr>
        <w:pict>
          <v:shape id="_x0000_s149912" type="#_x0000_t75" style="position:absolute;left:0;text-align:left;margin-left:18pt;margin-top:268pt;width:.55pt;height:.35pt;z-index:-251077632">
            <v:imagedata r:id="rId11" o:title="未标题-2" blacklevel=".5"/>
          </v:shape>
        </w:pict>
      </w:r>
      <w:r>
        <w:rPr>
          <w:noProof/>
          <w:vanish/>
        </w:rPr>
        <w:pict>
          <v:shape id="_x0000_s149911" type="#_x0000_t75" style="position:absolute;left:0;text-align:left;margin-left:18pt;margin-top:385pt;width:.55pt;height:.35pt;z-index:-251078656">
            <v:imagedata r:id="rId11" o:title="未标题-2" blacklevel=".5"/>
          </v:shape>
        </w:pict>
      </w:r>
      <w:r>
        <w:rPr>
          <w:noProof/>
          <w:vanish/>
        </w:rPr>
        <w:pict>
          <v:shape id="_x0000_s149940" type="#_x0000_t75" style="position:absolute;left:0;text-align:left;margin-left:210.55pt;margin-top:511.15pt;width:.55pt;height:.4pt;z-index:-251048960">
            <v:imagedata r:id="rId11" o:title="未标题-2" blacklevel=".5"/>
          </v:shape>
        </w:pict>
      </w:r>
      <w:r>
        <w:rPr>
          <w:noProof/>
          <w:vanish/>
        </w:rPr>
        <w:pict>
          <v:shape id="_x0000_s149939" type="#_x0000_t75" style="position:absolute;left:0;text-align:left;margin-left:36pt;margin-top:39pt;width:.55pt;height:.35pt;z-index:-251049984">
            <v:imagedata r:id="rId11" o:title="未标题-2" grayscale="t" bilevel="t"/>
          </v:shape>
        </w:pict>
      </w:r>
      <w:r>
        <w:rPr>
          <w:noProof/>
          <w:vanish/>
        </w:rPr>
        <w:pict>
          <v:shape id="_x0000_s149938" type="#_x0000_t75" style="position:absolute;left:0;text-align:left;margin-left:210.05pt;margin-top:39pt;width:.5pt;height:.35pt;z-index:-251051008">
            <v:imagedata r:id="rId11" o:title="未标题-2" blacklevel=".5"/>
          </v:shape>
        </w:pict>
      </w:r>
      <w:r>
        <w:rPr>
          <w:noProof/>
          <w:vanish/>
        </w:rPr>
        <w:pict>
          <v:shape id="_x0000_s149937" type="#_x0000_t75" style="position:absolute;left:0;text-align:left;margin-left:36pt;margin-top:157.05pt;width:.55pt;height:.35pt;z-index:-251052032">
            <v:imagedata r:id="rId11" o:title="未标题-2" blacklevel=".5"/>
          </v:shape>
        </w:pict>
      </w:r>
      <w:r>
        <w:rPr>
          <w:noProof/>
          <w:vanish/>
        </w:rPr>
        <w:pict>
          <v:shape id="_x0000_s149936" type="#_x0000_t75" style="position:absolute;left:0;text-align:left;margin-left:210.05pt;margin-top:157.05pt;width:.5pt;height:.35pt;z-index:-251053056">
            <v:imagedata r:id="rId11" o:title="未标题-2" blacklevel=".5"/>
          </v:shape>
        </w:pict>
      </w:r>
      <w:r>
        <w:rPr>
          <w:noProof/>
          <w:vanish/>
        </w:rPr>
        <w:pict>
          <v:shape id="_x0000_s149935" type="#_x0000_t75" style="position:absolute;left:0;text-align:left;margin-left:210.05pt;margin-top:275.1pt;width:.5pt;height:.35pt;z-index:-251054080">
            <v:imagedata r:id="rId11" o:title="未标题-2" blacklevel=".5"/>
          </v:shape>
        </w:pict>
      </w:r>
      <w:r>
        <w:rPr>
          <w:noProof/>
          <w:vanish/>
        </w:rPr>
        <w:pict>
          <v:shape id="_x0000_s149934" type="#_x0000_t75" style="position:absolute;left:0;text-align:left;margin-left:210.55pt;margin-top:393.15pt;width:.55pt;height:.35pt;z-index:-251055104">
            <v:imagedata r:id="rId11" o:title="未标题-2" blacklevel=".5"/>
          </v:shape>
        </w:pict>
      </w:r>
      <w:r>
        <w:rPr>
          <w:noProof/>
          <w:vanish/>
        </w:rPr>
        <w:pict>
          <v:shape id="_x0000_s149933" type="#_x0000_t75" style="position:absolute;left:0;text-align:left;margin-left:36pt;margin-top:514pt;width:.55pt;height:.35pt;z-index:-251056128">
            <v:imagedata r:id="rId11" o:title="未标题-2" blacklevel=".5"/>
          </v:shape>
        </w:pict>
      </w:r>
      <w:r>
        <w:rPr>
          <w:noProof/>
          <w:vanish/>
        </w:rPr>
        <w:pict>
          <v:shape id="_x0000_s149932" type="#_x0000_t75" style="position:absolute;left:0;text-align:left;margin-left:36pt;margin-top:277.9pt;width:.55pt;height:.35pt;z-index:-251057152">
            <v:imagedata r:id="rId11" o:title="未标题-2" blacklevel=".5"/>
          </v:shape>
        </w:pict>
      </w:r>
      <w:r>
        <w:rPr>
          <w:noProof/>
          <w:vanish/>
        </w:rPr>
        <w:pict>
          <v:shape id="_x0000_s149931" type="#_x0000_t75" style="position:absolute;left:0;text-align:left;margin-left:36pt;margin-top:395.95pt;width:.55pt;height:.35pt;z-index:-251058176">
            <v:imagedata r:id="rId11" o:title="未标题-2" blacklevel=".5"/>
          </v:shape>
        </w:pict>
      </w:r>
      <w:r>
        <w:rPr>
          <w:noProof/>
          <w:vanish/>
        </w:rPr>
        <w:pict>
          <v:shape id="_x0000_s149949" type="#_x0000_t75" style="position:absolute;left:0;text-align:left;margin-left:30pt;margin-top:27.6pt;width:.55pt;height:.35pt;z-index:-251039744">
            <v:imagedata r:id="rId11" o:title="未标题-2" grayscale="t" bilevel="t"/>
          </v:shape>
        </w:pict>
      </w:r>
      <w:r>
        <w:rPr>
          <w:noProof/>
          <w:vanish/>
        </w:rPr>
        <w:pict>
          <v:shape id="_x0000_s149948" type="#_x0000_t75" style="position:absolute;left:0;text-align:left;margin-left:210pt;margin-top:27.6pt;width:.55pt;height:.35pt;z-index:-251040768">
            <v:imagedata r:id="rId11" o:title="未标题-2" blacklevel=".5"/>
          </v:shape>
        </w:pict>
      </w:r>
      <w:r>
        <w:rPr>
          <w:noProof/>
          <w:vanish/>
        </w:rPr>
        <w:pict>
          <v:shape id="_x0000_s149947" type="#_x0000_t75" style="position:absolute;left:0;text-align:left;margin-left:30pt;margin-top:144.6pt;width:.55pt;height:.35pt;z-index:-251041792">
            <v:imagedata r:id="rId11" o:title="未标题-2" blacklevel=".5"/>
          </v:shape>
        </w:pict>
      </w:r>
      <w:r>
        <w:rPr>
          <w:noProof/>
          <w:vanish/>
        </w:rPr>
        <w:pict>
          <v:shape id="_x0000_s149946" type="#_x0000_t75" style="position:absolute;left:0;text-align:left;margin-left:210pt;margin-top:144.6pt;width:.55pt;height:.35pt;z-index:-251042816">
            <v:imagedata r:id="rId11" o:title="未标题-2" blacklevel=".5"/>
          </v:shape>
        </w:pict>
      </w:r>
      <w:r>
        <w:rPr>
          <w:noProof/>
          <w:vanish/>
        </w:rPr>
        <w:pict>
          <v:shape id="_x0000_s149945" type="#_x0000_t75" style="position:absolute;left:0;text-align:left;margin-left:210pt;margin-top:261.6pt;width:.55pt;height:.35pt;z-index:-251043840">
            <v:imagedata r:id="rId11" o:title="未标题-2" blacklevel=".5"/>
          </v:shape>
        </w:pict>
      </w:r>
      <w:r>
        <w:rPr>
          <w:noProof/>
          <w:vanish/>
        </w:rPr>
        <w:pict>
          <v:shape id="_x0000_s149944" type="#_x0000_t75" style="position:absolute;left:0;text-align:left;margin-left:210.55pt;margin-top:378.6pt;width:.55pt;height:.35pt;z-index:-251044864">
            <v:imagedata r:id="rId11" o:title="未标题-2" blacklevel=".5"/>
          </v:shape>
        </w:pict>
      </w:r>
      <w:r>
        <w:rPr>
          <w:noProof/>
          <w:vanish/>
        </w:rPr>
        <w:pict>
          <v:shape id="_x0000_s149943" type="#_x0000_t75" style="position:absolute;left:0;text-align:left;margin-left:30pt;margin-top:498.4pt;width:.55pt;height:.35pt;z-index:-251045888">
            <v:imagedata r:id="rId11" o:title="未标题-2" blacklevel=".5"/>
          </v:shape>
        </w:pict>
      </w:r>
      <w:r>
        <w:rPr>
          <w:noProof/>
          <w:vanish/>
        </w:rPr>
        <w:pict>
          <v:shape id="_x0000_s149942" type="#_x0000_t75" style="position:absolute;left:0;text-align:left;margin-left:30pt;margin-top:264.4pt;width:.55pt;height:.35pt;z-index:-251046912">
            <v:imagedata r:id="rId11" o:title="未标题-2" blacklevel=".5"/>
          </v:shape>
        </w:pict>
      </w:r>
      <w:r>
        <w:rPr>
          <w:noProof/>
          <w:vanish/>
        </w:rPr>
        <w:pict>
          <v:shape id="_x0000_s149941" type="#_x0000_t75" style="position:absolute;left:0;text-align:left;margin-left:30pt;margin-top:381.4pt;width:.55pt;height:.35pt;z-index:-251047936">
            <v:imagedata r:id="rId11" o:title="未标题-2" blacklevel=".5"/>
          </v:shape>
        </w:pict>
      </w:r>
      <w:r>
        <w:rPr>
          <w:noProof/>
          <w:vanish/>
        </w:rPr>
        <w:pict>
          <v:shape id="_x0000_s149950" type="#_x0000_t75" style="position:absolute;left:0;text-align:left;margin-left:210.55pt;margin-top:495.6pt;width:.55pt;height:.35pt;z-index:-251038720">
            <v:imagedata r:id="rId11" o:title="未标题-2" blacklevel=".5"/>
          </v:shape>
        </w:pict>
      </w:r>
      <w:r>
        <w:rPr>
          <w:noProof/>
          <w:vanish/>
        </w:rPr>
        <w:pict>
          <v:shape id="_x0000_s149930" type="#_x0000_t75" style="position:absolute;left:0;text-align:left;margin-left:198.55pt;margin-top:483.6pt;width:.55pt;height:.35pt;z-index:-251059200">
            <v:imagedata r:id="rId11" o:title="未标题-2" blacklevel=".5"/>
          </v:shape>
        </w:pict>
      </w:r>
      <w:r>
        <w:rPr>
          <w:noProof/>
          <w:vanish/>
        </w:rPr>
        <w:pict>
          <v:shape id="_x0000_s149929" type="#_x0000_t75" style="position:absolute;left:0;text-align:left;margin-left:18pt;margin-top:15.6pt;width:.55pt;height:.35pt;z-index:-251060224">
            <v:imagedata r:id="rId11" o:title="未标题-2" grayscale="t" bilevel="t"/>
          </v:shape>
        </w:pict>
      </w:r>
      <w:r>
        <w:rPr>
          <w:noProof/>
          <w:vanish/>
        </w:rPr>
        <w:pict>
          <v:shape id="_x0000_s149928" type="#_x0000_t75" style="position:absolute;left:0;text-align:left;margin-left:198pt;margin-top:15.6pt;width:.55pt;height:.35pt;z-index:-251061248">
            <v:imagedata r:id="rId11" o:title="未标题-2" blacklevel=".5"/>
          </v:shape>
        </w:pict>
      </w:r>
      <w:r>
        <w:rPr>
          <w:noProof/>
          <w:vanish/>
        </w:rPr>
        <w:pict>
          <v:shape id="_x0000_s149927" type="#_x0000_t75" style="position:absolute;left:0;text-align:left;margin-left:18pt;margin-top:132.6pt;width:.55pt;height:.35pt;z-index:-251062272">
            <v:imagedata r:id="rId11" o:title="未标题-2" blacklevel=".5"/>
          </v:shape>
        </w:pict>
      </w:r>
      <w:r>
        <w:rPr>
          <w:noProof/>
          <w:vanish/>
        </w:rPr>
        <w:pict>
          <v:shape id="_x0000_s149926" type="#_x0000_t75" style="position:absolute;left:0;text-align:left;margin-left:198pt;margin-top:132.6pt;width:.55pt;height:.35pt;z-index:-251063296">
            <v:imagedata r:id="rId11" o:title="未标题-2" blacklevel=".5"/>
          </v:shape>
        </w:pict>
      </w:r>
      <w:r>
        <w:rPr>
          <w:noProof/>
          <w:vanish/>
        </w:rPr>
        <w:pict>
          <v:shape id="_x0000_s149925" type="#_x0000_t75" style="position:absolute;left:0;text-align:left;margin-left:198pt;margin-top:249.6pt;width:.55pt;height:.35pt;z-index:-251064320">
            <v:imagedata r:id="rId11" o:title="未标题-2" blacklevel=".5"/>
          </v:shape>
        </w:pict>
      </w:r>
      <w:r>
        <w:rPr>
          <w:noProof/>
          <w:vanish/>
        </w:rPr>
        <w:pict>
          <v:shape id="_x0000_s149924" type="#_x0000_t75" style="position:absolute;left:0;text-align:left;margin-left:198.55pt;margin-top:366.6pt;width:.55pt;height:.35pt;z-index:-251065344">
            <v:imagedata r:id="rId11" o:title="未标题-2" blacklevel=".5"/>
          </v:shape>
        </w:pict>
      </w:r>
      <w:r>
        <w:rPr>
          <w:noProof/>
          <w:vanish/>
        </w:rPr>
        <w:pict>
          <v:shape id="_x0000_s149923" type="#_x0000_t75" style="position:absolute;left:0;text-align:left;margin-left:18pt;margin-top:486.4pt;width:.55pt;height:.35pt;z-index:-251066368">
            <v:imagedata r:id="rId11" o:title="未标题-2" blacklevel=".5"/>
          </v:shape>
        </w:pict>
      </w:r>
      <w:r>
        <w:rPr>
          <w:noProof/>
          <w:vanish/>
        </w:rPr>
        <w:pict>
          <v:shape id="_x0000_s149922" type="#_x0000_t75" style="position:absolute;left:0;text-align:left;margin-left:18pt;margin-top:252.4pt;width:.55pt;height:.35pt;z-index:-251067392">
            <v:imagedata r:id="rId11" o:title="未标题-2" blacklevel=".5"/>
          </v:shape>
        </w:pict>
      </w:r>
      <w:r>
        <w:rPr>
          <w:noProof/>
          <w:vanish/>
        </w:rPr>
        <w:pict>
          <v:shape id="_x0000_s149921" type="#_x0000_t75" style="position:absolute;left:0;text-align:left;margin-left:18pt;margin-top:369.4pt;width:.55pt;height:.35pt;z-index:-251068416">
            <v:imagedata r:id="rId11" o:title="未标题-2" blacklevel=".5"/>
          </v:shape>
        </w:pict>
      </w:r>
      <w:r>
        <w:rPr>
          <w:noProof/>
          <w:vanish/>
        </w:rPr>
        <w:pict>
          <v:shape id="_x0000_s149908" type="#_x0000_t75" style="position:absolute;left:0;text-align:left;margin-left:198pt;margin-top:15.6pt;width:.55pt;height:.35pt;z-index:-251081728">
            <v:imagedata r:id="rId11" o:title="未标题-2" blacklevel=".5"/>
          </v:shape>
        </w:pict>
      </w:r>
      <w:r>
        <w:rPr>
          <w:noProof/>
          <w:vanish/>
        </w:rPr>
        <w:pict>
          <v:shape id="_x0000_s149907" type="#_x0000_t75" style="position:absolute;left:0;text-align:left;margin-left:18pt;margin-top:132.6pt;width:.55pt;height:.35pt;z-index:-251082752">
            <v:imagedata r:id="rId11" o:title="未标题-2" blacklevel=".5"/>
          </v:shape>
        </w:pict>
      </w:r>
      <w:r>
        <w:rPr>
          <w:noProof/>
          <w:vanish/>
        </w:rPr>
        <w:pict>
          <v:shape id="_x0000_s149906" type="#_x0000_t75" style="position:absolute;left:0;text-align:left;margin-left:198pt;margin-top:132.6pt;width:.55pt;height:.35pt;z-index:-251083776">
            <v:imagedata r:id="rId11" o:title="未标题-2" blacklevel=".5"/>
          </v:shape>
        </w:pict>
      </w:r>
      <w:r>
        <w:rPr>
          <w:noProof/>
          <w:vanish/>
        </w:rPr>
        <w:pict>
          <v:shape id="_x0000_s149905" type="#_x0000_t75" style="position:absolute;left:0;text-align:left;margin-left:198pt;margin-top:249.6pt;width:.55pt;height:.35pt;z-index:-251084800">
            <v:imagedata r:id="rId11" o:title="未标题-2" blacklevel=".5"/>
          </v:shape>
        </w:pict>
      </w:r>
      <w:r>
        <w:rPr>
          <w:noProof/>
          <w:vanish/>
        </w:rPr>
        <w:pict>
          <v:shape id="_x0000_s149904" type="#_x0000_t75" style="position:absolute;left:0;text-align:left;margin-left:198.55pt;margin-top:366.6pt;width:.55pt;height:.35pt;z-index:-251085824">
            <v:imagedata r:id="rId11" o:title="未标题-2" blacklevel=".5"/>
          </v:shape>
        </w:pict>
      </w:r>
      <w:r>
        <w:rPr>
          <w:noProof/>
          <w:vanish/>
        </w:rPr>
        <w:pict>
          <v:shape id="_x0000_s149903" type="#_x0000_t75" style="position:absolute;left:0;text-align:left;margin-left:18pt;margin-top:486.4pt;width:.55pt;height:.35pt;z-index:-251086848">
            <v:imagedata r:id="rId11" o:title="未标题-2" blacklevel=".5"/>
          </v:shape>
        </w:pict>
      </w:r>
      <w:r>
        <w:rPr>
          <w:noProof/>
          <w:vanish/>
        </w:rPr>
        <w:pict>
          <v:shape id="_x0000_s149902" type="#_x0000_t75" style="position:absolute;left:0;text-align:left;margin-left:18pt;margin-top:252.4pt;width:.55pt;height:.35pt;z-index:-251087872">
            <v:imagedata r:id="rId11" o:title="未标题-2" blacklevel=".5"/>
          </v:shape>
        </w:pict>
      </w:r>
      <w:r>
        <w:rPr>
          <w:noProof/>
          <w:vanish/>
        </w:rPr>
        <w:pict>
          <v:shape id="_x0000_s149901" type="#_x0000_t75" style="position:absolute;left:0;text-align:left;margin-left:18pt;margin-top:369.4pt;width:.55pt;height:.35pt;z-index:-251088896">
            <v:imagedata r:id="rId11" o:title="未标题-2" blacklevel=".5"/>
          </v:shape>
        </w:pict>
      </w:r>
      <w:r>
        <w:rPr>
          <w:noProof/>
          <w:vanish/>
        </w:rPr>
        <w:pict>
          <v:shape id="_x0000_s149910" type="#_x0000_t75" style="position:absolute;left:0;text-align:left;margin-left:198.55pt;margin-top:483.6pt;width:.55pt;height:.35pt;z-index:-251079680">
            <v:imagedata r:id="rId11" o:title="未标题-2" blacklevel=".5"/>
          </v:shape>
        </w:pict>
      </w:r>
      <w:r>
        <w:rPr>
          <w:noProof/>
          <w:vanish/>
        </w:rPr>
        <w:pict>
          <v:shape id="_x0000_s149909" type="#_x0000_t75" style="position:absolute;left:0;text-align:left;margin-left:18pt;margin-top:15.6pt;width:.55pt;height:.35pt;z-index:-251080704">
            <v:imagedata r:id="rId11" o:title="未标题-2" grayscale="t" bilevel="t"/>
          </v:shape>
        </w:pict>
      </w:r>
      <w:r>
        <w:rPr>
          <w:noProof/>
          <w:vanish/>
        </w:rPr>
        <w:pict>
          <v:group id="_x0000_s149890" style="position:absolute;left:0;text-align:left;margin-left:18pt;margin-top:31.2pt;width:181.1pt;height:471.15pt;z-index:-251089920" coordorigin="2157,2688" coordsize="3622,9423">
            <v:shape id="_x0000_s149891" type="#_x0000_t75" style="position:absolute;left:2157;top:9764;width:11;height:7">
              <v:imagedata r:id="rId11" o:title="未标题-2" blacklevel=".5"/>
            </v:shape>
            <v:shape id="_x0000_s149892" type="#_x0000_t75" style="position:absolute;left:2157;top:7424;width:11;height:7">
              <v:imagedata r:id="rId11" o:title="未标题-2" blacklevel=".5"/>
            </v:shape>
            <v:shape id="_x0000_s149893" type="#_x0000_t75" style="position:absolute;left:2157;top:12104;width:11;height:7">
              <v:imagedata r:id="rId11" o:title="未标题-2" blacklevel=".5"/>
            </v:shape>
            <v:shape id="_x0000_s149894" type="#_x0000_t75" style="position:absolute;left:5768;top:9708;width:11;height:7">
              <v:imagedata r:id="rId11" o:title="未标题-2" blacklevel=".5"/>
            </v:shape>
            <v:shape id="_x0000_s149895" type="#_x0000_t75" style="position:absolute;left:5757;top:7368;width:11;height:7">
              <v:imagedata r:id="rId11" o:title="未标题-2" blacklevel=".5"/>
            </v:shape>
            <v:shape id="_x0000_s149896" type="#_x0000_t75" style="position:absolute;left:5757;top:5028;width:11;height:7">
              <v:imagedata r:id="rId11" o:title="未标题-2" blacklevel=".5"/>
            </v:shape>
            <v:shape id="_x0000_s149897" type="#_x0000_t75" style="position:absolute;left:2157;top:5028;width:11;height:7">
              <v:imagedata r:id="rId11" o:title="未标题-2" blacklevel=".5"/>
            </v:shape>
            <v:shape id="_x0000_s149898" type="#_x0000_t75" style="position:absolute;left:5757;top:2688;width:11;height:7">
              <v:imagedata r:id="rId11" o:title="未标题-2" blacklevel=".5"/>
            </v:shape>
            <v:shape id="_x0000_s149899" type="#_x0000_t75" style="position:absolute;left:2157;top:2688;width:11;height:7">
              <v:imagedata r:id="rId11" o:title="未标题-2" grayscale="t" bilevel="t"/>
            </v:shape>
            <v:shape id="_x0000_s149900" type="#_x0000_t75" style="position:absolute;left:5768;top:12048;width:11;height:7">
              <v:imagedata r:id="rId11" o:title="未标题-2" blacklevel=".5"/>
            </v:shape>
          </v:group>
        </w:pic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E15727" w:rsidRDefault="00E15727" w:rsidP="00E15727">
      <w:pPr>
        <w:spacing w:line="360" w:lineRule="auto"/>
        <w:jc w:val="center"/>
        <w:rPr>
          <w:vanish/>
          <w:color w:val="FFFFFF"/>
          <w:sz w:val="10"/>
          <w:szCs w:val="10"/>
          <w:vertAlign w:val="subscript"/>
        </w:rPr>
      </w:pPr>
      <w:r>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jc w:val="center"/>
        <w:rPr>
          <w:vanish/>
        </w:rPr>
      </w:pPr>
      <w:r w:rsidRPr="008B4E88">
        <w:rPr>
          <w:noProof/>
          <w:vanish/>
        </w:rPr>
        <w:pict>
          <v:shape id="_x0000_s87368" type="#_x0000_t75" style="position:absolute;left:0;text-align:left;margin-left:198.55pt;margin-top:499.2pt;width:.55pt;height:.35pt;z-index:-251330560">
            <v:imagedata r:id="rId11" o:title="未标题-2" blacklevel=".5"/>
          </v:shape>
        </w:pict>
      </w:r>
      <w:r w:rsidRPr="008B4E88">
        <w:rPr>
          <w:noProof/>
          <w:vanish/>
        </w:rPr>
        <w:pict>
          <v:shape id="_x0000_s87367" type="#_x0000_t75" style="position:absolute;left:0;text-align:left;margin-left:18pt;margin-top:31.2pt;width:.55pt;height:.35pt;z-index:-251331584">
            <v:imagedata r:id="rId11" o:title="未标题-2" grayscale="t" bilevel="t"/>
          </v:shape>
        </w:pict>
      </w:r>
      <w:r w:rsidRPr="008B4E88">
        <w:rPr>
          <w:noProof/>
          <w:vanish/>
        </w:rPr>
        <w:pict>
          <v:shape id="_x0000_s87366" type="#_x0000_t75" style="position:absolute;left:0;text-align:left;margin-left:198pt;margin-top:31.2pt;width:.55pt;height:.35pt;z-index:-251332608">
            <v:imagedata r:id="rId11" o:title="未标题-2" blacklevel=".5"/>
          </v:shape>
        </w:pict>
      </w:r>
      <w:r w:rsidRPr="008B4E88">
        <w:rPr>
          <w:noProof/>
          <w:vanish/>
        </w:rPr>
        <w:pict>
          <v:shape id="_x0000_s87365" type="#_x0000_t75" style="position:absolute;left:0;text-align:left;margin-left:18pt;margin-top:148.2pt;width:.55pt;height:.35pt;z-index:-251333632">
            <v:imagedata r:id="rId11" o:title="未标题-2" blacklevel=".5"/>
          </v:shape>
        </w:pict>
      </w:r>
      <w:r w:rsidRPr="008B4E88">
        <w:rPr>
          <w:noProof/>
          <w:vanish/>
        </w:rPr>
        <w:pict>
          <v:shape id="_x0000_s87364" type="#_x0000_t75" style="position:absolute;left:0;text-align:left;margin-left:198pt;margin-top:148.2pt;width:.55pt;height:.35pt;z-index:-251334656">
            <v:imagedata r:id="rId11" o:title="未标题-2" blacklevel=".5"/>
          </v:shape>
        </w:pict>
      </w:r>
      <w:r w:rsidRPr="008B4E88">
        <w:rPr>
          <w:noProof/>
          <w:vanish/>
        </w:rPr>
        <w:pict>
          <v:shape id="_x0000_s87363" type="#_x0000_t75" style="position:absolute;left:0;text-align:left;margin-left:198pt;margin-top:265.2pt;width:.55pt;height:.35pt;z-index:-251335680">
            <v:imagedata r:id="rId11" o:title="未标题-2" blacklevel=".5"/>
          </v:shape>
        </w:pict>
      </w:r>
      <w:r w:rsidRPr="008B4E88">
        <w:rPr>
          <w:noProof/>
          <w:vanish/>
        </w:rPr>
        <w:pict>
          <v:shape id="_x0000_s87362" type="#_x0000_t75" style="position:absolute;left:0;text-align:left;margin-left:198.55pt;margin-top:382.2pt;width:.55pt;height:.35pt;z-index:-251336704">
            <v:imagedata r:id="rId11" o:title="未标题-2" blacklevel=".5"/>
          </v:shape>
        </w:pict>
      </w:r>
      <w:r w:rsidRPr="008B4E88">
        <w:rPr>
          <w:noProof/>
          <w:vanish/>
        </w:rPr>
        <w:pict>
          <v:shape id="_x0000_s87361" type="#_x0000_t75" style="position:absolute;left:0;text-align:left;margin-left:18pt;margin-top:502pt;width:.55pt;height:.35pt;z-index:-251337728">
            <v:imagedata r:id="rId11" o:title="未标题-2" blacklevel=".5"/>
          </v:shape>
        </w:pict>
      </w:r>
      <w:r w:rsidRPr="008B4E88">
        <w:rPr>
          <w:noProof/>
          <w:vanish/>
        </w:rPr>
        <w:pict>
          <v:shape id="_x0000_s87360" type="#_x0000_t75" style="position:absolute;left:0;text-align:left;margin-left:18pt;margin-top:268pt;width:.55pt;height:.35pt;z-index:-251338752">
            <v:imagedata r:id="rId11" o:title="未标题-2" blacklevel=".5"/>
          </v:shape>
        </w:pict>
      </w:r>
      <w:r w:rsidRPr="008B4E88">
        <w:rPr>
          <w:noProof/>
          <w:vanish/>
        </w:rPr>
        <w:pict>
          <v:shape id="_x0000_s87359" type="#_x0000_t75" style="position:absolute;left:0;text-align:left;margin-left:18pt;margin-top:385pt;width:.55pt;height:.35pt;z-index:-251339776">
            <v:imagedata r:id="rId11" o:title="未标题-2" blacklevel=".5"/>
          </v:shape>
        </w:pict>
      </w:r>
      <w:r w:rsidRPr="008B4E88">
        <w:rPr>
          <w:noProof/>
          <w:vanish/>
        </w:rPr>
        <w:pict>
          <v:shape id="_x0000_s87388" type="#_x0000_t75" style="position:absolute;left:0;text-align:left;margin-left:210.55pt;margin-top:511.15pt;width:.55pt;height:.4pt;z-index:-251310080">
            <v:imagedata r:id="rId11" o:title="未标题-2" blacklevel=".5"/>
          </v:shape>
        </w:pict>
      </w:r>
      <w:r w:rsidRPr="008B4E88">
        <w:rPr>
          <w:noProof/>
          <w:vanish/>
        </w:rPr>
        <w:pict>
          <v:shape id="_x0000_s87387" type="#_x0000_t75" style="position:absolute;left:0;text-align:left;margin-left:36pt;margin-top:39pt;width:.55pt;height:.35pt;z-index:-251311104">
            <v:imagedata r:id="rId11" o:title="未标题-2" grayscale="t" bilevel="t"/>
          </v:shape>
        </w:pict>
      </w:r>
      <w:r w:rsidRPr="008B4E88">
        <w:rPr>
          <w:noProof/>
          <w:vanish/>
        </w:rPr>
        <w:pict>
          <v:shape id="_x0000_s87386" type="#_x0000_t75" style="position:absolute;left:0;text-align:left;margin-left:210.05pt;margin-top:39pt;width:.5pt;height:.35pt;z-index:-251312128">
            <v:imagedata r:id="rId11" o:title="未标题-2" blacklevel=".5"/>
          </v:shape>
        </w:pict>
      </w:r>
      <w:r w:rsidRPr="008B4E88">
        <w:rPr>
          <w:noProof/>
          <w:vanish/>
        </w:rPr>
        <w:pict>
          <v:shape id="_x0000_s87385" type="#_x0000_t75" style="position:absolute;left:0;text-align:left;margin-left:36pt;margin-top:157.05pt;width:.55pt;height:.35pt;z-index:-251313152">
            <v:imagedata r:id="rId11" o:title="未标题-2" blacklevel=".5"/>
          </v:shape>
        </w:pict>
      </w:r>
      <w:r w:rsidRPr="008B4E88">
        <w:rPr>
          <w:noProof/>
          <w:vanish/>
        </w:rPr>
        <w:pict>
          <v:shape id="_x0000_s87384" type="#_x0000_t75" style="position:absolute;left:0;text-align:left;margin-left:210.05pt;margin-top:157.05pt;width:.5pt;height:.35pt;z-index:-251314176">
            <v:imagedata r:id="rId11" o:title="未标题-2" blacklevel=".5"/>
          </v:shape>
        </w:pict>
      </w:r>
      <w:r w:rsidRPr="008B4E88">
        <w:rPr>
          <w:noProof/>
          <w:vanish/>
        </w:rPr>
        <w:pict>
          <v:shape id="_x0000_s87383" type="#_x0000_t75" style="position:absolute;left:0;text-align:left;margin-left:210.05pt;margin-top:275.1pt;width:.5pt;height:.35pt;z-index:-251315200">
            <v:imagedata r:id="rId11" o:title="未标题-2" blacklevel=".5"/>
          </v:shape>
        </w:pict>
      </w:r>
      <w:r w:rsidRPr="008B4E88">
        <w:rPr>
          <w:noProof/>
          <w:vanish/>
        </w:rPr>
        <w:pict>
          <v:shape id="_x0000_s87382" type="#_x0000_t75" style="position:absolute;left:0;text-align:left;margin-left:210.55pt;margin-top:393.15pt;width:.55pt;height:.35pt;z-index:-251316224">
            <v:imagedata r:id="rId11" o:title="未标题-2" blacklevel=".5"/>
          </v:shape>
        </w:pict>
      </w:r>
      <w:r w:rsidRPr="008B4E88">
        <w:rPr>
          <w:noProof/>
          <w:vanish/>
        </w:rPr>
        <w:pict>
          <v:shape id="_x0000_s87381" type="#_x0000_t75" style="position:absolute;left:0;text-align:left;margin-left:36pt;margin-top:514pt;width:.55pt;height:.35pt;z-index:-251317248">
            <v:imagedata r:id="rId11" o:title="未标题-2" blacklevel=".5"/>
          </v:shape>
        </w:pict>
      </w:r>
      <w:r w:rsidRPr="008B4E88">
        <w:rPr>
          <w:noProof/>
          <w:vanish/>
        </w:rPr>
        <w:pict>
          <v:shape id="_x0000_s87380" type="#_x0000_t75" style="position:absolute;left:0;text-align:left;margin-left:36pt;margin-top:277.9pt;width:.55pt;height:.35pt;z-index:-251318272">
            <v:imagedata r:id="rId11" o:title="未标题-2" blacklevel=".5"/>
          </v:shape>
        </w:pict>
      </w:r>
      <w:r w:rsidRPr="008B4E88">
        <w:rPr>
          <w:noProof/>
          <w:vanish/>
        </w:rPr>
        <w:pict>
          <v:shape id="_x0000_s87379" type="#_x0000_t75" style="position:absolute;left:0;text-align:left;margin-left:36pt;margin-top:395.95pt;width:.55pt;height:.35pt;z-index:-251319296">
            <v:imagedata r:id="rId11" o:title="未标题-2" blacklevel=".5"/>
          </v:shape>
        </w:pict>
      </w:r>
      <w:r w:rsidRPr="008B4E88">
        <w:rPr>
          <w:noProof/>
          <w:vanish/>
        </w:rPr>
        <w:pict>
          <v:shape id="_x0000_s87397" type="#_x0000_t75" style="position:absolute;left:0;text-align:left;margin-left:30pt;margin-top:27.6pt;width:.55pt;height:.35pt;z-index:-251300864">
            <v:imagedata r:id="rId11" o:title="未标题-2" grayscale="t" bilevel="t"/>
          </v:shape>
        </w:pict>
      </w:r>
      <w:r w:rsidRPr="008B4E88">
        <w:rPr>
          <w:noProof/>
          <w:vanish/>
        </w:rPr>
        <w:pict>
          <v:shape id="_x0000_s87396" type="#_x0000_t75" style="position:absolute;left:0;text-align:left;margin-left:210pt;margin-top:27.6pt;width:.55pt;height:.35pt;z-index:-251301888">
            <v:imagedata r:id="rId11" o:title="未标题-2" blacklevel=".5"/>
          </v:shape>
        </w:pict>
      </w:r>
      <w:r w:rsidRPr="008B4E88">
        <w:rPr>
          <w:noProof/>
          <w:vanish/>
        </w:rPr>
        <w:pict>
          <v:shape id="_x0000_s87395" type="#_x0000_t75" style="position:absolute;left:0;text-align:left;margin-left:30pt;margin-top:144.6pt;width:.55pt;height:.35pt;z-index:-251302912">
            <v:imagedata r:id="rId11" o:title="未标题-2" blacklevel=".5"/>
          </v:shape>
        </w:pict>
      </w:r>
      <w:r w:rsidRPr="008B4E88">
        <w:rPr>
          <w:noProof/>
          <w:vanish/>
        </w:rPr>
        <w:pict>
          <v:shape id="_x0000_s87394" type="#_x0000_t75" style="position:absolute;left:0;text-align:left;margin-left:210pt;margin-top:144.6pt;width:.55pt;height:.35pt;z-index:-251303936">
            <v:imagedata r:id="rId11" o:title="未标题-2" blacklevel=".5"/>
          </v:shape>
        </w:pict>
      </w:r>
      <w:r w:rsidRPr="008B4E88">
        <w:rPr>
          <w:noProof/>
          <w:vanish/>
        </w:rPr>
        <w:pict>
          <v:shape id="_x0000_s87393" type="#_x0000_t75" style="position:absolute;left:0;text-align:left;margin-left:210pt;margin-top:261.6pt;width:.55pt;height:.35pt;z-index:-251304960">
            <v:imagedata r:id="rId11" o:title="未标题-2" blacklevel=".5"/>
          </v:shape>
        </w:pict>
      </w:r>
      <w:r w:rsidRPr="008B4E88">
        <w:rPr>
          <w:noProof/>
          <w:vanish/>
        </w:rPr>
        <w:pict>
          <v:shape id="_x0000_s87392" type="#_x0000_t75" style="position:absolute;left:0;text-align:left;margin-left:210.55pt;margin-top:378.6pt;width:.55pt;height:.35pt;z-index:-251305984">
            <v:imagedata r:id="rId11" o:title="未标题-2" blacklevel=".5"/>
          </v:shape>
        </w:pict>
      </w:r>
      <w:r w:rsidRPr="008B4E88">
        <w:rPr>
          <w:noProof/>
          <w:vanish/>
        </w:rPr>
        <w:pict>
          <v:shape id="_x0000_s87391" type="#_x0000_t75" style="position:absolute;left:0;text-align:left;margin-left:30pt;margin-top:498.4pt;width:.55pt;height:.35pt;z-index:-251307008">
            <v:imagedata r:id="rId11" o:title="未标题-2" blacklevel=".5"/>
          </v:shape>
        </w:pict>
      </w:r>
      <w:r w:rsidRPr="008B4E88">
        <w:rPr>
          <w:noProof/>
          <w:vanish/>
        </w:rPr>
        <w:pict>
          <v:shape id="_x0000_s87390" type="#_x0000_t75" style="position:absolute;left:0;text-align:left;margin-left:30pt;margin-top:264.4pt;width:.55pt;height:.35pt;z-index:-251308032">
            <v:imagedata r:id="rId11" o:title="未标题-2" blacklevel=".5"/>
          </v:shape>
        </w:pict>
      </w:r>
      <w:r w:rsidRPr="008B4E88">
        <w:rPr>
          <w:noProof/>
          <w:vanish/>
        </w:rPr>
        <w:pict>
          <v:shape id="_x0000_s87389" type="#_x0000_t75" style="position:absolute;left:0;text-align:left;margin-left:30pt;margin-top:381.4pt;width:.55pt;height:.35pt;z-index:-251309056">
            <v:imagedata r:id="rId11" o:title="未标题-2" blacklevel=".5"/>
          </v:shape>
        </w:pict>
      </w:r>
      <w:r w:rsidRPr="008B4E88">
        <w:rPr>
          <w:noProof/>
          <w:vanish/>
        </w:rPr>
        <w:pict>
          <v:shape id="_x0000_s87398" type="#_x0000_t75" style="position:absolute;left:0;text-align:left;margin-left:210.55pt;margin-top:495.6pt;width:.55pt;height:.35pt;z-index:-251299840">
            <v:imagedata r:id="rId11" o:title="未标题-2" blacklevel=".5"/>
          </v:shape>
        </w:pict>
      </w:r>
      <w:r w:rsidRPr="008B4E88">
        <w:rPr>
          <w:noProof/>
          <w:vanish/>
        </w:rPr>
        <w:pict>
          <v:shape id="_x0000_s87378" type="#_x0000_t75" style="position:absolute;left:0;text-align:left;margin-left:198.55pt;margin-top:483.6pt;width:.55pt;height:.35pt;z-index:-251320320">
            <v:imagedata r:id="rId11" o:title="未标题-2" blacklevel=".5"/>
          </v:shape>
        </w:pict>
      </w:r>
      <w:r w:rsidRPr="008B4E88">
        <w:rPr>
          <w:noProof/>
          <w:vanish/>
        </w:rPr>
        <w:pict>
          <v:shape id="_x0000_s87377" type="#_x0000_t75" style="position:absolute;left:0;text-align:left;margin-left:18pt;margin-top:15.6pt;width:.55pt;height:.35pt;z-index:-251321344">
            <v:imagedata r:id="rId11" o:title="未标题-2" grayscale="t" bilevel="t"/>
          </v:shape>
        </w:pict>
      </w:r>
      <w:r w:rsidRPr="008B4E88">
        <w:rPr>
          <w:noProof/>
          <w:vanish/>
        </w:rPr>
        <w:pict>
          <v:shape id="_x0000_s87376" type="#_x0000_t75" style="position:absolute;left:0;text-align:left;margin-left:198pt;margin-top:15.6pt;width:.55pt;height:.35pt;z-index:-251322368">
            <v:imagedata r:id="rId11" o:title="未标题-2" blacklevel=".5"/>
          </v:shape>
        </w:pict>
      </w:r>
      <w:r w:rsidRPr="008B4E88">
        <w:rPr>
          <w:noProof/>
          <w:vanish/>
        </w:rPr>
        <w:pict>
          <v:shape id="_x0000_s87375" type="#_x0000_t75" style="position:absolute;left:0;text-align:left;margin-left:18pt;margin-top:132.6pt;width:.55pt;height:.35pt;z-index:-251323392">
            <v:imagedata r:id="rId11" o:title="未标题-2" blacklevel=".5"/>
          </v:shape>
        </w:pict>
      </w:r>
      <w:r w:rsidRPr="008B4E88">
        <w:rPr>
          <w:noProof/>
          <w:vanish/>
        </w:rPr>
        <w:pict>
          <v:shape id="_x0000_s87374" type="#_x0000_t75" style="position:absolute;left:0;text-align:left;margin-left:198pt;margin-top:132.6pt;width:.55pt;height:.35pt;z-index:-251324416">
            <v:imagedata r:id="rId11" o:title="未标题-2" blacklevel=".5"/>
          </v:shape>
        </w:pict>
      </w:r>
      <w:r w:rsidRPr="008B4E88">
        <w:rPr>
          <w:noProof/>
          <w:vanish/>
        </w:rPr>
        <w:pict>
          <v:shape id="_x0000_s87373" type="#_x0000_t75" style="position:absolute;left:0;text-align:left;margin-left:198pt;margin-top:249.6pt;width:.55pt;height:.35pt;z-index:-251325440">
            <v:imagedata r:id="rId11" o:title="未标题-2" blacklevel=".5"/>
          </v:shape>
        </w:pict>
      </w:r>
      <w:r w:rsidRPr="008B4E88">
        <w:rPr>
          <w:noProof/>
          <w:vanish/>
        </w:rPr>
        <w:pict>
          <v:shape id="_x0000_s87372" type="#_x0000_t75" style="position:absolute;left:0;text-align:left;margin-left:198.55pt;margin-top:366.6pt;width:.55pt;height:.35pt;z-index:-251326464">
            <v:imagedata r:id="rId11" o:title="未标题-2" blacklevel=".5"/>
          </v:shape>
        </w:pict>
      </w:r>
      <w:r w:rsidRPr="008B4E88">
        <w:rPr>
          <w:noProof/>
          <w:vanish/>
        </w:rPr>
        <w:pict>
          <v:shape id="_x0000_s87371" type="#_x0000_t75" style="position:absolute;left:0;text-align:left;margin-left:18pt;margin-top:486.4pt;width:.55pt;height:.35pt;z-index:-251327488">
            <v:imagedata r:id="rId11" o:title="未标题-2" blacklevel=".5"/>
          </v:shape>
        </w:pict>
      </w:r>
      <w:r w:rsidRPr="008B4E88">
        <w:rPr>
          <w:noProof/>
          <w:vanish/>
        </w:rPr>
        <w:pict>
          <v:shape id="_x0000_s87370" type="#_x0000_t75" style="position:absolute;left:0;text-align:left;margin-left:18pt;margin-top:252.4pt;width:.55pt;height:.35pt;z-index:-251328512">
            <v:imagedata r:id="rId11" o:title="未标题-2" blacklevel=".5"/>
          </v:shape>
        </w:pict>
      </w:r>
      <w:r w:rsidRPr="008B4E88">
        <w:rPr>
          <w:noProof/>
          <w:vanish/>
        </w:rPr>
        <w:pict>
          <v:shape id="_x0000_s87369" type="#_x0000_t75" style="position:absolute;left:0;text-align:left;margin-left:18pt;margin-top:369.4pt;width:.55pt;height:.35pt;z-index:-251329536">
            <v:imagedata r:id="rId11" o:title="未标题-2" blacklevel=".5"/>
          </v:shape>
        </w:pict>
      </w:r>
      <w:r w:rsidRPr="008B4E88">
        <w:rPr>
          <w:noProof/>
          <w:vanish/>
        </w:rPr>
        <w:pict>
          <v:shape id="_x0000_s87356" type="#_x0000_t75" style="position:absolute;left:0;text-align:left;margin-left:198pt;margin-top:15.6pt;width:.55pt;height:.35pt;z-index:-251342848">
            <v:imagedata r:id="rId11" o:title="未标题-2" blacklevel=".5"/>
          </v:shape>
        </w:pict>
      </w:r>
      <w:r w:rsidRPr="008B4E88">
        <w:rPr>
          <w:noProof/>
          <w:vanish/>
        </w:rPr>
        <w:pict>
          <v:shape id="_x0000_s87355" type="#_x0000_t75" style="position:absolute;left:0;text-align:left;margin-left:18pt;margin-top:132.6pt;width:.55pt;height:.35pt;z-index:-251343872">
            <v:imagedata r:id="rId11" o:title="未标题-2" blacklevel=".5"/>
          </v:shape>
        </w:pict>
      </w:r>
      <w:r w:rsidRPr="008B4E88">
        <w:rPr>
          <w:noProof/>
          <w:vanish/>
        </w:rPr>
        <w:pict>
          <v:shape id="_x0000_s87354" type="#_x0000_t75" style="position:absolute;left:0;text-align:left;margin-left:198pt;margin-top:132.6pt;width:.55pt;height:.35pt;z-index:-251344896">
            <v:imagedata r:id="rId11" o:title="未标题-2" blacklevel=".5"/>
          </v:shape>
        </w:pict>
      </w:r>
      <w:r w:rsidRPr="008B4E88">
        <w:rPr>
          <w:noProof/>
          <w:vanish/>
        </w:rPr>
        <w:pict>
          <v:shape id="_x0000_s87353" type="#_x0000_t75" style="position:absolute;left:0;text-align:left;margin-left:198pt;margin-top:249.6pt;width:.55pt;height:.35pt;z-index:-251345920">
            <v:imagedata r:id="rId11" o:title="未标题-2" blacklevel=".5"/>
          </v:shape>
        </w:pict>
      </w:r>
      <w:r w:rsidRPr="008B4E88">
        <w:rPr>
          <w:noProof/>
          <w:vanish/>
        </w:rPr>
        <w:pict>
          <v:shape id="_x0000_s87352" type="#_x0000_t75" style="position:absolute;left:0;text-align:left;margin-left:198.55pt;margin-top:366.6pt;width:.55pt;height:.35pt;z-index:-251346944">
            <v:imagedata r:id="rId11" o:title="未标题-2" blacklevel=".5"/>
          </v:shape>
        </w:pict>
      </w:r>
      <w:r w:rsidRPr="008B4E88">
        <w:rPr>
          <w:noProof/>
          <w:vanish/>
        </w:rPr>
        <w:pict>
          <v:shape id="_x0000_s87351" type="#_x0000_t75" style="position:absolute;left:0;text-align:left;margin-left:18pt;margin-top:486.4pt;width:.55pt;height:.35pt;z-index:-251347968">
            <v:imagedata r:id="rId11" o:title="未标题-2" blacklevel=".5"/>
          </v:shape>
        </w:pict>
      </w:r>
      <w:r w:rsidRPr="008B4E88">
        <w:rPr>
          <w:noProof/>
          <w:vanish/>
        </w:rPr>
        <w:pict>
          <v:shape id="_x0000_s87350" type="#_x0000_t75" style="position:absolute;left:0;text-align:left;margin-left:18pt;margin-top:252.4pt;width:.55pt;height:.35pt;z-index:-251348992">
            <v:imagedata r:id="rId11" o:title="未标题-2" blacklevel=".5"/>
          </v:shape>
        </w:pict>
      </w:r>
      <w:r w:rsidRPr="008B4E88">
        <w:rPr>
          <w:noProof/>
          <w:vanish/>
        </w:rPr>
        <w:pict>
          <v:shape id="_x0000_s87349" type="#_x0000_t75" style="position:absolute;left:0;text-align:left;margin-left:18pt;margin-top:369.4pt;width:.55pt;height:.35pt;z-index:-251350016">
            <v:imagedata r:id="rId11" o:title="未标题-2" blacklevel=".5"/>
          </v:shape>
        </w:pict>
      </w:r>
      <w:r w:rsidRPr="008B4E88">
        <w:rPr>
          <w:noProof/>
          <w:vanish/>
        </w:rPr>
        <w:pict>
          <v:shape id="_x0000_s87358" type="#_x0000_t75" style="position:absolute;left:0;text-align:left;margin-left:198.55pt;margin-top:483.6pt;width:.55pt;height:.35pt;z-index:-251340800">
            <v:imagedata r:id="rId11" o:title="未标题-2" blacklevel=".5"/>
          </v:shape>
        </w:pict>
      </w:r>
      <w:r w:rsidRPr="008B4E88">
        <w:rPr>
          <w:noProof/>
          <w:vanish/>
        </w:rPr>
        <w:pict>
          <v:shape id="_x0000_s87357" type="#_x0000_t75" style="position:absolute;left:0;text-align:left;margin-left:18pt;margin-top:15.6pt;width:.55pt;height:.35pt;z-index:-251341824">
            <v:imagedata r:id="rId11" o:title="未标题-2" grayscale="t" bilevel="t"/>
          </v:shape>
        </w:pict>
      </w:r>
      <w:r w:rsidRPr="008B4E88">
        <w:rPr>
          <w:noProof/>
          <w:vanish/>
        </w:rPr>
        <w:pict>
          <v:group id="_x0000_s87338" style="position:absolute;left:0;text-align:left;margin-left:18pt;margin-top:31.2pt;width:181.1pt;height:471.15pt;z-index:-251351040" coordorigin="2157,2688" coordsize="3622,9423">
            <v:shape id="_x0000_s87339" type="#_x0000_t75" style="position:absolute;left:2157;top:9764;width:11;height:7">
              <v:imagedata r:id="rId11" o:title="未标题-2" blacklevel=".5"/>
            </v:shape>
            <v:shape id="_x0000_s87340" type="#_x0000_t75" style="position:absolute;left:2157;top:7424;width:11;height:7">
              <v:imagedata r:id="rId11" o:title="未标题-2" blacklevel=".5"/>
            </v:shape>
            <v:shape id="_x0000_s87341" type="#_x0000_t75" style="position:absolute;left:2157;top:12104;width:11;height:7">
              <v:imagedata r:id="rId11" o:title="未标题-2" blacklevel=".5"/>
            </v:shape>
            <v:shape id="_x0000_s87342" type="#_x0000_t75" style="position:absolute;left:5768;top:9708;width:11;height:7">
              <v:imagedata r:id="rId11" o:title="未标题-2" blacklevel=".5"/>
            </v:shape>
            <v:shape id="_x0000_s87343" type="#_x0000_t75" style="position:absolute;left:5757;top:7368;width:11;height:7">
              <v:imagedata r:id="rId11" o:title="未标题-2" blacklevel=".5"/>
            </v:shape>
            <v:shape id="_x0000_s87344" type="#_x0000_t75" style="position:absolute;left:5757;top:5028;width:11;height:7">
              <v:imagedata r:id="rId11" o:title="未标题-2" blacklevel=".5"/>
            </v:shape>
            <v:shape id="_x0000_s87345" type="#_x0000_t75" style="position:absolute;left:2157;top:5028;width:11;height:7">
              <v:imagedata r:id="rId11" o:title="未标题-2" blacklevel=".5"/>
            </v:shape>
            <v:shape id="_x0000_s87346" type="#_x0000_t75" style="position:absolute;left:5757;top:2688;width:11;height:7">
              <v:imagedata r:id="rId11" o:title="未标题-2" blacklevel=".5"/>
            </v:shape>
            <v:shape id="_x0000_s87347" type="#_x0000_t75" style="position:absolute;left:2157;top:2688;width:11;height:7">
              <v:imagedata r:id="rId11" o:title="未标题-2" grayscale="t" bilevel="t"/>
            </v:shape>
            <v:shape id="_x0000_s87348" type="#_x0000_t75" style="position:absolute;left:5768;top:12048;width:11;height:7">
              <v:imagedata r:id="rId11" o:title="未标题-2" blacklevel=".5"/>
            </v:shape>
          </v:group>
        </w:pic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jc w:val="center"/>
        <w:rPr>
          <w:vanish/>
        </w:rPr>
      </w:pPr>
      <w:r w:rsidRPr="008B4E88">
        <w:rPr>
          <w:noProof/>
          <w:vanish/>
        </w:rPr>
        <w:pict>
          <v:shape id="_x0000_s87673" type="#_x0000_t75" style="position:absolute;left:0;text-align:left;margin-left:198.55pt;margin-top:499.2pt;width:.55pt;height:.35pt;z-index:-251278336">
            <v:imagedata r:id="rId11" o:title="未标题-2" blacklevel=".5"/>
          </v:shape>
        </w:pict>
      </w:r>
      <w:r w:rsidRPr="008B4E88">
        <w:rPr>
          <w:noProof/>
          <w:vanish/>
        </w:rPr>
        <w:pict>
          <v:shape id="_x0000_s87672" type="#_x0000_t75" style="position:absolute;left:0;text-align:left;margin-left:18pt;margin-top:31.2pt;width:.55pt;height:.35pt;z-index:-251279360">
            <v:imagedata r:id="rId11" o:title="未标题-2" grayscale="t" bilevel="t"/>
          </v:shape>
        </w:pict>
      </w:r>
      <w:r w:rsidRPr="008B4E88">
        <w:rPr>
          <w:noProof/>
          <w:vanish/>
        </w:rPr>
        <w:pict>
          <v:shape id="_x0000_s87671" type="#_x0000_t75" style="position:absolute;left:0;text-align:left;margin-left:198pt;margin-top:31.2pt;width:.55pt;height:.35pt;z-index:-251280384">
            <v:imagedata r:id="rId11" o:title="未标题-2" blacklevel=".5"/>
          </v:shape>
        </w:pict>
      </w:r>
      <w:r w:rsidRPr="008B4E88">
        <w:rPr>
          <w:noProof/>
          <w:vanish/>
        </w:rPr>
        <w:pict>
          <v:shape id="_x0000_s87670" type="#_x0000_t75" style="position:absolute;left:0;text-align:left;margin-left:18pt;margin-top:148.2pt;width:.55pt;height:.35pt;z-index:-251281408">
            <v:imagedata r:id="rId11" o:title="未标题-2" blacklevel=".5"/>
          </v:shape>
        </w:pict>
      </w:r>
      <w:r w:rsidRPr="008B4E88">
        <w:rPr>
          <w:noProof/>
          <w:vanish/>
        </w:rPr>
        <w:pict>
          <v:shape id="_x0000_s87669" type="#_x0000_t75" style="position:absolute;left:0;text-align:left;margin-left:198pt;margin-top:148.2pt;width:.55pt;height:.35pt;z-index:-251282432">
            <v:imagedata r:id="rId11" o:title="未标题-2" blacklevel=".5"/>
          </v:shape>
        </w:pict>
      </w:r>
      <w:r w:rsidRPr="008B4E88">
        <w:rPr>
          <w:noProof/>
          <w:vanish/>
        </w:rPr>
        <w:pict>
          <v:shape id="_x0000_s87668" type="#_x0000_t75" style="position:absolute;left:0;text-align:left;margin-left:198pt;margin-top:265.2pt;width:.55pt;height:.35pt;z-index:-251283456">
            <v:imagedata r:id="rId11" o:title="未标题-2" blacklevel=".5"/>
          </v:shape>
        </w:pict>
      </w:r>
      <w:r w:rsidRPr="008B4E88">
        <w:rPr>
          <w:noProof/>
          <w:vanish/>
        </w:rPr>
        <w:pict>
          <v:shape id="_x0000_s87667" type="#_x0000_t75" style="position:absolute;left:0;text-align:left;margin-left:198.55pt;margin-top:382.2pt;width:.55pt;height:.35pt;z-index:-251284480">
            <v:imagedata r:id="rId11" o:title="未标题-2" blacklevel=".5"/>
          </v:shape>
        </w:pict>
      </w:r>
      <w:r w:rsidRPr="008B4E88">
        <w:rPr>
          <w:noProof/>
          <w:vanish/>
        </w:rPr>
        <w:pict>
          <v:shape id="_x0000_s87666" type="#_x0000_t75" style="position:absolute;left:0;text-align:left;margin-left:18pt;margin-top:502pt;width:.55pt;height:.35pt;z-index:-251285504">
            <v:imagedata r:id="rId11" o:title="未标题-2" blacklevel=".5"/>
          </v:shape>
        </w:pict>
      </w:r>
      <w:r w:rsidRPr="008B4E88">
        <w:rPr>
          <w:noProof/>
          <w:vanish/>
        </w:rPr>
        <w:pict>
          <v:shape id="_x0000_s87665" type="#_x0000_t75" style="position:absolute;left:0;text-align:left;margin-left:18pt;margin-top:268pt;width:.55pt;height:.35pt;z-index:-251286528">
            <v:imagedata r:id="rId11" o:title="未标题-2" blacklevel=".5"/>
          </v:shape>
        </w:pict>
      </w:r>
      <w:r w:rsidRPr="008B4E88">
        <w:rPr>
          <w:noProof/>
          <w:vanish/>
        </w:rPr>
        <w:pict>
          <v:shape id="_x0000_s87664" type="#_x0000_t75" style="position:absolute;left:0;text-align:left;margin-left:18pt;margin-top:385pt;width:.55pt;height:.35pt;z-index:-251287552">
            <v:imagedata r:id="rId11" o:title="未标题-2" blacklevel=".5"/>
          </v:shape>
        </w:pict>
      </w:r>
      <w:r w:rsidRPr="008B4E88">
        <w:rPr>
          <w:noProof/>
          <w:vanish/>
        </w:rPr>
        <w:pict>
          <v:shape id="_x0000_s87693" type="#_x0000_t75" style="position:absolute;left:0;text-align:left;margin-left:210.55pt;margin-top:511.15pt;width:.55pt;height:.4pt;z-index:-251257856">
            <v:imagedata r:id="rId11" o:title="未标题-2" blacklevel=".5"/>
          </v:shape>
        </w:pict>
      </w:r>
      <w:r w:rsidRPr="008B4E88">
        <w:rPr>
          <w:noProof/>
          <w:vanish/>
        </w:rPr>
        <w:pict>
          <v:shape id="_x0000_s87692" type="#_x0000_t75" style="position:absolute;left:0;text-align:left;margin-left:36pt;margin-top:39pt;width:.55pt;height:.35pt;z-index:-251258880">
            <v:imagedata r:id="rId11" o:title="未标题-2" grayscale="t" bilevel="t"/>
          </v:shape>
        </w:pict>
      </w:r>
      <w:r w:rsidRPr="008B4E88">
        <w:rPr>
          <w:noProof/>
          <w:vanish/>
        </w:rPr>
        <w:pict>
          <v:shape id="_x0000_s87691" type="#_x0000_t75" style="position:absolute;left:0;text-align:left;margin-left:210.05pt;margin-top:39pt;width:.5pt;height:.35pt;z-index:-251259904">
            <v:imagedata r:id="rId11" o:title="未标题-2" blacklevel=".5"/>
          </v:shape>
        </w:pict>
      </w:r>
      <w:r w:rsidRPr="008B4E88">
        <w:rPr>
          <w:noProof/>
          <w:vanish/>
        </w:rPr>
        <w:pict>
          <v:shape id="_x0000_s87690" type="#_x0000_t75" style="position:absolute;left:0;text-align:left;margin-left:36pt;margin-top:157.05pt;width:.55pt;height:.35pt;z-index:-251260928">
            <v:imagedata r:id="rId11" o:title="未标题-2" blacklevel=".5"/>
          </v:shape>
        </w:pict>
      </w:r>
      <w:r w:rsidRPr="008B4E88">
        <w:rPr>
          <w:noProof/>
          <w:vanish/>
        </w:rPr>
        <w:pict>
          <v:shape id="_x0000_s87689" type="#_x0000_t75" style="position:absolute;left:0;text-align:left;margin-left:210.05pt;margin-top:157.05pt;width:.5pt;height:.35pt;z-index:-251261952">
            <v:imagedata r:id="rId11" o:title="未标题-2" blacklevel=".5"/>
          </v:shape>
        </w:pict>
      </w:r>
      <w:r w:rsidRPr="008B4E88">
        <w:rPr>
          <w:noProof/>
          <w:vanish/>
        </w:rPr>
        <w:pict>
          <v:shape id="_x0000_s87688" type="#_x0000_t75" style="position:absolute;left:0;text-align:left;margin-left:210.05pt;margin-top:275.1pt;width:.5pt;height:.35pt;z-index:-251262976">
            <v:imagedata r:id="rId11" o:title="未标题-2" blacklevel=".5"/>
          </v:shape>
        </w:pict>
      </w:r>
      <w:r w:rsidRPr="008B4E88">
        <w:rPr>
          <w:noProof/>
          <w:vanish/>
        </w:rPr>
        <w:pict>
          <v:shape id="_x0000_s87687" type="#_x0000_t75" style="position:absolute;left:0;text-align:left;margin-left:210.55pt;margin-top:393.15pt;width:.55pt;height:.35pt;z-index:-251264000">
            <v:imagedata r:id="rId11" o:title="未标题-2" blacklevel=".5"/>
          </v:shape>
        </w:pict>
      </w:r>
      <w:r w:rsidRPr="008B4E88">
        <w:rPr>
          <w:noProof/>
          <w:vanish/>
        </w:rPr>
        <w:pict>
          <v:shape id="_x0000_s87686" type="#_x0000_t75" style="position:absolute;left:0;text-align:left;margin-left:36pt;margin-top:514pt;width:.55pt;height:.35pt;z-index:-251265024">
            <v:imagedata r:id="rId11" o:title="未标题-2" blacklevel=".5"/>
          </v:shape>
        </w:pict>
      </w:r>
      <w:r w:rsidRPr="008B4E88">
        <w:rPr>
          <w:noProof/>
          <w:vanish/>
        </w:rPr>
        <w:pict>
          <v:shape id="_x0000_s87685" type="#_x0000_t75" style="position:absolute;left:0;text-align:left;margin-left:36pt;margin-top:277.9pt;width:.55pt;height:.35pt;z-index:-251266048">
            <v:imagedata r:id="rId11" o:title="未标题-2" blacklevel=".5"/>
          </v:shape>
        </w:pict>
      </w:r>
      <w:r w:rsidRPr="008B4E88">
        <w:rPr>
          <w:noProof/>
          <w:vanish/>
        </w:rPr>
        <w:pict>
          <v:shape id="_x0000_s87684" type="#_x0000_t75" style="position:absolute;left:0;text-align:left;margin-left:36pt;margin-top:395.95pt;width:.55pt;height:.35pt;z-index:-251267072">
            <v:imagedata r:id="rId11" o:title="未标题-2" blacklevel=".5"/>
          </v:shape>
        </w:pict>
      </w:r>
      <w:r w:rsidRPr="008B4E88">
        <w:rPr>
          <w:noProof/>
          <w:vanish/>
        </w:rPr>
        <w:pict>
          <v:shape id="_x0000_s87702" type="#_x0000_t75" style="position:absolute;left:0;text-align:left;margin-left:30pt;margin-top:27.6pt;width:.55pt;height:.35pt;z-index:-251248640">
            <v:imagedata r:id="rId11" o:title="未标题-2" grayscale="t" bilevel="t"/>
          </v:shape>
        </w:pict>
      </w:r>
      <w:r w:rsidRPr="008B4E88">
        <w:rPr>
          <w:noProof/>
          <w:vanish/>
        </w:rPr>
        <w:pict>
          <v:shape id="_x0000_s87701" type="#_x0000_t75" style="position:absolute;left:0;text-align:left;margin-left:210pt;margin-top:27.6pt;width:.55pt;height:.35pt;z-index:-251249664">
            <v:imagedata r:id="rId11" o:title="未标题-2" blacklevel=".5"/>
          </v:shape>
        </w:pict>
      </w:r>
      <w:r w:rsidRPr="008B4E88">
        <w:rPr>
          <w:noProof/>
          <w:vanish/>
        </w:rPr>
        <w:pict>
          <v:shape id="_x0000_s87700" type="#_x0000_t75" style="position:absolute;left:0;text-align:left;margin-left:30pt;margin-top:144.6pt;width:.55pt;height:.35pt;z-index:-251250688">
            <v:imagedata r:id="rId11" o:title="未标题-2" blacklevel=".5"/>
          </v:shape>
        </w:pict>
      </w:r>
      <w:r w:rsidRPr="008B4E88">
        <w:rPr>
          <w:noProof/>
          <w:vanish/>
        </w:rPr>
        <w:pict>
          <v:shape id="_x0000_s87699" type="#_x0000_t75" style="position:absolute;left:0;text-align:left;margin-left:210pt;margin-top:144.6pt;width:.55pt;height:.35pt;z-index:-251251712">
            <v:imagedata r:id="rId11" o:title="未标题-2" blacklevel=".5"/>
          </v:shape>
        </w:pict>
      </w:r>
      <w:r w:rsidRPr="008B4E88">
        <w:rPr>
          <w:noProof/>
          <w:vanish/>
        </w:rPr>
        <w:pict>
          <v:shape id="_x0000_s87698" type="#_x0000_t75" style="position:absolute;left:0;text-align:left;margin-left:210pt;margin-top:261.6pt;width:.55pt;height:.35pt;z-index:-251252736">
            <v:imagedata r:id="rId11" o:title="未标题-2" blacklevel=".5"/>
          </v:shape>
        </w:pict>
      </w:r>
      <w:r w:rsidRPr="008B4E88">
        <w:rPr>
          <w:noProof/>
          <w:vanish/>
        </w:rPr>
        <w:pict>
          <v:shape id="_x0000_s87697" type="#_x0000_t75" style="position:absolute;left:0;text-align:left;margin-left:210.55pt;margin-top:378.6pt;width:.55pt;height:.35pt;z-index:-251253760">
            <v:imagedata r:id="rId11" o:title="未标题-2" blacklevel=".5"/>
          </v:shape>
        </w:pict>
      </w:r>
      <w:r w:rsidRPr="008B4E88">
        <w:rPr>
          <w:noProof/>
          <w:vanish/>
        </w:rPr>
        <w:pict>
          <v:shape id="_x0000_s87696" type="#_x0000_t75" style="position:absolute;left:0;text-align:left;margin-left:30pt;margin-top:498.4pt;width:.55pt;height:.35pt;z-index:-251254784">
            <v:imagedata r:id="rId11" o:title="未标题-2" blacklevel=".5"/>
          </v:shape>
        </w:pict>
      </w:r>
      <w:r w:rsidRPr="008B4E88">
        <w:rPr>
          <w:noProof/>
          <w:vanish/>
        </w:rPr>
        <w:pict>
          <v:shape id="_x0000_s87695" type="#_x0000_t75" style="position:absolute;left:0;text-align:left;margin-left:30pt;margin-top:264.4pt;width:.55pt;height:.35pt;z-index:-251255808">
            <v:imagedata r:id="rId11" o:title="未标题-2" blacklevel=".5"/>
          </v:shape>
        </w:pict>
      </w:r>
      <w:r w:rsidRPr="008B4E88">
        <w:rPr>
          <w:noProof/>
          <w:vanish/>
        </w:rPr>
        <w:pict>
          <v:shape id="_x0000_s87694" type="#_x0000_t75" style="position:absolute;left:0;text-align:left;margin-left:30pt;margin-top:381.4pt;width:.55pt;height:.35pt;z-index:-251256832">
            <v:imagedata r:id="rId11" o:title="未标题-2" blacklevel=".5"/>
          </v:shape>
        </w:pict>
      </w:r>
      <w:r w:rsidRPr="008B4E88">
        <w:rPr>
          <w:noProof/>
          <w:vanish/>
        </w:rPr>
        <w:pict>
          <v:shape id="_x0000_s87703" type="#_x0000_t75" style="position:absolute;left:0;text-align:left;margin-left:210.55pt;margin-top:495.6pt;width:.55pt;height:.35pt;z-index:-251247616">
            <v:imagedata r:id="rId11" o:title="未标题-2" blacklevel=".5"/>
          </v:shape>
        </w:pict>
      </w:r>
      <w:r w:rsidRPr="008B4E88">
        <w:rPr>
          <w:noProof/>
          <w:vanish/>
        </w:rPr>
        <w:pict>
          <v:shape id="_x0000_s87683" type="#_x0000_t75" style="position:absolute;left:0;text-align:left;margin-left:198.55pt;margin-top:483.6pt;width:.55pt;height:.35pt;z-index:-251268096">
            <v:imagedata r:id="rId11" o:title="未标题-2" blacklevel=".5"/>
          </v:shape>
        </w:pict>
      </w:r>
      <w:r w:rsidRPr="008B4E88">
        <w:rPr>
          <w:noProof/>
          <w:vanish/>
        </w:rPr>
        <w:pict>
          <v:shape id="_x0000_s87682" type="#_x0000_t75" style="position:absolute;left:0;text-align:left;margin-left:18pt;margin-top:15.6pt;width:.55pt;height:.35pt;z-index:-251269120">
            <v:imagedata r:id="rId11" o:title="未标题-2" grayscale="t" bilevel="t"/>
          </v:shape>
        </w:pict>
      </w:r>
      <w:r w:rsidRPr="008B4E88">
        <w:rPr>
          <w:noProof/>
          <w:vanish/>
        </w:rPr>
        <w:pict>
          <v:shape id="_x0000_s87681" type="#_x0000_t75" style="position:absolute;left:0;text-align:left;margin-left:198pt;margin-top:15.6pt;width:.55pt;height:.35pt;z-index:-251270144">
            <v:imagedata r:id="rId11" o:title="未标题-2" blacklevel=".5"/>
          </v:shape>
        </w:pict>
      </w:r>
      <w:r w:rsidRPr="008B4E88">
        <w:rPr>
          <w:noProof/>
          <w:vanish/>
        </w:rPr>
        <w:pict>
          <v:shape id="_x0000_s87680" type="#_x0000_t75" style="position:absolute;left:0;text-align:left;margin-left:18pt;margin-top:132.6pt;width:.55pt;height:.35pt;z-index:-251271168">
            <v:imagedata r:id="rId11" o:title="未标题-2" blacklevel=".5"/>
          </v:shape>
        </w:pict>
      </w:r>
      <w:r w:rsidRPr="008B4E88">
        <w:rPr>
          <w:noProof/>
          <w:vanish/>
        </w:rPr>
        <w:pict>
          <v:shape id="_x0000_s87679" type="#_x0000_t75" style="position:absolute;left:0;text-align:left;margin-left:198pt;margin-top:132.6pt;width:.55pt;height:.35pt;z-index:-251272192">
            <v:imagedata r:id="rId11" o:title="未标题-2" blacklevel=".5"/>
          </v:shape>
        </w:pict>
      </w:r>
      <w:r w:rsidRPr="008B4E88">
        <w:rPr>
          <w:noProof/>
          <w:vanish/>
        </w:rPr>
        <w:pict>
          <v:shape id="_x0000_s87678" type="#_x0000_t75" style="position:absolute;left:0;text-align:left;margin-left:198pt;margin-top:249.6pt;width:.55pt;height:.35pt;z-index:-251273216">
            <v:imagedata r:id="rId11" o:title="未标题-2" blacklevel=".5"/>
          </v:shape>
        </w:pict>
      </w:r>
      <w:r w:rsidRPr="008B4E88">
        <w:rPr>
          <w:noProof/>
          <w:vanish/>
        </w:rPr>
        <w:pict>
          <v:shape id="_x0000_s87677" type="#_x0000_t75" style="position:absolute;left:0;text-align:left;margin-left:198.55pt;margin-top:366.6pt;width:.55pt;height:.35pt;z-index:-251274240">
            <v:imagedata r:id="rId11" o:title="未标题-2" blacklevel=".5"/>
          </v:shape>
        </w:pict>
      </w:r>
      <w:r w:rsidRPr="008B4E88">
        <w:rPr>
          <w:noProof/>
          <w:vanish/>
        </w:rPr>
        <w:pict>
          <v:shape id="_x0000_s87676" type="#_x0000_t75" style="position:absolute;left:0;text-align:left;margin-left:18pt;margin-top:486.4pt;width:.55pt;height:.35pt;z-index:-251275264">
            <v:imagedata r:id="rId11" o:title="未标题-2" blacklevel=".5"/>
          </v:shape>
        </w:pict>
      </w:r>
      <w:r w:rsidRPr="008B4E88">
        <w:rPr>
          <w:noProof/>
          <w:vanish/>
        </w:rPr>
        <w:pict>
          <v:shape id="_x0000_s87675" type="#_x0000_t75" style="position:absolute;left:0;text-align:left;margin-left:18pt;margin-top:252.4pt;width:.55pt;height:.35pt;z-index:-251276288">
            <v:imagedata r:id="rId11" o:title="未标题-2" blacklevel=".5"/>
          </v:shape>
        </w:pict>
      </w:r>
      <w:r w:rsidRPr="008B4E88">
        <w:rPr>
          <w:noProof/>
          <w:vanish/>
        </w:rPr>
        <w:pict>
          <v:shape id="_x0000_s87674" type="#_x0000_t75" style="position:absolute;left:0;text-align:left;margin-left:18pt;margin-top:369.4pt;width:.55pt;height:.35pt;z-index:-251277312">
            <v:imagedata r:id="rId11" o:title="未标题-2" blacklevel=".5"/>
          </v:shape>
        </w:pict>
      </w:r>
      <w:r w:rsidRPr="008B4E88">
        <w:rPr>
          <w:noProof/>
          <w:vanish/>
        </w:rPr>
        <w:pict>
          <v:shape id="_x0000_s87661" type="#_x0000_t75" style="position:absolute;left:0;text-align:left;margin-left:198pt;margin-top:15.6pt;width:.55pt;height:.35pt;z-index:-251290624">
            <v:imagedata r:id="rId11" o:title="未标题-2" blacklevel=".5"/>
          </v:shape>
        </w:pict>
      </w:r>
      <w:r w:rsidRPr="008B4E88">
        <w:rPr>
          <w:noProof/>
          <w:vanish/>
        </w:rPr>
        <w:pict>
          <v:shape id="_x0000_s87660" type="#_x0000_t75" style="position:absolute;left:0;text-align:left;margin-left:18pt;margin-top:132.6pt;width:.55pt;height:.35pt;z-index:-251291648">
            <v:imagedata r:id="rId11" o:title="未标题-2" blacklevel=".5"/>
          </v:shape>
        </w:pict>
      </w:r>
      <w:r w:rsidRPr="008B4E88">
        <w:rPr>
          <w:noProof/>
          <w:vanish/>
        </w:rPr>
        <w:pict>
          <v:shape id="_x0000_s87659" type="#_x0000_t75" style="position:absolute;left:0;text-align:left;margin-left:198pt;margin-top:132.6pt;width:.55pt;height:.35pt;z-index:-251292672">
            <v:imagedata r:id="rId11" o:title="未标题-2" blacklevel=".5"/>
          </v:shape>
        </w:pict>
      </w:r>
      <w:r w:rsidRPr="008B4E88">
        <w:rPr>
          <w:noProof/>
          <w:vanish/>
        </w:rPr>
        <w:pict>
          <v:shape id="_x0000_s87658" type="#_x0000_t75" style="position:absolute;left:0;text-align:left;margin-left:198pt;margin-top:249.6pt;width:.55pt;height:.35pt;z-index:-251293696">
            <v:imagedata r:id="rId11" o:title="未标题-2" blacklevel=".5"/>
          </v:shape>
        </w:pict>
      </w:r>
      <w:r w:rsidRPr="008B4E88">
        <w:rPr>
          <w:noProof/>
          <w:vanish/>
        </w:rPr>
        <w:pict>
          <v:shape id="_x0000_s87657" type="#_x0000_t75" style="position:absolute;left:0;text-align:left;margin-left:198.55pt;margin-top:366.6pt;width:.55pt;height:.35pt;z-index:-251294720">
            <v:imagedata r:id="rId11" o:title="未标题-2" blacklevel=".5"/>
          </v:shape>
        </w:pict>
      </w:r>
      <w:r w:rsidRPr="008B4E88">
        <w:rPr>
          <w:noProof/>
          <w:vanish/>
        </w:rPr>
        <w:pict>
          <v:shape id="_x0000_s87656" type="#_x0000_t75" style="position:absolute;left:0;text-align:left;margin-left:18pt;margin-top:486.4pt;width:.55pt;height:.35pt;z-index:-251295744">
            <v:imagedata r:id="rId11" o:title="未标题-2" blacklevel=".5"/>
          </v:shape>
        </w:pict>
      </w:r>
      <w:r w:rsidRPr="008B4E88">
        <w:rPr>
          <w:noProof/>
          <w:vanish/>
        </w:rPr>
        <w:pict>
          <v:shape id="_x0000_s87655" type="#_x0000_t75" style="position:absolute;left:0;text-align:left;margin-left:18pt;margin-top:252.4pt;width:.55pt;height:.35pt;z-index:-251296768">
            <v:imagedata r:id="rId11" o:title="未标题-2" blacklevel=".5"/>
          </v:shape>
        </w:pict>
      </w:r>
      <w:r w:rsidRPr="008B4E88">
        <w:rPr>
          <w:noProof/>
          <w:vanish/>
        </w:rPr>
        <w:pict>
          <v:shape id="_x0000_s87654" type="#_x0000_t75" style="position:absolute;left:0;text-align:left;margin-left:18pt;margin-top:369.4pt;width:.55pt;height:.35pt;z-index:-251297792">
            <v:imagedata r:id="rId11" o:title="未标题-2" blacklevel=".5"/>
          </v:shape>
        </w:pict>
      </w:r>
      <w:r w:rsidRPr="008B4E88">
        <w:rPr>
          <w:noProof/>
          <w:vanish/>
        </w:rPr>
        <w:pict>
          <v:shape id="_x0000_s87663" type="#_x0000_t75" style="position:absolute;left:0;text-align:left;margin-left:198.55pt;margin-top:483.6pt;width:.55pt;height:.35pt;z-index:-251288576">
            <v:imagedata r:id="rId11" o:title="未标题-2" blacklevel=".5"/>
          </v:shape>
        </w:pict>
      </w:r>
      <w:r w:rsidRPr="008B4E88">
        <w:rPr>
          <w:noProof/>
          <w:vanish/>
        </w:rPr>
        <w:pict>
          <v:shape id="_x0000_s87662" type="#_x0000_t75" style="position:absolute;left:0;text-align:left;margin-left:18pt;margin-top:15.6pt;width:.55pt;height:.35pt;z-index:-251289600">
            <v:imagedata r:id="rId11" o:title="未标题-2" grayscale="t" bilevel="t"/>
          </v:shape>
        </w:pict>
      </w:r>
      <w:r w:rsidRPr="008B4E88">
        <w:rPr>
          <w:noProof/>
          <w:vanish/>
        </w:rPr>
        <w:pict>
          <v:group id="_x0000_s87643" style="position:absolute;left:0;text-align:left;margin-left:18pt;margin-top:31.2pt;width:181.1pt;height:471.15pt;z-index:-251298816" coordorigin="2157,2688" coordsize="3622,9423">
            <v:shape id="_x0000_s87644" type="#_x0000_t75" style="position:absolute;left:2157;top:9764;width:11;height:7">
              <v:imagedata r:id="rId11" o:title="未标题-2" blacklevel=".5"/>
            </v:shape>
            <v:shape id="_x0000_s87645" type="#_x0000_t75" style="position:absolute;left:2157;top:7424;width:11;height:7">
              <v:imagedata r:id="rId11" o:title="未标题-2" blacklevel=".5"/>
            </v:shape>
            <v:shape id="_x0000_s87646" type="#_x0000_t75" style="position:absolute;left:2157;top:12104;width:11;height:7">
              <v:imagedata r:id="rId11" o:title="未标题-2" blacklevel=".5"/>
            </v:shape>
            <v:shape id="_x0000_s87647" type="#_x0000_t75" style="position:absolute;left:5768;top:9708;width:11;height:7">
              <v:imagedata r:id="rId11" o:title="未标题-2" blacklevel=".5"/>
            </v:shape>
            <v:shape id="_x0000_s87648" type="#_x0000_t75" style="position:absolute;left:5757;top:7368;width:11;height:7">
              <v:imagedata r:id="rId11" o:title="未标题-2" blacklevel=".5"/>
            </v:shape>
            <v:shape id="_x0000_s87649" type="#_x0000_t75" style="position:absolute;left:5757;top:5028;width:11;height:7">
              <v:imagedata r:id="rId11" o:title="未标题-2" blacklevel=".5"/>
            </v:shape>
            <v:shape id="_x0000_s87650" type="#_x0000_t75" style="position:absolute;left:2157;top:5028;width:11;height:7">
              <v:imagedata r:id="rId11" o:title="未标题-2" blacklevel=".5"/>
            </v:shape>
            <v:shape id="_x0000_s87651" type="#_x0000_t75" style="position:absolute;left:5757;top:2688;width:11;height:7">
              <v:imagedata r:id="rId11" o:title="未标题-2" blacklevel=".5"/>
            </v:shape>
            <v:shape id="_x0000_s87652" type="#_x0000_t75" style="position:absolute;left:2157;top:2688;width:11;height:7">
              <v:imagedata r:id="rId11" o:title="未标题-2" grayscale="t" bilevel="t"/>
            </v:shape>
            <v:shape id="_x0000_s87653" type="#_x0000_t75" style="position:absolute;left:5768;top:12048;width:11;height:7">
              <v:imagedata r:id="rId11" o:title="未标题-2" blacklevel=".5"/>
            </v:shape>
          </v:group>
        </w:pic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jc w:val="center"/>
        <w:rPr>
          <w:vanish/>
        </w:rPr>
      </w:pPr>
      <w:r w:rsidRPr="008B4E88">
        <w:rPr>
          <w:noProof/>
          <w:vanish/>
        </w:rPr>
        <w:pict>
          <v:shape id="_x0000_s87734" type="#_x0000_t75" style="position:absolute;left:0;text-align:left;margin-left:198.55pt;margin-top:499.2pt;width:.55pt;height:.35pt;z-index:-251226112">
            <v:imagedata r:id="rId11" o:title="未标题-2" blacklevel=".5"/>
          </v:shape>
        </w:pict>
      </w:r>
      <w:r w:rsidRPr="008B4E88">
        <w:rPr>
          <w:noProof/>
          <w:vanish/>
        </w:rPr>
        <w:pict>
          <v:shape id="_x0000_s87733" type="#_x0000_t75" style="position:absolute;left:0;text-align:left;margin-left:18pt;margin-top:31.2pt;width:.55pt;height:.35pt;z-index:-251227136">
            <v:imagedata r:id="rId11" o:title="未标题-2" grayscale="t" bilevel="t"/>
          </v:shape>
        </w:pict>
      </w:r>
      <w:r w:rsidRPr="008B4E88">
        <w:rPr>
          <w:noProof/>
          <w:vanish/>
        </w:rPr>
        <w:pict>
          <v:shape id="_x0000_s87732" type="#_x0000_t75" style="position:absolute;left:0;text-align:left;margin-left:198pt;margin-top:31.2pt;width:.55pt;height:.35pt;z-index:-251228160">
            <v:imagedata r:id="rId11" o:title="未标题-2" blacklevel=".5"/>
          </v:shape>
        </w:pict>
      </w:r>
      <w:r w:rsidRPr="008B4E88">
        <w:rPr>
          <w:noProof/>
          <w:vanish/>
        </w:rPr>
        <w:pict>
          <v:shape id="_x0000_s87731" type="#_x0000_t75" style="position:absolute;left:0;text-align:left;margin-left:18pt;margin-top:148.2pt;width:.55pt;height:.35pt;z-index:-251229184">
            <v:imagedata r:id="rId11" o:title="未标题-2" blacklevel=".5"/>
          </v:shape>
        </w:pict>
      </w:r>
      <w:r w:rsidRPr="008B4E88">
        <w:rPr>
          <w:noProof/>
          <w:vanish/>
        </w:rPr>
        <w:pict>
          <v:shape id="_x0000_s87730" type="#_x0000_t75" style="position:absolute;left:0;text-align:left;margin-left:198pt;margin-top:148.2pt;width:.55pt;height:.35pt;z-index:-251230208">
            <v:imagedata r:id="rId11" o:title="未标题-2" blacklevel=".5"/>
          </v:shape>
        </w:pict>
      </w:r>
      <w:r w:rsidRPr="008B4E88">
        <w:rPr>
          <w:noProof/>
          <w:vanish/>
        </w:rPr>
        <w:pict>
          <v:shape id="_x0000_s87729" type="#_x0000_t75" style="position:absolute;left:0;text-align:left;margin-left:198pt;margin-top:265.2pt;width:.55pt;height:.35pt;z-index:-251231232">
            <v:imagedata r:id="rId11" o:title="未标题-2" blacklevel=".5"/>
          </v:shape>
        </w:pict>
      </w:r>
      <w:r w:rsidRPr="008B4E88">
        <w:rPr>
          <w:noProof/>
          <w:vanish/>
        </w:rPr>
        <w:pict>
          <v:shape id="_x0000_s87728" type="#_x0000_t75" style="position:absolute;left:0;text-align:left;margin-left:198.55pt;margin-top:382.2pt;width:.55pt;height:.35pt;z-index:-251232256">
            <v:imagedata r:id="rId11" o:title="未标题-2" blacklevel=".5"/>
          </v:shape>
        </w:pict>
      </w:r>
      <w:r w:rsidRPr="008B4E88">
        <w:rPr>
          <w:noProof/>
          <w:vanish/>
        </w:rPr>
        <w:pict>
          <v:shape id="_x0000_s87727" type="#_x0000_t75" style="position:absolute;left:0;text-align:left;margin-left:18pt;margin-top:502pt;width:.55pt;height:.35pt;z-index:-251233280">
            <v:imagedata r:id="rId11" o:title="未标题-2" blacklevel=".5"/>
          </v:shape>
        </w:pict>
      </w:r>
      <w:r w:rsidRPr="008B4E88">
        <w:rPr>
          <w:noProof/>
          <w:vanish/>
        </w:rPr>
        <w:pict>
          <v:shape id="_x0000_s87726" type="#_x0000_t75" style="position:absolute;left:0;text-align:left;margin-left:18pt;margin-top:268pt;width:.55pt;height:.35pt;z-index:-251234304">
            <v:imagedata r:id="rId11" o:title="未标题-2" blacklevel=".5"/>
          </v:shape>
        </w:pict>
      </w:r>
      <w:r w:rsidRPr="008B4E88">
        <w:rPr>
          <w:noProof/>
          <w:vanish/>
        </w:rPr>
        <w:pict>
          <v:shape id="_x0000_s87725" type="#_x0000_t75" style="position:absolute;left:0;text-align:left;margin-left:18pt;margin-top:385pt;width:.55pt;height:.35pt;z-index:-251235328">
            <v:imagedata r:id="rId11" o:title="未标题-2" blacklevel=".5"/>
          </v:shape>
        </w:pict>
      </w:r>
      <w:r w:rsidRPr="008B4E88">
        <w:rPr>
          <w:noProof/>
          <w:vanish/>
        </w:rPr>
        <w:pict>
          <v:shape id="_x0000_s87754" type="#_x0000_t75" style="position:absolute;left:0;text-align:left;margin-left:210.55pt;margin-top:511.15pt;width:.55pt;height:.4pt;z-index:-251205632">
            <v:imagedata r:id="rId11" o:title="未标题-2" blacklevel=".5"/>
          </v:shape>
        </w:pict>
      </w:r>
      <w:r w:rsidRPr="008B4E88">
        <w:rPr>
          <w:noProof/>
          <w:vanish/>
        </w:rPr>
        <w:pict>
          <v:shape id="_x0000_s87753" type="#_x0000_t75" style="position:absolute;left:0;text-align:left;margin-left:36pt;margin-top:39pt;width:.55pt;height:.35pt;z-index:-251206656">
            <v:imagedata r:id="rId11" o:title="未标题-2" grayscale="t" bilevel="t"/>
          </v:shape>
        </w:pict>
      </w:r>
      <w:r w:rsidRPr="008B4E88">
        <w:rPr>
          <w:noProof/>
          <w:vanish/>
        </w:rPr>
        <w:pict>
          <v:shape id="_x0000_s87752" type="#_x0000_t75" style="position:absolute;left:0;text-align:left;margin-left:210.05pt;margin-top:39pt;width:.5pt;height:.35pt;z-index:-251207680">
            <v:imagedata r:id="rId11" o:title="未标题-2" blacklevel=".5"/>
          </v:shape>
        </w:pict>
      </w:r>
      <w:r w:rsidRPr="008B4E88">
        <w:rPr>
          <w:noProof/>
          <w:vanish/>
        </w:rPr>
        <w:pict>
          <v:shape id="_x0000_s87751" type="#_x0000_t75" style="position:absolute;left:0;text-align:left;margin-left:36pt;margin-top:157.05pt;width:.55pt;height:.35pt;z-index:-251208704">
            <v:imagedata r:id="rId11" o:title="未标题-2" blacklevel=".5"/>
          </v:shape>
        </w:pict>
      </w:r>
      <w:r w:rsidRPr="008B4E88">
        <w:rPr>
          <w:noProof/>
          <w:vanish/>
        </w:rPr>
        <w:pict>
          <v:shape id="_x0000_s87750" type="#_x0000_t75" style="position:absolute;left:0;text-align:left;margin-left:210.05pt;margin-top:157.05pt;width:.5pt;height:.35pt;z-index:-251209728">
            <v:imagedata r:id="rId11" o:title="未标题-2" blacklevel=".5"/>
          </v:shape>
        </w:pict>
      </w:r>
      <w:r w:rsidRPr="008B4E88">
        <w:rPr>
          <w:noProof/>
          <w:vanish/>
        </w:rPr>
        <w:pict>
          <v:shape id="_x0000_s87749" type="#_x0000_t75" style="position:absolute;left:0;text-align:left;margin-left:210.05pt;margin-top:275.1pt;width:.5pt;height:.35pt;z-index:-251210752">
            <v:imagedata r:id="rId11" o:title="未标题-2" blacklevel=".5"/>
          </v:shape>
        </w:pict>
      </w:r>
      <w:r w:rsidRPr="008B4E88">
        <w:rPr>
          <w:noProof/>
          <w:vanish/>
        </w:rPr>
        <w:pict>
          <v:shape id="_x0000_s87748" type="#_x0000_t75" style="position:absolute;left:0;text-align:left;margin-left:210.55pt;margin-top:393.15pt;width:.55pt;height:.35pt;z-index:-251211776">
            <v:imagedata r:id="rId11" o:title="未标题-2" blacklevel=".5"/>
          </v:shape>
        </w:pict>
      </w:r>
      <w:r w:rsidRPr="008B4E88">
        <w:rPr>
          <w:noProof/>
          <w:vanish/>
        </w:rPr>
        <w:pict>
          <v:shape id="_x0000_s87747" type="#_x0000_t75" style="position:absolute;left:0;text-align:left;margin-left:36pt;margin-top:514pt;width:.55pt;height:.35pt;z-index:-251212800">
            <v:imagedata r:id="rId11" o:title="未标题-2" blacklevel=".5"/>
          </v:shape>
        </w:pict>
      </w:r>
      <w:r w:rsidRPr="008B4E88">
        <w:rPr>
          <w:noProof/>
          <w:vanish/>
        </w:rPr>
        <w:pict>
          <v:shape id="_x0000_s87746" type="#_x0000_t75" style="position:absolute;left:0;text-align:left;margin-left:36pt;margin-top:277.9pt;width:.55pt;height:.35pt;z-index:-251213824">
            <v:imagedata r:id="rId11" o:title="未标题-2" blacklevel=".5"/>
          </v:shape>
        </w:pict>
      </w:r>
      <w:r w:rsidRPr="008B4E88">
        <w:rPr>
          <w:noProof/>
          <w:vanish/>
        </w:rPr>
        <w:pict>
          <v:shape id="_x0000_s87745" type="#_x0000_t75" style="position:absolute;left:0;text-align:left;margin-left:36pt;margin-top:395.95pt;width:.55pt;height:.35pt;z-index:-251214848">
            <v:imagedata r:id="rId11" o:title="未标题-2" blacklevel=".5"/>
          </v:shape>
        </w:pict>
      </w:r>
      <w:r w:rsidRPr="008B4E88">
        <w:rPr>
          <w:noProof/>
          <w:vanish/>
        </w:rPr>
        <w:pict>
          <v:shape id="_x0000_s87763" type="#_x0000_t75" style="position:absolute;left:0;text-align:left;margin-left:30pt;margin-top:27.6pt;width:.55pt;height:.35pt;z-index:-251196416">
            <v:imagedata r:id="rId11" o:title="未标题-2" grayscale="t" bilevel="t"/>
          </v:shape>
        </w:pict>
      </w:r>
      <w:r w:rsidRPr="008B4E88">
        <w:rPr>
          <w:noProof/>
          <w:vanish/>
        </w:rPr>
        <w:pict>
          <v:shape id="_x0000_s87762" type="#_x0000_t75" style="position:absolute;left:0;text-align:left;margin-left:210pt;margin-top:27.6pt;width:.55pt;height:.35pt;z-index:-251197440">
            <v:imagedata r:id="rId11" o:title="未标题-2" blacklevel=".5"/>
          </v:shape>
        </w:pict>
      </w:r>
      <w:r w:rsidRPr="008B4E88">
        <w:rPr>
          <w:noProof/>
          <w:vanish/>
        </w:rPr>
        <w:pict>
          <v:shape id="_x0000_s87761" type="#_x0000_t75" style="position:absolute;left:0;text-align:left;margin-left:30pt;margin-top:144.6pt;width:.55pt;height:.35pt;z-index:-251198464">
            <v:imagedata r:id="rId11" o:title="未标题-2" blacklevel=".5"/>
          </v:shape>
        </w:pict>
      </w:r>
      <w:r w:rsidRPr="008B4E88">
        <w:rPr>
          <w:noProof/>
          <w:vanish/>
        </w:rPr>
        <w:pict>
          <v:shape id="_x0000_s87760" type="#_x0000_t75" style="position:absolute;left:0;text-align:left;margin-left:210pt;margin-top:144.6pt;width:.55pt;height:.35pt;z-index:-251199488">
            <v:imagedata r:id="rId11" o:title="未标题-2" blacklevel=".5"/>
          </v:shape>
        </w:pict>
      </w:r>
      <w:r w:rsidRPr="008B4E88">
        <w:rPr>
          <w:noProof/>
          <w:vanish/>
        </w:rPr>
        <w:pict>
          <v:shape id="_x0000_s87759" type="#_x0000_t75" style="position:absolute;left:0;text-align:left;margin-left:210pt;margin-top:261.6pt;width:.55pt;height:.35pt;z-index:-251200512">
            <v:imagedata r:id="rId11" o:title="未标题-2" blacklevel=".5"/>
          </v:shape>
        </w:pict>
      </w:r>
      <w:r w:rsidRPr="008B4E88">
        <w:rPr>
          <w:noProof/>
          <w:vanish/>
        </w:rPr>
        <w:pict>
          <v:shape id="_x0000_s87758" type="#_x0000_t75" style="position:absolute;left:0;text-align:left;margin-left:210.55pt;margin-top:378.6pt;width:.55pt;height:.35pt;z-index:-251201536">
            <v:imagedata r:id="rId11" o:title="未标题-2" blacklevel=".5"/>
          </v:shape>
        </w:pict>
      </w:r>
      <w:r w:rsidRPr="008B4E88">
        <w:rPr>
          <w:noProof/>
          <w:vanish/>
        </w:rPr>
        <w:pict>
          <v:shape id="_x0000_s87757" type="#_x0000_t75" style="position:absolute;left:0;text-align:left;margin-left:30pt;margin-top:498.4pt;width:.55pt;height:.35pt;z-index:-251202560">
            <v:imagedata r:id="rId11" o:title="未标题-2" blacklevel=".5"/>
          </v:shape>
        </w:pict>
      </w:r>
      <w:r w:rsidRPr="008B4E88">
        <w:rPr>
          <w:noProof/>
          <w:vanish/>
        </w:rPr>
        <w:pict>
          <v:shape id="_x0000_s87756" type="#_x0000_t75" style="position:absolute;left:0;text-align:left;margin-left:30pt;margin-top:264.4pt;width:.55pt;height:.35pt;z-index:-251203584">
            <v:imagedata r:id="rId11" o:title="未标题-2" blacklevel=".5"/>
          </v:shape>
        </w:pict>
      </w:r>
      <w:r w:rsidRPr="008B4E88">
        <w:rPr>
          <w:noProof/>
          <w:vanish/>
        </w:rPr>
        <w:pict>
          <v:shape id="_x0000_s87755" type="#_x0000_t75" style="position:absolute;left:0;text-align:left;margin-left:30pt;margin-top:381.4pt;width:.55pt;height:.35pt;z-index:-251204608">
            <v:imagedata r:id="rId11" o:title="未标题-2" blacklevel=".5"/>
          </v:shape>
        </w:pict>
      </w:r>
      <w:r w:rsidRPr="008B4E88">
        <w:rPr>
          <w:noProof/>
          <w:vanish/>
        </w:rPr>
        <w:pict>
          <v:shape id="_x0000_s87764" type="#_x0000_t75" style="position:absolute;left:0;text-align:left;margin-left:210.55pt;margin-top:495.6pt;width:.55pt;height:.35pt;z-index:-251195392">
            <v:imagedata r:id="rId11" o:title="未标题-2" blacklevel=".5"/>
          </v:shape>
        </w:pict>
      </w:r>
      <w:r w:rsidRPr="008B4E88">
        <w:rPr>
          <w:noProof/>
          <w:vanish/>
        </w:rPr>
        <w:pict>
          <v:shape id="_x0000_s87744" type="#_x0000_t75" style="position:absolute;left:0;text-align:left;margin-left:198.55pt;margin-top:483.6pt;width:.55pt;height:.35pt;z-index:-251215872">
            <v:imagedata r:id="rId11" o:title="未标题-2" blacklevel=".5"/>
          </v:shape>
        </w:pict>
      </w:r>
      <w:r w:rsidRPr="008B4E88">
        <w:rPr>
          <w:noProof/>
          <w:vanish/>
        </w:rPr>
        <w:pict>
          <v:shape id="_x0000_s87743" type="#_x0000_t75" style="position:absolute;left:0;text-align:left;margin-left:18pt;margin-top:15.6pt;width:.55pt;height:.35pt;z-index:-251216896">
            <v:imagedata r:id="rId11" o:title="未标题-2" grayscale="t" bilevel="t"/>
          </v:shape>
        </w:pict>
      </w:r>
      <w:r w:rsidRPr="008B4E88">
        <w:rPr>
          <w:noProof/>
          <w:vanish/>
        </w:rPr>
        <w:pict>
          <v:shape id="_x0000_s87742" type="#_x0000_t75" style="position:absolute;left:0;text-align:left;margin-left:198pt;margin-top:15.6pt;width:.55pt;height:.35pt;z-index:-251217920">
            <v:imagedata r:id="rId11" o:title="未标题-2" blacklevel=".5"/>
          </v:shape>
        </w:pict>
      </w:r>
      <w:r w:rsidRPr="008B4E88">
        <w:rPr>
          <w:noProof/>
          <w:vanish/>
        </w:rPr>
        <w:pict>
          <v:shape id="_x0000_s87741" type="#_x0000_t75" style="position:absolute;left:0;text-align:left;margin-left:18pt;margin-top:132.6pt;width:.55pt;height:.35pt;z-index:-251218944">
            <v:imagedata r:id="rId11" o:title="未标题-2" blacklevel=".5"/>
          </v:shape>
        </w:pict>
      </w:r>
      <w:r w:rsidRPr="008B4E88">
        <w:rPr>
          <w:noProof/>
          <w:vanish/>
        </w:rPr>
        <w:pict>
          <v:shape id="_x0000_s87740" type="#_x0000_t75" style="position:absolute;left:0;text-align:left;margin-left:198pt;margin-top:132.6pt;width:.55pt;height:.35pt;z-index:-251219968">
            <v:imagedata r:id="rId11" o:title="未标题-2" blacklevel=".5"/>
          </v:shape>
        </w:pict>
      </w:r>
      <w:r w:rsidRPr="008B4E88">
        <w:rPr>
          <w:noProof/>
          <w:vanish/>
        </w:rPr>
        <w:pict>
          <v:shape id="_x0000_s87739" type="#_x0000_t75" style="position:absolute;left:0;text-align:left;margin-left:198pt;margin-top:249.6pt;width:.55pt;height:.35pt;z-index:-251220992">
            <v:imagedata r:id="rId11" o:title="未标题-2" blacklevel=".5"/>
          </v:shape>
        </w:pict>
      </w:r>
      <w:r w:rsidRPr="008B4E88">
        <w:rPr>
          <w:noProof/>
          <w:vanish/>
        </w:rPr>
        <w:pict>
          <v:shape id="_x0000_s87738" type="#_x0000_t75" style="position:absolute;left:0;text-align:left;margin-left:198.55pt;margin-top:366.6pt;width:.55pt;height:.35pt;z-index:-251222016">
            <v:imagedata r:id="rId11" o:title="未标题-2" blacklevel=".5"/>
          </v:shape>
        </w:pict>
      </w:r>
      <w:r w:rsidRPr="008B4E88">
        <w:rPr>
          <w:noProof/>
          <w:vanish/>
        </w:rPr>
        <w:pict>
          <v:shape id="_x0000_s87737" type="#_x0000_t75" style="position:absolute;left:0;text-align:left;margin-left:18pt;margin-top:486.4pt;width:.55pt;height:.35pt;z-index:-251223040">
            <v:imagedata r:id="rId11" o:title="未标题-2" blacklevel=".5"/>
          </v:shape>
        </w:pict>
      </w:r>
      <w:r w:rsidRPr="008B4E88">
        <w:rPr>
          <w:noProof/>
          <w:vanish/>
        </w:rPr>
        <w:pict>
          <v:shape id="_x0000_s87736" type="#_x0000_t75" style="position:absolute;left:0;text-align:left;margin-left:18pt;margin-top:252.4pt;width:.55pt;height:.35pt;z-index:-251224064">
            <v:imagedata r:id="rId11" o:title="未标题-2" blacklevel=".5"/>
          </v:shape>
        </w:pict>
      </w:r>
      <w:r w:rsidRPr="008B4E88">
        <w:rPr>
          <w:noProof/>
          <w:vanish/>
        </w:rPr>
        <w:pict>
          <v:shape id="_x0000_s87735" type="#_x0000_t75" style="position:absolute;left:0;text-align:left;margin-left:18pt;margin-top:369.4pt;width:.55pt;height:.35pt;z-index:-251225088">
            <v:imagedata r:id="rId11" o:title="未标题-2" blacklevel=".5"/>
          </v:shape>
        </w:pict>
      </w:r>
      <w:r w:rsidRPr="008B4E88">
        <w:rPr>
          <w:noProof/>
          <w:vanish/>
        </w:rPr>
        <w:pict>
          <v:shape id="_x0000_s87722" type="#_x0000_t75" style="position:absolute;left:0;text-align:left;margin-left:198pt;margin-top:15.6pt;width:.55pt;height:.35pt;z-index:-251238400">
            <v:imagedata r:id="rId11" o:title="未标题-2" blacklevel=".5"/>
          </v:shape>
        </w:pict>
      </w:r>
      <w:r w:rsidRPr="008B4E88">
        <w:rPr>
          <w:noProof/>
          <w:vanish/>
        </w:rPr>
        <w:pict>
          <v:shape id="_x0000_s87721" type="#_x0000_t75" style="position:absolute;left:0;text-align:left;margin-left:18pt;margin-top:132.6pt;width:.55pt;height:.35pt;z-index:-251239424">
            <v:imagedata r:id="rId11" o:title="未标题-2" blacklevel=".5"/>
          </v:shape>
        </w:pict>
      </w:r>
      <w:r w:rsidRPr="008B4E88">
        <w:rPr>
          <w:noProof/>
          <w:vanish/>
        </w:rPr>
        <w:pict>
          <v:shape id="_x0000_s87720" type="#_x0000_t75" style="position:absolute;left:0;text-align:left;margin-left:198pt;margin-top:132.6pt;width:.55pt;height:.35pt;z-index:-251240448">
            <v:imagedata r:id="rId11" o:title="未标题-2" blacklevel=".5"/>
          </v:shape>
        </w:pict>
      </w:r>
      <w:r w:rsidRPr="008B4E88">
        <w:rPr>
          <w:noProof/>
          <w:vanish/>
        </w:rPr>
        <w:pict>
          <v:shape id="_x0000_s87719" type="#_x0000_t75" style="position:absolute;left:0;text-align:left;margin-left:198pt;margin-top:249.6pt;width:.55pt;height:.35pt;z-index:-251241472">
            <v:imagedata r:id="rId11" o:title="未标题-2" blacklevel=".5"/>
          </v:shape>
        </w:pict>
      </w:r>
      <w:r w:rsidRPr="008B4E88">
        <w:rPr>
          <w:noProof/>
          <w:vanish/>
        </w:rPr>
        <w:pict>
          <v:shape id="_x0000_s87718" type="#_x0000_t75" style="position:absolute;left:0;text-align:left;margin-left:198.55pt;margin-top:366.6pt;width:.55pt;height:.35pt;z-index:-251242496">
            <v:imagedata r:id="rId11" o:title="未标题-2" blacklevel=".5"/>
          </v:shape>
        </w:pict>
      </w:r>
      <w:r w:rsidRPr="008B4E88">
        <w:rPr>
          <w:noProof/>
          <w:vanish/>
        </w:rPr>
        <w:pict>
          <v:shape id="_x0000_s87717" type="#_x0000_t75" style="position:absolute;left:0;text-align:left;margin-left:18pt;margin-top:486.4pt;width:.55pt;height:.35pt;z-index:-251243520">
            <v:imagedata r:id="rId11" o:title="未标题-2" blacklevel=".5"/>
          </v:shape>
        </w:pict>
      </w:r>
      <w:r w:rsidRPr="008B4E88">
        <w:rPr>
          <w:noProof/>
          <w:vanish/>
        </w:rPr>
        <w:pict>
          <v:shape id="_x0000_s87716" type="#_x0000_t75" style="position:absolute;left:0;text-align:left;margin-left:18pt;margin-top:252.4pt;width:.55pt;height:.35pt;z-index:-251244544">
            <v:imagedata r:id="rId11" o:title="未标题-2" blacklevel=".5"/>
          </v:shape>
        </w:pict>
      </w:r>
      <w:r w:rsidRPr="008B4E88">
        <w:rPr>
          <w:noProof/>
          <w:vanish/>
        </w:rPr>
        <w:pict>
          <v:shape id="_x0000_s87715" type="#_x0000_t75" style="position:absolute;left:0;text-align:left;margin-left:18pt;margin-top:369.4pt;width:.55pt;height:.35pt;z-index:-251245568">
            <v:imagedata r:id="rId11" o:title="未标题-2" blacklevel=".5"/>
          </v:shape>
        </w:pict>
      </w:r>
      <w:r w:rsidRPr="008B4E88">
        <w:rPr>
          <w:noProof/>
          <w:vanish/>
        </w:rPr>
        <w:pict>
          <v:shape id="_x0000_s87724" type="#_x0000_t75" style="position:absolute;left:0;text-align:left;margin-left:198.55pt;margin-top:483.6pt;width:.55pt;height:.35pt;z-index:-251236352">
            <v:imagedata r:id="rId11" o:title="未标题-2" blacklevel=".5"/>
          </v:shape>
        </w:pict>
      </w:r>
      <w:r w:rsidRPr="008B4E88">
        <w:rPr>
          <w:noProof/>
          <w:vanish/>
        </w:rPr>
        <w:pict>
          <v:shape id="_x0000_s87723" type="#_x0000_t75" style="position:absolute;left:0;text-align:left;margin-left:18pt;margin-top:15.6pt;width:.55pt;height:.35pt;z-index:-251237376">
            <v:imagedata r:id="rId11" o:title="未标题-2" grayscale="t" bilevel="t"/>
          </v:shape>
        </w:pict>
      </w:r>
      <w:r w:rsidRPr="008B4E88">
        <w:rPr>
          <w:noProof/>
          <w:vanish/>
        </w:rPr>
        <w:pict>
          <v:group id="_x0000_s87704" style="position:absolute;left:0;text-align:left;margin-left:18pt;margin-top:31.2pt;width:181.1pt;height:471.15pt;z-index:-251246592" coordorigin="2157,2688" coordsize="3622,9423">
            <v:shape id="_x0000_s87705" type="#_x0000_t75" style="position:absolute;left:2157;top:9764;width:11;height:7">
              <v:imagedata r:id="rId11" o:title="未标题-2" blacklevel=".5"/>
            </v:shape>
            <v:shape id="_x0000_s87706" type="#_x0000_t75" style="position:absolute;left:2157;top:7424;width:11;height:7">
              <v:imagedata r:id="rId11" o:title="未标题-2" blacklevel=".5"/>
            </v:shape>
            <v:shape id="_x0000_s87707" type="#_x0000_t75" style="position:absolute;left:2157;top:12104;width:11;height:7">
              <v:imagedata r:id="rId11" o:title="未标题-2" blacklevel=".5"/>
            </v:shape>
            <v:shape id="_x0000_s87708" type="#_x0000_t75" style="position:absolute;left:5768;top:9708;width:11;height:7">
              <v:imagedata r:id="rId11" o:title="未标题-2" blacklevel=".5"/>
            </v:shape>
            <v:shape id="_x0000_s87709" type="#_x0000_t75" style="position:absolute;left:5757;top:7368;width:11;height:7">
              <v:imagedata r:id="rId11" o:title="未标题-2" blacklevel=".5"/>
            </v:shape>
            <v:shape id="_x0000_s87710" type="#_x0000_t75" style="position:absolute;left:5757;top:5028;width:11;height:7">
              <v:imagedata r:id="rId11" o:title="未标题-2" blacklevel=".5"/>
            </v:shape>
            <v:shape id="_x0000_s87711" type="#_x0000_t75" style="position:absolute;left:2157;top:5028;width:11;height:7">
              <v:imagedata r:id="rId11" o:title="未标题-2" blacklevel=".5"/>
            </v:shape>
            <v:shape id="_x0000_s87712" type="#_x0000_t75" style="position:absolute;left:5757;top:2688;width:11;height:7">
              <v:imagedata r:id="rId11" o:title="未标题-2" blacklevel=".5"/>
            </v:shape>
            <v:shape id="_x0000_s87713" type="#_x0000_t75" style="position:absolute;left:2157;top:2688;width:11;height:7">
              <v:imagedata r:id="rId11" o:title="未标题-2" grayscale="t" bilevel="t"/>
            </v:shape>
            <v:shape id="_x0000_s87714" type="#_x0000_t75" style="position:absolute;left:5768;top:12048;width:11;height:7">
              <v:imagedata r:id="rId11" o:title="未标题-2" blacklevel=".5"/>
            </v:shape>
          </v:group>
        </w:pic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F14C9B" w:rsidRPr="008B4E88" w:rsidRDefault="00F14C9B" w:rsidP="00F14C9B">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jc w:val="center"/>
        <w:rPr>
          <w:vanish/>
        </w:rPr>
      </w:pPr>
      <w:r w:rsidRPr="008B4E88">
        <w:rPr>
          <w:noProof/>
          <w:vanish/>
        </w:rPr>
        <w:pict>
          <v:shape id="_x0000_s82793" type="#_x0000_t75" style="position:absolute;left:0;text-align:left;margin-left:198.55pt;margin-top:499.2pt;width:.55pt;height:.35pt;z-index:-251435008">
            <v:imagedata r:id="rId11" o:title="未标题-2" blacklevel=".5"/>
          </v:shape>
        </w:pict>
      </w:r>
      <w:r w:rsidRPr="008B4E88">
        <w:rPr>
          <w:noProof/>
          <w:vanish/>
        </w:rPr>
        <w:pict>
          <v:shape id="_x0000_s82792" type="#_x0000_t75" style="position:absolute;left:0;text-align:left;margin-left:18pt;margin-top:31.2pt;width:.55pt;height:.35pt;z-index:-251436032">
            <v:imagedata r:id="rId11" o:title="未标题-2" grayscale="t" bilevel="t"/>
          </v:shape>
        </w:pict>
      </w:r>
      <w:r w:rsidRPr="008B4E88">
        <w:rPr>
          <w:noProof/>
          <w:vanish/>
        </w:rPr>
        <w:pict>
          <v:shape id="_x0000_s82791" type="#_x0000_t75" style="position:absolute;left:0;text-align:left;margin-left:198pt;margin-top:31.2pt;width:.55pt;height:.35pt;z-index:-251437056">
            <v:imagedata r:id="rId11" o:title="未标题-2" blacklevel=".5"/>
          </v:shape>
        </w:pict>
      </w:r>
      <w:r w:rsidRPr="008B4E88">
        <w:rPr>
          <w:noProof/>
          <w:vanish/>
        </w:rPr>
        <w:pict>
          <v:shape id="_x0000_s82790" type="#_x0000_t75" style="position:absolute;left:0;text-align:left;margin-left:18pt;margin-top:148.2pt;width:.55pt;height:.35pt;z-index:-251438080">
            <v:imagedata r:id="rId11" o:title="未标题-2" blacklevel=".5"/>
          </v:shape>
        </w:pict>
      </w:r>
      <w:r w:rsidRPr="008B4E88">
        <w:rPr>
          <w:noProof/>
          <w:vanish/>
        </w:rPr>
        <w:pict>
          <v:shape id="_x0000_s82789" type="#_x0000_t75" style="position:absolute;left:0;text-align:left;margin-left:198pt;margin-top:148.2pt;width:.55pt;height:.35pt;z-index:-251439104">
            <v:imagedata r:id="rId11" o:title="未标题-2" blacklevel=".5"/>
          </v:shape>
        </w:pict>
      </w:r>
      <w:r w:rsidRPr="008B4E88">
        <w:rPr>
          <w:noProof/>
          <w:vanish/>
        </w:rPr>
        <w:pict>
          <v:shape id="_x0000_s82788" type="#_x0000_t75" style="position:absolute;left:0;text-align:left;margin-left:198pt;margin-top:265.2pt;width:.55pt;height:.35pt;z-index:-251440128">
            <v:imagedata r:id="rId11" o:title="未标题-2" blacklevel=".5"/>
          </v:shape>
        </w:pict>
      </w:r>
      <w:r w:rsidRPr="008B4E88">
        <w:rPr>
          <w:noProof/>
          <w:vanish/>
        </w:rPr>
        <w:pict>
          <v:shape id="_x0000_s82787" type="#_x0000_t75" style="position:absolute;left:0;text-align:left;margin-left:198.55pt;margin-top:382.2pt;width:.55pt;height:.35pt;z-index:-251441152">
            <v:imagedata r:id="rId11" o:title="未标题-2" blacklevel=".5"/>
          </v:shape>
        </w:pict>
      </w:r>
      <w:r w:rsidRPr="008B4E88">
        <w:rPr>
          <w:noProof/>
          <w:vanish/>
        </w:rPr>
        <w:pict>
          <v:shape id="_x0000_s82786" type="#_x0000_t75" style="position:absolute;left:0;text-align:left;margin-left:18pt;margin-top:502pt;width:.55pt;height:.35pt;z-index:-251442176">
            <v:imagedata r:id="rId11" o:title="未标题-2" blacklevel=".5"/>
          </v:shape>
        </w:pict>
      </w:r>
      <w:r w:rsidRPr="008B4E88">
        <w:rPr>
          <w:noProof/>
          <w:vanish/>
        </w:rPr>
        <w:pict>
          <v:shape id="_x0000_s82785" type="#_x0000_t75" style="position:absolute;left:0;text-align:left;margin-left:18pt;margin-top:268pt;width:.55pt;height:.35pt;z-index:-251443200">
            <v:imagedata r:id="rId11" o:title="未标题-2" blacklevel=".5"/>
          </v:shape>
        </w:pict>
      </w:r>
      <w:r w:rsidRPr="008B4E88">
        <w:rPr>
          <w:noProof/>
          <w:vanish/>
        </w:rPr>
        <w:pict>
          <v:shape id="_x0000_s82784" type="#_x0000_t75" style="position:absolute;left:0;text-align:left;margin-left:18pt;margin-top:385pt;width:.55pt;height:.35pt;z-index:-251444224">
            <v:imagedata r:id="rId11" o:title="未标题-2" blacklevel=".5"/>
          </v:shape>
        </w:pict>
      </w:r>
      <w:r w:rsidRPr="008B4E88">
        <w:rPr>
          <w:noProof/>
          <w:vanish/>
        </w:rPr>
        <w:pict>
          <v:shape id="_x0000_s82813" type="#_x0000_t75" style="position:absolute;left:0;text-align:left;margin-left:210.55pt;margin-top:511.15pt;width:.55pt;height:.4pt;z-index:-251414528">
            <v:imagedata r:id="rId11" o:title="未标题-2" blacklevel=".5"/>
          </v:shape>
        </w:pict>
      </w:r>
      <w:r w:rsidRPr="008B4E88">
        <w:rPr>
          <w:noProof/>
          <w:vanish/>
        </w:rPr>
        <w:pict>
          <v:shape id="_x0000_s82812" type="#_x0000_t75" style="position:absolute;left:0;text-align:left;margin-left:36pt;margin-top:39pt;width:.55pt;height:.35pt;z-index:-251415552">
            <v:imagedata r:id="rId11" o:title="未标题-2" grayscale="t" bilevel="t"/>
          </v:shape>
        </w:pict>
      </w:r>
      <w:r w:rsidRPr="008B4E88">
        <w:rPr>
          <w:noProof/>
          <w:vanish/>
        </w:rPr>
        <w:pict>
          <v:shape id="_x0000_s82811" type="#_x0000_t75" style="position:absolute;left:0;text-align:left;margin-left:210.05pt;margin-top:39pt;width:.5pt;height:.35pt;z-index:-251416576">
            <v:imagedata r:id="rId11" o:title="未标题-2" blacklevel=".5"/>
          </v:shape>
        </w:pict>
      </w:r>
      <w:r w:rsidRPr="008B4E88">
        <w:rPr>
          <w:noProof/>
          <w:vanish/>
        </w:rPr>
        <w:pict>
          <v:shape id="_x0000_s82810" type="#_x0000_t75" style="position:absolute;left:0;text-align:left;margin-left:36pt;margin-top:157.05pt;width:.55pt;height:.35pt;z-index:-251417600">
            <v:imagedata r:id="rId11" o:title="未标题-2" blacklevel=".5"/>
          </v:shape>
        </w:pict>
      </w:r>
      <w:r w:rsidRPr="008B4E88">
        <w:rPr>
          <w:noProof/>
          <w:vanish/>
        </w:rPr>
        <w:pict>
          <v:shape id="_x0000_s82809" type="#_x0000_t75" style="position:absolute;left:0;text-align:left;margin-left:210.05pt;margin-top:157.05pt;width:.5pt;height:.35pt;z-index:-251418624">
            <v:imagedata r:id="rId11" o:title="未标题-2" blacklevel=".5"/>
          </v:shape>
        </w:pict>
      </w:r>
      <w:r w:rsidRPr="008B4E88">
        <w:rPr>
          <w:noProof/>
          <w:vanish/>
        </w:rPr>
        <w:pict>
          <v:shape id="_x0000_s82808" type="#_x0000_t75" style="position:absolute;left:0;text-align:left;margin-left:210.05pt;margin-top:275.1pt;width:.5pt;height:.35pt;z-index:-251419648">
            <v:imagedata r:id="rId11" o:title="未标题-2" blacklevel=".5"/>
          </v:shape>
        </w:pict>
      </w:r>
      <w:r w:rsidRPr="008B4E88">
        <w:rPr>
          <w:noProof/>
          <w:vanish/>
        </w:rPr>
        <w:pict>
          <v:shape id="_x0000_s82807" type="#_x0000_t75" style="position:absolute;left:0;text-align:left;margin-left:210.55pt;margin-top:393.15pt;width:.55pt;height:.35pt;z-index:-251420672">
            <v:imagedata r:id="rId11" o:title="未标题-2" blacklevel=".5"/>
          </v:shape>
        </w:pict>
      </w:r>
      <w:r w:rsidRPr="008B4E88">
        <w:rPr>
          <w:noProof/>
          <w:vanish/>
        </w:rPr>
        <w:pict>
          <v:shape id="_x0000_s82806" type="#_x0000_t75" style="position:absolute;left:0;text-align:left;margin-left:36pt;margin-top:514pt;width:.55pt;height:.35pt;z-index:-251421696">
            <v:imagedata r:id="rId11" o:title="未标题-2" blacklevel=".5"/>
          </v:shape>
        </w:pict>
      </w:r>
      <w:r w:rsidRPr="008B4E88">
        <w:rPr>
          <w:noProof/>
          <w:vanish/>
        </w:rPr>
        <w:pict>
          <v:shape id="_x0000_s82805" type="#_x0000_t75" style="position:absolute;left:0;text-align:left;margin-left:36pt;margin-top:277.9pt;width:.55pt;height:.35pt;z-index:-251422720">
            <v:imagedata r:id="rId11" o:title="未标题-2" blacklevel=".5"/>
          </v:shape>
        </w:pict>
      </w:r>
      <w:r w:rsidRPr="008B4E88">
        <w:rPr>
          <w:noProof/>
          <w:vanish/>
        </w:rPr>
        <w:pict>
          <v:shape id="_x0000_s82804" type="#_x0000_t75" style="position:absolute;left:0;text-align:left;margin-left:36pt;margin-top:395.95pt;width:.55pt;height:.35pt;z-index:-251423744">
            <v:imagedata r:id="rId11" o:title="未标题-2" blacklevel=".5"/>
          </v:shape>
        </w:pict>
      </w:r>
      <w:r w:rsidRPr="008B4E88">
        <w:rPr>
          <w:noProof/>
          <w:vanish/>
        </w:rPr>
        <w:pict>
          <v:shape id="_x0000_s82822" type="#_x0000_t75" style="position:absolute;left:0;text-align:left;margin-left:30pt;margin-top:27.6pt;width:.55pt;height:.35pt;z-index:-251405312">
            <v:imagedata r:id="rId11" o:title="未标题-2" grayscale="t" bilevel="t"/>
          </v:shape>
        </w:pict>
      </w:r>
      <w:r w:rsidRPr="008B4E88">
        <w:rPr>
          <w:noProof/>
          <w:vanish/>
        </w:rPr>
        <w:pict>
          <v:shape id="_x0000_s82821" type="#_x0000_t75" style="position:absolute;left:0;text-align:left;margin-left:210pt;margin-top:27.6pt;width:.55pt;height:.35pt;z-index:-251406336">
            <v:imagedata r:id="rId11" o:title="未标题-2" blacklevel=".5"/>
          </v:shape>
        </w:pict>
      </w:r>
      <w:r w:rsidRPr="008B4E88">
        <w:rPr>
          <w:noProof/>
          <w:vanish/>
        </w:rPr>
        <w:pict>
          <v:shape id="_x0000_s82820" type="#_x0000_t75" style="position:absolute;left:0;text-align:left;margin-left:30pt;margin-top:144.6pt;width:.55pt;height:.35pt;z-index:-251407360">
            <v:imagedata r:id="rId11" o:title="未标题-2" blacklevel=".5"/>
          </v:shape>
        </w:pict>
      </w:r>
      <w:r w:rsidRPr="008B4E88">
        <w:rPr>
          <w:noProof/>
          <w:vanish/>
        </w:rPr>
        <w:pict>
          <v:shape id="_x0000_s82819" type="#_x0000_t75" style="position:absolute;left:0;text-align:left;margin-left:210pt;margin-top:144.6pt;width:.55pt;height:.35pt;z-index:-251408384">
            <v:imagedata r:id="rId11" o:title="未标题-2" blacklevel=".5"/>
          </v:shape>
        </w:pict>
      </w:r>
      <w:r w:rsidRPr="008B4E88">
        <w:rPr>
          <w:noProof/>
          <w:vanish/>
        </w:rPr>
        <w:pict>
          <v:shape id="_x0000_s82818" type="#_x0000_t75" style="position:absolute;left:0;text-align:left;margin-left:210pt;margin-top:261.6pt;width:.55pt;height:.35pt;z-index:-251409408">
            <v:imagedata r:id="rId11" o:title="未标题-2" blacklevel=".5"/>
          </v:shape>
        </w:pict>
      </w:r>
      <w:r w:rsidRPr="008B4E88">
        <w:rPr>
          <w:noProof/>
          <w:vanish/>
        </w:rPr>
        <w:pict>
          <v:shape id="_x0000_s82817" type="#_x0000_t75" style="position:absolute;left:0;text-align:left;margin-left:210.55pt;margin-top:378.6pt;width:.55pt;height:.35pt;z-index:-251410432">
            <v:imagedata r:id="rId11" o:title="未标题-2" blacklevel=".5"/>
          </v:shape>
        </w:pict>
      </w:r>
      <w:r w:rsidRPr="008B4E88">
        <w:rPr>
          <w:noProof/>
          <w:vanish/>
        </w:rPr>
        <w:pict>
          <v:shape id="_x0000_s82816" type="#_x0000_t75" style="position:absolute;left:0;text-align:left;margin-left:30pt;margin-top:498.4pt;width:.55pt;height:.35pt;z-index:-251411456">
            <v:imagedata r:id="rId11" o:title="未标题-2" blacklevel=".5"/>
          </v:shape>
        </w:pict>
      </w:r>
      <w:r w:rsidRPr="008B4E88">
        <w:rPr>
          <w:noProof/>
          <w:vanish/>
        </w:rPr>
        <w:pict>
          <v:shape id="_x0000_s82815" type="#_x0000_t75" style="position:absolute;left:0;text-align:left;margin-left:30pt;margin-top:264.4pt;width:.55pt;height:.35pt;z-index:-251412480">
            <v:imagedata r:id="rId11" o:title="未标题-2" blacklevel=".5"/>
          </v:shape>
        </w:pict>
      </w:r>
      <w:r w:rsidRPr="008B4E88">
        <w:rPr>
          <w:noProof/>
          <w:vanish/>
        </w:rPr>
        <w:pict>
          <v:shape id="_x0000_s82814" type="#_x0000_t75" style="position:absolute;left:0;text-align:left;margin-left:30pt;margin-top:381.4pt;width:.55pt;height:.35pt;z-index:-251413504">
            <v:imagedata r:id="rId11" o:title="未标题-2" blacklevel=".5"/>
          </v:shape>
        </w:pict>
      </w:r>
      <w:r w:rsidRPr="008B4E88">
        <w:rPr>
          <w:noProof/>
          <w:vanish/>
        </w:rPr>
        <w:pict>
          <v:shape id="_x0000_s82823" type="#_x0000_t75" style="position:absolute;left:0;text-align:left;margin-left:210.55pt;margin-top:495.6pt;width:.55pt;height:.35pt;z-index:-251404288">
            <v:imagedata r:id="rId11" o:title="未标题-2" blacklevel=".5"/>
          </v:shape>
        </w:pict>
      </w:r>
      <w:r w:rsidRPr="008B4E88">
        <w:rPr>
          <w:noProof/>
          <w:vanish/>
        </w:rPr>
        <w:pict>
          <v:shape id="_x0000_s82803" type="#_x0000_t75" style="position:absolute;left:0;text-align:left;margin-left:198.55pt;margin-top:483.6pt;width:.55pt;height:.35pt;z-index:-251424768">
            <v:imagedata r:id="rId11" o:title="未标题-2" blacklevel=".5"/>
          </v:shape>
        </w:pict>
      </w:r>
      <w:r w:rsidRPr="008B4E88">
        <w:rPr>
          <w:noProof/>
          <w:vanish/>
        </w:rPr>
        <w:pict>
          <v:shape id="_x0000_s82802" type="#_x0000_t75" style="position:absolute;left:0;text-align:left;margin-left:18pt;margin-top:15.6pt;width:.55pt;height:.35pt;z-index:-251425792">
            <v:imagedata r:id="rId11" o:title="未标题-2" grayscale="t" bilevel="t"/>
          </v:shape>
        </w:pict>
      </w:r>
      <w:r w:rsidRPr="008B4E88">
        <w:rPr>
          <w:noProof/>
          <w:vanish/>
        </w:rPr>
        <w:pict>
          <v:shape id="_x0000_s82801" type="#_x0000_t75" style="position:absolute;left:0;text-align:left;margin-left:198pt;margin-top:15.6pt;width:.55pt;height:.35pt;z-index:-251426816">
            <v:imagedata r:id="rId11" o:title="未标题-2" blacklevel=".5"/>
          </v:shape>
        </w:pict>
      </w:r>
      <w:r w:rsidRPr="008B4E88">
        <w:rPr>
          <w:noProof/>
          <w:vanish/>
        </w:rPr>
        <w:pict>
          <v:shape id="_x0000_s82800" type="#_x0000_t75" style="position:absolute;left:0;text-align:left;margin-left:18pt;margin-top:132.6pt;width:.55pt;height:.35pt;z-index:-251427840">
            <v:imagedata r:id="rId11" o:title="未标题-2" blacklevel=".5"/>
          </v:shape>
        </w:pict>
      </w:r>
      <w:r w:rsidRPr="008B4E88">
        <w:rPr>
          <w:noProof/>
          <w:vanish/>
        </w:rPr>
        <w:pict>
          <v:shape id="_x0000_s82799" type="#_x0000_t75" style="position:absolute;left:0;text-align:left;margin-left:198pt;margin-top:132.6pt;width:.55pt;height:.35pt;z-index:-251428864">
            <v:imagedata r:id="rId11" o:title="未标题-2" blacklevel=".5"/>
          </v:shape>
        </w:pict>
      </w:r>
      <w:r w:rsidRPr="008B4E88">
        <w:rPr>
          <w:noProof/>
          <w:vanish/>
        </w:rPr>
        <w:pict>
          <v:shape id="_x0000_s82798" type="#_x0000_t75" style="position:absolute;left:0;text-align:left;margin-left:198pt;margin-top:249.6pt;width:.55pt;height:.35pt;z-index:-251429888">
            <v:imagedata r:id="rId11" o:title="未标题-2" blacklevel=".5"/>
          </v:shape>
        </w:pict>
      </w:r>
      <w:r w:rsidRPr="008B4E88">
        <w:rPr>
          <w:noProof/>
          <w:vanish/>
        </w:rPr>
        <w:pict>
          <v:shape id="_x0000_s82797" type="#_x0000_t75" style="position:absolute;left:0;text-align:left;margin-left:198.55pt;margin-top:366.6pt;width:.55pt;height:.35pt;z-index:-251430912">
            <v:imagedata r:id="rId11" o:title="未标题-2" blacklevel=".5"/>
          </v:shape>
        </w:pict>
      </w:r>
      <w:r w:rsidRPr="008B4E88">
        <w:rPr>
          <w:noProof/>
          <w:vanish/>
        </w:rPr>
        <w:pict>
          <v:shape id="_x0000_s82796" type="#_x0000_t75" style="position:absolute;left:0;text-align:left;margin-left:18pt;margin-top:486.4pt;width:.55pt;height:.35pt;z-index:-251431936">
            <v:imagedata r:id="rId11" o:title="未标题-2" blacklevel=".5"/>
          </v:shape>
        </w:pict>
      </w:r>
      <w:r w:rsidRPr="008B4E88">
        <w:rPr>
          <w:noProof/>
          <w:vanish/>
        </w:rPr>
        <w:pict>
          <v:shape id="_x0000_s82795" type="#_x0000_t75" style="position:absolute;left:0;text-align:left;margin-left:18pt;margin-top:252.4pt;width:.55pt;height:.35pt;z-index:-251432960">
            <v:imagedata r:id="rId11" o:title="未标题-2" blacklevel=".5"/>
          </v:shape>
        </w:pict>
      </w:r>
      <w:r w:rsidRPr="008B4E88">
        <w:rPr>
          <w:noProof/>
          <w:vanish/>
        </w:rPr>
        <w:pict>
          <v:shape id="_x0000_s82794" type="#_x0000_t75" style="position:absolute;left:0;text-align:left;margin-left:18pt;margin-top:369.4pt;width:.55pt;height:.35pt;z-index:-251433984">
            <v:imagedata r:id="rId11" o:title="未标题-2" blacklevel=".5"/>
          </v:shape>
        </w:pict>
      </w:r>
      <w:r w:rsidRPr="008B4E88">
        <w:rPr>
          <w:noProof/>
          <w:vanish/>
        </w:rPr>
        <w:pict>
          <v:shape id="_x0000_s82781" type="#_x0000_t75" style="position:absolute;left:0;text-align:left;margin-left:198pt;margin-top:15.6pt;width:.55pt;height:.35pt;z-index:-251447296">
            <v:imagedata r:id="rId11" o:title="未标题-2" blacklevel=".5"/>
          </v:shape>
        </w:pict>
      </w:r>
      <w:r w:rsidRPr="008B4E88">
        <w:rPr>
          <w:noProof/>
          <w:vanish/>
        </w:rPr>
        <w:pict>
          <v:shape id="_x0000_s82780" type="#_x0000_t75" style="position:absolute;left:0;text-align:left;margin-left:18pt;margin-top:132.6pt;width:.55pt;height:.35pt;z-index:-251448320">
            <v:imagedata r:id="rId11" o:title="未标题-2" blacklevel=".5"/>
          </v:shape>
        </w:pict>
      </w:r>
      <w:r w:rsidRPr="008B4E88">
        <w:rPr>
          <w:noProof/>
          <w:vanish/>
        </w:rPr>
        <w:pict>
          <v:shape id="_x0000_s82779" type="#_x0000_t75" style="position:absolute;left:0;text-align:left;margin-left:198pt;margin-top:132.6pt;width:.55pt;height:.35pt;z-index:-251449344">
            <v:imagedata r:id="rId11" o:title="未标题-2" blacklevel=".5"/>
          </v:shape>
        </w:pict>
      </w:r>
      <w:r w:rsidRPr="008B4E88">
        <w:rPr>
          <w:noProof/>
          <w:vanish/>
        </w:rPr>
        <w:pict>
          <v:shape id="_x0000_s82778" type="#_x0000_t75" style="position:absolute;left:0;text-align:left;margin-left:198pt;margin-top:249.6pt;width:.55pt;height:.35pt;z-index:-251450368">
            <v:imagedata r:id="rId11" o:title="未标题-2" blacklevel=".5"/>
          </v:shape>
        </w:pict>
      </w:r>
      <w:r w:rsidRPr="008B4E88">
        <w:rPr>
          <w:noProof/>
          <w:vanish/>
        </w:rPr>
        <w:pict>
          <v:shape id="_x0000_s82777" type="#_x0000_t75" style="position:absolute;left:0;text-align:left;margin-left:198.55pt;margin-top:366.6pt;width:.55pt;height:.35pt;z-index:-251451392">
            <v:imagedata r:id="rId11" o:title="未标题-2" blacklevel=".5"/>
          </v:shape>
        </w:pict>
      </w:r>
      <w:r w:rsidRPr="008B4E88">
        <w:rPr>
          <w:noProof/>
          <w:vanish/>
        </w:rPr>
        <w:pict>
          <v:shape id="_x0000_s82776" type="#_x0000_t75" style="position:absolute;left:0;text-align:left;margin-left:18pt;margin-top:486.4pt;width:.55pt;height:.35pt;z-index:-251452416">
            <v:imagedata r:id="rId11" o:title="未标题-2" blacklevel=".5"/>
          </v:shape>
        </w:pict>
      </w:r>
      <w:r w:rsidRPr="008B4E88">
        <w:rPr>
          <w:noProof/>
          <w:vanish/>
        </w:rPr>
        <w:pict>
          <v:shape id="_x0000_s82775" type="#_x0000_t75" style="position:absolute;left:0;text-align:left;margin-left:18pt;margin-top:252.4pt;width:.55pt;height:.35pt;z-index:-251453440">
            <v:imagedata r:id="rId11" o:title="未标题-2" blacklevel=".5"/>
          </v:shape>
        </w:pict>
      </w:r>
      <w:r w:rsidRPr="008B4E88">
        <w:rPr>
          <w:noProof/>
          <w:vanish/>
        </w:rPr>
        <w:pict>
          <v:shape id="_x0000_s82774" type="#_x0000_t75" style="position:absolute;left:0;text-align:left;margin-left:18pt;margin-top:369.4pt;width:.55pt;height:.35pt;z-index:-251454464">
            <v:imagedata r:id="rId11" o:title="未标题-2" blacklevel=".5"/>
          </v:shape>
        </w:pict>
      </w:r>
      <w:r w:rsidRPr="008B4E88">
        <w:rPr>
          <w:noProof/>
          <w:vanish/>
        </w:rPr>
        <w:pict>
          <v:shape id="_x0000_s82783" type="#_x0000_t75" style="position:absolute;left:0;text-align:left;margin-left:198.55pt;margin-top:483.6pt;width:.55pt;height:.35pt;z-index:-251445248">
            <v:imagedata r:id="rId11" o:title="未标题-2" blacklevel=".5"/>
          </v:shape>
        </w:pict>
      </w:r>
      <w:r w:rsidRPr="008B4E88">
        <w:rPr>
          <w:noProof/>
          <w:vanish/>
        </w:rPr>
        <w:pict>
          <v:shape id="_x0000_s82782" type="#_x0000_t75" style="position:absolute;left:0;text-align:left;margin-left:18pt;margin-top:15.6pt;width:.55pt;height:.35pt;z-index:-251446272">
            <v:imagedata r:id="rId11" o:title="未标题-2" grayscale="t" bilevel="t"/>
          </v:shape>
        </w:pict>
      </w:r>
      <w:r w:rsidRPr="008B4E88">
        <w:rPr>
          <w:noProof/>
          <w:vanish/>
        </w:rPr>
        <w:pict>
          <v:group id="_x0000_s82763" style="position:absolute;left:0;text-align:left;margin-left:18pt;margin-top:31.2pt;width:181.1pt;height:471.15pt;z-index:-251455488" coordorigin="2157,2688" coordsize="3622,9423">
            <v:shape id="_x0000_s82764" type="#_x0000_t75" style="position:absolute;left:2157;top:9764;width:11;height:7">
              <v:imagedata r:id="rId11" o:title="未标题-2" blacklevel=".5"/>
            </v:shape>
            <v:shape id="_x0000_s82765" type="#_x0000_t75" style="position:absolute;left:2157;top:7424;width:11;height:7">
              <v:imagedata r:id="rId11" o:title="未标题-2" blacklevel=".5"/>
            </v:shape>
            <v:shape id="_x0000_s82766" type="#_x0000_t75" style="position:absolute;left:2157;top:12104;width:11;height:7">
              <v:imagedata r:id="rId11" o:title="未标题-2" blacklevel=".5"/>
            </v:shape>
            <v:shape id="_x0000_s82767" type="#_x0000_t75" style="position:absolute;left:5768;top:9708;width:11;height:7">
              <v:imagedata r:id="rId11" o:title="未标题-2" blacklevel=".5"/>
            </v:shape>
            <v:shape id="_x0000_s82768" type="#_x0000_t75" style="position:absolute;left:5757;top:7368;width:11;height:7">
              <v:imagedata r:id="rId11" o:title="未标题-2" blacklevel=".5"/>
            </v:shape>
            <v:shape id="_x0000_s82769" type="#_x0000_t75" style="position:absolute;left:5757;top:5028;width:11;height:7">
              <v:imagedata r:id="rId11" o:title="未标题-2" blacklevel=".5"/>
            </v:shape>
            <v:shape id="_x0000_s82770" type="#_x0000_t75" style="position:absolute;left:2157;top:5028;width:11;height:7">
              <v:imagedata r:id="rId11" o:title="未标题-2" blacklevel=".5"/>
            </v:shape>
            <v:shape id="_x0000_s82771" type="#_x0000_t75" style="position:absolute;left:5757;top:2688;width:11;height:7">
              <v:imagedata r:id="rId11" o:title="未标题-2" blacklevel=".5"/>
            </v:shape>
            <v:shape id="_x0000_s82772" type="#_x0000_t75" style="position:absolute;left:2157;top:2688;width:11;height:7">
              <v:imagedata r:id="rId11" o:title="未标题-2" grayscale="t" bilevel="t"/>
            </v:shape>
            <v:shape id="_x0000_s82773" type="#_x0000_t75" style="position:absolute;left:5768;top:12048;width:11;height:7">
              <v:imagedata r:id="rId11" o:title="未标题-2" blacklevel=".5"/>
            </v:shape>
          </v:group>
        </w:pic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jc w:val="center"/>
        <w:rPr>
          <w:vanish/>
        </w:rPr>
      </w:pPr>
      <w:r w:rsidRPr="008B4E88">
        <w:rPr>
          <w:noProof/>
          <w:vanish/>
        </w:rPr>
        <w:pict>
          <v:shape id="_x0000_s82854" type="#_x0000_t75" style="position:absolute;left:0;text-align:left;margin-left:198.55pt;margin-top:499.2pt;width:.55pt;height:.35pt;z-index:-251382784">
            <v:imagedata r:id="rId11" o:title="未标题-2" blacklevel=".5"/>
          </v:shape>
        </w:pict>
      </w:r>
      <w:r w:rsidRPr="008B4E88">
        <w:rPr>
          <w:noProof/>
          <w:vanish/>
        </w:rPr>
        <w:pict>
          <v:shape id="_x0000_s82853" type="#_x0000_t75" style="position:absolute;left:0;text-align:left;margin-left:18pt;margin-top:31.2pt;width:.55pt;height:.35pt;z-index:-251383808">
            <v:imagedata r:id="rId11" o:title="未标题-2" grayscale="t" bilevel="t"/>
          </v:shape>
        </w:pict>
      </w:r>
      <w:r w:rsidRPr="008B4E88">
        <w:rPr>
          <w:noProof/>
          <w:vanish/>
        </w:rPr>
        <w:pict>
          <v:shape id="_x0000_s82852" type="#_x0000_t75" style="position:absolute;left:0;text-align:left;margin-left:198pt;margin-top:31.2pt;width:.55pt;height:.35pt;z-index:-251384832">
            <v:imagedata r:id="rId11" o:title="未标题-2" blacklevel=".5"/>
          </v:shape>
        </w:pict>
      </w:r>
      <w:r w:rsidRPr="008B4E88">
        <w:rPr>
          <w:noProof/>
          <w:vanish/>
        </w:rPr>
        <w:pict>
          <v:shape id="_x0000_s82851" type="#_x0000_t75" style="position:absolute;left:0;text-align:left;margin-left:18pt;margin-top:148.2pt;width:.55pt;height:.35pt;z-index:-251385856">
            <v:imagedata r:id="rId11" o:title="未标题-2" blacklevel=".5"/>
          </v:shape>
        </w:pict>
      </w:r>
      <w:r w:rsidRPr="008B4E88">
        <w:rPr>
          <w:noProof/>
          <w:vanish/>
        </w:rPr>
        <w:pict>
          <v:shape id="_x0000_s82850" type="#_x0000_t75" style="position:absolute;left:0;text-align:left;margin-left:198pt;margin-top:148.2pt;width:.55pt;height:.35pt;z-index:-251386880">
            <v:imagedata r:id="rId11" o:title="未标题-2" blacklevel=".5"/>
          </v:shape>
        </w:pict>
      </w:r>
      <w:r w:rsidRPr="008B4E88">
        <w:rPr>
          <w:noProof/>
          <w:vanish/>
        </w:rPr>
        <w:pict>
          <v:shape id="_x0000_s82849" type="#_x0000_t75" style="position:absolute;left:0;text-align:left;margin-left:198pt;margin-top:265.2pt;width:.55pt;height:.35pt;z-index:-251387904">
            <v:imagedata r:id="rId11" o:title="未标题-2" blacklevel=".5"/>
          </v:shape>
        </w:pict>
      </w:r>
      <w:r w:rsidRPr="008B4E88">
        <w:rPr>
          <w:noProof/>
          <w:vanish/>
        </w:rPr>
        <w:pict>
          <v:shape id="_x0000_s82848" type="#_x0000_t75" style="position:absolute;left:0;text-align:left;margin-left:198.55pt;margin-top:382.2pt;width:.55pt;height:.35pt;z-index:-251388928">
            <v:imagedata r:id="rId11" o:title="未标题-2" blacklevel=".5"/>
          </v:shape>
        </w:pict>
      </w:r>
      <w:r w:rsidRPr="008B4E88">
        <w:rPr>
          <w:noProof/>
          <w:vanish/>
        </w:rPr>
        <w:pict>
          <v:shape id="_x0000_s82847" type="#_x0000_t75" style="position:absolute;left:0;text-align:left;margin-left:18pt;margin-top:502pt;width:.55pt;height:.35pt;z-index:-251389952">
            <v:imagedata r:id="rId11" o:title="未标题-2" blacklevel=".5"/>
          </v:shape>
        </w:pict>
      </w:r>
      <w:r w:rsidRPr="008B4E88">
        <w:rPr>
          <w:noProof/>
          <w:vanish/>
        </w:rPr>
        <w:pict>
          <v:shape id="_x0000_s82846" type="#_x0000_t75" style="position:absolute;left:0;text-align:left;margin-left:18pt;margin-top:268pt;width:.55pt;height:.35pt;z-index:-251390976">
            <v:imagedata r:id="rId11" o:title="未标题-2" blacklevel=".5"/>
          </v:shape>
        </w:pict>
      </w:r>
      <w:r w:rsidRPr="008B4E88">
        <w:rPr>
          <w:noProof/>
          <w:vanish/>
        </w:rPr>
        <w:pict>
          <v:shape id="_x0000_s82845" type="#_x0000_t75" style="position:absolute;left:0;text-align:left;margin-left:18pt;margin-top:385pt;width:.55pt;height:.35pt;z-index:-251392000">
            <v:imagedata r:id="rId11" o:title="未标题-2" blacklevel=".5"/>
          </v:shape>
        </w:pict>
      </w:r>
      <w:r w:rsidRPr="008B4E88">
        <w:rPr>
          <w:noProof/>
          <w:vanish/>
        </w:rPr>
        <w:pict>
          <v:shape id="_x0000_s82874" type="#_x0000_t75" style="position:absolute;left:0;text-align:left;margin-left:210.55pt;margin-top:511.15pt;width:.55pt;height:.4pt;z-index:-251362304">
            <v:imagedata r:id="rId11" o:title="未标题-2" blacklevel=".5"/>
          </v:shape>
        </w:pict>
      </w:r>
      <w:r w:rsidRPr="008B4E88">
        <w:rPr>
          <w:noProof/>
          <w:vanish/>
        </w:rPr>
        <w:pict>
          <v:shape id="_x0000_s82873" type="#_x0000_t75" style="position:absolute;left:0;text-align:left;margin-left:36pt;margin-top:39pt;width:.55pt;height:.35pt;z-index:-251363328">
            <v:imagedata r:id="rId11" o:title="未标题-2" grayscale="t" bilevel="t"/>
          </v:shape>
        </w:pict>
      </w:r>
      <w:r w:rsidRPr="008B4E88">
        <w:rPr>
          <w:noProof/>
          <w:vanish/>
        </w:rPr>
        <w:pict>
          <v:shape id="_x0000_s82872" type="#_x0000_t75" style="position:absolute;left:0;text-align:left;margin-left:210.05pt;margin-top:39pt;width:.5pt;height:.35pt;z-index:-251364352">
            <v:imagedata r:id="rId11" o:title="未标题-2" blacklevel=".5"/>
          </v:shape>
        </w:pict>
      </w:r>
      <w:r w:rsidRPr="008B4E88">
        <w:rPr>
          <w:noProof/>
          <w:vanish/>
        </w:rPr>
        <w:pict>
          <v:shape id="_x0000_s82871" type="#_x0000_t75" style="position:absolute;left:0;text-align:left;margin-left:36pt;margin-top:157.05pt;width:.55pt;height:.35pt;z-index:-251365376">
            <v:imagedata r:id="rId11" o:title="未标题-2" blacklevel=".5"/>
          </v:shape>
        </w:pict>
      </w:r>
      <w:r w:rsidRPr="008B4E88">
        <w:rPr>
          <w:noProof/>
          <w:vanish/>
        </w:rPr>
        <w:pict>
          <v:shape id="_x0000_s82870" type="#_x0000_t75" style="position:absolute;left:0;text-align:left;margin-left:210.05pt;margin-top:157.05pt;width:.5pt;height:.35pt;z-index:-251366400">
            <v:imagedata r:id="rId11" o:title="未标题-2" blacklevel=".5"/>
          </v:shape>
        </w:pict>
      </w:r>
      <w:r w:rsidRPr="008B4E88">
        <w:rPr>
          <w:noProof/>
          <w:vanish/>
        </w:rPr>
        <w:pict>
          <v:shape id="_x0000_s82869" type="#_x0000_t75" style="position:absolute;left:0;text-align:left;margin-left:210.05pt;margin-top:275.1pt;width:.5pt;height:.35pt;z-index:-251367424">
            <v:imagedata r:id="rId11" o:title="未标题-2" blacklevel=".5"/>
          </v:shape>
        </w:pict>
      </w:r>
      <w:r w:rsidRPr="008B4E88">
        <w:rPr>
          <w:noProof/>
          <w:vanish/>
        </w:rPr>
        <w:pict>
          <v:shape id="_x0000_s82868" type="#_x0000_t75" style="position:absolute;left:0;text-align:left;margin-left:210.55pt;margin-top:393.15pt;width:.55pt;height:.35pt;z-index:-251368448">
            <v:imagedata r:id="rId11" o:title="未标题-2" blacklevel=".5"/>
          </v:shape>
        </w:pict>
      </w:r>
      <w:r w:rsidRPr="008B4E88">
        <w:rPr>
          <w:noProof/>
          <w:vanish/>
        </w:rPr>
        <w:pict>
          <v:shape id="_x0000_s82867" type="#_x0000_t75" style="position:absolute;left:0;text-align:left;margin-left:36pt;margin-top:514pt;width:.55pt;height:.35pt;z-index:-251369472">
            <v:imagedata r:id="rId11" o:title="未标题-2" blacklevel=".5"/>
          </v:shape>
        </w:pict>
      </w:r>
      <w:r w:rsidRPr="008B4E88">
        <w:rPr>
          <w:noProof/>
          <w:vanish/>
        </w:rPr>
        <w:pict>
          <v:shape id="_x0000_s82866" type="#_x0000_t75" style="position:absolute;left:0;text-align:left;margin-left:36pt;margin-top:277.9pt;width:.55pt;height:.35pt;z-index:-251370496">
            <v:imagedata r:id="rId11" o:title="未标题-2" blacklevel=".5"/>
          </v:shape>
        </w:pict>
      </w:r>
      <w:r w:rsidRPr="008B4E88">
        <w:rPr>
          <w:noProof/>
          <w:vanish/>
        </w:rPr>
        <w:pict>
          <v:shape id="_x0000_s82865" type="#_x0000_t75" style="position:absolute;left:0;text-align:left;margin-left:36pt;margin-top:395.95pt;width:.55pt;height:.35pt;z-index:-251371520">
            <v:imagedata r:id="rId11" o:title="未标题-2" blacklevel=".5"/>
          </v:shape>
        </w:pict>
      </w:r>
      <w:r w:rsidRPr="008B4E88">
        <w:rPr>
          <w:noProof/>
          <w:vanish/>
        </w:rPr>
        <w:pict>
          <v:shape id="_x0000_s82883" type="#_x0000_t75" style="position:absolute;left:0;text-align:left;margin-left:30pt;margin-top:27.6pt;width:.55pt;height:.35pt;z-index:-251353088">
            <v:imagedata r:id="rId11" o:title="未标题-2" grayscale="t" bilevel="t"/>
          </v:shape>
        </w:pict>
      </w:r>
      <w:r w:rsidRPr="008B4E88">
        <w:rPr>
          <w:noProof/>
          <w:vanish/>
        </w:rPr>
        <w:pict>
          <v:shape id="_x0000_s82882" type="#_x0000_t75" style="position:absolute;left:0;text-align:left;margin-left:210pt;margin-top:27.6pt;width:.55pt;height:.35pt;z-index:-251354112">
            <v:imagedata r:id="rId11" o:title="未标题-2" blacklevel=".5"/>
          </v:shape>
        </w:pict>
      </w:r>
      <w:r w:rsidRPr="008B4E88">
        <w:rPr>
          <w:noProof/>
          <w:vanish/>
        </w:rPr>
        <w:pict>
          <v:shape id="_x0000_s82881" type="#_x0000_t75" style="position:absolute;left:0;text-align:left;margin-left:30pt;margin-top:144.6pt;width:.55pt;height:.35pt;z-index:-251355136">
            <v:imagedata r:id="rId11" o:title="未标题-2" blacklevel=".5"/>
          </v:shape>
        </w:pict>
      </w:r>
      <w:r w:rsidRPr="008B4E88">
        <w:rPr>
          <w:noProof/>
          <w:vanish/>
        </w:rPr>
        <w:pict>
          <v:shape id="_x0000_s82880" type="#_x0000_t75" style="position:absolute;left:0;text-align:left;margin-left:210pt;margin-top:144.6pt;width:.55pt;height:.35pt;z-index:-251356160">
            <v:imagedata r:id="rId11" o:title="未标题-2" blacklevel=".5"/>
          </v:shape>
        </w:pict>
      </w:r>
      <w:r w:rsidRPr="008B4E88">
        <w:rPr>
          <w:noProof/>
          <w:vanish/>
        </w:rPr>
        <w:pict>
          <v:shape id="_x0000_s82879" type="#_x0000_t75" style="position:absolute;left:0;text-align:left;margin-left:210pt;margin-top:261.6pt;width:.55pt;height:.35pt;z-index:-251357184">
            <v:imagedata r:id="rId11" o:title="未标题-2" blacklevel=".5"/>
          </v:shape>
        </w:pict>
      </w:r>
      <w:r w:rsidRPr="008B4E88">
        <w:rPr>
          <w:noProof/>
          <w:vanish/>
        </w:rPr>
        <w:pict>
          <v:shape id="_x0000_s82878" type="#_x0000_t75" style="position:absolute;left:0;text-align:left;margin-left:210.55pt;margin-top:378.6pt;width:.55pt;height:.35pt;z-index:-251358208">
            <v:imagedata r:id="rId11" o:title="未标题-2" blacklevel=".5"/>
          </v:shape>
        </w:pict>
      </w:r>
      <w:r w:rsidRPr="008B4E88">
        <w:rPr>
          <w:noProof/>
          <w:vanish/>
        </w:rPr>
        <w:pict>
          <v:shape id="_x0000_s82877" type="#_x0000_t75" style="position:absolute;left:0;text-align:left;margin-left:30pt;margin-top:498.4pt;width:.55pt;height:.35pt;z-index:-251359232">
            <v:imagedata r:id="rId11" o:title="未标题-2" blacklevel=".5"/>
          </v:shape>
        </w:pict>
      </w:r>
      <w:r w:rsidRPr="008B4E88">
        <w:rPr>
          <w:noProof/>
          <w:vanish/>
        </w:rPr>
        <w:pict>
          <v:shape id="_x0000_s82876" type="#_x0000_t75" style="position:absolute;left:0;text-align:left;margin-left:30pt;margin-top:264.4pt;width:.55pt;height:.35pt;z-index:-251360256">
            <v:imagedata r:id="rId11" o:title="未标题-2" blacklevel=".5"/>
          </v:shape>
        </w:pict>
      </w:r>
      <w:r w:rsidRPr="008B4E88">
        <w:rPr>
          <w:noProof/>
          <w:vanish/>
        </w:rPr>
        <w:pict>
          <v:shape id="_x0000_s82875" type="#_x0000_t75" style="position:absolute;left:0;text-align:left;margin-left:30pt;margin-top:381.4pt;width:.55pt;height:.35pt;z-index:-251361280">
            <v:imagedata r:id="rId11" o:title="未标题-2" blacklevel=".5"/>
          </v:shape>
        </w:pict>
      </w:r>
      <w:r w:rsidRPr="008B4E88">
        <w:rPr>
          <w:noProof/>
          <w:vanish/>
        </w:rPr>
        <w:pict>
          <v:shape id="_x0000_s82884" type="#_x0000_t75" style="position:absolute;left:0;text-align:left;margin-left:210.55pt;margin-top:495.6pt;width:.55pt;height:.35pt;z-index:-251352064">
            <v:imagedata r:id="rId11" o:title="未标题-2" blacklevel=".5"/>
          </v:shape>
        </w:pict>
      </w:r>
      <w:r w:rsidRPr="008B4E88">
        <w:rPr>
          <w:noProof/>
          <w:vanish/>
        </w:rPr>
        <w:pict>
          <v:shape id="_x0000_s82864" type="#_x0000_t75" style="position:absolute;left:0;text-align:left;margin-left:198.55pt;margin-top:483.6pt;width:.55pt;height:.35pt;z-index:-251372544">
            <v:imagedata r:id="rId11" o:title="未标题-2" blacklevel=".5"/>
          </v:shape>
        </w:pict>
      </w:r>
      <w:r w:rsidRPr="008B4E88">
        <w:rPr>
          <w:noProof/>
          <w:vanish/>
        </w:rPr>
        <w:pict>
          <v:shape id="_x0000_s82863" type="#_x0000_t75" style="position:absolute;left:0;text-align:left;margin-left:18pt;margin-top:15.6pt;width:.55pt;height:.35pt;z-index:-251373568">
            <v:imagedata r:id="rId11" o:title="未标题-2" grayscale="t" bilevel="t"/>
          </v:shape>
        </w:pict>
      </w:r>
      <w:r w:rsidRPr="008B4E88">
        <w:rPr>
          <w:noProof/>
          <w:vanish/>
        </w:rPr>
        <w:pict>
          <v:shape id="_x0000_s82862" type="#_x0000_t75" style="position:absolute;left:0;text-align:left;margin-left:198pt;margin-top:15.6pt;width:.55pt;height:.35pt;z-index:-251374592">
            <v:imagedata r:id="rId11" o:title="未标题-2" blacklevel=".5"/>
          </v:shape>
        </w:pict>
      </w:r>
      <w:r w:rsidRPr="008B4E88">
        <w:rPr>
          <w:noProof/>
          <w:vanish/>
        </w:rPr>
        <w:pict>
          <v:shape id="_x0000_s82861" type="#_x0000_t75" style="position:absolute;left:0;text-align:left;margin-left:18pt;margin-top:132.6pt;width:.55pt;height:.35pt;z-index:-251375616">
            <v:imagedata r:id="rId11" o:title="未标题-2" blacklevel=".5"/>
          </v:shape>
        </w:pict>
      </w:r>
      <w:r w:rsidRPr="008B4E88">
        <w:rPr>
          <w:noProof/>
          <w:vanish/>
        </w:rPr>
        <w:pict>
          <v:shape id="_x0000_s82860" type="#_x0000_t75" style="position:absolute;left:0;text-align:left;margin-left:198pt;margin-top:132.6pt;width:.55pt;height:.35pt;z-index:-251376640">
            <v:imagedata r:id="rId11" o:title="未标题-2" blacklevel=".5"/>
          </v:shape>
        </w:pict>
      </w:r>
      <w:r w:rsidRPr="008B4E88">
        <w:rPr>
          <w:noProof/>
          <w:vanish/>
        </w:rPr>
        <w:pict>
          <v:shape id="_x0000_s82859" type="#_x0000_t75" style="position:absolute;left:0;text-align:left;margin-left:198pt;margin-top:249.6pt;width:.55pt;height:.35pt;z-index:-251377664">
            <v:imagedata r:id="rId11" o:title="未标题-2" blacklevel=".5"/>
          </v:shape>
        </w:pict>
      </w:r>
      <w:r w:rsidRPr="008B4E88">
        <w:rPr>
          <w:noProof/>
          <w:vanish/>
        </w:rPr>
        <w:pict>
          <v:shape id="_x0000_s82858" type="#_x0000_t75" style="position:absolute;left:0;text-align:left;margin-left:198.55pt;margin-top:366.6pt;width:.55pt;height:.35pt;z-index:-251378688">
            <v:imagedata r:id="rId11" o:title="未标题-2" blacklevel=".5"/>
          </v:shape>
        </w:pict>
      </w:r>
      <w:r w:rsidRPr="008B4E88">
        <w:rPr>
          <w:noProof/>
          <w:vanish/>
        </w:rPr>
        <w:pict>
          <v:shape id="_x0000_s82857" type="#_x0000_t75" style="position:absolute;left:0;text-align:left;margin-left:18pt;margin-top:486.4pt;width:.55pt;height:.35pt;z-index:-251379712">
            <v:imagedata r:id="rId11" o:title="未标题-2" blacklevel=".5"/>
          </v:shape>
        </w:pict>
      </w:r>
      <w:r w:rsidRPr="008B4E88">
        <w:rPr>
          <w:noProof/>
          <w:vanish/>
        </w:rPr>
        <w:pict>
          <v:shape id="_x0000_s82856" type="#_x0000_t75" style="position:absolute;left:0;text-align:left;margin-left:18pt;margin-top:252.4pt;width:.55pt;height:.35pt;z-index:-251380736">
            <v:imagedata r:id="rId11" o:title="未标题-2" blacklevel=".5"/>
          </v:shape>
        </w:pict>
      </w:r>
      <w:r w:rsidRPr="008B4E88">
        <w:rPr>
          <w:noProof/>
          <w:vanish/>
        </w:rPr>
        <w:pict>
          <v:shape id="_x0000_s82855" type="#_x0000_t75" style="position:absolute;left:0;text-align:left;margin-left:18pt;margin-top:369.4pt;width:.55pt;height:.35pt;z-index:-251381760">
            <v:imagedata r:id="rId11" o:title="未标题-2" blacklevel=".5"/>
          </v:shape>
        </w:pict>
      </w:r>
      <w:r w:rsidRPr="008B4E88">
        <w:rPr>
          <w:noProof/>
          <w:vanish/>
        </w:rPr>
        <w:pict>
          <v:shape id="_x0000_s82842" type="#_x0000_t75" style="position:absolute;left:0;text-align:left;margin-left:198pt;margin-top:15.6pt;width:.55pt;height:.35pt;z-index:-251395072">
            <v:imagedata r:id="rId11" o:title="未标题-2" blacklevel=".5"/>
          </v:shape>
        </w:pict>
      </w:r>
      <w:r w:rsidRPr="008B4E88">
        <w:rPr>
          <w:noProof/>
          <w:vanish/>
        </w:rPr>
        <w:pict>
          <v:shape id="_x0000_s82841" type="#_x0000_t75" style="position:absolute;left:0;text-align:left;margin-left:18pt;margin-top:132.6pt;width:.55pt;height:.35pt;z-index:-251396096">
            <v:imagedata r:id="rId11" o:title="未标题-2" blacklevel=".5"/>
          </v:shape>
        </w:pict>
      </w:r>
      <w:r w:rsidRPr="008B4E88">
        <w:rPr>
          <w:noProof/>
          <w:vanish/>
        </w:rPr>
        <w:pict>
          <v:shape id="_x0000_s82840" type="#_x0000_t75" style="position:absolute;left:0;text-align:left;margin-left:198pt;margin-top:132.6pt;width:.55pt;height:.35pt;z-index:-251397120">
            <v:imagedata r:id="rId11" o:title="未标题-2" blacklevel=".5"/>
          </v:shape>
        </w:pict>
      </w:r>
      <w:r w:rsidRPr="008B4E88">
        <w:rPr>
          <w:noProof/>
          <w:vanish/>
        </w:rPr>
        <w:pict>
          <v:shape id="_x0000_s82839" type="#_x0000_t75" style="position:absolute;left:0;text-align:left;margin-left:198pt;margin-top:249.6pt;width:.55pt;height:.35pt;z-index:-251398144">
            <v:imagedata r:id="rId11" o:title="未标题-2" blacklevel=".5"/>
          </v:shape>
        </w:pict>
      </w:r>
      <w:r w:rsidRPr="008B4E88">
        <w:rPr>
          <w:noProof/>
          <w:vanish/>
        </w:rPr>
        <w:pict>
          <v:shape id="_x0000_s82838" type="#_x0000_t75" style="position:absolute;left:0;text-align:left;margin-left:198.55pt;margin-top:366.6pt;width:.55pt;height:.35pt;z-index:-251399168">
            <v:imagedata r:id="rId11" o:title="未标题-2" blacklevel=".5"/>
          </v:shape>
        </w:pict>
      </w:r>
      <w:r w:rsidRPr="008B4E88">
        <w:rPr>
          <w:noProof/>
          <w:vanish/>
        </w:rPr>
        <w:pict>
          <v:shape id="_x0000_s82837" type="#_x0000_t75" style="position:absolute;left:0;text-align:left;margin-left:18pt;margin-top:486.4pt;width:.55pt;height:.35pt;z-index:-251400192">
            <v:imagedata r:id="rId11" o:title="未标题-2" blacklevel=".5"/>
          </v:shape>
        </w:pict>
      </w:r>
      <w:r w:rsidRPr="008B4E88">
        <w:rPr>
          <w:noProof/>
          <w:vanish/>
        </w:rPr>
        <w:pict>
          <v:shape id="_x0000_s82836" type="#_x0000_t75" style="position:absolute;left:0;text-align:left;margin-left:18pt;margin-top:252.4pt;width:.55pt;height:.35pt;z-index:-251401216">
            <v:imagedata r:id="rId11" o:title="未标题-2" blacklevel=".5"/>
          </v:shape>
        </w:pict>
      </w:r>
      <w:r w:rsidRPr="008B4E88">
        <w:rPr>
          <w:noProof/>
          <w:vanish/>
        </w:rPr>
        <w:pict>
          <v:shape id="_x0000_s82835" type="#_x0000_t75" style="position:absolute;left:0;text-align:left;margin-left:18pt;margin-top:369.4pt;width:.55pt;height:.35pt;z-index:-251402240">
            <v:imagedata r:id="rId11" o:title="未标题-2" blacklevel=".5"/>
          </v:shape>
        </w:pict>
      </w:r>
      <w:r w:rsidRPr="008B4E88">
        <w:rPr>
          <w:noProof/>
          <w:vanish/>
        </w:rPr>
        <w:pict>
          <v:shape id="_x0000_s82844" type="#_x0000_t75" style="position:absolute;left:0;text-align:left;margin-left:198.55pt;margin-top:483.6pt;width:.55pt;height:.35pt;z-index:-251393024">
            <v:imagedata r:id="rId11" o:title="未标题-2" blacklevel=".5"/>
          </v:shape>
        </w:pict>
      </w:r>
      <w:r w:rsidRPr="008B4E88">
        <w:rPr>
          <w:noProof/>
          <w:vanish/>
        </w:rPr>
        <w:pict>
          <v:shape id="_x0000_s82843" type="#_x0000_t75" style="position:absolute;left:0;text-align:left;margin-left:18pt;margin-top:15.6pt;width:.55pt;height:.35pt;z-index:-251394048">
            <v:imagedata r:id="rId11" o:title="未标题-2" grayscale="t" bilevel="t"/>
          </v:shape>
        </w:pict>
      </w:r>
      <w:r w:rsidRPr="008B4E88">
        <w:rPr>
          <w:noProof/>
          <w:vanish/>
        </w:rPr>
        <w:pict>
          <v:group id="_x0000_s82824" style="position:absolute;left:0;text-align:left;margin-left:18pt;margin-top:31.2pt;width:181.1pt;height:471.15pt;z-index:-251403264" coordorigin="2157,2688" coordsize="3622,9423">
            <v:shape id="_x0000_s82825" type="#_x0000_t75" style="position:absolute;left:2157;top:9764;width:11;height:7">
              <v:imagedata r:id="rId11" o:title="未标题-2" blacklevel=".5"/>
            </v:shape>
            <v:shape id="_x0000_s82826" type="#_x0000_t75" style="position:absolute;left:2157;top:7424;width:11;height:7">
              <v:imagedata r:id="rId11" o:title="未标题-2" blacklevel=".5"/>
            </v:shape>
            <v:shape id="_x0000_s82827" type="#_x0000_t75" style="position:absolute;left:2157;top:12104;width:11;height:7">
              <v:imagedata r:id="rId11" o:title="未标题-2" blacklevel=".5"/>
            </v:shape>
            <v:shape id="_x0000_s82828" type="#_x0000_t75" style="position:absolute;left:5768;top:9708;width:11;height:7">
              <v:imagedata r:id="rId11" o:title="未标题-2" blacklevel=".5"/>
            </v:shape>
            <v:shape id="_x0000_s82829" type="#_x0000_t75" style="position:absolute;left:5757;top:7368;width:11;height:7">
              <v:imagedata r:id="rId11" o:title="未标题-2" blacklevel=".5"/>
            </v:shape>
            <v:shape id="_x0000_s82830" type="#_x0000_t75" style="position:absolute;left:5757;top:5028;width:11;height:7">
              <v:imagedata r:id="rId11" o:title="未标题-2" blacklevel=".5"/>
            </v:shape>
            <v:shape id="_x0000_s82831" type="#_x0000_t75" style="position:absolute;left:2157;top:5028;width:11;height:7">
              <v:imagedata r:id="rId11" o:title="未标题-2" blacklevel=".5"/>
            </v:shape>
            <v:shape id="_x0000_s82832" type="#_x0000_t75" style="position:absolute;left:5757;top:2688;width:11;height:7">
              <v:imagedata r:id="rId11" o:title="未标题-2" blacklevel=".5"/>
            </v:shape>
            <v:shape id="_x0000_s82833" type="#_x0000_t75" style="position:absolute;left:2157;top:2688;width:11;height:7">
              <v:imagedata r:id="rId11" o:title="未标题-2" grayscale="t" bilevel="t"/>
            </v:shape>
            <v:shape id="_x0000_s82834" type="#_x0000_t75" style="position:absolute;left:5768;top:12048;width:11;height:7">
              <v:imagedata r:id="rId11" o:title="未标题-2" blacklevel=".5"/>
            </v:shape>
          </v:group>
        </w:pic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B30376" w:rsidRPr="008B4E88" w:rsidRDefault="00B30376" w:rsidP="00B30376">
      <w:pPr>
        <w:spacing w:line="360" w:lineRule="auto"/>
        <w:jc w:val="center"/>
        <w:rPr>
          <w:vanish/>
          <w:color w:val="FFFFFF"/>
          <w:sz w:val="10"/>
          <w:szCs w:val="10"/>
          <w:vertAlign w:val="subscript"/>
        </w:rPr>
      </w:pPr>
      <w:r w:rsidRPr="008B4E88">
        <w:rPr>
          <w:vanish/>
          <w:color w:val="FFFFFF"/>
          <w:sz w:val="10"/>
          <w:szCs w:val="10"/>
          <w:vertAlign w:val="subscript"/>
        </w:rPr>
        <w:t>ks5u</w:t>
      </w:r>
    </w:p>
    <w:p w:rsidR="00EF49B5" w:rsidRPr="008B4E88" w:rsidRDefault="00EF49B5" w:rsidP="00EF49B5">
      <w:pPr>
        <w:ind w:right="32"/>
        <w:rPr>
          <w:rFonts w:ascii="宋体" w:hAnsi="宋体" w:hint="eastAsia"/>
          <w:vanish/>
        </w:rPr>
      </w:pPr>
    </w:p>
    <w:p w:rsidR="00EF49B5" w:rsidRPr="008B4E88" w:rsidRDefault="00EF49B5" w:rsidP="00EF49B5">
      <w:pPr>
        <w:ind w:left="105" w:hangingChars="50" w:hanging="105"/>
        <w:rPr>
          <w:rFonts w:hint="eastAsia"/>
          <w:vanish/>
        </w:rPr>
      </w:pPr>
    </w:p>
    <w:p w:rsidR="00EF49B5" w:rsidRPr="008B4E88" w:rsidRDefault="00EF49B5" w:rsidP="00EF49B5">
      <w:pPr>
        <w:spacing w:line="400" w:lineRule="exact"/>
        <w:rPr>
          <w:rFonts w:hint="eastAsia"/>
          <w:vanish/>
          <w:sz w:val="24"/>
        </w:rPr>
      </w:pPr>
    </w:p>
    <w:p w:rsidR="00EF49B5" w:rsidRPr="008B4E88" w:rsidRDefault="00EF49B5">
      <w:pPr>
        <w:rPr>
          <w:vanish/>
        </w:rPr>
      </w:pPr>
    </w:p>
    <w:p w:rsidR="000F53FE" w:rsidRPr="008B4E88" w:rsidRDefault="000F53FE" w:rsidP="00150F3E">
      <w:pPr>
        <w:tabs>
          <w:tab w:val="left" w:pos="7260"/>
        </w:tabs>
        <w:rPr>
          <w:rFonts w:hint="eastAsia"/>
          <w:vanish/>
          <w:sz w:val="24"/>
        </w:rPr>
      </w:pPr>
      <w:r w:rsidRPr="008B4E88">
        <w:rPr>
          <w:rFonts w:hint="eastAsia"/>
          <w:vanish/>
        </w:rPr>
        <w:t xml:space="preserve"> </w:t>
      </w:r>
    </w:p>
    <w:p w:rsidR="00AA53A2" w:rsidRPr="008B4E88" w:rsidRDefault="00AA53A2" w:rsidP="00AA53A2">
      <w:pPr>
        <w:spacing w:line="264" w:lineRule="auto"/>
        <w:rPr>
          <w:rFonts w:ascii="黑体" w:eastAsia="黑体" w:hAnsi="宋体" w:hint="eastAsia"/>
          <w:b/>
          <w:vanish/>
          <w:color w:val="000000"/>
          <w:sz w:val="32"/>
          <w:szCs w:val="32"/>
        </w:rPr>
      </w:pPr>
    </w:p>
    <w:p w:rsidR="00082B8B" w:rsidRPr="008B4E88" w:rsidRDefault="00082B8B" w:rsidP="00082B8B">
      <w:pPr>
        <w:jc w:val="center"/>
        <w:rPr>
          <w:vanish/>
        </w:rPr>
      </w:pPr>
      <w:r w:rsidRPr="008B4E88">
        <w:rPr>
          <w:noProof/>
          <w:vanish/>
        </w:rPr>
        <w:pict>
          <v:shape id="_x0000_s21265" type="#_x0000_t75" style="position:absolute;left:0;text-align:left;margin-left:198.55pt;margin-top:499.2pt;width:.55pt;height:.35pt;z-index:-252531712">
            <v:imagedata r:id="rId11" o:title="未标题-2" blacklevel=".5"/>
          </v:shape>
        </w:pict>
      </w:r>
      <w:r w:rsidRPr="008B4E88">
        <w:rPr>
          <w:noProof/>
          <w:vanish/>
        </w:rPr>
        <w:pict>
          <v:shape id="_x0000_s21264" type="#_x0000_t75" style="position:absolute;left:0;text-align:left;margin-left:18pt;margin-top:31.2pt;width:.55pt;height:.35pt;z-index:-252532736">
            <v:imagedata r:id="rId11" o:title="未标题-2" grayscale="t" bilevel="t"/>
          </v:shape>
        </w:pict>
      </w:r>
      <w:r w:rsidRPr="008B4E88">
        <w:rPr>
          <w:noProof/>
          <w:vanish/>
        </w:rPr>
        <w:pict>
          <v:shape id="_x0000_s21263" type="#_x0000_t75" style="position:absolute;left:0;text-align:left;margin-left:198pt;margin-top:31.2pt;width:.55pt;height:.35pt;z-index:-252533760">
            <v:imagedata r:id="rId11" o:title="未标题-2" blacklevel=".5"/>
          </v:shape>
        </w:pict>
      </w:r>
      <w:r w:rsidRPr="008B4E88">
        <w:rPr>
          <w:noProof/>
          <w:vanish/>
        </w:rPr>
        <w:pict>
          <v:shape id="_x0000_s21262" type="#_x0000_t75" style="position:absolute;left:0;text-align:left;margin-left:18pt;margin-top:148.2pt;width:.55pt;height:.35pt;z-index:-252534784">
            <v:imagedata r:id="rId11" o:title="未标题-2" blacklevel=".5"/>
          </v:shape>
        </w:pict>
      </w:r>
      <w:r w:rsidRPr="008B4E88">
        <w:rPr>
          <w:noProof/>
          <w:vanish/>
        </w:rPr>
        <w:pict>
          <v:shape id="_x0000_s21261" type="#_x0000_t75" style="position:absolute;left:0;text-align:left;margin-left:198pt;margin-top:148.2pt;width:.55pt;height:.35pt;z-index:-252535808">
            <v:imagedata r:id="rId11" o:title="未标题-2" blacklevel=".5"/>
          </v:shape>
        </w:pict>
      </w:r>
      <w:r w:rsidRPr="008B4E88">
        <w:rPr>
          <w:noProof/>
          <w:vanish/>
        </w:rPr>
        <w:pict>
          <v:shape id="_x0000_s21260" type="#_x0000_t75" style="position:absolute;left:0;text-align:left;margin-left:198pt;margin-top:265.2pt;width:.55pt;height:.35pt;z-index:-252536832">
            <v:imagedata r:id="rId11" o:title="未标题-2" blacklevel=".5"/>
          </v:shape>
        </w:pict>
      </w:r>
      <w:r w:rsidRPr="008B4E88">
        <w:rPr>
          <w:noProof/>
          <w:vanish/>
        </w:rPr>
        <w:pict>
          <v:shape id="_x0000_s21259" type="#_x0000_t75" style="position:absolute;left:0;text-align:left;margin-left:198.55pt;margin-top:382.2pt;width:.55pt;height:.35pt;z-index:-252537856">
            <v:imagedata r:id="rId11" o:title="未标题-2" blacklevel=".5"/>
          </v:shape>
        </w:pict>
      </w:r>
      <w:r w:rsidRPr="008B4E88">
        <w:rPr>
          <w:noProof/>
          <w:vanish/>
        </w:rPr>
        <w:pict>
          <v:shape id="_x0000_s21258" type="#_x0000_t75" style="position:absolute;left:0;text-align:left;margin-left:18pt;margin-top:502pt;width:.55pt;height:.35pt;z-index:-252538880">
            <v:imagedata r:id="rId11" o:title="未标题-2" blacklevel=".5"/>
          </v:shape>
        </w:pict>
      </w:r>
      <w:r w:rsidRPr="008B4E88">
        <w:rPr>
          <w:noProof/>
          <w:vanish/>
        </w:rPr>
        <w:pict>
          <v:shape id="_x0000_s21257" type="#_x0000_t75" style="position:absolute;left:0;text-align:left;margin-left:18pt;margin-top:268pt;width:.55pt;height:.35pt;z-index:-252539904">
            <v:imagedata r:id="rId11" o:title="未标题-2" blacklevel=".5"/>
          </v:shape>
        </w:pict>
      </w:r>
      <w:r w:rsidRPr="008B4E88">
        <w:rPr>
          <w:noProof/>
          <w:vanish/>
        </w:rPr>
        <w:pict>
          <v:shape id="_x0000_s21256" type="#_x0000_t75" style="position:absolute;left:0;text-align:left;margin-left:18pt;margin-top:385pt;width:.55pt;height:.35pt;z-index:-252540928">
            <v:imagedata r:id="rId11" o:title="未标题-2" blacklevel=".5"/>
          </v:shape>
        </w:pict>
      </w:r>
      <w:r w:rsidRPr="008B4E88">
        <w:rPr>
          <w:noProof/>
          <w:vanish/>
        </w:rPr>
        <w:pict>
          <v:shape id="_x0000_s21285" type="#_x0000_t75" style="position:absolute;left:0;text-align:left;margin-left:210.55pt;margin-top:511.15pt;width:.55pt;height:.4pt;z-index:-252511232">
            <v:imagedata r:id="rId11" o:title="未标题-2" blacklevel=".5"/>
          </v:shape>
        </w:pict>
      </w:r>
      <w:r w:rsidRPr="008B4E88">
        <w:rPr>
          <w:noProof/>
          <w:vanish/>
        </w:rPr>
        <w:pict>
          <v:shape id="_x0000_s21284" type="#_x0000_t75" style="position:absolute;left:0;text-align:left;margin-left:36pt;margin-top:39pt;width:.55pt;height:.35pt;z-index:-252512256">
            <v:imagedata r:id="rId11" o:title="未标题-2" grayscale="t" bilevel="t"/>
          </v:shape>
        </w:pict>
      </w:r>
      <w:r w:rsidRPr="008B4E88">
        <w:rPr>
          <w:noProof/>
          <w:vanish/>
        </w:rPr>
        <w:pict>
          <v:shape id="_x0000_s21283" type="#_x0000_t75" style="position:absolute;left:0;text-align:left;margin-left:210.05pt;margin-top:39pt;width:.5pt;height:.35pt;z-index:-252513280">
            <v:imagedata r:id="rId11" o:title="未标题-2" blacklevel=".5"/>
          </v:shape>
        </w:pict>
      </w:r>
      <w:r w:rsidRPr="008B4E88">
        <w:rPr>
          <w:noProof/>
          <w:vanish/>
        </w:rPr>
        <w:pict>
          <v:shape id="_x0000_s21282" type="#_x0000_t75" style="position:absolute;left:0;text-align:left;margin-left:36pt;margin-top:157.05pt;width:.55pt;height:.35pt;z-index:-252514304">
            <v:imagedata r:id="rId11" o:title="未标题-2" blacklevel=".5"/>
          </v:shape>
        </w:pict>
      </w:r>
      <w:r w:rsidRPr="008B4E88">
        <w:rPr>
          <w:noProof/>
          <w:vanish/>
        </w:rPr>
        <w:pict>
          <v:shape id="_x0000_s21281" type="#_x0000_t75" style="position:absolute;left:0;text-align:left;margin-left:210.05pt;margin-top:157.05pt;width:.5pt;height:.35pt;z-index:-252515328">
            <v:imagedata r:id="rId11" o:title="未标题-2" blacklevel=".5"/>
          </v:shape>
        </w:pict>
      </w:r>
      <w:r w:rsidRPr="008B4E88">
        <w:rPr>
          <w:noProof/>
          <w:vanish/>
        </w:rPr>
        <w:pict>
          <v:shape id="_x0000_s21280" type="#_x0000_t75" style="position:absolute;left:0;text-align:left;margin-left:210.05pt;margin-top:275.1pt;width:.5pt;height:.35pt;z-index:-252516352">
            <v:imagedata r:id="rId11" o:title="未标题-2" blacklevel=".5"/>
          </v:shape>
        </w:pict>
      </w:r>
      <w:r w:rsidRPr="008B4E88">
        <w:rPr>
          <w:noProof/>
          <w:vanish/>
        </w:rPr>
        <w:pict>
          <v:shape id="_x0000_s21279" type="#_x0000_t75" style="position:absolute;left:0;text-align:left;margin-left:210.55pt;margin-top:393.15pt;width:.55pt;height:.35pt;z-index:-252517376">
            <v:imagedata r:id="rId11" o:title="未标题-2" blacklevel=".5"/>
          </v:shape>
        </w:pict>
      </w:r>
      <w:r w:rsidRPr="008B4E88">
        <w:rPr>
          <w:noProof/>
          <w:vanish/>
        </w:rPr>
        <w:pict>
          <v:shape id="_x0000_s21278" type="#_x0000_t75" style="position:absolute;left:0;text-align:left;margin-left:36pt;margin-top:514pt;width:.55pt;height:.35pt;z-index:-252518400">
            <v:imagedata r:id="rId11" o:title="未标题-2" blacklevel=".5"/>
          </v:shape>
        </w:pict>
      </w:r>
      <w:r w:rsidRPr="008B4E88">
        <w:rPr>
          <w:noProof/>
          <w:vanish/>
        </w:rPr>
        <w:pict>
          <v:shape id="_x0000_s21277" type="#_x0000_t75" style="position:absolute;left:0;text-align:left;margin-left:36pt;margin-top:277.9pt;width:.55pt;height:.35pt;z-index:-252519424">
            <v:imagedata r:id="rId11" o:title="未标题-2" blacklevel=".5"/>
          </v:shape>
        </w:pict>
      </w:r>
      <w:r w:rsidRPr="008B4E88">
        <w:rPr>
          <w:noProof/>
          <w:vanish/>
        </w:rPr>
        <w:pict>
          <v:shape id="_x0000_s21276" type="#_x0000_t75" style="position:absolute;left:0;text-align:left;margin-left:36pt;margin-top:395.95pt;width:.55pt;height:.35pt;z-index:-252520448">
            <v:imagedata r:id="rId11" o:title="未标题-2" blacklevel=".5"/>
          </v:shape>
        </w:pict>
      </w:r>
      <w:r w:rsidRPr="008B4E88">
        <w:rPr>
          <w:noProof/>
          <w:vanish/>
        </w:rPr>
        <w:pict>
          <v:shape id="_x0000_s21294" type="#_x0000_t75" style="position:absolute;left:0;text-align:left;margin-left:30pt;margin-top:27.6pt;width:.55pt;height:.35pt;z-index:-252502016">
            <v:imagedata r:id="rId11" o:title="未标题-2" grayscale="t" bilevel="t"/>
          </v:shape>
        </w:pict>
      </w:r>
      <w:r w:rsidRPr="008B4E88">
        <w:rPr>
          <w:noProof/>
          <w:vanish/>
        </w:rPr>
        <w:pict>
          <v:shape id="_x0000_s21293" type="#_x0000_t75" style="position:absolute;left:0;text-align:left;margin-left:210pt;margin-top:27.6pt;width:.55pt;height:.35pt;z-index:-252503040">
            <v:imagedata r:id="rId11" o:title="未标题-2" blacklevel=".5"/>
          </v:shape>
        </w:pict>
      </w:r>
      <w:r w:rsidRPr="008B4E88">
        <w:rPr>
          <w:noProof/>
          <w:vanish/>
        </w:rPr>
        <w:pict>
          <v:shape id="_x0000_s21292" type="#_x0000_t75" style="position:absolute;left:0;text-align:left;margin-left:30pt;margin-top:144.6pt;width:.55pt;height:.35pt;z-index:-252504064">
            <v:imagedata r:id="rId11" o:title="未标题-2" blacklevel=".5"/>
          </v:shape>
        </w:pict>
      </w:r>
      <w:r w:rsidRPr="008B4E88">
        <w:rPr>
          <w:noProof/>
          <w:vanish/>
        </w:rPr>
        <w:pict>
          <v:shape id="_x0000_s21291" type="#_x0000_t75" style="position:absolute;left:0;text-align:left;margin-left:210pt;margin-top:144.6pt;width:.55pt;height:.35pt;z-index:-252505088">
            <v:imagedata r:id="rId11" o:title="未标题-2" blacklevel=".5"/>
          </v:shape>
        </w:pict>
      </w:r>
      <w:r w:rsidRPr="008B4E88">
        <w:rPr>
          <w:noProof/>
          <w:vanish/>
        </w:rPr>
        <w:pict>
          <v:shape id="_x0000_s21290" type="#_x0000_t75" style="position:absolute;left:0;text-align:left;margin-left:210pt;margin-top:261.6pt;width:.55pt;height:.35pt;z-index:-252506112">
            <v:imagedata r:id="rId11" o:title="未标题-2" blacklevel=".5"/>
          </v:shape>
        </w:pict>
      </w:r>
      <w:r w:rsidRPr="008B4E88">
        <w:rPr>
          <w:noProof/>
          <w:vanish/>
        </w:rPr>
        <w:pict>
          <v:shape id="_x0000_s21289" type="#_x0000_t75" style="position:absolute;left:0;text-align:left;margin-left:210.55pt;margin-top:378.6pt;width:.55pt;height:.35pt;z-index:-252507136">
            <v:imagedata r:id="rId11" o:title="未标题-2" blacklevel=".5"/>
          </v:shape>
        </w:pict>
      </w:r>
      <w:r w:rsidRPr="008B4E88">
        <w:rPr>
          <w:noProof/>
          <w:vanish/>
        </w:rPr>
        <w:pict>
          <v:shape id="_x0000_s21288" type="#_x0000_t75" style="position:absolute;left:0;text-align:left;margin-left:30pt;margin-top:498.4pt;width:.55pt;height:.35pt;z-index:-252508160">
            <v:imagedata r:id="rId11" o:title="未标题-2" blacklevel=".5"/>
          </v:shape>
        </w:pict>
      </w:r>
      <w:r w:rsidRPr="008B4E88">
        <w:rPr>
          <w:noProof/>
          <w:vanish/>
        </w:rPr>
        <w:pict>
          <v:shape id="_x0000_s21287" type="#_x0000_t75" style="position:absolute;left:0;text-align:left;margin-left:30pt;margin-top:264.4pt;width:.55pt;height:.35pt;z-index:-252509184">
            <v:imagedata r:id="rId11" o:title="未标题-2" blacklevel=".5"/>
          </v:shape>
        </w:pict>
      </w:r>
      <w:r w:rsidRPr="008B4E88">
        <w:rPr>
          <w:noProof/>
          <w:vanish/>
        </w:rPr>
        <w:pict>
          <v:shape id="_x0000_s21286" type="#_x0000_t75" style="position:absolute;left:0;text-align:left;margin-left:30pt;margin-top:381.4pt;width:.55pt;height:.35pt;z-index:-252510208">
            <v:imagedata r:id="rId11" o:title="未标题-2" blacklevel=".5"/>
          </v:shape>
        </w:pict>
      </w:r>
      <w:r w:rsidRPr="008B4E88">
        <w:rPr>
          <w:noProof/>
          <w:vanish/>
        </w:rPr>
        <w:pict>
          <v:shape id="_x0000_s21295" type="#_x0000_t75" style="position:absolute;left:0;text-align:left;margin-left:210.55pt;margin-top:495.6pt;width:.55pt;height:.35pt;z-index:-252500992">
            <v:imagedata r:id="rId11" o:title="未标题-2" blacklevel=".5"/>
          </v:shape>
        </w:pict>
      </w:r>
      <w:r w:rsidRPr="008B4E88">
        <w:rPr>
          <w:noProof/>
          <w:vanish/>
        </w:rPr>
        <w:pict>
          <v:shape id="_x0000_s21275" type="#_x0000_t75" style="position:absolute;left:0;text-align:left;margin-left:198.55pt;margin-top:483.6pt;width:.55pt;height:.35pt;z-index:-252521472">
            <v:imagedata r:id="rId11" o:title="未标题-2" blacklevel=".5"/>
          </v:shape>
        </w:pict>
      </w:r>
      <w:r w:rsidRPr="008B4E88">
        <w:rPr>
          <w:noProof/>
          <w:vanish/>
        </w:rPr>
        <w:pict>
          <v:shape id="_x0000_s21274" type="#_x0000_t75" style="position:absolute;left:0;text-align:left;margin-left:18pt;margin-top:15.6pt;width:.55pt;height:.35pt;z-index:-252522496">
            <v:imagedata r:id="rId11" o:title="未标题-2" grayscale="t" bilevel="t"/>
          </v:shape>
        </w:pict>
      </w:r>
      <w:r w:rsidRPr="008B4E88">
        <w:rPr>
          <w:noProof/>
          <w:vanish/>
        </w:rPr>
        <w:pict>
          <v:shape id="_x0000_s21273" type="#_x0000_t75" style="position:absolute;left:0;text-align:left;margin-left:198pt;margin-top:15.6pt;width:.55pt;height:.35pt;z-index:-252523520">
            <v:imagedata r:id="rId11" o:title="未标题-2" blacklevel=".5"/>
          </v:shape>
        </w:pict>
      </w:r>
      <w:r w:rsidRPr="008B4E88">
        <w:rPr>
          <w:noProof/>
          <w:vanish/>
        </w:rPr>
        <w:pict>
          <v:shape id="_x0000_s21272" type="#_x0000_t75" style="position:absolute;left:0;text-align:left;margin-left:18pt;margin-top:132.6pt;width:.55pt;height:.35pt;z-index:-252524544">
            <v:imagedata r:id="rId11" o:title="未标题-2" blacklevel=".5"/>
          </v:shape>
        </w:pict>
      </w:r>
      <w:r w:rsidRPr="008B4E88">
        <w:rPr>
          <w:noProof/>
          <w:vanish/>
        </w:rPr>
        <w:pict>
          <v:shape id="_x0000_s21271" type="#_x0000_t75" style="position:absolute;left:0;text-align:left;margin-left:198pt;margin-top:132.6pt;width:.55pt;height:.35pt;z-index:-252525568">
            <v:imagedata r:id="rId11" o:title="未标题-2" blacklevel=".5"/>
          </v:shape>
        </w:pict>
      </w:r>
      <w:r w:rsidRPr="008B4E88">
        <w:rPr>
          <w:noProof/>
          <w:vanish/>
        </w:rPr>
        <w:pict>
          <v:shape id="_x0000_s21270" type="#_x0000_t75" style="position:absolute;left:0;text-align:left;margin-left:198pt;margin-top:249.6pt;width:.55pt;height:.35pt;z-index:-252526592">
            <v:imagedata r:id="rId11" o:title="未标题-2" blacklevel=".5"/>
          </v:shape>
        </w:pict>
      </w:r>
      <w:r w:rsidRPr="008B4E88">
        <w:rPr>
          <w:noProof/>
          <w:vanish/>
        </w:rPr>
        <w:pict>
          <v:shape id="_x0000_s21269" type="#_x0000_t75" style="position:absolute;left:0;text-align:left;margin-left:198.55pt;margin-top:366.6pt;width:.55pt;height:.35pt;z-index:-252527616">
            <v:imagedata r:id="rId11" o:title="未标题-2" blacklevel=".5"/>
          </v:shape>
        </w:pict>
      </w:r>
      <w:r w:rsidRPr="008B4E88">
        <w:rPr>
          <w:noProof/>
          <w:vanish/>
        </w:rPr>
        <w:pict>
          <v:shape id="_x0000_s21268" type="#_x0000_t75" style="position:absolute;left:0;text-align:left;margin-left:18pt;margin-top:486.4pt;width:.55pt;height:.35pt;z-index:-252528640">
            <v:imagedata r:id="rId11" o:title="未标题-2" blacklevel=".5"/>
          </v:shape>
        </w:pict>
      </w:r>
      <w:r w:rsidRPr="008B4E88">
        <w:rPr>
          <w:noProof/>
          <w:vanish/>
        </w:rPr>
        <w:pict>
          <v:shape id="_x0000_s21267" type="#_x0000_t75" style="position:absolute;left:0;text-align:left;margin-left:18pt;margin-top:252.4pt;width:.55pt;height:.35pt;z-index:-252529664">
            <v:imagedata r:id="rId11" o:title="未标题-2" blacklevel=".5"/>
          </v:shape>
        </w:pict>
      </w:r>
      <w:r w:rsidRPr="008B4E88">
        <w:rPr>
          <w:noProof/>
          <w:vanish/>
        </w:rPr>
        <w:pict>
          <v:shape id="_x0000_s21266" type="#_x0000_t75" style="position:absolute;left:0;text-align:left;margin-left:18pt;margin-top:369.4pt;width:.55pt;height:.35pt;z-index:-252530688">
            <v:imagedata r:id="rId11" o:title="未标题-2" blacklevel=".5"/>
          </v:shape>
        </w:pict>
      </w:r>
      <w:r w:rsidRPr="008B4E88">
        <w:rPr>
          <w:noProof/>
          <w:vanish/>
        </w:rPr>
        <w:pict>
          <v:shape id="_x0000_s21253" type="#_x0000_t75" style="position:absolute;left:0;text-align:left;margin-left:198pt;margin-top:15.6pt;width:.55pt;height:.35pt;z-index:-252544000">
            <v:imagedata r:id="rId11" o:title="未标题-2" blacklevel=".5"/>
          </v:shape>
        </w:pict>
      </w:r>
      <w:r w:rsidRPr="008B4E88">
        <w:rPr>
          <w:noProof/>
          <w:vanish/>
        </w:rPr>
        <w:pict>
          <v:shape id="_x0000_s21252" type="#_x0000_t75" style="position:absolute;left:0;text-align:left;margin-left:18pt;margin-top:132.6pt;width:.55pt;height:.35pt;z-index:-252545024">
            <v:imagedata r:id="rId11" o:title="未标题-2" blacklevel=".5"/>
          </v:shape>
        </w:pict>
      </w:r>
      <w:r w:rsidRPr="008B4E88">
        <w:rPr>
          <w:noProof/>
          <w:vanish/>
        </w:rPr>
        <w:pict>
          <v:shape id="_x0000_s21251" type="#_x0000_t75" style="position:absolute;left:0;text-align:left;margin-left:198pt;margin-top:132.6pt;width:.55pt;height:.35pt;z-index:-252546048">
            <v:imagedata r:id="rId11" o:title="未标题-2" blacklevel=".5"/>
          </v:shape>
        </w:pict>
      </w:r>
      <w:r w:rsidRPr="008B4E88">
        <w:rPr>
          <w:noProof/>
          <w:vanish/>
        </w:rPr>
        <w:pict>
          <v:shape id="_x0000_s21250" type="#_x0000_t75" style="position:absolute;left:0;text-align:left;margin-left:198pt;margin-top:249.6pt;width:.55pt;height:.35pt;z-index:-252547072">
            <v:imagedata r:id="rId11" o:title="未标题-2" blacklevel=".5"/>
          </v:shape>
        </w:pict>
      </w:r>
      <w:r w:rsidRPr="008B4E88">
        <w:rPr>
          <w:noProof/>
          <w:vanish/>
        </w:rPr>
        <w:pict>
          <v:shape id="_x0000_s21249" type="#_x0000_t75" style="position:absolute;left:0;text-align:left;margin-left:198.55pt;margin-top:366.6pt;width:.55pt;height:.35pt;z-index:-252548096">
            <v:imagedata r:id="rId11" o:title="未标题-2" blacklevel=".5"/>
          </v:shape>
        </w:pict>
      </w:r>
      <w:r w:rsidRPr="008B4E88">
        <w:rPr>
          <w:noProof/>
          <w:vanish/>
        </w:rPr>
        <w:pict>
          <v:shape id="_x0000_s21248" type="#_x0000_t75" style="position:absolute;left:0;text-align:left;margin-left:18pt;margin-top:486.4pt;width:.55pt;height:.35pt;z-index:-252549120">
            <v:imagedata r:id="rId11" o:title="未标题-2" blacklevel=".5"/>
          </v:shape>
        </w:pict>
      </w:r>
      <w:r w:rsidRPr="008B4E88">
        <w:rPr>
          <w:noProof/>
          <w:vanish/>
        </w:rPr>
        <w:pict>
          <v:shape id="_x0000_s21247" type="#_x0000_t75" style="position:absolute;left:0;text-align:left;margin-left:18pt;margin-top:252.4pt;width:.55pt;height:.35pt;z-index:-252550144">
            <v:imagedata r:id="rId11" o:title="未标题-2" blacklevel=".5"/>
          </v:shape>
        </w:pict>
      </w:r>
      <w:r w:rsidRPr="008B4E88">
        <w:rPr>
          <w:noProof/>
          <w:vanish/>
        </w:rPr>
        <w:pict>
          <v:shape id="_x0000_s21246" type="#_x0000_t75" style="position:absolute;left:0;text-align:left;margin-left:18pt;margin-top:369.4pt;width:.55pt;height:.35pt;z-index:-252551168">
            <v:imagedata r:id="rId11" o:title="未标题-2" blacklevel=".5"/>
          </v:shape>
        </w:pict>
      </w:r>
      <w:r w:rsidRPr="008B4E88">
        <w:rPr>
          <w:noProof/>
          <w:vanish/>
        </w:rPr>
        <w:pict>
          <v:shape id="_x0000_s21255" type="#_x0000_t75" style="position:absolute;left:0;text-align:left;margin-left:198.55pt;margin-top:483.6pt;width:.55pt;height:.35pt;z-index:-252541952">
            <v:imagedata r:id="rId11" o:title="未标题-2" blacklevel=".5"/>
          </v:shape>
        </w:pict>
      </w:r>
      <w:r w:rsidRPr="008B4E88">
        <w:rPr>
          <w:noProof/>
          <w:vanish/>
        </w:rPr>
        <w:pict>
          <v:shape id="_x0000_s21254" type="#_x0000_t75" style="position:absolute;left:0;text-align:left;margin-left:18pt;margin-top:15.6pt;width:.55pt;height:.35pt;z-index:-252542976">
            <v:imagedata r:id="rId11" o:title="未标题-2" grayscale="t" bilevel="t"/>
          </v:shape>
        </w:pict>
      </w:r>
      <w:r w:rsidRPr="008B4E88">
        <w:rPr>
          <w:noProof/>
          <w:vanish/>
        </w:rPr>
        <w:pict>
          <v:group id="_x0000_s21235" style="position:absolute;left:0;text-align:left;margin-left:18pt;margin-top:31.2pt;width:181.1pt;height:471.15pt;z-index:-252552192" coordorigin="2157,2688" coordsize="3622,9423">
            <v:shape id="_x0000_s21236" type="#_x0000_t75" style="position:absolute;left:2157;top:9764;width:11;height:7">
              <v:imagedata r:id="rId11" o:title="未标题-2" blacklevel=".5"/>
            </v:shape>
            <v:shape id="_x0000_s21237" type="#_x0000_t75" style="position:absolute;left:2157;top:7424;width:11;height:7">
              <v:imagedata r:id="rId11" o:title="未标题-2" blacklevel=".5"/>
            </v:shape>
            <v:shape id="_x0000_s21238" type="#_x0000_t75" style="position:absolute;left:2157;top:12104;width:11;height:7">
              <v:imagedata r:id="rId11" o:title="未标题-2" blacklevel=".5"/>
            </v:shape>
            <v:shape id="_x0000_s21239" type="#_x0000_t75" style="position:absolute;left:5768;top:9708;width:11;height:7">
              <v:imagedata r:id="rId11" o:title="未标题-2" blacklevel=".5"/>
            </v:shape>
            <v:shape id="_x0000_s21240" type="#_x0000_t75" style="position:absolute;left:5757;top:7368;width:11;height:7">
              <v:imagedata r:id="rId11" o:title="未标题-2" blacklevel=".5"/>
            </v:shape>
            <v:shape id="_x0000_s21241" type="#_x0000_t75" style="position:absolute;left:5757;top:5028;width:11;height:7">
              <v:imagedata r:id="rId11" o:title="未标题-2" blacklevel=".5"/>
            </v:shape>
            <v:shape id="_x0000_s21242" type="#_x0000_t75" style="position:absolute;left:2157;top:5028;width:11;height:7">
              <v:imagedata r:id="rId11" o:title="未标题-2" blacklevel=".5"/>
            </v:shape>
            <v:shape id="_x0000_s21243" type="#_x0000_t75" style="position:absolute;left:5757;top:2688;width:11;height:7">
              <v:imagedata r:id="rId11" o:title="未标题-2" blacklevel=".5"/>
            </v:shape>
            <v:shape id="_x0000_s21244" type="#_x0000_t75" style="position:absolute;left:2157;top:2688;width:11;height:7">
              <v:imagedata r:id="rId11" o:title="未标题-2" grayscale="t" bilevel="t"/>
            </v:shape>
            <v:shape id="_x0000_s21245" type="#_x0000_t75" style="position:absolute;left:5768;top:12048;width:11;height:7">
              <v:imagedata r:id="rId11" o:title="未标题-2" blacklevel=".5"/>
            </v:shape>
          </v:group>
        </w:pic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jc w:val="center"/>
        <w:rPr>
          <w:rFonts w:ascii="黑体" w:eastAsia="黑体"/>
          <w:b/>
          <w:vanish/>
          <w:color w:val="000000"/>
          <w:sz w:val="32"/>
          <w:szCs w:val="32"/>
        </w:rPr>
      </w:pPr>
    </w:p>
    <w:p w:rsidR="00082B8B" w:rsidRPr="008B4E88" w:rsidRDefault="00082B8B" w:rsidP="00082B8B">
      <w:pPr>
        <w:jc w:val="center"/>
        <w:rPr>
          <w:rFonts w:hint="eastAsia"/>
          <w:vanish/>
        </w:rPr>
      </w:pPr>
    </w:p>
    <w:p w:rsidR="00082B8B" w:rsidRPr="008B4E88" w:rsidRDefault="00082B8B" w:rsidP="00082B8B">
      <w:pPr>
        <w:jc w:val="center"/>
        <w:rPr>
          <w:vanish/>
        </w:rPr>
      </w:pPr>
      <w:r w:rsidRPr="008B4E88">
        <w:rPr>
          <w:noProof/>
          <w:vanish/>
        </w:rPr>
        <w:pict>
          <v:shape id="_x0000_s21326" type="#_x0000_t75" style="position:absolute;left:0;text-align:left;margin-left:198.55pt;margin-top:499.2pt;width:.55pt;height:.35pt;z-index:-252479488">
            <v:imagedata r:id="rId11" o:title="未标题-2" blacklevel=".5"/>
          </v:shape>
        </w:pict>
      </w:r>
      <w:r w:rsidRPr="008B4E88">
        <w:rPr>
          <w:noProof/>
          <w:vanish/>
        </w:rPr>
        <w:pict>
          <v:shape id="_x0000_s21325" type="#_x0000_t75" style="position:absolute;left:0;text-align:left;margin-left:18pt;margin-top:31.2pt;width:.55pt;height:.35pt;z-index:-252480512">
            <v:imagedata r:id="rId11" o:title="未标题-2" grayscale="t" bilevel="t"/>
          </v:shape>
        </w:pict>
      </w:r>
      <w:r w:rsidRPr="008B4E88">
        <w:rPr>
          <w:noProof/>
          <w:vanish/>
        </w:rPr>
        <w:pict>
          <v:shape id="_x0000_s21324" type="#_x0000_t75" style="position:absolute;left:0;text-align:left;margin-left:198pt;margin-top:31.2pt;width:.55pt;height:.35pt;z-index:-252481536">
            <v:imagedata r:id="rId11" o:title="未标题-2" blacklevel=".5"/>
          </v:shape>
        </w:pict>
      </w:r>
      <w:r w:rsidRPr="008B4E88">
        <w:rPr>
          <w:noProof/>
          <w:vanish/>
        </w:rPr>
        <w:pict>
          <v:shape id="_x0000_s21323" type="#_x0000_t75" style="position:absolute;left:0;text-align:left;margin-left:18pt;margin-top:148.2pt;width:.55pt;height:.35pt;z-index:-252482560">
            <v:imagedata r:id="rId11" o:title="未标题-2" blacklevel=".5"/>
          </v:shape>
        </w:pict>
      </w:r>
      <w:r w:rsidRPr="008B4E88">
        <w:rPr>
          <w:noProof/>
          <w:vanish/>
        </w:rPr>
        <w:pict>
          <v:shape id="_x0000_s21322" type="#_x0000_t75" style="position:absolute;left:0;text-align:left;margin-left:198pt;margin-top:148.2pt;width:.55pt;height:.35pt;z-index:-252483584">
            <v:imagedata r:id="rId11" o:title="未标题-2" blacklevel=".5"/>
          </v:shape>
        </w:pict>
      </w:r>
      <w:r w:rsidRPr="008B4E88">
        <w:rPr>
          <w:noProof/>
          <w:vanish/>
        </w:rPr>
        <w:pict>
          <v:shape id="_x0000_s21321" type="#_x0000_t75" style="position:absolute;left:0;text-align:left;margin-left:198pt;margin-top:265.2pt;width:.55pt;height:.35pt;z-index:-252484608">
            <v:imagedata r:id="rId11" o:title="未标题-2" blacklevel=".5"/>
          </v:shape>
        </w:pict>
      </w:r>
      <w:r w:rsidRPr="008B4E88">
        <w:rPr>
          <w:noProof/>
          <w:vanish/>
        </w:rPr>
        <w:pict>
          <v:shape id="_x0000_s21320" type="#_x0000_t75" style="position:absolute;left:0;text-align:left;margin-left:198.55pt;margin-top:382.2pt;width:.55pt;height:.35pt;z-index:-252485632">
            <v:imagedata r:id="rId11" o:title="未标题-2" blacklevel=".5"/>
          </v:shape>
        </w:pict>
      </w:r>
      <w:r w:rsidRPr="008B4E88">
        <w:rPr>
          <w:noProof/>
          <w:vanish/>
        </w:rPr>
        <w:pict>
          <v:shape id="_x0000_s21319" type="#_x0000_t75" style="position:absolute;left:0;text-align:left;margin-left:18pt;margin-top:502pt;width:.55pt;height:.35pt;z-index:-252486656">
            <v:imagedata r:id="rId11" o:title="未标题-2" blacklevel=".5"/>
          </v:shape>
        </w:pict>
      </w:r>
      <w:r w:rsidRPr="008B4E88">
        <w:rPr>
          <w:noProof/>
          <w:vanish/>
        </w:rPr>
        <w:pict>
          <v:shape id="_x0000_s21318" type="#_x0000_t75" style="position:absolute;left:0;text-align:left;margin-left:18pt;margin-top:268pt;width:.55pt;height:.35pt;z-index:-252487680">
            <v:imagedata r:id="rId11" o:title="未标题-2" blacklevel=".5"/>
          </v:shape>
        </w:pict>
      </w:r>
      <w:r w:rsidRPr="008B4E88">
        <w:rPr>
          <w:noProof/>
          <w:vanish/>
        </w:rPr>
        <w:pict>
          <v:shape id="_x0000_s21317" type="#_x0000_t75" style="position:absolute;left:0;text-align:left;margin-left:18pt;margin-top:385pt;width:.55pt;height:.35pt;z-index:-252488704">
            <v:imagedata r:id="rId11" o:title="未标题-2" blacklevel=".5"/>
          </v:shape>
        </w:pict>
      </w:r>
      <w:r w:rsidRPr="008B4E88">
        <w:rPr>
          <w:noProof/>
          <w:vanish/>
        </w:rPr>
        <w:pict>
          <v:shape id="_x0000_s21346" type="#_x0000_t75" style="position:absolute;left:0;text-align:left;margin-left:210.55pt;margin-top:511.15pt;width:.55pt;height:.4pt;z-index:-252459008">
            <v:imagedata r:id="rId11" o:title="未标题-2" blacklevel=".5"/>
          </v:shape>
        </w:pict>
      </w:r>
      <w:r w:rsidRPr="008B4E88">
        <w:rPr>
          <w:noProof/>
          <w:vanish/>
        </w:rPr>
        <w:pict>
          <v:shape id="_x0000_s21345" type="#_x0000_t75" style="position:absolute;left:0;text-align:left;margin-left:36pt;margin-top:39pt;width:.55pt;height:.35pt;z-index:-252460032">
            <v:imagedata r:id="rId11" o:title="未标题-2" grayscale="t" bilevel="t"/>
          </v:shape>
        </w:pict>
      </w:r>
      <w:r w:rsidRPr="008B4E88">
        <w:rPr>
          <w:noProof/>
          <w:vanish/>
        </w:rPr>
        <w:pict>
          <v:shape id="_x0000_s21344" type="#_x0000_t75" style="position:absolute;left:0;text-align:left;margin-left:210.05pt;margin-top:39pt;width:.5pt;height:.35pt;z-index:-252461056">
            <v:imagedata r:id="rId11" o:title="未标题-2" blacklevel=".5"/>
          </v:shape>
        </w:pict>
      </w:r>
      <w:r w:rsidRPr="008B4E88">
        <w:rPr>
          <w:noProof/>
          <w:vanish/>
        </w:rPr>
        <w:pict>
          <v:shape id="_x0000_s21343" type="#_x0000_t75" style="position:absolute;left:0;text-align:left;margin-left:36pt;margin-top:157.05pt;width:.55pt;height:.35pt;z-index:-252462080">
            <v:imagedata r:id="rId11" o:title="未标题-2" blacklevel=".5"/>
          </v:shape>
        </w:pict>
      </w:r>
      <w:r w:rsidRPr="008B4E88">
        <w:rPr>
          <w:noProof/>
          <w:vanish/>
        </w:rPr>
        <w:pict>
          <v:shape id="_x0000_s21342" type="#_x0000_t75" style="position:absolute;left:0;text-align:left;margin-left:210.05pt;margin-top:157.05pt;width:.5pt;height:.35pt;z-index:-252463104">
            <v:imagedata r:id="rId11" o:title="未标题-2" blacklevel=".5"/>
          </v:shape>
        </w:pict>
      </w:r>
      <w:r w:rsidRPr="008B4E88">
        <w:rPr>
          <w:noProof/>
          <w:vanish/>
        </w:rPr>
        <w:pict>
          <v:shape id="_x0000_s21341" type="#_x0000_t75" style="position:absolute;left:0;text-align:left;margin-left:210.05pt;margin-top:275.1pt;width:.5pt;height:.35pt;z-index:-252464128">
            <v:imagedata r:id="rId11" o:title="未标题-2" blacklevel=".5"/>
          </v:shape>
        </w:pict>
      </w:r>
      <w:r w:rsidRPr="008B4E88">
        <w:rPr>
          <w:noProof/>
          <w:vanish/>
        </w:rPr>
        <w:pict>
          <v:shape id="_x0000_s21340" type="#_x0000_t75" style="position:absolute;left:0;text-align:left;margin-left:210.55pt;margin-top:393.15pt;width:.55pt;height:.35pt;z-index:-252465152">
            <v:imagedata r:id="rId11" o:title="未标题-2" blacklevel=".5"/>
          </v:shape>
        </w:pict>
      </w:r>
      <w:r w:rsidRPr="008B4E88">
        <w:rPr>
          <w:noProof/>
          <w:vanish/>
        </w:rPr>
        <w:pict>
          <v:shape id="_x0000_s21339" type="#_x0000_t75" style="position:absolute;left:0;text-align:left;margin-left:36pt;margin-top:514pt;width:.55pt;height:.35pt;z-index:-252466176">
            <v:imagedata r:id="rId11" o:title="未标题-2" blacklevel=".5"/>
          </v:shape>
        </w:pict>
      </w:r>
      <w:r w:rsidRPr="008B4E88">
        <w:rPr>
          <w:noProof/>
          <w:vanish/>
        </w:rPr>
        <w:pict>
          <v:shape id="_x0000_s21338" type="#_x0000_t75" style="position:absolute;left:0;text-align:left;margin-left:36pt;margin-top:277.9pt;width:.55pt;height:.35pt;z-index:-252467200">
            <v:imagedata r:id="rId11" o:title="未标题-2" blacklevel=".5"/>
          </v:shape>
        </w:pict>
      </w:r>
      <w:r w:rsidRPr="008B4E88">
        <w:rPr>
          <w:noProof/>
          <w:vanish/>
        </w:rPr>
        <w:pict>
          <v:shape id="_x0000_s21337" type="#_x0000_t75" style="position:absolute;left:0;text-align:left;margin-left:36pt;margin-top:395.95pt;width:.55pt;height:.35pt;z-index:-252468224">
            <v:imagedata r:id="rId11" o:title="未标题-2" blacklevel=".5"/>
          </v:shape>
        </w:pict>
      </w:r>
      <w:r w:rsidRPr="008B4E88">
        <w:rPr>
          <w:noProof/>
          <w:vanish/>
        </w:rPr>
        <w:pict>
          <v:shape id="_x0000_s21355" type="#_x0000_t75" style="position:absolute;left:0;text-align:left;margin-left:30pt;margin-top:27.6pt;width:.55pt;height:.35pt;z-index:-252449792">
            <v:imagedata r:id="rId11" o:title="未标题-2" grayscale="t" bilevel="t"/>
          </v:shape>
        </w:pict>
      </w:r>
      <w:r w:rsidRPr="008B4E88">
        <w:rPr>
          <w:noProof/>
          <w:vanish/>
        </w:rPr>
        <w:pict>
          <v:shape id="_x0000_s21354" type="#_x0000_t75" style="position:absolute;left:0;text-align:left;margin-left:210pt;margin-top:27.6pt;width:.55pt;height:.35pt;z-index:-252450816">
            <v:imagedata r:id="rId11" o:title="未标题-2" blacklevel=".5"/>
          </v:shape>
        </w:pict>
      </w:r>
      <w:r w:rsidRPr="008B4E88">
        <w:rPr>
          <w:noProof/>
          <w:vanish/>
        </w:rPr>
        <w:pict>
          <v:shape id="_x0000_s21353" type="#_x0000_t75" style="position:absolute;left:0;text-align:left;margin-left:30pt;margin-top:144.6pt;width:.55pt;height:.35pt;z-index:-252451840">
            <v:imagedata r:id="rId11" o:title="未标题-2" blacklevel=".5"/>
          </v:shape>
        </w:pict>
      </w:r>
      <w:r w:rsidRPr="008B4E88">
        <w:rPr>
          <w:noProof/>
          <w:vanish/>
        </w:rPr>
        <w:pict>
          <v:shape id="_x0000_s21352" type="#_x0000_t75" style="position:absolute;left:0;text-align:left;margin-left:210pt;margin-top:144.6pt;width:.55pt;height:.35pt;z-index:-252452864">
            <v:imagedata r:id="rId11" o:title="未标题-2" blacklevel=".5"/>
          </v:shape>
        </w:pict>
      </w:r>
      <w:r w:rsidRPr="008B4E88">
        <w:rPr>
          <w:noProof/>
          <w:vanish/>
        </w:rPr>
        <w:pict>
          <v:shape id="_x0000_s21351" type="#_x0000_t75" style="position:absolute;left:0;text-align:left;margin-left:210pt;margin-top:261.6pt;width:.55pt;height:.35pt;z-index:-252453888">
            <v:imagedata r:id="rId11" o:title="未标题-2" blacklevel=".5"/>
          </v:shape>
        </w:pict>
      </w:r>
      <w:r w:rsidRPr="008B4E88">
        <w:rPr>
          <w:noProof/>
          <w:vanish/>
        </w:rPr>
        <w:pict>
          <v:shape id="_x0000_s21350" type="#_x0000_t75" style="position:absolute;left:0;text-align:left;margin-left:210.55pt;margin-top:378.6pt;width:.55pt;height:.35pt;z-index:-252454912">
            <v:imagedata r:id="rId11" o:title="未标题-2" blacklevel=".5"/>
          </v:shape>
        </w:pict>
      </w:r>
      <w:r w:rsidRPr="008B4E88">
        <w:rPr>
          <w:noProof/>
          <w:vanish/>
        </w:rPr>
        <w:pict>
          <v:shape id="_x0000_s21349" type="#_x0000_t75" style="position:absolute;left:0;text-align:left;margin-left:30pt;margin-top:498.4pt;width:.55pt;height:.35pt;z-index:-252455936">
            <v:imagedata r:id="rId11" o:title="未标题-2" blacklevel=".5"/>
          </v:shape>
        </w:pict>
      </w:r>
      <w:r w:rsidRPr="008B4E88">
        <w:rPr>
          <w:noProof/>
          <w:vanish/>
        </w:rPr>
        <w:pict>
          <v:shape id="_x0000_s21348" type="#_x0000_t75" style="position:absolute;left:0;text-align:left;margin-left:30pt;margin-top:264.4pt;width:.55pt;height:.35pt;z-index:-252456960">
            <v:imagedata r:id="rId11" o:title="未标题-2" blacklevel=".5"/>
          </v:shape>
        </w:pict>
      </w:r>
      <w:r w:rsidRPr="008B4E88">
        <w:rPr>
          <w:noProof/>
          <w:vanish/>
        </w:rPr>
        <w:pict>
          <v:shape id="_x0000_s21347" type="#_x0000_t75" style="position:absolute;left:0;text-align:left;margin-left:30pt;margin-top:381.4pt;width:.55pt;height:.35pt;z-index:-252457984">
            <v:imagedata r:id="rId11" o:title="未标题-2" blacklevel=".5"/>
          </v:shape>
        </w:pict>
      </w:r>
      <w:r w:rsidRPr="008B4E88">
        <w:rPr>
          <w:noProof/>
          <w:vanish/>
        </w:rPr>
        <w:pict>
          <v:shape id="_x0000_s21356" type="#_x0000_t75" style="position:absolute;left:0;text-align:left;margin-left:210.55pt;margin-top:495.6pt;width:.55pt;height:.35pt;z-index:-252448768">
            <v:imagedata r:id="rId11" o:title="未标题-2" blacklevel=".5"/>
          </v:shape>
        </w:pict>
      </w:r>
      <w:r w:rsidRPr="008B4E88">
        <w:rPr>
          <w:noProof/>
          <w:vanish/>
        </w:rPr>
        <w:pict>
          <v:shape id="_x0000_s21336" type="#_x0000_t75" style="position:absolute;left:0;text-align:left;margin-left:198.55pt;margin-top:483.6pt;width:.55pt;height:.35pt;z-index:-252469248">
            <v:imagedata r:id="rId11" o:title="未标题-2" blacklevel=".5"/>
          </v:shape>
        </w:pict>
      </w:r>
      <w:r w:rsidRPr="008B4E88">
        <w:rPr>
          <w:noProof/>
          <w:vanish/>
        </w:rPr>
        <w:pict>
          <v:shape id="_x0000_s21335" type="#_x0000_t75" style="position:absolute;left:0;text-align:left;margin-left:18pt;margin-top:15.6pt;width:.55pt;height:.35pt;z-index:-252470272">
            <v:imagedata r:id="rId11" o:title="未标题-2" grayscale="t" bilevel="t"/>
          </v:shape>
        </w:pict>
      </w:r>
      <w:r w:rsidRPr="008B4E88">
        <w:rPr>
          <w:noProof/>
          <w:vanish/>
        </w:rPr>
        <w:pict>
          <v:shape id="_x0000_s21334" type="#_x0000_t75" style="position:absolute;left:0;text-align:left;margin-left:198pt;margin-top:15.6pt;width:.55pt;height:.35pt;z-index:-252471296">
            <v:imagedata r:id="rId11" o:title="未标题-2" blacklevel=".5"/>
          </v:shape>
        </w:pict>
      </w:r>
      <w:r w:rsidRPr="008B4E88">
        <w:rPr>
          <w:noProof/>
          <w:vanish/>
        </w:rPr>
        <w:pict>
          <v:shape id="_x0000_s21333" type="#_x0000_t75" style="position:absolute;left:0;text-align:left;margin-left:18pt;margin-top:132.6pt;width:.55pt;height:.35pt;z-index:-252472320">
            <v:imagedata r:id="rId11" o:title="未标题-2" blacklevel=".5"/>
          </v:shape>
        </w:pict>
      </w:r>
      <w:r w:rsidRPr="008B4E88">
        <w:rPr>
          <w:noProof/>
          <w:vanish/>
        </w:rPr>
        <w:pict>
          <v:shape id="_x0000_s21332" type="#_x0000_t75" style="position:absolute;left:0;text-align:left;margin-left:198pt;margin-top:132.6pt;width:.55pt;height:.35pt;z-index:-252473344">
            <v:imagedata r:id="rId11" o:title="未标题-2" blacklevel=".5"/>
          </v:shape>
        </w:pict>
      </w:r>
      <w:r w:rsidRPr="008B4E88">
        <w:rPr>
          <w:noProof/>
          <w:vanish/>
        </w:rPr>
        <w:pict>
          <v:shape id="_x0000_s21331" type="#_x0000_t75" style="position:absolute;left:0;text-align:left;margin-left:198pt;margin-top:249.6pt;width:.55pt;height:.35pt;z-index:-252474368">
            <v:imagedata r:id="rId11" o:title="未标题-2" blacklevel=".5"/>
          </v:shape>
        </w:pict>
      </w:r>
      <w:r w:rsidRPr="008B4E88">
        <w:rPr>
          <w:noProof/>
          <w:vanish/>
        </w:rPr>
        <w:pict>
          <v:shape id="_x0000_s21330" type="#_x0000_t75" style="position:absolute;left:0;text-align:left;margin-left:198.55pt;margin-top:366.6pt;width:.55pt;height:.35pt;z-index:-252475392">
            <v:imagedata r:id="rId11" o:title="未标题-2" blacklevel=".5"/>
          </v:shape>
        </w:pict>
      </w:r>
      <w:r w:rsidRPr="008B4E88">
        <w:rPr>
          <w:noProof/>
          <w:vanish/>
        </w:rPr>
        <w:pict>
          <v:shape id="_x0000_s21329" type="#_x0000_t75" style="position:absolute;left:0;text-align:left;margin-left:18pt;margin-top:486.4pt;width:.55pt;height:.35pt;z-index:-252476416">
            <v:imagedata r:id="rId11" o:title="未标题-2" blacklevel=".5"/>
          </v:shape>
        </w:pict>
      </w:r>
      <w:r w:rsidRPr="008B4E88">
        <w:rPr>
          <w:noProof/>
          <w:vanish/>
        </w:rPr>
        <w:pict>
          <v:shape id="_x0000_s21328" type="#_x0000_t75" style="position:absolute;left:0;text-align:left;margin-left:18pt;margin-top:252.4pt;width:.55pt;height:.35pt;z-index:-252477440">
            <v:imagedata r:id="rId11" o:title="未标题-2" blacklevel=".5"/>
          </v:shape>
        </w:pict>
      </w:r>
      <w:r w:rsidRPr="008B4E88">
        <w:rPr>
          <w:noProof/>
          <w:vanish/>
        </w:rPr>
        <w:pict>
          <v:shape id="_x0000_s21327" type="#_x0000_t75" style="position:absolute;left:0;text-align:left;margin-left:18pt;margin-top:369.4pt;width:.55pt;height:.35pt;z-index:-252478464">
            <v:imagedata r:id="rId11" o:title="未标题-2" blacklevel=".5"/>
          </v:shape>
        </w:pict>
      </w:r>
      <w:r w:rsidRPr="008B4E88">
        <w:rPr>
          <w:noProof/>
          <w:vanish/>
        </w:rPr>
        <w:pict>
          <v:shape id="_x0000_s21314" type="#_x0000_t75" style="position:absolute;left:0;text-align:left;margin-left:198pt;margin-top:15.6pt;width:.55pt;height:.35pt;z-index:-252491776">
            <v:imagedata r:id="rId11" o:title="未标题-2" blacklevel=".5"/>
          </v:shape>
        </w:pict>
      </w:r>
      <w:r w:rsidRPr="008B4E88">
        <w:rPr>
          <w:noProof/>
          <w:vanish/>
        </w:rPr>
        <w:pict>
          <v:shape id="_x0000_s21313" type="#_x0000_t75" style="position:absolute;left:0;text-align:left;margin-left:18pt;margin-top:132.6pt;width:.55pt;height:.35pt;z-index:-252492800">
            <v:imagedata r:id="rId11" o:title="未标题-2" blacklevel=".5"/>
          </v:shape>
        </w:pict>
      </w:r>
      <w:r w:rsidRPr="008B4E88">
        <w:rPr>
          <w:noProof/>
          <w:vanish/>
        </w:rPr>
        <w:pict>
          <v:shape id="_x0000_s21312" type="#_x0000_t75" style="position:absolute;left:0;text-align:left;margin-left:198pt;margin-top:132.6pt;width:.55pt;height:.35pt;z-index:-252493824">
            <v:imagedata r:id="rId11" o:title="未标题-2" blacklevel=".5"/>
          </v:shape>
        </w:pict>
      </w:r>
      <w:r w:rsidRPr="008B4E88">
        <w:rPr>
          <w:noProof/>
          <w:vanish/>
        </w:rPr>
        <w:pict>
          <v:shape id="_x0000_s21311" type="#_x0000_t75" style="position:absolute;left:0;text-align:left;margin-left:198pt;margin-top:249.6pt;width:.55pt;height:.35pt;z-index:-252494848">
            <v:imagedata r:id="rId11" o:title="未标题-2" blacklevel=".5"/>
          </v:shape>
        </w:pict>
      </w:r>
      <w:r w:rsidRPr="008B4E88">
        <w:rPr>
          <w:noProof/>
          <w:vanish/>
        </w:rPr>
        <w:pict>
          <v:shape id="_x0000_s21310" type="#_x0000_t75" style="position:absolute;left:0;text-align:left;margin-left:198.55pt;margin-top:366.6pt;width:.55pt;height:.35pt;z-index:-252495872">
            <v:imagedata r:id="rId11" o:title="未标题-2" blacklevel=".5"/>
          </v:shape>
        </w:pict>
      </w:r>
      <w:r w:rsidRPr="008B4E88">
        <w:rPr>
          <w:noProof/>
          <w:vanish/>
        </w:rPr>
        <w:pict>
          <v:shape id="_x0000_s21309" type="#_x0000_t75" style="position:absolute;left:0;text-align:left;margin-left:18pt;margin-top:486.4pt;width:.55pt;height:.35pt;z-index:-252496896">
            <v:imagedata r:id="rId11" o:title="未标题-2" blacklevel=".5"/>
          </v:shape>
        </w:pict>
      </w:r>
      <w:r w:rsidRPr="008B4E88">
        <w:rPr>
          <w:noProof/>
          <w:vanish/>
        </w:rPr>
        <w:pict>
          <v:shape id="_x0000_s21308" type="#_x0000_t75" style="position:absolute;left:0;text-align:left;margin-left:18pt;margin-top:252.4pt;width:.55pt;height:.35pt;z-index:-252497920">
            <v:imagedata r:id="rId11" o:title="未标题-2" blacklevel=".5"/>
          </v:shape>
        </w:pict>
      </w:r>
      <w:r w:rsidRPr="008B4E88">
        <w:rPr>
          <w:noProof/>
          <w:vanish/>
        </w:rPr>
        <w:pict>
          <v:shape id="_x0000_s21307" type="#_x0000_t75" style="position:absolute;left:0;text-align:left;margin-left:18pt;margin-top:369.4pt;width:.55pt;height:.35pt;z-index:-252498944">
            <v:imagedata r:id="rId11" o:title="未标题-2" blacklevel=".5"/>
          </v:shape>
        </w:pict>
      </w:r>
      <w:r w:rsidRPr="008B4E88">
        <w:rPr>
          <w:noProof/>
          <w:vanish/>
        </w:rPr>
        <w:pict>
          <v:shape id="_x0000_s21316" type="#_x0000_t75" style="position:absolute;left:0;text-align:left;margin-left:198.55pt;margin-top:483.6pt;width:.55pt;height:.35pt;z-index:-252489728">
            <v:imagedata r:id="rId11" o:title="未标题-2" blacklevel=".5"/>
          </v:shape>
        </w:pict>
      </w:r>
      <w:r w:rsidRPr="008B4E88">
        <w:rPr>
          <w:noProof/>
          <w:vanish/>
        </w:rPr>
        <w:pict>
          <v:shape id="_x0000_s21315" type="#_x0000_t75" style="position:absolute;left:0;text-align:left;margin-left:18pt;margin-top:15.6pt;width:.55pt;height:.35pt;z-index:-252490752">
            <v:imagedata r:id="rId11" o:title="未标题-2" grayscale="t" bilevel="t"/>
          </v:shape>
        </w:pict>
      </w:r>
      <w:r w:rsidRPr="008B4E88">
        <w:rPr>
          <w:noProof/>
          <w:vanish/>
        </w:rPr>
        <w:pict>
          <v:group id="_x0000_s21296" style="position:absolute;left:0;text-align:left;margin-left:18pt;margin-top:31.2pt;width:181.1pt;height:471.15pt;z-index:-252499968" coordorigin="2157,2688" coordsize="3622,9423">
            <v:shape id="_x0000_s21297" type="#_x0000_t75" style="position:absolute;left:2157;top:9764;width:11;height:7">
              <v:imagedata r:id="rId11" o:title="未标题-2" blacklevel=".5"/>
            </v:shape>
            <v:shape id="_x0000_s21298" type="#_x0000_t75" style="position:absolute;left:2157;top:7424;width:11;height:7">
              <v:imagedata r:id="rId11" o:title="未标题-2" blacklevel=".5"/>
            </v:shape>
            <v:shape id="_x0000_s21299" type="#_x0000_t75" style="position:absolute;left:2157;top:12104;width:11;height:7">
              <v:imagedata r:id="rId11" o:title="未标题-2" blacklevel=".5"/>
            </v:shape>
            <v:shape id="_x0000_s21300" type="#_x0000_t75" style="position:absolute;left:5768;top:9708;width:11;height:7">
              <v:imagedata r:id="rId11" o:title="未标题-2" blacklevel=".5"/>
            </v:shape>
            <v:shape id="_x0000_s21301" type="#_x0000_t75" style="position:absolute;left:5757;top:7368;width:11;height:7">
              <v:imagedata r:id="rId11" o:title="未标题-2" blacklevel=".5"/>
            </v:shape>
            <v:shape id="_x0000_s21302" type="#_x0000_t75" style="position:absolute;left:5757;top:5028;width:11;height:7">
              <v:imagedata r:id="rId11" o:title="未标题-2" blacklevel=".5"/>
            </v:shape>
            <v:shape id="_x0000_s21303" type="#_x0000_t75" style="position:absolute;left:2157;top:5028;width:11;height:7">
              <v:imagedata r:id="rId11" o:title="未标题-2" blacklevel=".5"/>
            </v:shape>
            <v:shape id="_x0000_s21304" type="#_x0000_t75" style="position:absolute;left:5757;top:2688;width:11;height:7">
              <v:imagedata r:id="rId11" o:title="未标题-2" blacklevel=".5"/>
            </v:shape>
            <v:shape id="_x0000_s21305" type="#_x0000_t75" style="position:absolute;left:2157;top:2688;width:11;height:7">
              <v:imagedata r:id="rId11" o:title="未标题-2" grayscale="t" bilevel="t"/>
            </v:shape>
            <v:shape id="_x0000_s21306" type="#_x0000_t75" style="position:absolute;left:5768;top:12048;width:11;height:7">
              <v:imagedata r:id="rId11" o:title="未标题-2" blacklevel=".5"/>
            </v:shape>
          </v:group>
        </w:pic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jc w:val="center"/>
        <w:rPr>
          <w:rFonts w:ascii="黑体" w:eastAsia="黑体"/>
          <w:b/>
          <w:vanish/>
          <w:color w:val="000000"/>
          <w:sz w:val="32"/>
          <w:szCs w:val="32"/>
        </w:rPr>
      </w:pPr>
    </w:p>
    <w:p w:rsidR="00082B8B" w:rsidRPr="008B4E88" w:rsidRDefault="00082B8B" w:rsidP="00082B8B">
      <w:pPr>
        <w:jc w:val="center"/>
        <w:rPr>
          <w:rFonts w:hint="eastAsia"/>
          <w:vanish/>
        </w:rPr>
      </w:pPr>
    </w:p>
    <w:p w:rsidR="006E0831" w:rsidRPr="008B4E88" w:rsidRDefault="006E0831" w:rsidP="006E0831">
      <w:pPr>
        <w:jc w:val="center"/>
        <w:rPr>
          <w:vanish/>
        </w:rPr>
      </w:pPr>
    </w:p>
    <w:p w:rsidR="006E0831" w:rsidRPr="008B4E88" w:rsidRDefault="006E0831" w:rsidP="006E0831">
      <w:pPr>
        <w:jc w:val="center"/>
        <w:rPr>
          <w:vanish/>
        </w:rPr>
      </w:pPr>
      <w:r w:rsidRPr="008B4E88">
        <w:rPr>
          <w:noProof/>
          <w:vanish/>
        </w:rPr>
        <w:pict>
          <v:shape id="_x0000_s15814" type="#_x0000_t75" style="position:absolute;left:0;text-align:left;margin-left:198.55pt;margin-top:499.2pt;width:.55pt;height:.35pt;z-index:-252792832">
            <v:imagedata r:id="rId11" o:title="未标题-2" blacklevel=".5"/>
          </v:shape>
        </w:pict>
      </w:r>
      <w:r w:rsidRPr="008B4E88">
        <w:rPr>
          <w:noProof/>
          <w:vanish/>
        </w:rPr>
        <w:pict>
          <v:shape id="_x0000_s15813" type="#_x0000_t75" style="position:absolute;left:0;text-align:left;margin-left:18pt;margin-top:31.2pt;width:.55pt;height:.35pt;z-index:-252793856">
            <v:imagedata r:id="rId11" o:title="未标题-2" grayscale="t" bilevel="t"/>
          </v:shape>
        </w:pict>
      </w:r>
      <w:r w:rsidRPr="008B4E88">
        <w:rPr>
          <w:noProof/>
          <w:vanish/>
        </w:rPr>
        <w:pict>
          <v:shape id="_x0000_s15812" type="#_x0000_t75" style="position:absolute;left:0;text-align:left;margin-left:198pt;margin-top:31.2pt;width:.55pt;height:.35pt;z-index:-252794880">
            <v:imagedata r:id="rId11" o:title="未标题-2" blacklevel=".5"/>
          </v:shape>
        </w:pict>
      </w:r>
      <w:r w:rsidRPr="008B4E88">
        <w:rPr>
          <w:noProof/>
          <w:vanish/>
        </w:rPr>
        <w:pict>
          <v:shape id="_x0000_s15811" type="#_x0000_t75" style="position:absolute;left:0;text-align:left;margin-left:18pt;margin-top:148.2pt;width:.55pt;height:.35pt;z-index:-252795904">
            <v:imagedata r:id="rId11" o:title="未标题-2" blacklevel=".5"/>
          </v:shape>
        </w:pict>
      </w:r>
      <w:r w:rsidRPr="008B4E88">
        <w:rPr>
          <w:noProof/>
          <w:vanish/>
        </w:rPr>
        <w:pict>
          <v:shape id="_x0000_s15810" type="#_x0000_t75" style="position:absolute;left:0;text-align:left;margin-left:198pt;margin-top:148.2pt;width:.55pt;height:.35pt;z-index:-252796928">
            <v:imagedata r:id="rId11" o:title="未标题-2" blacklevel=".5"/>
          </v:shape>
        </w:pict>
      </w:r>
      <w:r w:rsidRPr="008B4E88">
        <w:rPr>
          <w:noProof/>
          <w:vanish/>
        </w:rPr>
        <w:pict>
          <v:shape id="_x0000_s15809" type="#_x0000_t75" style="position:absolute;left:0;text-align:left;margin-left:198pt;margin-top:265.2pt;width:.55pt;height:.35pt;z-index:-252797952">
            <v:imagedata r:id="rId11" o:title="未标题-2" blacklevel=".5"/>
          </v:shape>
        </w:pict>
      </w:r>
      <w:r w:rsidRPr="008B4E88">
        <w:rPr>
          <w:noProof/>
          <w:vanish/>
        </w:rPr>
        <w:pict>
          <v:shape id="_x0000_s15808" type="#_x0000_t75" style="position:absolute;left:0;text-align:left;margin-left:198.55pt;margin-top:382.2pt;width:.55pt;height:.35pt;z-index:-252798976">
            <v:imagedata r:id="rId11" o:title="未标题-2" blacklevel=".5"/>
          </v:shape>
        </w:pict>
      </w:r>
      <w:r w:rsidRPr="008B4E88">
        <w:rPr>
          <w:noProof/>
          <w:vanish/>
        </w:rPr>
        <w:pict>
          <v:shape id="_x0000_s15807" type="#_x0000_t75" style="position:absolute;left:0;text-align:left;margin-left:18pt;margin-top:502pt;width:.55pt;height:.35pt;z-index:-252800000">
            <v:imagedata r:id="rId11" o:title="未标题-2" blacklevel=".5"/>
          </v:shape>
        </w:pict>
      </w:r>
      <w:r w:rsidRPr="008B4E88">
        <w:rPr>
          <w:noProof/>
          <w:vanish/>
        </w:rPr>
        <w:pict>
          <v:shape id="_x0000_s15806" type="#_x0000_t75" style="position:absolute;left:0;text-align:left;margin-left:18pt;margin-top:268pt;width:.55pt;height:.35pt;z-index:-252801024">
            <v:imagedata r:id="rId11" o:title="未标题-2" blacklevel=".5"/>
          </v:shape>
        </w:pict>
      </w:r>
      <w:r w:rsidRPr="008B4E88">
        <w:rPr>
          <w:noProof/>
          <w:vanish/>
        </w:rPr>
        <w:pict>
          <v:shape id="_x0000_s15805" type="#_x0000_t75" style="position:absolute;left:0;text-align:left;margin-left:18pt;margin-top:385pt;width:.55pt;height:.35pt;z-index:-252802048">
            <v:imagedata r:id="rId11" o:title="未标题-2" blacklevel=".5"/>
          </v:shape>
        </w:pict>
      </w:r>
      <w:r w:rsidRPr="008B4E88">
        <w:rPr>
          <w:noProof/>
          <w:vanish/>
        </w:rPr>
        <w:pict>
          <v:shape id="_x0000_s15834" type="#_x0000_t75" style="position:absolute;left:0;text-align:left;margin-left:210.55pt;margin-top:511.15pt;width:.55pt;height:.4pt;z-index:-252772352">
            <v:imagedata r:id="rId11" o:title="未标题-2" blacklevel=".5"/>
          </v:shape>
        </w:pict>
      </w:r>
      <w:r w:rsidRPr="008B4E88">
        <w:rPr>
          <w:noProof/>
          <w:vanish/>
        </w:rPr>
        <w:pict>
          <v:shape id="_x0000_s15833" type="#_x0000_t75" style="position:absolute;left:0;text-align:left;margin-left:36pt;margin-top:39pt;width:.55pt;height:.35pt;z-index:-252773376">
            <v:imagedata r:id="rId11" o:title="未标题-2" grayscale="t" bilevel="t"/>
          </v:shape>
        </w:pict>
      </w:r>
      <w:r w:rsidRPr="008B4E88">
        <w:rPr>
          <w:noProof/>
          <w:vanish/>
        </w:rPr>
        <w:pict>
          <v:shape id="_x0000_s15832" type="#_x0000_t75" style="position:absolute;left:0;text-align:left;margin-left:210.05pt;margin-top:39pt;width:.5pt;height:.35pt;z-index:-252774400">
            <v:imagedata r:id="rId11" o:title="未标题-2" blacklevel=".5"/>
          </v:shape>
        </w:pict>
      </w:r>
      <w:r w:rsidRPr="008B4E88">
        <w:rPr>
          <w:noProof/>
          <w:vanish/>
        </w:rPr>
        <w:pict>
          <v:shape id="_x0000_s15831" type="#_x0000_t75" style="position:absolute;left:0;text-align:left;margin-left:36pt;margin-top:157.05pt;width:.55pt;height:.35pt;z-index:-252775424">
            <v:imagedata r:id="rId11" o:title="未标题-2" blacklevel=".5"/>
          </v:shape>
        </w:pict>
      </w:r>
      <w:r w:rsidRPr="008B4E88">
        <w:rPr>
          <w:noProof/>
          <w:vanish/>
        </w:rPr>
        <w:pict>
          <v:shape id="_x0000_s15830" type="#_x0000_t75" style="position:absolute;left:0;text-align:left;margin-left:210.05pt;margin-top:157.05pt;width:.5pt;height:.35pt;z-index:-252776448">
            <v:imagedata r:id="rId11" o:title="未标题-2" blacklevel=".5"/>
          </v:shape>
        </w:pict>
      </w:r>
      <w:r w:rsidRPr="008B4E88">
        <w:rPr>
          <w:noProof/>
          <w:vanish/>
        </w:rPr>
        <w:pict>
          <v:shape id="_x0000_s15829" type="#_x0000_t75" style="position:absolute;left:0;text-align:left;margin-left:210.05pt;margin-top:275.1pt;width:.5pt;height:.35pt;z-index:-252777472">
            <v:imagedata r:id="rId11" o:title="未标题-2" blacklevel=".5"/>
          </v:shape>
        </w:pict>
      </w:r>
      <w:r w:rsidRPr="008B4E88">
        <w:rPr>
          <w:noProof/>
          <w:vanish/>
        </w:rPr>
        <w:pict>
          <v:shape id="_x0000_s15828" type="#_x0000_t75" style="position:absolute;left:0;text-align:left;margin-left:210.55pt;margin-top:393.15pt;width:.55pt;height:.35pt;z-index:-252778496">
            <v:imagedata r:id="rId11" o:title="未标题-2" blacklevel=".5"/>
          </v:shape>
        </w:pict>
      </w:r>
      <w:r w:rsidRPr="008B4E88">
        <w:rPr>
          <w:noProof/>
          <w:vanish/>
        </w:rPr>
        <w:pict>
          <v:shape id="_x0000_s15827" type="#_x0000_t75" style="position:absolute;left:0;text-align:left;margin-left:36pt;margin-top:514pt;width:.55pt;height:.35pt;z-index:-252779520">
            <v:imagedata r:id="rId11" o:title="未标题-2" blacklevel=".5"/>
          </v:shape>
        </w:pict>
      </w:r>
      <w:r w:rsidRPr="008B4E88">
        <w:rPr>
          <w:noProof/>
          <w:vanish/>
        </w:rPr>
        <w:pict>
          <v:shape id="_x0000_s15826" type="#_x0000_t75" style="position:absolute;left:0;text-align:left;margin-left:36pt;margin-top:277.9pt;width:.55pt;height:.35pt;z-index:-252780544">
            <v:imagedata r:id="rId11" o:title="未标题-2" blacklevel=".5"/>
          </v:shape>
        </w:pict>
      </w:r>
      <w:r w:rsidRPr="008B4E88">
        <w:rPr>
          <w:noProof/>
          <w:vanish/>
        </w:rPr>
        <w:pict>
          <v:shape id="_x0000_s15825" type="#_x0000_t75" style="position:absolute;left:0;text-align:left;margin-left:36pt;margin-top:395.95pt;width:.55pt;height:.35pt;z-index:-252781568">
            <v:imagedata r:id="rId11" o:title="未标题-2" blacklevel=".5"/>
          </v:shape>
        </w:pict>
      </w:r>
      <w:r w:rsidRPr="008B4E88">
        <w:rPr>
          <w:noProof/>
          <w:vanish/>
        </w:rPr>
        <w:pict>
          <v:shape id="_x0000_s15843" type="#_x0000_t75" style="position:absolute;left:0;text-align:left;margin-left:30pt;margin-top:27.6pt;width:.55pt;height:.35pt;z-index:-252763136">
            <v:imagedata r:id="rId11" o:title="未标题-2" grayscale="t" bilevel="t"/>
          </v:shape>
        </w:pict>
      </w:r>
      <w:r w:rsidRPr="008B4E88">
        <w:rPr>
          <w:noProof/>
          <w:vanish/>
        </w:rPr>
        <w:pict>
          <v:shape id="_x0000_s15842" type="#_x0000_t75" style="position:absolute;left:0;text-align:left;margin-left:210pt;margin-top:27.6pt;width:.55pt;height:.35pt;z-index:-252764160">
            <v:imagedata r:id="rId11" o:title="未标题-2" blacklevel=".5"/>
          </v:shape>
        </w:pict>
      </w:r>
      <w:r w:rsidRPr="008B4E88">
        <w:rPr>
          <w:noProof/>
          <w:vanish/>
        </w:rPr>
        <w:pict>
          <v:shape id="_x0000_s15841" type="#_x0000_t75" style="position:absolute;left:0;text-align:left;margin-left:30pt;margin-top:144.6pt;width:.55pt;height:.35pt;z-index:-252765184">
            <v:imagedata r:id="rId11" o:title="未标题-2" blacklevel=".5"/>
          </v:shape>
        </w:pict>
      </w:r>
      <w:r w:rsidRPr="008B4E88">
        <w:rPr>
          <w:noProof/>
          <w:vanish/>
        </w:rPr>
        <w:pict>
          <v:shape id="_x0000_s15840" type="#_x0000_t75" style="position:absolute;left:0;text-align:left;margin-left:210pt;margin-top:144.6pt;width:.55pt;height:.35pt;z-index:-252766208">
            <v:imagedata r:id="rId11" o:title="未标题-2" blacklevel=".5"/>
          </v:shape>
        </w:pict>
      </w:r>
      <w:r w:rsidRPr="008B4E88">
        <w:rPr>
          <w:noProof/>
          <w:vanish/>
        </w:rPr>
        <w:pict>
          <v:shape id="_x0000_s15839" type="#_x0000_t75" style="position:absolute;left:0;text-align:left;margin-left:210pt;margin-top:261.6pt;width:.55pt;height:.35pt;z-index:-252767232">
            <v:imagedata r:id="rId11" o:title="未标题-2" blacklevel=".5"/>
          </v:shape>
        </w:pict>
      </w:r>
      <w:r w:rsidRPr="008B4E88">
        <w:rPr>
          <w:noProof/>
          <w:vanish/>
        </w:rPr>
        <w:pict>
          <v:shape id="_x0000_s15838" type="#_x0000_t75" style="position:absolute;left:0;text-align:left;margin-left:210.55pt;margin-top:378.6pt;width:.55pt;height:.35pt;z-index:-252768256">
            <v:imagedata r:id="rId11" o:title="未标题-2" blacklevel=".5"/>
          </v:shape>
        </w:pict>
      </w:r>
      <w:r w:rsidRPr="008B4E88">
        <w:rPr>
          <w:noProof/>
          <w:vanish/>
        </w:rPr>
        <w:pict>
          <v:shape id="_x0000_s15837" type="#_x0000_t75" style="position:absolute;left:0;text-align:left;margin-left:30pt;margin-top:498.4pt;width:.55pt;height:.35pt;z-index:-252769280">
            <v:imagedata r:id="rId11" o:title="未标题-2" blacklevel=".5"/>
          </v:shape>
        </w:pict>
      </w:r>
      <w:r w:rsidRPr="008B4E88">
        <w:rPr>
          <w:noProof/>
          <w:vanish/>
        </w:rPr>
        <w:pict>
          <v:shape id="_x0000_s15836" type="#_x0000_t75" style="position:absolute;left:0;text-align:left;margin-left:30pt;margin-top:264.4pt;width:.55pt;height:.35pt;z-index:-252770304">
            <v:imagedata r:id="rId11" o:title="未标题-2" blacklevel=".5"/>
          </v:shape>
        </w:pict>
      </w:r>
      <w:r w:rsidRPr="008B4E88">
        <w:rPr>
          <w:noProof/>
          <w:vanish/>
        </w:rPr>
        <w:pict>
          <v:shape id="_x0000_s15835" type="#_x0000_t75" style="position:absolute;left:0;text-align:left;margin-left:30pt;margin-top:381.4pt;width:.55pt;height:.35pt;z-index:-252771328">
            <v:imagedata r:id="rId11" o:title="未标题-2" blacklevel=".5"/>
          </v:shape>
        </w:pict>
      </w:r>
      <w:r w:rsidRPr="008B4E88">
        <w:rPr>
          <w:noProof/>
          <w:vanish/>
        </w:rPr>
        <w:pict>
          <v:shape id="_x0000_s15844" type="#_x0000_t75" style="position:absolute;left:0;text-align:left;margin-left:210.55pt;margin-top:495.6pt;width:.55pt;height:.35pt;z-index:-252762112">
            <v:imagedata r:id="rId11" o:title="未标题-2" blacklevel=".5"/>
          </v:shape>
        </w:pict>
      </w:r>
      <w:r w:rsidRPr="008B4E88">
        <w:rPr>
          <w:noProof/>
          <w:vanish/>
        </w:rPr>
        <w:pict>
          <v:shape id="_x0000_s15824" type="#_x0000_t75" style="position:absolute;left:0;text-align:left;margin-left:198.55pt;margin-top:483.6pt;width:.55pt;height:.35pt;z-index:-252782592">
            <v:imagedata r:id="rId11" o:title="未标题-2" blacklevel=".5"/>
          </v:shape>
        </w:pict>
      </w:r>
      <w:r w:rsidRPr="008B4E88">
        <w:rPr>
          <w:noProof/>
          <w:vanish/>
        </w:rPr>
        <w:pict>
          <v:shape id="_x0000_s15823" type="#_x0000_t75" style="position:absolute;left:0;text-align:left;margin-left:18pt;margin-top:15.6pt;width:.55pt;height:.35pt;z-index:-252783616">
            <v:imagedata r:id="rId11" o:title="未标题-2" grayscale="t" bilevel="t"/>
          </v:shape>
        </w:pict>
      </w:r>
      <w:r w:rsidRPr="008B4E88">
        <w:rPr>
          <w:noProof/>
          <w:vanish/>
        </w:rPr>
        <w:pict>
          <v:shape id="_x0000_s15822" type="#_x0000_t75" style="position:absolute;left:0;text-align:left;margin-left:198pt;margin-top:15.6pt;width:.55pt;height:.35pt;z-index:-252784640">
            <v:imagedata r:id="rId11" o:title="未标题-2" blacklevel=".5"/>
          </v:shape>
        </w:pict>
      </w:r>
      <w:r w:rsidRPr="008B4E88">
        <w:rPr>
          <w:noProof/>
          <w:vanish/>
        </w:rPr>
        <w:pict>
          <v:shape id="_x0000_s15821" type="#_x0000_t75" style="position:absolute;left:0;text-align:left;margin-left:18pt;margin-top:132.6pt;width:.55pt;height:.35pt;z-index:-252785664">
            <v:imagedata r:id="rId11" o:title="未标题-2" blacklevel=".5"/>
          </v:shape>
        </w:pict>
      </w:r>
      <w:r w:rsidRPr="008B4E88">
        <w:rPr>
          <w:noProof/>
          <w:vanish/>
        </w:rPr>
        <w:pict>
          <v:shape id="_x0000_s15820" type="#_x0000_t75" style="position:absolute;left:0;text-align:left;margin-left:198pt;margin-top:132.6pt;width:.55pt;height:.35pt;z-index:-252786688">
            <v:imagedata r:id="rId11" o:title="未标题-2" blacklevel=".5"/>
          </v:shape>
        </w:pict>
      </w:r>
      <w:r w:rsidRPr="008B4E88">
        <w:rPr>
          <w:noProof/>
          <w:vanish/>
        </w:rPr>
        <w:pict>
          <v:shape id="_x0000_s15819" type="#_x0000_t75" style="position:absolute;left:0;text-align:left;margin-left:198pt;margin-top:249.6pt;width:.55pt;height:.35pt;z-index:-252787712">
            <v:imagedata r:id="rId11" o:title="未标题-2" blacklevel=".5"/>
          </v:shape>
        </w:pict>
      </w:r>
      <w:r w:rsidRPr="008B4E88">
        <w:rPr>
          <w:noProof/>
          <w:vanish/>
        </w:rPr>
        <w:pict>
          <v:shape id="_x0000_s15818" type="#_x0000_t75" style="position:absolute;left:0;text-align:left;margin-left:198.55pt;margin-top:366.6pt;width:.55pt;height:.35pt;z-index:-252788736">
            <v:imagedata r:id="rId11" o:title="未标题-2" blacklevel=".5"/>
          </v:shape>
        </w:pict>
      </w:r>
      <w:r w:rsidRPr="008B4E88">
        <w:rPr>
          <w:noProof/>
          <w:vanish/>
        </w:rPr>
        <w:pict>
          <v:shape id="_x0000_s15817" type="#_x0000_t75" style="position:absolute;left:0;text-align:left;margin-left:18pt;margin-top:486.4pt;width:.55pt;height:.35pt;z-index:-252789760">
            <v:imagedata r:id="rId11" o:title="未标题-2" blacklevel=".5"/>
          </v:shape>
        </w:pict>
      </w:r>
      <w:r w:rsidRPr="008B4E88">
        <w:rPr>
          <w:noProof/>
          <w:vanish/>
        </w:rPr>
        <w:pict>
          <v:shape id="_x0000_s15816" type="#_x0000_t75" style="position:absolute;left:0;text-align:left;margin-left:18pt;margin-top:252.4pt;width:.55pt;height:.35pt;z-index:-252790784">
            <v:imagedata r:id="rId11" o:title="未标题-2" blacklevel=".5"/>
          </v:shape>
        </w:pict>
      </w:r>
      <w:r w:rsidRPr="008B4E88">
        <w:rPr>
          <w:noProof/>
          <w:vanish/>
        </w:rPr>
        <w:pict>
          <v:shape id="_x0000_s15815" type="#_x0000_t75" style="position:absolute;left:0;text-align:left;margin-left:18pt;margin-top:369.4pt;width:.55pt;height:.35pt;z-index:-252791808">
            <v:imagedata r:id="rId11" o:title="未标题-2" blacklevel=".5"/>
          </v:shape>
        </w:pict>
      </w:r>
      <w:r w:rsidRPr="008B4E88">
        <w:rPr>
          <w:noProof/>
          <w:vanish/>
        </w:rPr>
        <w:pict>
          <v:shape id="_x0000_s15802" type="#_x0000_t75" style="position:absolute;left:0;text-align:left;margin-left:198pt;margin-top:15.6pt;width:.55pt;height:.35pt;z-index:-252805120">
            <v:imagedata r:id="rId11" o:title="未标题-2" blacklevel=".5"/>
          </v:shape>
        </w:pict>
      </w:r>
      <w:r w:rsidRPr="008B4E88">
        <w:rPr>
          <w:noProof/>
          <w:vanish/>
        </w:rPr>
        <w:pict>
          <v:shape id="_x0000_s15801" type="#_x0000_t75" style="position:absolute;left:0;text-align:left;margin-left:18pt;margin-top:132.6pt;width:.55pt;height:.35pt;z-index:-252806144">
            <v:imagedata r:id="rId11" o:title="未标题-2" blacklevel=".5"/>
          </v:shape>
        </w:pict>
      </w:r>
      <w:r w:rsidRPr="008B4E88">
        <w:rPr>
          <w:noProof/>
          <w:vanish/>
        </w:rPr>
        <w:pict>
          <v:shape id="_x0000_s15800" type="#_x0000_t75" style="position:absolute;left:0;text-align:left;margin-left:198pt;margin-top:132.6pt;width:.55pt;height:.35pt;z-index:-252807168">
            <v:imagedata r:id="rId11" o:title="未标题-2" blacklevel=".5"/>
          </v:shape>
        </w:pict>
      </w:r>
      <w:r w:rsidRPr="008B4E88">
        <w:rPr>
          <w:noProof/>
          <w:vanish/>
        </w:rPr>
        <w:pict>
          <v:shape id="_x0000_s15799" type="#_x0000_t75" style="position:absolute;left:0;text-align:left;margin-left:198pt;margin-top:249.6pt;width:.55pt;height:.35pt;z-index:-252808192">
            <v:imagedata r:id="rId11" o:title="未标题-2" blacklevel=".5"/>
          </v:shape>
        </w:pict>
      </w:r>
      <w:r w:rsidRPr="008B4E88">
        <w:rPr>
          <w:noProof/>
          <w:vanish/>
        </w:rPr>
        <w:pict>
          <v:shape id="_x0000_s15798" type="#_x0000_t75" style="position:absolute;left:0;text-align:left;margin-left:198.55pt;margin-top:366.6pt;width:.55pt;height:.35pt;z-index:-252809216">
            <v:imagedata r:id="rId11" o:title="未标题-2" blacklevel=".5"/>
          </v:shape>
        </w:pict>
      </w:r>
      <w:r w:rsidRPr="008B4E88">
        <w:rPr>
          <w:noProof/>
          <w:vanish/>
        </w:rPr>
        <w:pict>
          <v:shape id="_x0000_s15797" type="#_x0000_t75" style="position:absolute;left:0;text-align:left;margin-left:18pt;margin-top:486.4pt;width:.55pt;height:.35pt;z-index:-252810240">
            <v:imagedata r:id="rId11" o:title="未标题-2" blacklevel=".5"/>
          </v:shape>
        </w:pict>
      </w:r>
      <w:r w:rsidRPr="008B4E88">
        <w:rPr>
          <w:noProof/>
          <w:vanish/>
        </w:rPr>
        <w:pict>
          <v:shape id="_x0000_s15796" type="#_x0000_t75" style="position:absolute;left:0;text-align:left;margin-left:18pt;margin-top:252.4pt;width:.55pt;height:.35pt;z-index:-252811264">
            <v:imagedata r:id="rId11" o:title="未标题-2" blacklevel=".5"/>
          </v:shape>
        </w:pict>
      </w:r>
      <w:r w:rsidRPr="008B4E88">
        <w:rPr>
          <w:noProof/>
          <w:vanish/>
        </w:rPr>
        <w:pict>
          <v:shape id="_x0000_s15795" type="#_x0000_t75" style="position:absolute;left:0;text-align:left;margin-left:18pt;margin-top:369.4pt;width:.55pt;height:.35pt;z-index:-252812288">
            <v:imagedata r:id="rId11" o:title="未标题-2" blacklevel=".5"/>
          </v:shape>
        </w:pict>
      </w:r>
      <w:r w:rsidRPr="008B4E88">
        <w:rPr>
          <w:noProof/>
          <w:vanish/>
        </w:rPr>
        <w:pict>
          <v:shape id="_x0000_s15804" type="#_x0000_t75" style="position:absolute;left:0;text-align:left;margin-left:198.55pt;margin-top:483.6pt;width:.55pt;height:.35pt;z-index:-252803072">
            <v:imagedata r:id="rId11" o:title="未标题-2" blacklevel=".5"/>
          </v:shape>
        </w:pict>
      </w:r>
      <w:r w:rsidRPr="008B4E88">
        <w:rPr>
          <w:noProof/>
          <w:vanish/>
        </w:rPr>
        <w:pict>
          <v:shape id="_x0000_s15803" type="#_x0000_t75" style="position:absolute;left:0;text-align:left;margin-left:18pt;margin-top:15.6pt;width:.55pt;height:.35pt;z-index:-252804096">
            <v:imagedata r:id="rId11" o:title="未标题-2" grayscale="t" bilevel="t"/>
          </v:shape>
        </w:pict>
      </w:r>
      <w:r w:rsidRPr="008B4E88">
        <w:rPr>
          <w:noProof/>
          <w:vanish/>
        </w:rPr>
        <w:pict>
          <v:group id="_x0000_s15784" style="position:absolute;left:0;text-align:left;margin-left:18pt;margin-top:31.2pt;width:181.1pt;height:471.15pt;z-index:-252813312" coordorigin="2157,2688" coordsize="3622,9423">
            <v:shape id="_x0000_s15785" type="#_x0000_t75" style="position:absolute;left:2157;top:9764;width:11;height:7">
              <v:imagedata r:id="rId11" o:title="未标题-2" blacklevel=".5"/>
            </v:shape>
            <v:shape id="_x0000_s15786" type="#_x0000_t75" style="position:absolute;left:2157;top:7424;width:11;height:7">
              <v:imagedata r:id="rId11" o:title="未标题-2" blacklevel=".5"/>
            </v:shape>
            <v:shape id="_x0000_s15787" type="#_x0000_t75" style="position:absolute;left:2157;top:12104;width:11;height:7">
              <v:imagedata r:id="rId11" o:title="未标题-2" blacklevel=".5"/>
            </v:shape>
            <v:shape id="_x0000_s15788" type="#_x0000_t75" style="position:absolute;left:5768;top:9708;width:11;height:7">
              <v:imagedata r:id="rId11" o:title="未标题-2" blacklevel=".5"/>
            </v:shape>
            <v:shape id="_x0000_s15789" type="#_x0000_t75" style="position:absolute;left:5757;top:7368;width:11;height:7">
              <v:imagedata r:id="rId11" o:title="未标题-2" blacklevel=".5"/>
            </v:shape>
            <v:shape id="_x0000_s15790" type="#_x0000_t75" style="position:absolute;left:5757;top:5028;width:11;height:7">
              <v:imagedata r:id="rId11" o:title="未标题-2" blacklevel=".5"/>
            </v:shape>
            <v:shape id="_x0000_s15791" type="#_x0000_t75" style="position:absolute;left:2157;top:5028;width:11;height:7">
              <v:imagedata r:id="rId11" o:title="未标题-2" blacklevel=".5"/>
            </v:shape>
            <v:shape id="_x0000_s15792" type="#_x0000_t75" style="position:absolute;left:5757;top:2688;width:11;height:7">
              <v:imagedata r:id="rId11" o:title="未标题-2" blacklevel=".5"/>
            </v:shape>
            <v:shape id="_x0000_s15793" type="#_x0000_t75" style="position:absolute;left:2157;top:2688;width:11;height:7">
              <v:imagedata r:id="rId11" o:title="未标题-2" grayscale="t" bilevel="t"/>
            </v:shape>
            <v:shape id="_x0000_s15794" type="#_x0000_t75" style="position:absolute;left:5768;top:12048;width:11;height:7">
              <v:imagedata r:id="rId11" o:title="未标题-2" blacklevel=".5"/>
            </v:shape>
          </v:group>
        </w:pic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spacing w:line="360" w:lineRule="auto"/>
        <w:jc w:val="center"/>
        <w:rPr>
          <w:vanish/>
          <w:color w:val="FFFFFF"/>
          <w:sz w:val="10"/>
          <w:szCs w:val="10"/>
          <w:vertAlign w:val="subscript"/>
        </w:rPr>
      </w:pPr>
      <w:r w:rsidRPr="008B4E88">
        <w:rPr>
          <w:vanish/>
          <w:color w:val="FFFFFF"/>
          <w:sz w:val="10"/>
          <w:szCs w:val="10"/>
          <w:vertAlign w:val="subscript"/>
        </w:rPr>
        <w:t>ks5u</w:t>
      </w:r>
    </w:p>
    <w:p w:rsidR="006E0831" w:rsidRPr="008B4E88" w:rsidRDefault="006E0831" w:rsidP="006E0831">
      <w:pPr>
        <w:jc w:val="center"/>
        <w:rPr>
          <w:rFonts w:ascii="黑体" w:eastAsia="黑体"/>
          <w:b/>
          <w:vanish/>
          <w:color w:val="000000"/>
          <w:sz w:val="32"/>
          <w:szCs w:val="32"/>
        </w:rPr>
      </w:pPr>
    </w:p>
    <w:p w:rsidR="006E0831" w:rsidRPr="008B4E88" w:rsidRDefault="006E0831" w:rsidP="006E0831">
      <w:pPr>
        <w:jc w:val="center"/>
        <w:rPr>
          <w:rFonts w:hint="eastAsia"/>
          <w:vanish/>
        </w:rPr>
      </w:pPr>
    </w:p>
    <w:p w:rsidR="007C7F94" w:rsidRPr="008B4E88" w:rsidRDefault="007C7F94" w:rsidP="007C7F94">
      <w:pPr>
        <w:jc w:val="center"/>
        <w:rPr>
          <w:vanish/>
        </w:rPr>
      </w:pPr>
    </w:p>
    <w:p w:rsidR="007C7F94" w:rsidRPr="008B4E88" w:rsidRDefault="007C7F94" w:rsidP="007C7F94">
      <w:pPr>
        <w:jc w:val="center"/>
        <w:rPr>
          <w:vanish/>
        </w:rPr>
      </w:pPr>
      <w:r w:rsidRPr="008B4E88">
        <w:rPr>
          <w:noProof/>
          <w:vanish/>
        </w:rPr>
        <w:pict>
          <v:shape id="_x0000_s16241" type="#_x0000_t75" style="position:absolute;left:0;text-align:left;margin-left:198.55pt;margin-top:499.2pt;width:.55pt;height:.35pt;z-index:-252740608">
            <v:imagedata r:id="rId11" o:title="未标题-2" blacklevel=".5"/>
          </v:shape>
        </w:pict>
      </w:r>
      <w:r w:rsidRPr="008B4E88">
        <w:rPr>
          <w:noProof/>
          <w:vanish/>
        </w:rPr>
        <w:pict>
          <v:shape id="_x0000_s16240" type="#_x0000_t75" style="position:absolute;left:0;text-align:left;margin-left:18pt;margin-top:31.2pt;width:.55pt;height:.35pt;z-index:-252741632">
            <v:imagedata r:id="rId11" o:title="未标题-2" grayscale="t" bilevel="t"/>
          </v:shape>
        </w:pict>
      </w:r>
      <w:r w:rsidRPr="008B4E88">
        <w:rPr>
          <w:noProof/>
          <w:vanish/>
        </w:rPr>
        <w:pict>
          <v:shape id="_x0000_s16239" type="#_x0000_t75" style="position:absolute;left:0;text-align:left;margin-left:198pt;margin-top:31.2pt;width:.55pt;height:.35pt;z-index:-252742656">
            <v:imagedata r:id="rId11" o:title="未标题-2" blacklevel=".5"/>
          </v:shape>
        </w:pict>
      </w:r>
      <w:r w:rsidRPr="008B4E88">
        <w:rPr>
          <w:noProof/>
          <w:vanish/>
        </w:rPr>
        <w:pict>
          <v:shape id="_x0000_s16238" type="#_x0000_t75" style="position:absolute;left:0;text-align:left;margin-left:18pt;margin-top:148.2pt;width:.55pt;height:.35pt;z-index:-252743680">
            <v:imagedata r:id="rId11" o:title="未标题-2" blacklevel=".5"/>
          </v:shape>
        </w:pict>
      </w:r>
      <w:r w:rsidRPr="008B4E88">
        <w:rPr>
          <w:noProof/>
          <w:vanish/>
        </w:rPr>
        <w:pict>
          <v:shape id="_x0000_s16237" type="#_x0000_t75" style="position:absolute;left:0;text-align:left;margin-left:198pt;margin-top:148.2pt;width:.55pt;height:.35pt;z-index:-252744704">
            <v:imagedata r:id="rId11" o:title="未标题-2" blacklevel=".5"/>
          </v:shape>
        </w:pict>
      </w:r>
      <w:r w:rsidRPr="008B4E88">
        <w:rPr>
          <w:noProof/>
          <w:vanish/>
        </w:rPr>
        <w:pict>
          <v:shape id="_x0000_s16236" type="#_x0000_t75" style="position:absolute;left:0;text-align:left;margin-left:198pt;margin-top:265.2pt;width:.55pt;height:.35pt;z-index:-252745728">
            <v:imagedata r:id="rId11" o:title="未标题-2" blacklevel=".5"/>
          </v:shape>
        </w:pict>
      </w:r>
      <w:r w:rsidRPr="008B4E88">
        <w:rPr>
          <w:noProof/>
          <w:vanish/>
        </w:rPr>
        <w:pict>
          <v:shape id="_x0000_s16235" type="#_x0000_t75" style="position:absolute;left:0;text-align:left;margin-left:198.55pt;margin-top:382.2pt;width:.55pt;height:.35pt;z-index:-252746752">
            <v:imagedata r:id="rId11" o:title="未标题-2" blacklevel=".5"/>
          </v:shape>
        </w:pict>
      </w:r>
      <w:r w:rsidRPr="008B4E88">
        <w:rPr>
          <w:noProof/>
          <w:vanish/>
        </w:rPr>
        <w:pict>
          <v:shape id="_x0000_s16234" type="#_x0000_t75" style="position:absolute;left:0;text-align:left;margin-left:18pt;margin-top:502pt;width:.55pt;height:.35pt;z-index:-252747776">
            <v:imagedata r:id="rId11" o:title="未标题-2" blacklevel=".5"/>
          </v:shape>
        </w:pict>
      </w:r>
      <w:r w:rsidRPr="008B4E88">
        <w:rPr>
          <w:noProof/>
          <w:vanish/>
        </w:rPr>
        <w:pict>
          <v:shape id="_x0000_s16233" type="#_x0000_t75" style="position:absolute;left:0;text-align:left;margin-left:18pt;margin-top:268pt;width:.55pt;height:.35pt;z-index:-252748800">
            <v:imagedata r:id="rId11" o:title="未标题-2" blacklevel=".5"/>
          </v:shape>
        </w:pict>
      </w:r>
      <w:r w:rsidRPr="008B4E88">
        <w:rPr>
          <w:noProof/>
          <w:vanish/>
        </w:rPr>
        <w:pict>
          <v:shape id="_x0000_s16232" type="#_x0000_t75" style="position:absolute;left:0;text-align:left;margin-left:18pt;margin-top:385pt;width:.55pt;height:.35pt;z-index:-252749824">
            <v:imagedata r:id="rId11" o:title="未标题-2" blacklevel=".5"/>
          </v:shape>
        </w:pict>
      </w:r>
      <w:r w:rsidRPr="008B4E88">
        <w:rPr>
          <w:noProof/>
          <w:vanish/>
        </w:rPr>
        <w:pict>
          <v:shape id="_x0000_s16261" type="#_x0000_t75" style="position:absolute;left:0;text-align:left;margin-left:210.55pt;margin-top:511.15pt;width:.55pt;height:.4pt;z-index:-252720128">
            <v:imagedata r:id="rId11" o:title="未标题-2" blacklevel=".5"/>
          </v:shape>
        </w:pict>
      </w:r>
      <w:r w:rsidRPr="008B4E88">
        <w:rPr>
          <w:noProof/>
          <w:vanish/>
        </w:rPr>
        <w:pict>
          <v:shape id="_x0000_s16260" type="#_x0000_t75" style="position:absolute;left:0;text-align:left;margin-left:36pt;margin-top:39pt;width:.55pt;height:.35pt;z-index:-252721152">
            <v:imagedata r:id="rId11" o:title="未标题-2" grayscale="t" bilevel="t"/>
          </v:shape>
        </w:pict>
      </w:r>
      <w:r w:rsidRPr="008B4E88">
        <w:rPr>
          <w:noProof/>
          <w:vanish/>
        </w:rPr>
        <w:pict>
          <v:shape id="_x0000_s16259" type="#_x0000_t75" style="position:absolute;left:0;text-align:left;margin-left:210.05pt;margin-top:39pt;width:.5pt;height:.35pt;z-index:-252722176">
            <v:imagedata r:id="rId11" o:title="未标题-2" blacklevel=".5"/>
          </v:shape>
        </w:pict>
      </w:r>
      <w:r w:rsidRPr="008B4E88">
        <w:rPr>
          <w:noProof/>
          <w:vanish/>
        </w:rPr>
        <w:pict>
          <v:shape id="_x0000_s16258" type="#_x0000_t75" style="position:absolute;left:0;text-align:left;margin-left:36pt;margin-top:157.05pt;width:.55pt;height:.35pt;z-index:-252723200">
            <v:imagedata r:id="rId11" o:title="未标题-2" blacklevel=".5"/>
          </v:shape>
        </w:pict>
      </w:r>
      <w:r w:rsidRPr="008B4E88">
        <w:rPr>
          <w:noProof/>
          <w:vanish/>
        </w:rPr>
        <w:pict>
          <v:shape id="_x0000_s16257" type="#_x0000_t75" style="position:absolute;left:0;text-align:left;margin-left:210.05pt;margin-top:157.05pt;width:.5pt;height:.35pt;z-index:-252724224">
            <v:imagedata r:id="rId11" o:title="未标题-2" blacklevel=".5"/>
          </v:shape>
        </w:pict>
      </w:r>
      <w:r w:rsidRPr="008B4E88">
        <w:rPr>
          <w:noProof/>
          <w:vanish/>
        </w:rPr>
        <w:pict>
          <v:shape id="_x0000_s16256" type="#_x0000_t75" style="position:absolute;left:0;text-align:left;margin-left:210.05pt;margin-top:275.1pt;width:.5pt;height:.35pt;z-index:-252725248">
            <v:imagedata r:id="rId11" o:title="未标题-2" blacklevel=".5"/>
          </v:shape>
        </w:pict>
      </w:r>
      <w:r w:rsidRPr="008B4E88">
        <w:rPr>
          <w:noProof/>
          <w:vanish/>
        </w:rPr>
        <w:pict>
          <v:shape id="_x0000_s16255" type="#_x0000_t75" style="position:absolute;left:0;text-align:left;margin-left:210.55pt;margin-top:393.15pt;width:.55pt;height:.35pt;z-index:-252726272">
            <v:imagedata r:id="rId11" o:title="未标题-2" blacklevel=".5"/>
          </v:shape>
        </w:pict>
      </w:r>
      <w:r w:rsidRPr="008B4E88">
        <w:rPr>
          <w:noProof/>
          <w:vanish/>
        </w:rPr>
        <w:pict>
          <v:shape id="_x0000_s16254" type="#_x0000_t75" style="position:absolute;left:0;text-align:left;margin-left:36pt;margin-top:514pt;width:.55pt;height:.35pt;z-index:-252727296">
            <v:imagedata r:id="rId11" o:title="未标题-2" blacklevel=".5"/>
          </v:shape>
        </w:pict>
      </w:r>
      <w:r w:rsidRPr="008B4E88">
        <w:rPr>
          <w:noProof/>
          <w:vanish/>
        </w:rPr>
        <w:pict>
          <v:shape id="_x0000_s16253" type="#_x0000_t75" style="position:absolute;left:0;text-align:left;margin-left:36pt;margin-top:277.9pt;width:.55pt;height:.35pt;z-index:-252728320">
            <v:imagedata r:id="rId11" o:title="未标题-2" blacklevel=".5"/>
          </v:shape>
        </w:pict>
      </w:r>
      <w:r w:rsidRPr="008B4E88">
        <w:rPr>
          <w:noProof/>
          <w:vanish/>
        </w:rPr>
        <w:pict>
          <v:shape id="_x0000_s16252" type="#_x0000_t75" style="position:absolute;left:0;text-align:left;margin-left:36pt;margin-top:395.95pt;width:.55pt;height:.35pt;z-index:-252729344">
            <v:imagedata r:id="rId11" o:title="未标题-2" blacklevel=".5"/>
          </v:shape>
        </w:pict>
      </w:r>
      <w:r w:rsidRPr="008B4E88">
        <w:rPr>
          <w:noProof/>
          <w:vanish/>
        </w:rPr>
        <w:pict>
          <v:shape id="_x0000_s16270" type="#_x0000_t75" style="position:absolute;left:0;text-align:left;margin-left:30pt;margin-top:27.6pt;width:.55pt;height:.35pt;z-index:-252710912">
            <v:imagedata r:id="rId11" o:title="未标题-2" grayscale="t" bilevel="t"/>
          </v:shape>
        </w:pict>
      </w:r>
      <w:r w:rsidRPr="008B4E88">
        <w:rPr>
          <w:noProof/>
          <w:vanish/>
        </w:rPr>
        <w:pict>
          <v:shape id="_x0000_s16269" type="#_x0000_t75" style="position:absolute;left:0;text-align:left;margin-left:210pt;margin-top:27.6pt;width:.55pt;height:.35pt;z-index:-252711936">
            <v:imagedata r:id="rId11" o:title="未标题-2" blacklevel=".5"/>
          </v:shape>
        </w:pict>
      </w:r>
      <w:r w:rsidRPr="008B4E88">
        <w:rPr>
          <w:noProof/>
          <w:vanish/>
        </w:rPr>
        <w:pict>
          <v:shape id="_x0000_s16268" type="#_x0000_t75" style="position:absolute;left:0;text-align:left;margin-left:30pt;margin-top:144.6pt;width:.55pt;height:.35pt;z-index:-252712960">
            <v:imagedata r:id="rId11" o:title="未标题-2" blacklevel=".5"/>
          </v:shape>
        </w:pict>
      </w:r>
      <w:r w:rsidRPr="008B4E88">
        <w:rPr>
          <w:noProof/>
          <w:vanish/>
        </w:rPr>
        <w:pict>
          <v:shape id="_x0000_s16267" type="#_x0000_t75" style="position:absolute;left:0;text-align:left;margin-left:210pt;margin-top:144.6pt;width:.55pt;height:.35pt;z-index:-252713984">
            <v:imagedata r:id="rId11" o:title="未标题-2" blacklevel=".5"/>
          </v:shape>
        </w:pict>
      </w:r>
      <w:r w:rsidRPr="008B4E88">
        <w:rPr>
          <w:noProof/>
          <w:vanish/>
        </w:rPr>
        <w:pict>
          <v:shape id="_x0000_s16266" type="#_x0000_t75" style="position:absolute;left:0;text-align:left;margin-left:210pt;margin-top:261.6pt;width:.55pt;height:.35pt;z-index:-252715008">
            <v:imagedata r:id="rId11" o:title="未标题-2" blacklevel=".5"/>
          </v:shape>
        </w:pict>
      </w:r>
      <w:r w:rsidRPr="008B4E88">
        <w:rPr>
          <w:noProof/>
          <w:vanish/>
        </w:rPr>
        <w:pict>
          <v:shape id="_x0000_s16265" type="#_x0000_t75" style="position:absolute;left:0;text-align:left;margin-left:210.55pt;margin-top:378.6pt;width:.55pt;height:.35pt;z-index:-252716032">
            <v:imagedata r:id="rId11" o:title="未标题-2" blacklevel=".5"/>
          </v:shape>
        </w:pict>
      </w:r>
      <w:r w:rsidRPr="008B4E88">
        <w:rPr>
          <w:noProof/>
          <w:vanish/>
        </w:rPr>
        <w:pict>
          <v:shape id="_x0000_s16264" type="#_x0000_t75" style="position:absolute;left:0;text-align:left;margin-left:30pt;margin-top:498.4pt;width:.55pt;height:.35pt;z-index:-252717056">
            <v:imagedata r:id="rId11" o:title="未标题-2" blacklevel=".5"/>
          </v:shape>
        </w:pict>
      </w:r>
      <w:r w:rsidRPr="008B4E88">
        <w:rPr>
          <w:noProof/>
          <w:vanish/>
        </w:rPr>
        <w:pict>
          <v:shape id="_x0000_s16263" type="#_x0000_t75" style="position:absolute;left:0;text-align:left;margin-left:30pt;margin-top:264.4pt;width:.55pt;height:.35pt;z-index:-252718080">
            <v:imagedata r:id="rId11" o:title="未标题-2" blacklevel=".5"/>
          </v:shape>
        </w:pict>
      </w:r>
      <w:r w:rsidRPr="008B4E88">
        <w:rPr>
          <w:noProof/>
          <w:vanish/>
        </w:rPr>
        <w:pict>
          <v:shape id="_x0000_s16262" type="#_x0000_t75" style="position:absolute;left:0;text-align:left;margin-left:30pt;margin-top:381.4pt;width:.55pt;height:.35pt;z-index:-252719104">
            <v:imagedata r:id="rId11" o:title="未标题-2" blacklevel=".5"/>
          </v:shape>
        </w:pict>
      </w:r>
      <w:r w:rsidRPr="008B4E88">
        <w:rPr>
          <w:noProof/>
          <w:vanish/>
        </w:rPr>
        <w:pict>
          <v:shape id="_x0000_s16271" type="#_x0000_t75" style="position:absolute;left:0;text-align:left;margin-left:210.55pt;margin-top:495.6pt;width:.55pt;height:.35pt;z-index:-252709888">
            <v:imagedata r:id="rId11" o:title="未标题-2" blacklevel=".5"/>
          </v:shape>
        </w:pict>
      </w:r>
      <w:r w:rsidRPr="008B4E88">
        <w:rPr>
          <w:noProof/>
          <w:vanish/>
        </w:rPr>
        <w:pict>
          <v:shape id="_x0000_s16251" type="#_x0000_t75" style="position:absolute;left:0;text-align:left;margin-left:198.55pt;margin-top:483.6pt;width:.55pt;height:.35pt;z-index:-252730368">
            <v:imagedata r:id="rId11" o:title="未标题-2" blacklevel=".5"/>
          </v:shape>
        </w:pict>
      </w:r>
      <w:r w:rsidRPr="008B4E88">
        <w:rPr>
          <w:noProof/>
          <w:vanish/>
        </w:rPr>
        <w:pict>
          <v:shape id="_x0000_s16250" type="#_x0000_t75" style="position:absolute;left:0;text-align:left;margin-left:18pt;margin-top:15.6pt;width:.55pt;height:.35pt;z-index:-252731392">
            <v:imagedata r:id="rId11" o:title="未标题-2" grayscale="t" bilevel="t"/>
          </v:shape>
        </w:pict>
      </w:r>
      <w:r w:rsidRPr="008B4E88">
        <w:rPr>
          <w:noProof/>
          <w:vanish/>
        </w:rPr>
        <w:pict>
          <v:shape id="_x0000_s16249" type="#_x0000_t75" style="position:absolute;left:0;text-align:left;margin-left:198pt;margin-top:15.6pt;width:.55pt;height:.35pt;z-index:-252732416">
            <v:imagedata r:id="rId11" o:title="未标题-2" blacklevel=".5"/>
          </v:shape>
        </w:pict>
      </w:r>
      <w:r w:rsidRPr="008B4E88">
        <w:rPr>
          <w:noProof/>
          <w:vanish/>
        </w:rPr>
        <w:pict>
          <v:shape id="_x0000_s16248" type="#_x0000_t75" style="position:absolute;left:0;text-align:left;margin-left:18pt;margin-top:132.6pt;width:.55pt;height:.35pt;z-index:-252733440">
            <v:imagedata r:id="rId11" o:title="未标题-2" blacklevel=".5"/>
          </v:shape>
        </w:pict>
      </w:r>
      <w:r w:rsidRPr="008B4E88">
        <w:rPr>
          <w:noProof/>
          <w:vanish/>
        </w:rPr>
        <w:pict>
          <v:shape id="_x0000_s16247" type="#_x0000_t75" style="position:absolute;left:0;text-align:left;margin-left:198pt;margin-top:132.6pt;width:.55pt;height:.35pt;z-index:-252734464">
            <v:imagedata r:id="rId11" o:title="未标题-2" blacklevel=".5"/>
          </v:shape>
        </w:pict>
      </w:r>
      <w:r w:rsidRPr="008B4E88">
        <w:rPr>
          <w:noProof/>
          <w:vanish/>
        </w:rPr>
        <w:pict>
          <v:shape id="_x0000_s16246" type="#_x0000_t75" style="position:absolute;left:0;text-align:left;margin-left:198pt;margin-top:249.6pt;width:.55pt;height:.35pt;z-index:-252735488">
            <v:imagedata r:id="rId11" o:title="未标题-2" blacklevel=".5"/>
          </v:shape>
        </w:pict>
      </w:r>
      <w:r w:rsidRPr="008B4E88">
        <w:rPr>
          <w:noProof/>
          <w:vanish/>
        </w:rPr>
        <w:pict>
          <v:shape id="_x0000_s16245" type="#_x0000_t75" style="position:absolute;left:0;text-align:left;margin-left:198.55pt;margin-top:366.6pt;width:.55pt;height:.35pt;z-index:-252736512">
            <v:imagedata r:id="rId11" o:title="未标题-2" blacklevel=".5"/>
          </v:shape>
        </w:pict>
      </w:r>
      <w:r w:rsidRPr="008B4E88">
        <w:rPr>
          <w:noProof/>
          <w:vanish/>
        </w:rPr>
        <w:pict>
          <v:shape id="_x0000_s16244" type="#_x0000_t75" style="position:absolute;left:0;text-align:left;margin-left:18pt;margin-top:486.4pt;width:.55pt;height:.35pt;z-index:-252737536">
            <v:imagedata r:id="rId11" o:title="未标题-2" blacklevel=".5"/>
          </v:shape>
        </w:pict>
      </w:r>
      <w:r w:rsidRPr="008B4E88">
        <w:rPr>
          <w:noProof/>
          <w:vanish/>
        </w:rPr>
        <w:pict>
          <v:shape id="_x0000_s16243" type="#_x0000_t75" style="position:absolute;left:0;text-align:left;margin-left:18pt;margin-top:252.4pt;width:.55pt;height:.35pt;z-index:-252738560">
            <v:imagedata r:id="rId11" o:title="未标题-2" blacklevel=".5"/>
          </v:shape>
        </w:pict>
      </w:r>
      <w:r w:rsidRPr="008B4E88">
        <w:rPr>
          <w:noProof/>
          <w:vanish/>
        </w:rPr>
        <w:pict>
          <v:shape id="_x0000_s16242" type="#_x0000_t75" style="position:absolute;left:0;text-align:left;margin-left:18pt;margin-top:369.4pt;width:.55pt;height:.35pt;z-index:-252739584">
            <v:imagedata r:id="rId11" o:title="未标题-2" blacklevel=".5"/>
          </v:shape>
        </w:pict>
      </w:r>
      <w:r w:rsidRPr="008B4E88">
        <w:rPr>
          <w:noProof/>
          <w:vanish/>
        </w:rPr>
        <w:pict>
          <v:shape id="_x0000_s16229" type="#_x0000_t75" style="position:absolute;left:0;text-align:left;margin-left:198pt;margin-top:15.6pt;width:.55pt;height:.35pt;z-index:-252752896">
            <v:imagedata r:id="rId11" o:title="未标题-2" blacklevel=".5"/>
          </v:shape>
        </w:pict>
      </w:r>
      <w:r w:rsidRPr="008B4E88">
        <w:rPr>
          <w:noProof/>
          <w:vanish/>
        </w:rPr>
        <w:pict>
          <v:shape id="_x0000_s16228" type="#_x0000_t75" style="position:absolute;left:0;text-align:left;margin-left:18pt;margin-top:132.6pt;width:.55pt;height:.35pt;z-index:-252753920">
            <v:imagedata r:id="rId11" o:title="未标题-2" blacklevel=".5"/>
          </v:shape>
        </w:pict>
      </w:r>
      <w:r w:rsidRPr="008B4E88">
        <w:rPr>
          <w:noProof/>
          <w:vanish/>
        </w:rPr>
        <w:pict>
          <v:shape id="_x0000_s16227" type="#_x0000_t75" style="position:absolute;left:0;text-align:left;margin-left:198pt;margin-top:132.6pt;width:.55pt;height:.35pt;z-index:-252754944">
            <v:imagedata r:id="rId11" o:title="未标题-2" blacklevel=".5"/>
          </v:shape>
        </w:pict>
      </w:r>
      <w:r w:rsidRPr="008B4E88">
        <w:rPr>
          <w:noProof/>
          <w:vanish/>
        </w:rPr>
        <w:pict>
          <v:shape id="_x0000_s16226" type="#_x0000_t75" style="position:absolute;left:0;text-align:left;margin-left:198pt;margin-top:249.6pt;width:.55pt;height:.35pt;z-index:-252755968">
            <v:imagedata r:id="rId11" o:title="未标题-2" blacklevel=".5"/>
          </v:shape>
        </w:pict>
      </w:r>
      <w:r w:rsidRPr="008B4E88">
        <w:rPr>
          <w:noProof/>
          <w:vanish/>
        </w:rPr>
        <w:pict>
          <v:shape id="_x0000_s16225" type="#_x0000_t75" style="position:absolute;left:0;text-align:left;margin-left:198.55pt;margin-top:366.6pt;width:.55pt;height:.35pt;z-index:-252756992">
            <v:imagedata r:id="rId11" o:title="未标题-2" blacklevel=".5"/>
          </v:shape>
        </w:pict>
      </w:r>
      <w:r w:rsidRPr="008B4E88">
        <w:rPr>
          <w:noProof/>
          <w:vanish/>
        </w:rPr>
        <w:pict>
          <v:shape id="_x0000_s16224" type="#_x0000_t75" style="position:absolute;left:0;text-align:left;margin-left:18pt;margin-top:486.4pt;width:.55pt;height:.35pt;z-index:-252758016">
            <v:imagedata r:id="rId11" o:title="未标题-2" blacklevel=".5"/>
          </v:shape>
        </w:pict>
      </w:r>
      <w:r w:rsidRPr="008B4E88">
        <w:rPr>
          <w:noProof/>
          <w:vanish/>
        </w:rPr>
        <w:pict>
          <v:shape id="_x0000_s16223" type="#_x0000_t75" style="position:absolute;left:0;text-align:left;margin-left:18pt;margin-top:252.4pt;width:.55pt;height:.35pt;z-index:-252759040">
            <v:imagedata r:id="rId11" o:title="未标题-2" blacklevel=".5"/>
          </v:shape>
        </w:pict>
      </w:r>
      <w:r w:rsidRPr="008B4E88">
        <w:rPr>
          <w:noProof/>
          <w:vanish/>
        </w:rPr>
        <w:pict>
          <v:shape id="_x0000_s16222" type="#_x0000_t75" style="position:absolute;left:0;text-align:left;margin-left:18pt;margin-top:369.4pt;width:.55pt;height:.35pt;z-index:-252760064">
            <v:imagedata r:id="rId11" o:title="未标题-2" blacklevel=".5"/>
          </v:shape>
        </w:pict>
      </w:r>
      <w:r w:rsidRPr="008B4E88">
        <w:rPr>
          <w:noProof/>
          <w:vanish/>
        </w:rPr>
        <w:pict>
          <v:shape id="_x0000_s16231" type="#_x0000_t75" style="position:absolute;left:0;text-align:left;margin-left:198.55pt;margin-top:483.6pt;width:.55pt;height:.35pt;z-index:-252750848">
            <v:imagedata r:id="rId11" o:title="未标题-2" blacklevel=".5"/>
          </v:shape>
        </w:pict>
      </w:r>
      <w:r w:rsidRPr="008B4E88">
        <w:rPr>
          <w:noProof/>
          <w:vanish/>
        </w:rPr>
        <w:pict>
          <v:shape id="_x0000_s16230" type="#_x0000_t75" style="position:absolute;left:0;text-align:left;margin-left:18pt;margin-top:15.6pt;width:.55pt;height:.35pt;z-index:-252751872">
            <v:imagedata r:id="rId11" o:title="未标题-2" grayscale="t" bilevel="t"/>
          </v:shape>
        </w:pict>
      </w:r>
      <w:r w:rsidRPr="008B4E88">
        <w:rPr>
          <w:noProof/>
          <w:vanish/>
        </w:rPr>
        <w:pict>
          <v:group id="_x0000_s16211" style="position:absolute;left:0;text-align:left;margin-left:18pt;margin-top:31.2pt;width:181.1pt;height:471.15pt;z-index:-252761088" coordorigin="2157,2688" coordsize="3622,9423">
            <v:shape id="_x0000_s16212" type="#_x0000_t75" style="position:absolute;left:2157;top:9764;width:11;height:7">
              <v:imagedata r:id="rId11" o:title="未标题-2" blacklevel=".5"/>
            </v:shape>
            <v:shape id="_x0000_s16213" type="#_x0000_t75" style="position:absolute;left:2157;top:7424;width:11;height:7">
              <v:imagedata r:id="rId11" o:title="未标题-2" blacklevel=".5"/>
            </v:shape>
            <v:shape id="_x0000_s16214" type="#_x0000_t75" style="position:absolute;left:2157;top:12104;width:11;height:7">
              <v:imagedata r:id="rId11" o:title="未标题-2" blacklevel=".5"/>
            </v:shape>
            <v:shape id="_x0000_s16215" type="#_x0000_t75" style="position:absolute;left:5768;top:9708;width:11;height:7">
              <v:imagedata r:id="rId11" o:title="未标题-2" blacklevel=".5"/>
            </v:shape>
            <v:shape id="_x0000_s16216" type="#_x0000_t75" style="position:absolute;left:5757;top:7368;width:11;height:7">
              <v:imagedata r:id="rId11" o:title="未标题-2" blacklevel=".5"/>
            </v:shape>
            <v:shape id="_x0000_s16217" type="#_x0000_t75" style="position:absolute;left:5757;top:5028;width:11;height:7">
              <v:imagedata r:id="rId11" o:title="未标题-2" blacklevel=".5"/>
            </v:shape>
            <v:shape id="_x0000_s16218" type="#_x0000_t75" style="position:absolute;left:2157;top:5028;width:11;height:7">
              <v:imagedata r:id="rId11" o:title="未标题-2" blacklevel=".5"/>
            </v:shape>
            <v:shape id="_x0000_s16219" type="#_x0000_t75" style="position:absolute;left:5757;top:2688;width:11;height:7">
              <v:imagedata r:id="rId11" o:title="未标题-2" blacklevel=".5"/>
            </v:shape>
            <v:shape id="_x0000_s16220" type="#_x0000_t75" style="position:absolute;left:2157;top:2688;width:11;height:7">
              <v:imagedata r:id="rId11" o:title="未标题-2" grayscale="t" bilevel="t"/>
            </v:shape>
            <v:shape id="_x0000_s16221" type="#_x0000_t75" style="position:absolute;left:5768;top:12048;width:11;height:7">
              <v:imagedata r:id="rId11" o:title="未标题-2" blacklevel=".5"/>
            </v:shape>
          </v:group>
        </w:pic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spacing w:line="360" w:lineRule="auto"/>
        <w:jc w:val="center"/>
        <w:rPr>
          <w:vanish/>
          <w:color w:val="FFFFFF"/>
          <w:sz w:val="10"/>
          <w:szCs w:val="10"/>
          <w:vertAlign w:val="subscript"/>
        </w:rPr>
      </w:pPr>
      <w:r w:rsidRPr="008B4E88">
        <w:rPr>
          <w:vanish/>
          <w:color w:val="FFFFFF"/>
          <w:sz w:val="10"/>
          <w:szCs w:val="10"/>
          <w:vertAlign w:val="subscript"/>
        </w:rPr>
        <w:t>ks5u</w:t>
      </w:r>
    </w:p>
    <w:p w:rsidR="007C7F94" w:rsidRPr="008B4E88" w:rsidRDefault="007C7F94" w:rsidP="007C7F94">
      <w:pPr>
        <w:jc w:val="center"/>
        <w:rPr>
          <w:rFonts w:ascii="黑体" w:eastAsia="黑体"/>
          <w:b/>
          <w:vanish/>
          <w:color w:val="000000"/>
          <w:sz w:val="32"/>
          <w:szCs w:val="32"/>
        </w:rPr>
      </w:pPr>
    </w:p>
    <w:p w:rsidR="007C7F94" w:rsidRPr="008B4E88" w:rsidRDefault="007C7F94" w:rsidP="007C7F94">
      <w:pPr>
        <w:jc w:val="center"/>
        <w:rPr>
          <w:rFonts w:hint="eastAsia"/>
          <w:vanish/>
        </w:rPr>
      </w:pPr>
    </w:p>
    <w:p w:rsidR="00082B8B" w:rsidRPr="008B4E88" w:rsidRDefault="00082B8B" w:rsidP="00082B8B">
      <w:pPr>
        <w:jc w:val="center"/>
        <w:rPr>
          <w:vanish/>
        </w:rPr>
      </w:pPr>
      <w:r w:rsidRPr="008B4E88">
        <w:rPr>
          <w:noProof/>
          <w:vanish/>
        </w:rPr>
        <w:pict>
          <v:shape id="_x0000_s21204" type="#_x0000_t75" style="position:absolute;left:0;text-align:left;margin-left:198.55pt;margin-top:499.2pt;width:.55pt;height:.35pt;z-index:-252583936">
            <v:imagedata r:id="rId11" o:title="未标题-2" blacklevel=".5"/>
          </v:shape>
        </w:pict>
      </w:r>
      <w:r w:rsidRPr="008B4E88">
        <w:rPr>
          <w:noProof/>
          <w:vanish/>
        </w:rPr>
        <w:pict>
          <v:shape id="_x0000_s21203" type="#_x0000_t75" style="position:absolute;left:0;text-align:left;margin-left:18pt;margin-top:31.2pt;width:.55pt;height:.35pt;z-index:-252584960">
            <v:imagedata r:id="rId11" o:title="未标题-2" grayscale="t" bilevel="t"/>
          </v:shape>
        </w:pict>
      </w:r>
      <w:r w:rsidRPr="008B4E88">
        <w:rPr>
          <w:noProof/>
          <w:vanish/>
        </w:rPr>
        <w:pict>
          <v:shape id="_x0000_s21202" type="#_x0000_t75" style="position:absolute;left:0;text-align:left;margin-left:198pt;margin-top:31.2pt;width:.55pt;height:.35pt;z-index:-252585984">
            <v:imagedata r:id="rId11" o:title="未标题-2" blacklevel=".5"/>
          </v:shape>
        </w:pict>
      </w:r>
      <w:r w:rsidRPr="008B4E88">
        <w:rPr>
          <w:noProof/>
          <w:vanish/>
        </w:rPr>
        <w:pict>
          <v:shape id="_x0000_s21201" type="#_x0000_t75" style="position:absolute;left:0;text-align:left;margin-left:18pt;margin-top:148.2pt;width:.55pt;height:.35pt;z-index:-252587008">
            <v:imagedata r:id="rId11" o:title="未标题-2" blacklevel=".5"/>
          </v:shape>
        </w:pict>
      </w:r>
      <w:r w:rsidRPr="008B4E88">
        <w:rPr>
          <w:noProof/>
          <w:vanish/>
        </w:rPr>
        <w:pict>
          <v:shape id="_x0000_s21200" type="#_x0000_t75" style="position:absolute;left:0;text-align:left;margin-left:198pt;margin-top:148.2pt;width:.55pt;height:.35pt;z-index:-252588032">
            <v:imagedata r:id="rId11" o:title="未标题-2" blacklevel=".5"/>
          </v:shape>
        </w:pict>
      </w:r>
      <w:r w:rsidRPr="008B4E88">
        <w:rPr>
          <w:noProof/>
          <w:vanish/>
        </w:rPr>
        <w:pict>
          <v:shape id="_x0000_s21199" type="#_x0000_t75" style="position:absolute;left:0;text-align:left;margin-left:198pt;margin-top:265.2pt;width:.55pt;height:.35pt;z-index:-252589056">
            <v:imagedata r:id="rId11" o:title="未标题-2" blacklevel=".5"/>
          </v:shape>
        </w:pict>
      </w:r>
      <w:r w:rsidRPr="008B4E88">
        <w:rPr>
          <w:noProof/>
          <w:vanish/>
        </w:rPr>
        <w:pict>
          <v:shape id="_x0000_s21198" type="#_x0000_t75" style="position:absolute;left:0;text-align:left;margin-left:198.55pt;margin-top:382.2pt;width:.55pt;height:.35pt;z-index:-252590080">
            <v:imagedata r:id="rId11" o:title="未标题-2" blacklevel=".5"/>
          </v:shape>
        </w:pict>
      </w:r>
      <w:r w:rsidRPr="008B4E88">
        <w:rPr>
          <w:noProof/>
          <w:vanish/>
        </w:rPr>
        <w:pict>
          <v:shape id="_x0000_s21197" type="#_x0000_t75" style="position:absolute;left:0;text-align:left;margin-left:18pt;margin-top:502pt;width:.55pt;height:.35pt;z-index:-252591104">
            <v:imagedata r:id="rId11" o:title="未标题-2" blacklevel=".5"/>
          </v:shape>
        </w:pict>
      </w:r>
      <w:r w:rsidRPr="008B4E88">
        <w:rPr>
          <w:noProof/>
          <w:vanish/>
        </w:rPr>
        <w:pict>
          <v:shape id="_x0000_s21196" type="#_x0000_t75" style="position:absolute;left:0;text-align:left;margin-left:18pt;margin-top:268pt;width:.55pt;height:.35pt;z-index:-252592128">
            <v:imagedata r:id="rId11" o:title="未标题-2" blacklevel=".5"/>
          </v:shape>
        </w:pict>
      </w:r>
      <w:r w:rsidRPr="008B4E88">
        <w:rPr>
          <w:noProof/>
          <w:vanish/>
        </w:rPr>
        <w:pict>
          <v:shape id="_x0000_s21195" type="#_x0000_t75" style="position:absolute;left:0;text-align:left;margin-left:18pt;margin-top:385pt;width:.55pt;height:.35pt;z-index:-252593152">
            <v:imagedata r:id="rId11" o:title="未标题-2" blacklevel=".5"/>
          </v:shape>
        </w:pict>
      </w:r>
      <w:r w:rsidRPr="008B4E88">
        <w:rPr>
          <w:noProof/>
          <w:vanish/>
        </w:rPr>
        <w:pict>
          <v:shape id="_x0000_s21224" type="#_x0000_t75" style="position:absolute;left:0;text-align:left;margin-left:210.55pt;margin-top:511.15pt;width:.55pt;height:.4pt;z-index:-252563456">
            <v:imagedata r:id="rId11" o:title="未标题-2" blacklevel=".5"/>
          </v:shape>
        </w:pict>
      </w:r>
      <w:r w:rsidRPr="008B4E88">
        <w:rPr>
          <w:noProof/>
          <w:vanish/>
        </w:rPr>
        <w:pict>
          <v:shape id="_x0000_s21223" type="#_x0000_t75" style="position:absolute;left:0;text-align:left;margin-left:36pt;margin-top:39pt;width:.55pt;height:.35pt;z-index:-252564480">
            <v:imagedata r:id="rId11" o:title="未标题-2" grayscale="t" bilevel="t"/>
          </v:shape>
        </w:pict>
      </w:r>
      <w:r w:rsidRPr="008B4E88">
        <w:rPr>
          <w:noProof/>
          <w:vanish/>
        </w:rPr>
        <w:pict>
          <v:shape id="_x0000_s21222" type="#_x0000_t75" style="position:absolute;left:0;text-align:left;margin-left:210.05pt;margin-top:39pt;width:.5pt;height:.35pt;z-index:-252565504">
            <v:imagedata r:id="rId11" o:title="未标题-2" blacklevel=".5"/>
          </v:shape>
        </w:pict>
      </w:r>
      <w:r w:rsidRPr="008B4E88">
        <w:rPr>
          <w:noProof/>
          <w:vanish/>
        </w:rPr>
        <w:pict>
          <v:shape id="_x0000_s21221" type="#_x0000_t75" style="position:absolute;left:0;text-align:left;margin-left:36pt;margin-top:157.05pt;width:.55pt;height:.35pt;z-index:-252566528">
            <v:imagedata r:id="rId11" o:title="未标题-2" blacklevel=".5"/>
          </v:shape>
        </w:pict>
      </w:r>
      <w:r w:rsidRPr="008B4E88">
        <w:rPr>
          <w:noProof/>
          <w:vanish/>
        </w:rPr>
        <w:pict>
          <v:shape id="_x0000_s21220" type="#_x0000_t75" style="position:absolute;left:0;text-align:left;margin-left:210.05pt;margin-top:157.05pt;width:.5pt;height:.35pt;z-index:-252567552">
            <v:imagedata r:id="rId11" o:title="未标题-2" blacklevel=".5"/>
          </v:shape>
        </w:pict>
      </w:r>
      <w:r w:rsidRPr="008B4E88">
        <w:rPr>
          <w:noProof/>
          <w:vanish/>
        </w:rPr>
        <w:pict>
          <v:shape id="_x0000_s21219" type="#_x0000_t75" style="position:absolute;left:0;text-align:left;margin-left:210.05pt;margin-top:275.1pt;width:.5pt;height:.35pt;z-index:-252568576">
            <v:imagedata r:id="rId11" o:title="未标题-2" blacklevel=".5"/>
          </v:shape>
        </w:pict>
      </w:r>
      <w:r w:rsidRPr="008B4E88">
        <w:rPr>
          <w:noProof/>
          <w:vanish/>
        </w:rPr>
        <w:pict>
          <v:shape id="_x0000_s21218" type="#_x0000_t75" style="position:absolute;left:0;text-align:left;margin-left:210.55pt;margin-top:393.15pt;width:.55pt;height:.35pt;z-index:-252569600">
            <v:imagedata r:id="rId11" o:title="未标题-2" blacklevel=".5"/>
          </v:shape>
        </w:pict>
      </w:r>
      <w:r w:rsidRPr="008B4E88">
        <w:rPr>
          <w:noProof/>
          <w:vanish/>
        </w:rPr>
        <w:pict>
          <v:shape id="_x0000_s21217" type="#_x0000_t75" style="position:absolute;left:0;text-align:left;margin-left:36pt;margin-top:514pt;width:.55pt;height:.35pt;z-index:-252570624">
            <v:imagedata r:id="rId11" o:title="未标题-2" blacklevel=".5"/>
          </v:shape>
        </w:pict>
      </w:r>
      <w:r w:rsidRPr="008B4E88">
        <w:rPr>
          <w:noProof/>
          <w:vanish/>
        </w:rPr>
        <w:pict>
          <v:shape id="_x0000_s21216" type="#_x0000_t75" style="position:absolute;left:0;text-align:left;margin-left:36pt;margin-top:277.9pt;width:.55pt;height:.35pt;z-index:-252571648">
            <v:imagedata r:id="rId11" o:title="未标题-2" blacklevel=".5"/>
          </v:shape>
        </w:pict>
      </w:r>
      <w:r w:rsidRPr="008B4E88">
        <w:rPr>
          <w:noProof/>
          <w:vanish/>
        </w:rPr>
        <w:pict>
          <v:shape id="_x0000_s21215" type="#_x0000_t75" style="position:absolute;left:0;text-align:left;margin-left:36pt;margin-top:395.95pt;width:.55pt;height:.35pt;z-index:-252572672">
            <v:imagedata r:id="rId11" o:title="未标题-2" blacklevel=".5"/>
          </v:shape>
        </w:pict>
      </w:r>
      <w:r w:rsidRPr="008B4E88">
        <w:rPr>
          <w:noProof/>
          <w:vanish/>
        </w:rPr>
        <w:pict>
          <v:shape id="_x0000_s21233" type="#_x0000_t75" style="position:absolute;left:0;text-align:left;margin-left:30pt;margin-top:27.6pt;width:.55pt;height:.35pt;z-index:-252554240">
            <v:imagedata r:id="rId11" o:title="未标题-2" grayscale="t" bilevel="t"/>
          </v:shape>
        </w:pict>
      </w:r>
      <w:r w:rsidRPr="008B4E88">
        <w:rPr>
          <w:noProof/>
          <w:vanish/>
        </w:rPr>
        <w:pict>
          <v:shape id="_x0000_s21232" type="#_x0000_t75" style="position:absolute;left:0;text-align:left;margin-left:210pt;margin-top:27.6pt;width:.55pt;height:.35pt;z-index:-252555264">
            <v:imagedata r:id="rId11" o:title="未标题-2" blacklevel=".5"/>
          </v:shape>
        </w:pict>
      </w:r>
      <w:r w:rsidRPr="008B4E88">
        <w:rPr>
          <w:noProof/>
          <w:vanish/>
        </w:rPr>
        <w:pict>
          <v:shape id="_x0000_s21231" type="#_x0000_t75" style="position:absolute;left:0;text-align:left;margin-left:30pt;margin-top:144.6pt;width:.55pt;height:.35pt;z-index:-252556288">
            <v:imagedata r:id="rId11" o:title="未标题-2" blacklevel=".5"/>
          </v:shape>
        </w:pict>
      </w:r>
      <w:r w:rsidRPr="008B4E88">
        <w:rPr>
          <w:noProof/>
          <w:vanish/>
        </w:rPr>
        <w:pict>
          <v:shape id="_x0000_s21230" type="#_x0000_t75" style="position:absolute;left:0;text-align:left;margin-left:210pt;margin-top:144.6pt;width:.55pt;height:.35pt;z-index:-252557312">
            <v:imagedata r:id="rId11" o:title="未标题-2" blacklevel=".5"/>
          </v:shape>
        </w:pict>
      </w:r>
      <w:r w:rsidRPr="008B4E88">
        <w:rPr>
          <w:noProof/>
          <w:vanish/>
        </w:rPr>
        <w:pict>
          <v:shape id="_x0000_s21229" type="#_x0000_t75" style="position:absolute;left:0;text-align:left;margin-left:210pt;margin-top:261.6pt;width:.55pt;height:.35pt;z-index:-252558336">
            <v:imagedata r:id="rId11" o:title="未标题-2" blacklevel=".5"/>
          </v:shape>
        </w:pict>
      </w:r>
      <w:r w:rsidRPr="008B4E88">
        <w:rPr>
          <w:noProof/>
          <w:vanish/>
        </w:rPr>
        <w:pict>
          <v:shape id="_x0000_s21228" type="#_x0000_t75" style="position:absolute;left:0;text-align:left;margin-left:210.55pt;margin-top:378.6pt;width:.55pt;height:.35pt;z-index:-252559360">
            <v:imagedata r:id="rId11" o:title="未标题-2" blacklevel=".5"/>
          </v:shape>
        </w:pict>
      </w:r>
      <w:r w:rsidRPr="008B4E88">
        <w:rPr>
          <w:noProof/>
          <w:vanish/>
        </w:rPr>
        <w:pict>
          <v:shape id="_x0000_s21227" type="#_x0000_t75" style="position:absolute;left:0;text-align:left;margin-left:30pt;margin-top:498.4pt;width:.55pt;height:.35pt;z-index:-252560384">
            <v:imagedata r:id="rId11" o:title="未标题-2" blacklevel=".5"/>
          </v:shape>
        </w:pict>
      </w:r>
      <w:r w:rsidRPr="008B4E88">
        <w:rPr>
          <w:noProof/>
          <w:vanish/>
        </w:rPr>
        <w:pict>
          <v:shape id="_x0000_s21226" type="#_x0000_t75" style="position:absolute;left:0;text-align:left;margin-left:30pt;margin-top:264.4pt;width:.55pt;height:.35pt;z-index:-252561408">
            <v:imagedata r:id="rId11" o:title="未标题-2" blacklevel=".5"/>
          </v:shape>
        </w:pict>
      </w:r>
      <w:r w:rsidRPr="008B4E88">
        <w:rPr>
          <w:noProof/>
          <w:vanish/>
        </w:rPr>
        <w:pict>
          <v:shape id="_x0000_s21225" type="#_x0000_t75" style="position:absolute;left:0;text-align:left;margin-left:30pt;margin-top:381.4pt;width:.55pt;height:.35pt;z-index:-252562432">
            <v:imagedata r:id="rId11" o:title="未标题-2" blacklevel=".5"/>
          </v:shape>
        </w:pict>
      </w:r>
      <w:r w:rsidRPr="008B4E88">
        <w:rPr>
          <w:noProof/>
          <w:vanish/>
        </w:rPr>
        <w:pict>
          <v:shape id="_x0000_s21234" type="#_x0000_t75" style="position:absolute;left:0;text-align:left;margin-left:210.55pt;margin-top:495.6pt;width:.55pt;height:.35pt;z-index:-252553216">
            <v:imagedata r:id="rId11" o:title="未标题-2" blacklevel=".5"/>
          </v:shape>
        </w:pict>
      </w:r>
      <w:r w:rsidRPr="008B4E88">
        <w:rPr>
          <w:noProof/>
          <w:vanish/>
        </w:rPr>
        <w:pict>
          <v:shape id="_x0000_s21214" type="#_x0000_t75" style="position:absolute;left:0;text-align:left;margin-left:198.55pt;margin-top:483.6pt;width:.55pt;height:.35pt;z-index:-252573696">
            <v:imagedata r:id="rId11" o:title="未标题-2" blacklevel=".5"/>
          </v:shape>
        </w:pict>
      </w:r>
      <w:r w:rsidRPr="008B4E88">
        <w:rPr>
          <w:noProof/>
          <w:vanish/>
        </w:rPr>
        <w:pict>
          <v:shape id="_x0000_s21213" type="#_x0000_t75" style="position:absolute;left:0;text-align:left;margin-left:18pt;margin-top:15.6pt;width:.55pt;height:.35pt;z-index:-252574720">
            <v:imagedata r:id="rId11" o:title="未标题-2" grayscale="t" bilevel="t"/>
          </v:shape>
        </w:pict>
      </w:r>
      <w:r w:rsidRPr="008B4E88">
        <w:rPr>
          <w:noProof/>
          <w:vanish/>
        </w:rPr>
        <w:pict>
          <v:shape id="_x0000_s21212" type="#_x0000_t75" style="position:absolute;left:0;text-align:left;margin-left:198pt;margin-top:15.6pt;width:.55pt;height:.35pt;z-index:-252575744">
            <v:imagedata r:id="rId11" o:title="未标题-2" blacklevel=".5"/>
          </v:shape>
        </w:pict>
      </w:r>
      <w:r w:rsidRPr="008B4E88">
        <w:rPr>
          <w:noProof/>
          <w:vanish/>
        </w:rPr>
        <w:pict>
          <v:shape id="_x0000_s21211" type="#_x0000_t75" style="position:absolute;left:0;text-align:left;margin-left:18pt;margin-top:132.6pt;width:.55pt;height:.35pt;z-index:-252576768">
            <v:imagedata r:id="rId11" o:title="未标题-2" blacklevel=".5"/>
          </v:shape>
        </w:pict>
      </w:r>
      <w:r w:rsidRPr="008B4E88">
        <w:rPr>
          <w:noProof/>
          <w:vanish/>
        </w:rPr>
        <w:pict>
          <v:shape id="_x0000_s21210" type="#_x0000_t75" style="position:absolute;left:0;text-align:left;margin-left:198pt;margin-top:132.6pt;width:.55pt;height:.35pt;z-index:-252577792">
            <v:imagedata r:id="rId11" o:title="未标题-2" blacklevel=".5"/>
          </v:shape>
        </w:pict>
      </w:r>
      <w:r w:rsidRPr="008B4E88">
        <w:rPr>
          <w:noProof/>
          <w:vanish/>
        </w:rPr>
        <w:pict>
          <v:shape id="_x0000_s21209" type="#_x0000_t75" style="position:absolute;left:0;text-align:left;margin-left:198pt;margin-top:249.6pt;width:.55pt;height:.35pt;z-index:-252578816">
            <v:imagedata r:id="rId11" o:title="未标题-2" blacklevel=".5"/>
          </v:shape>
        </w:pict>
      </w:r>
      <w:r w:rsidRPr="008B4E88">
        <w:rPr>
          <w:noProof/>
          <w:vanish/>
        </w:rPr>
        <w:pict>
          <v:shape id="_x0000_s21208" type="#_x0000_t75" style="position:absolute;left:0;text-align:left;margin-left:198.55pt;margin-top:366.6pt;width:.55pt;height:.35pt;z-index:-252579840">
            <v:imagedata r:id="rId11" o:title="未标题-2" blacklevel=".5"/>
          </v:shape>
        </w:pict>
      </w:r>
      <w:r w:rsidRPr="008B4E88">
        <w:rPr>
          <w:noProof/>
          <w:vanish/>
        </w:rPr>
        <w:pict>
          <v:shape id="_x0000_s21207" type="#_x0000_t75" style="position:absolute;left:0;text-align:left;margin-left:18pt;margin-top:486.4pt;width:.55pt;height:.35pt;z-index:-252580864">
            <v:imagedata r:id="rId11" o:title="未标题-2" blacklevel=".5"/>
          </v:shape>
        </w:pict>
      </w:r>
      <w:r w:rsidRPr="008B4E88">
        <w:rPr>
          <w:noProof/>
          <w:vanish/>
        </w:rPr>
        <w:pict>
          <v:shape id="_x0000_s21206" type="#_x0000_t75" style="position:absolute;left:0;text-align:left;margin-left:18pt;margin-top:252.4pt;width:.55pt;height:.35pt;z-index:-252581888">
            <v:imagedata r:id="rId11" o:title="未标题-2" blacklevel=".5"/>
          </v:shape>
        </w:pict>
      </w:r>
      <w:r w:rsidRPr="008B4E88">
        <w:rPr>
          <w:noProof/>
          <w:vanish/>
        </w:rPr>
        <w:pict>
          <v:shape id="_x0000_s21205" type="#_x0000_t75" style="position:absolute;left:0;text-align:left;margin-left:18pt;margin-top:369.4pt;width:.55pt;height:.35pt;z-index:-252582912">
            <v:imagedata r:id="rId11" o:title="未标题-2" blacklevel=".5"/>
          </v:shape>
        </w:pict>
      </w:r>
      <w:r w:rsidRPr="008B4E88">
        <w:rPr>
          <w:noProof/>
          <w:vanish/>
        </w:rPr>
        <w:pict>
          <v:shape id="_x0000_s21192" type="#_x0000_t75" style="position:absolute;left:0;text-align:left;margin-left:198pt;margin-top:15.6pt;width:.55pt;height:.35pt;z-index:-252596224">
            <v:imagedata r:id="rId11" o:title="未标题-2" blacklevel=".5"/>
          </v:shape>
        </w:pict>
      </w:r>
      <w:r w:rsidRPr="008B4E88">
        <w:rPr>
          <w:noProof/>
          <w:vanish/>
        </w:rPr>
        <w:pict>
          <v:shape id="_x0000_s21191" type="#_x0000_t75" style="position:absolute;left:0;text-align:left;margin-left:18pt;margin-top:132.6pt;width:.55pt;height:.35pt;z-index:-252597248">
            <v:imagedata r:id="rId11" o:title="未标题-2" blacklevel=".5"/>
          </v:shape>
        </w:pict>
      </w:r>
      <w:r w:rsidRPr="008B4E88">
        <w:rPr>
          <w:noProof/>
          <w:vanish/>
        </w:rPr>
        <w:pict>
          <v:shape id="_x0000_s21190" type="#_x0000_t75" style="position:absolute;left:0;text-align:left;margin-left:198pt;margin-top:132.6pt;width:.55pt;height:.35pt;z-index:-252598272">
            <v:imagedata r:id="rId11" o:title="未标题-2" blacklevel=".5"/>
          </v:shape>
        </w:pict>
      </w:r>
      <w:r w:rsidRPr="008B4E88">
        <w:rPr>
          <w:noProof/>
          <w:vanish/>
        </w:rPr>
        <w:pict>
          <v:shape id="_x0000_s21189" type="#_x0000_t75" style="position:absolute;left:0;text-align:left;margin-left:198pt;margin-top:249.6pt;width:.55pt;height:.35pt;z-index:-252599296">
            <v:imagedata r:id="rId11" o:title="未标题-2" blacklevel=".5"/>
          </v:shape>
        </w:pict>
      </w:r>
      <w:r w:rsidRPr="008B4E88">
        <w:rPr>
          <w:noProof/>
          <w:vanish/>
        </w:rPr>
        <w:pict>
          <v:shape id="_x0000_s21188" type="#_x0000_t75" style="position:absolute;left:0;text-align:left;margin-left:198.55pt;margin-top:366.6pt;width:.55pt;height:.35pt;z-index:-252600320">
            <v:imagedata r:id="rId11" o:title="未标题-2" blacklevel=".5"/>
          </v:shape>
        </w:pict>
      </w:r>
      <w:r w:rsidRPr="008B4E88">
        <w:rPr>
          <w:noProof/>
          <w:vanish/>
        </w:rPr>
        <w:pict>
          <v:shape id="_x0000_s21187" type="#_x0000_t75" style="position:absolute;left:0;text-align:left;margin-left:18pt;margin-top:486.4pt;width:.55pt;height:.35pt;z-index:-252601344">
            <v:imagedata r:id="rId11" o:title="未标题-2" blacklevel=".5"/>
          </v:shape>
        </w:pict>
      </w:r>
      <w:r w:rsidRPr="008B4E88">
        <w:rPr>
          <w:noProof/>
          <w:vanish/>
        </w:rPr>
        <w:pict>
          <v:shape id="_x0000_s21186" type="#_x0000_t75" style="position:absolute;left:0;text-align:left;margin-left:18pt;margin-top:252.4pt;width:.55pt;height:.35pt;z-index:-252602368">
            <v:imagedata r:id="rId11" o:title="未标题-2" blacklevel=".5"/>
          </v:shape>
        </w:pict>
      </w:r>
      <w:r w:rsidRPr="008B4E88">
        <w:rPr>
          <w:noProof/>
          <w:vanish/>
        </w:rPr>
        <w:pict>
          <v:shape id="_x0000_s21185" type="#_x0000_t75" style="position:absolute;left:0;text-align:left;margin-left:18pt;margin-top:369.4pt;width:.55pt;height:.35pt;z-index:-252603392">
            <v:imagedata r:id="rId11" o:title="未标题-2" blacklevel=".5"/>
          </v:shape>
        </w:pict>
      </w:r>
      <w:r w:rsidRPr="008B4E88">
        <w:rPr>
          <w:noProof/>
          <w:vanish/>
        </w:rPr>
        <w:pict>
          <v:shape id="_x0000_s21194" type="#_x0000_t75" style="position:absolute;left:0;text-align:left;margin-left:198.55pt;margin-top:483.6pt;width:.55pt;height:.35pt;z-index:-252594176">
            <v:imagedata r:id="rId11" o:title="未标题-2" blacklevel=".5"/>
          </v:shape>
        </w:pict>
      </w:r>
      <w:r w:rsidRPr="008B4E88">
        <w:rPr>
          <w:noProof/>
          <w:vanish/>
        </w:rPr>
        <w:pict>
          <v:shape id="_x0000_s21193" type="#_x0000_t75" style="position:absolute;left:0;text-align:left;margin-left:18pt;margin-top:15.6pt;width:.55pt;height:.35pt;z-index:-252595200">
            <v:imagedata r:id="rId11" o:title="未标题-2" grayscale="t" bilevel="t"/>
          </v:shape>
        </w:pict>
      </w:r>
      <w:r w:rsidRPr="008B4E88">
        <w:rPr>
          <w:noProof/>
          <w:vanish/>
        </w:rPr>
        <w:pict>
          <v:group id="_x0000_s21174" style="position:absolute;left:0;text-align:left;margin-left:18pt;margin-top:31.2pt;width:181.1pt;height:471.15pt;z-index:-252604416" coordorigin="2157,2688" coordsize="3622,9423">
            <v:shape id="_x0000_s21175" type="#_x0000_t75" style="position:absolute;left:2157;top:9764;width:11;height:7">
              <v:imagedata r:id="rId11" o:title="未标题-2" blacklevel=".5"/>
            </v:shape>
            <v:shape id="_x0000_s21176" type="#_x0000_t75" style="position:absolute;left:2157;top:7424;width:11;height:7">
              <v:imagedata r:id="rId11" o:title="未标题-2" blacklevel=".5"/>
            </v:shape>
            <v:shape id="_x0000_s21177" type="#_x0000_t75" style="position:absolute;left:2157;top:12104;width:11;height:7">
              <v:imagedata r:id="rId11" o:title="未标题-2" blacklevel=".5"/>
            </v:shape>
            <v:shape id="_x0000_s21178" type="#_x0000_t75" style="position:absolute;left:5768;top:9708;width:11;height:7">
              <v:imagedata r:id="rId11" o:title="未标题-2" blacklevel=".5"/>
            </v:shape>
            <v:shape id="_x0000_s21179" type="#_x0000_t75" style="position:absolute;left:5757;top:7368;width:11;height:7">
              <v:imagedata r:id="rId11" o:title="未标题-2" blacklevel=".5"/>
            </v:shape>
            <v:shape id="_x0000_s21180" type="#_x0000_t75" style="position:absolute;left:5757;top:5028;width:11;height:7">
              <v:imagedata r:id="rId11" o:title="未标题-2" blacklevel=".5"/>
            </v:shape>
            <v:shape id="_x0000_s21181" type="#_x0000_t75" style="position:absolute;left:2157;top:5028;width:11;height:7">
              <v:imagedata r:id="rId11" o:title="未标题-2" blacklevel=".5"/>
            </v:shape>
            <v:shape id="_x0000_s21182" type="#_x0000_t75" style="position:absolute;left:5757;top:2688;width:11;height:7">
              <v:imagedata r:id="rId11" o:title="未标题-2" blacklevel=".5"/>
            </v:shape>
            <v:shape id="_x0000_s21183" type="#_x0000_t75" style="position:absolute;left:2157;top:2688;width:11;height:7">
              <v:imagedata r:id="rId11" o:title="未标题-2" grayscale="t" bilevel="t"/>
            </v:shape>
            <v:shape id="_x0000_s21184" type="#_x0000_t75" style="position:absolute;left:5768;top:12048;width:11;height:7">
              <v:imagedata r:id="rId11" o:title="未标题-2" blacklevel=".5"/>
            </v:shape>
          </v:group>
        </w:pic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jc w:val="center"/>
        <w:rPr>
          <w:rFonts w:ascii="黑体" w:eastAsia="黑体"/>
          <w:b/>
          <w:vanish/>
          <w:color w:val="000000"/>
          <w:sz w:val="32"/>
          <w:szCs w:val="32"/>
        </w:rPr>
      </w:pPr>
    </w:p>
    <w:p w:rsidR="00082B8B" w:rsidRPr="008B4E88" w:rsidRDefault="00082B8B" w:rsidP="00082B8B">
      <w:pPr>
        <w:jc w:val="center"/>
        <w:rPr>
          <w:rFonts w:hint="eastAsia"/>
          <w:vanish/>
        </w:rPr>
      </w:pP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jc w:val="center"/>
        <w:rPr>
          <w:rFonts w:ascii="黑体" w:eastAsia="黑体"/>
          <w:b/>
          <w:vanish/>
          <w:color w:val="000000"/>
          <w:sz w:val="32"/>
          <w:szCs w:val="32"/>
        </w:rPr>
      </w:pPr>
    </w:p>
    <w:p w:rsidR="00D42BB1" w:rsidRPr="008B4E88" w:rsidRDefault="00D42BB1" w:rsidP="00D42BB1">
      <w:pPr>
        <w:jc w:val="center"/>
        <w:rPr>
          <w:rFonts w:hint="eastAsia"/>
          <w:vanish/>
        </w:rPr>
      </w:pPr>
    </w:p>
    <w:p w:rsidR="00D42BB1" w:rsidRPr="008B4E88" w:rsidRDefault="00D42BB1" w:rsidP="00D42BB1">
      <w:pPr>
        <w:jc w:val="center"/>
        <w:rPr>
          <w:vanish/>
        </w:rPr>
      </w:pPr>
      <w:r w:rsidRPr="008B4E88">
        <w:rPr>
          <w:noProof/>
          <w:vanish/>
        </w:rPr>
        <w:pict>
          <v:shape id="_x0000_s21863" type="#_x0000_t75" style="position:absolute;left:0;text-align:left;margin-left:198.55pt;margin-top:499.2pt;width:.55pt;height:.35pt;z-index:-252218368">
            <v:imagedata r:id="rId11" o:title="未标题-2" blacklevel=".5"/>
          </v:shape>
        </w:pict>
      </w:r>
      <w:r w:rsidRPr="008B4E88">
        <w:rPr>
          <w:noProof/>
          <w:vanish/>
        </w:rPr>
        <w:pict>
          <v:shape id="_x0000_s21862" type="#_x0000_t75" style="position:absolute;left:0;text-align:left;margin-left:18pt;margin-top:31.2pt;width:.55pt;height:.35pt;z-index:-252219392">
            <v:imagedata r:id="rId11" o:title="未标题-2" grayscale="t" bilevel="t"/>
          </v:shape>
        </w:pict>
      </w:r>
      <w:r w:rsidRPr="008B4E88">
        <w:rPr>
          <w:noProof/>
          <w:vanish/>
        </w:rPr>
        <w:pict>
          <v:shape id="_x0000_s21861" type="#_x0000_t75" style="position:absolute;left:0;text-align:left;margin-left:198pt;margin-top:31.2pt;width:.55pt;height:.35pt;z-index:-252220416">
            <v:imagedata r:id="rId11" o:title="未标题-2" blacklevel=".5"/>
          </v:shape>
        </w:pict>
      </w:r>
      <w:r w:rsidRPr="008B4E88">
        <w:rPr>
          <w:noProof/>
          <w:vanish/>
        </w:rPr>
        <w:pict>
          <v:shape id="_x0000_s21860" type="#_x0000_t75" style="position:absolute;left:0;text-align:left;margin-left:18pt;margin-top:148.2pt;width:.55pt;height:.35pt;z-index:-252221440">
            <v:imagedata r:id="rId11" o:title="未标题-2" blacklevel=".5"/>
          </v:shape>
        </w:pict>
      </w:r>
      <w:r w:rsidRPr="008B4E88">
        <w:rPr>
          <w:noProof/>
          <w:vanish/>
        </w:rPr>
        <w:pict>
          <v:shape id="_x0000_s21859" type="#_x0000_t75" style="position:absolute;left:0;text-align:left;margin-left:198pt;margin-top:148.2pt;width:.55pt;height:.35pt;z-index:-252222464">
            <v:imagedata r:id="rId11" o:title="未标题-2" blacklevel=".5"/>
          </v:shape>
        </w:pict>
      </w:r>
      <w:r w:rsidRPr="008B4E88">
        <w:rPr>
          <w:noProof/>
          <w:vanish/>
        </w:rPr>
        <w:pict>
          <v:shape id="_x0000_s21858" type="#_x0000_t75" style="position:absolute;left:0;text-align:left;margin-left:198pt;margin-top:265.2pt;width:.55pt;height:.35pt;z-index:-252223488">
            <v:imagedata r:id="rId11" o:title="未标题-2" blacklevel=".5"/>
          </v:shape>
        </w:pict>
      </w:r>
      <w:r w:rsidRPr="008B4E88">
        <w:rPr>
          <w:noProof/>
          <w:vanish/>
        </w:rPr>
        <w:pict>
          <v:shape id="_x0000_s21857" type="#_x0000_t75" style="position:absolute;left:0;text-align:left;margin-left:198.55pt;margin-top:382.2pt;width:.55pt;height:.35pt;z-index:-252224512">
            <v:imagedata r:id="rId11" o:title="未标题-2" blacklevel=".5"/>
          </v:shape>
        </w:pict>
      </w:r>
      <w:r w:rsidRPr="008B4E88">
        <w:rPr>
          <w:noProof/>
          <w:vanish/>
        </w:rPr>
        <w:pict>
          <v:shape id="_x0000_s21856" type="#_x0000_t75" style="position:absolute;left:0;text-align:left;margin-left:18pt;margin-top:502pt;width:.55pt;height:.35pt;z-index:-252225536">
            <v:imagedata r:id="rId11" o:title="未标题-2" blacklevel=".5"/>
          </v:shape>
        </w:pict>
      </w:r>
      <w:r w:rsidRPr="008B4E88">
        <w:rPr>
          <w:noProof/>
          <w:vanish/>
        </w:rPr>
        <w:pict>
          <v:shape id="_x0000_s21855" type="#_x0000_t75" style="position:absolute;left:0;text-align:left;margin-left:18pt;margin-top:268pt;width:.55pt;height:.35pt;z-index:-252226560">
            <v:imagedata r:id="rId11" o:title="未标题-2" blacklevel=".5"/>
          </v:shape>
        </w:pict>
      </w:r>
      <w:r w:rsidRPr="008B4E88">
        <w:rPr>
          <w:noProof/>
          <w:vanish/>
        </w:rPr>
        <w:pict>
          <v:shape id="_x0000_s21854" type="#_x0000_t75" style="position:absolute;left:0;text-align:left;margin-left:18pt;margin-top:385pt;width:.55pt;height:.35pt;z-index:-252227584">
            <v:imagedata r:id="rId11" o:title="未标题-2" blacklevel=".5"/>
          </v:shape>
        </w:pict>
      </w:r>
      <w:r w:rsidRPr="008B4E88">
        <w:rPr>
          <w:noProof/>
          <w:vanish/>
        </w:rPr>
        <w:pict>
          <v:shape id="_x0000_s21883" type="#_x0000_t75" style="position:absolute;left:0;text-align:left;margin-left:210.55pt;margin-top:511.15pt;width:.55pt;height:.4pt;z-index:-252197888">
            <v:imagedata r:id="rId11" o:title="未标题-2" blacklevel=".5"/>
          </v:shape>
        </w:pict>
      </w:r>
      <w:r w:rsidRPr="008B4E88">
        <w:rPr>
          <w:noProof/>
          <w:vanish/>
        </w:rPr>
        <w:pict>
          <v:shape id="_x0000_s21882" type="#_x0000_t75" style="position:absolute;left:0;text-align:left;margin-left:36pt;margin-top:39pt;width:.55pt;height:.35pt;z-index:-252198912">
            <v:imagedata r:id="rId11" o:title="未标题-2" grayscale="t" bilevel="t"/>
          </v:shape>
        </w:pict>
      </w:r>
      <w:r w:rsidRPr="008B4E88">
        <w:rPr>
          <w:noProof/>
          <w:vanish/>
        </w:rPr>
        <w:pict>
          <v:shape id="_x0000_s21881" type="#_x0000_t75" style="position:absolute;left:0;text-align:left;margin-left:210.05pt;margin-top:39pt;width:.5pt;height:.35pt;z-index:-252199936">
            <v:imagedata r:id="rId11" o:title="未标题-2" blacklevel=".5"/>
          </v:shape>
        </w:pict>
      </w:r>
      <w:r w:rsidRPr="008B4E88">
        <w:rPr>
          <w:noProof/>
          <w:vanish/>
        </w:rPr>
        <w:pict>
          <v:shape id="_x0000_s21880" type="#_x0000_t75" style="position:absolute;left:0;text-align:left;margin-left:36pt;margin-top:157.05pt;width:.55pt;height:.35pt;z-index:-252200960">
            <v:imagedata r:id="rId11" o:title="未标题-2" blacklevel=".5"/>
          </v:shape>
        </w:pict>
      </w:r>
      <w:r w:rsidRPr="008B4E88">
        <w:rPr>
          <w:noProof/>
          <w:vanish/>
        </w:rPr>
        <w:pict>
          <v:shape id="_x0000_s21879" type="#_x0000_t75" style="position:absolute;left:0;text-align:left;margin-left:210.05pt;margin-top:157.05pt;width:.5pt;height:.35pt;z-index:-252201984">
            <v:imagedata r:id="rId11" o:title="未标题-2" blacklevel=".5"/>
          </v:shape>
        </w:pict>
      </w:r>
      <w:r w:rsidRPr="008B4E88">
        <w:rPr>
          <w:noProof/>
          <w:vanish/>
        </w:rPr>
        <w:pict>
          <v:shape id="_x0000_s21878" type="#_x0000_t75" style="position:absolute;left:0;text-align:left;margin-left:210.05pt;margin-top:275.1pt;width:.5pt;height:.35pt;z-index:-252203008">
            <v:imagedata r:id="rId11" o:title="未标题-2" blacklevel=".5"/>
          </v:shape>
        </w:pict>
      </w:r>
      <w:r w:rsidRPr="008B4E88">
        <w:rPr>
          <w:noProof/>
          <w:vanish/>
        </w:rPr>
        <w:pict>
          <v:shape id="_x0000_s21877" type="#_x0000_t75" style="position:absolute;left:0;text-align:left;margin-left:210.55pt;margin-top:393.15pt;width:.55pt;height:.35pt;z-index:-252204032">
            <v:imagedata r:id="rId11" o:title="未标题-2" blacklevel=".5"/>
          </v:shape>
        </w:pict>
      </w:r>
      <w:r w:rsidRPr="008B4E88">
        <w:rPr>
          <w:noProof/>
          <w:vanish/>
        </w:rPr>
        <w:pict>
          <v:shape id="_x0000_s21876" type="#_x0000_t75" style="position:absolute;left:0;text-align:left;margin-left:36pt;margin-top:514pt;width:.55pt;height:.35pt;z-index:-252205056">
            <v:imagedata r:id="rId11" o:title="未标题-2" blacklevel=".5"/>
          </v:shape>
        </w:pict>
      </w:r>
      <w:r w:rsidRPr="008B4E88">
        <w:rPr>
          <w:noProof/>
          <w:vanish/>
        </w:rPr>
        <w:pict>
          <v:shape id="_x0000_s21875" type="#_x0000_t75" style="position:absolute;left:0;text-align:left;margin-left:36pt;margin-top:277.9pt;width:.55pt;height:.35pt;z-index:-252206080">
            <v:imagedata r:id="rId11" o:title="未标题-2" blacklevel=".5"/>
          </v:shape>
        </w:pict>
      </w:r>
      <w:r w:rsidRPr="008B4E88">
        <w:rPr>
          <w:noProof/>
          <w:vanish/>
        </w:rPr>
        <w:pict>
          <v:shape id="_x0000_s21874" type="#_x0000_t75" style="position:absolute;left:0;text-align:left;margin-left:36pt;margin-top:395.95pt;width:.55pt;height:.35pt;z-index:-252207104">
            <v:imagedata r:id="rId11" o:title="未标题-2" blacklevel=".5"/>
          </v:shape>
        </w:pict>
      </w:r>
      <w:r w:rsidRPr="008B4E88">
        <w:rPr>
          <w:noProof/>
          <w:vanish/>
        </w:rPr>
        <w:pict>
          <v:shape id="_x0000_s21892" type="#_x0000_t75" style="position:absolute;left:0;text-align:left;margin-left:30pt;margin-top:27.6pt;width:.55pt;height:.35pt;z-index:-252188672">
            <v:imagedata r:id="rId11" o:title="未标题-2" grayscale="t" bilevel="t"/>
          </v:shape>
        </w:pict>
      </w:r>
      <w:r w:rsidRPr="008B4E88">
        <w:rPr>
          <w:noProof/>
          <w:vanish/>
        </w:rPr>
        <w:pict>
          <v:shape id="_x0000_s21891" type="#_x0000_t75" style="position:absolute;left:0;text-align:left;margin-left:210pt;margin-top:27.6pt;width:.55pt;height:.35pt;z-index:-252189696">
            <v:imagedata r:id="rId11" o:title="未标题-2" blacklevel=".5"/>
          </v:shape>
        </w:pict>
      </w:r>
      <w:r w:rsidRPr="008B4E88">
        <w:rPr>
          <w:noProof/>
          <w:vanish/>
        </w:rPr>
        <w:pict>
          <v:shape id="_x0000_s21890" type="#_x0000_t75" style="position:absolute;left:0;text-align:left;margin-left:30pt;margin-top:144.6pt;width:.55pt;height:.35pt;z-index:-252190720">
            <v:imagedata r:id="rId11" o:title="未标题-2" blacklevel=".5"/>
          </v:shape>
        </w:pict>
      </w:r>
      <w:r w:rsidRPr="008B4E88">
        <w:rPr>
          <w:noProof/>
          <w:vanish/>
        </w:rPr>
        <w:pict>
          <v:shape id="_x0000_s21889" type="#_x0000_t75" style="position:absolute;left:0;text-align:left;margin-left:210pt;margin-top:144.6pt;width:.55pt;height:.35pt;z-index:-252191744">
            <v:imagedata r:id="rId11" o:title="未标题-2" blacklevel=".5"/>
          </v:shape>
        </w:pict>
      </w:r>
      <w:r w:rsidRPr="008B4E88">
        <w:rPr>
          <w:noProof/>
          <w:vanish/>
        </w:rPr>
        <w:pict>
          <v:shape id="_x0000_s21888" type="#_x0000_t75" style="position:absolute;left:0;text-align:left;margin-left:210pt;margin-top:261.6pt;width:.55pt;height:.35pt;z-index:-252192768">
            <v:imagedata r:id="rId11" o:title="未标题-2" blacklevel=".5"/>
          </v:shape>
        </w:pict>
      </w:r>
      <w:r w:rsidRPr="008B4E88">
        <w:rPr>
          <w:noProof/>
          <w:vanish/>
        </w:rPr>
        <w:pict>
          <v:shape id="_x0000_s21887" type="#_x0000_t75" style="position:absolute;left:0;text-align:left;margin-left:210.55pt;margin-top:378.6pt;width:.55pt;height:.35pt;z-index:-252193792">
            <v:imagedata r:id="rId11" o:title="未标题-2" blacklevel=".5"/>
          </v:shape>
        </w:pict>
      </w:r>
      <w:r w:rsidRPr="008B4E88">
        <w:rPr>
          <w:noProof/>
          <w:vanish/>
        </w:rPr>
        <w:pict>
          <v:shape id="_x0000_s21886" type="#_x0000_t75" style="position:absolute;left:0;text-align:left;margin-left:30pt;margin-top:498.4pt;width:.55pt;height:.35pt;z-index:-252194816">
            <v:imagedata r:id="rId11" o:title="未标题-2" blacklevel=".5"/>
          </v:shape>
        </w:pict>
      </w:r>
      <w:r w:rsidRPr="008B4E88">
        <w:rPr>
          <w:noProof/>
          <w:vanish/>
        </w:rPr>
        <w:pict>
          <v:shape id="_x0000_s21885" type="#_x0000_t75" style="position:absolute;left:0;text-align:left;margin-left:30pt;margin-top:264.4pt;width:.55pt;height:.35pt;z-index:-252195840">
            <v:imagedata r:id="rId11" o:title="未标题-2" blacklevel=".5"/>
          </v:shape>
        </w:pict>
      </w:r>
      <w:r w:rsidRPr="008B4E88">
        <w:rPr>
          <w:noProof/>
          <w:vanish/>
        </w:rPr>
        <w:pict>
          <v:shape id="_x0000_s21884" type="#_x0000_t75" style="position:absolute;left:0;text-align:left;margin-left:30pt;margin-top:381.4pt;width:.55pt;height:.35pt;z-index:-252196864">
            <v:imagedata r:id="rId11" o:title="未标题-2" blacklevel=".5"/>
          </v:shape>
        </w:pict>
      </w:r>
      <w:r w:rsidRPr="008B4E88">
        <w:rPr>
          <w:noProof/>
          <w:vanish/>
        </w:rPr>
        <w:pict>
          <v:shape id="_x0000_s21893" type="#_x0000_t75" style="position:absolute;left:0;text-align:left;margin-left:210.55pt;margin-top:495.6pt;width:.55pt;height:.35pt;z-index:-252187648">
            <v:imagedata r:id="rId11" o:title="未标题-2" blacklevel=".5"/>
          </v:shape>
        </w:pict>
      </w:r>
      <w:r w:rsidRPr="008B4E88">
        <w:rPr>
          <w:noProof/>
          <w:vanish/>
        </w:rPr>
        <w:pict>
          <v:shape id="_x0000_s21873" type="#_x0000_t75" style="position:absolute;left:0;text-align:left;margin-left:198.55pt;margin-top:483.6pt;width:.55pt;height:.35pt;z-index:-252208128">
            <v:imagedata r:id="rId11" o:title="未标题-2" blacklevel=".5"/>
          </v:shape>
        </w:pict>
      </w:r>
      <w:r w:rsidRPr="008B4E88">
        <w:rPr>
          <w:noProof/>
          <w:vanish/>
        </w:rPr>
        <w:pict>
          <v:shape id="_x0000_s21872" type="#_x0000_t75" style="position:absolute;left:0;text-align:left;margin-left:18pt;margin-top:15.6pt;width:.55pt;height:.35pt;z-index:-252209152">
            <v:imagedata r:id="rId11" o:title="未标题-2" grayscale="t" bilevel="t"/>
          </v:shape>
        </w:pict>
      </w:r>
      <w:r w:rsidRPr="008B4E88">
        <w:rPr>
          <w:noProof/>
          <w:vanish/>
        </w:rPr>
        <w:pict>
          <v:shape id="_x0000_s21871" type="#_x0000_t75" style="position:absolute;left:0;text-align:left;margin-left:198pt;margin-top:15.6pt;width:.55pt;height:.35pt;z-index:-252210176">
            <v:imagedata r:id="rId11" o:title="未标题-2" blacklevel=".5"/>
          </v:shape>
        </w:pict>
      </w:r>
      <w:r w:rsidRPr="008B4E88">
        <w:rPr>
          <w:noProof/>
          <w:vanish/>
        </w:rPr>
        <w:pict>
          <v:shape id="_x0000_s21870" type="#_x0000_t75" style="position:absolute;left:0;text-align:left;margin-left:18pt;margin-top:132.6pt;width:.55pt;height:.35pt;z-index:-252211200">
            <v:imagedata r:id="rId11" o:title="未标题-2" blacklevel=".5"/>
          </v:shape>
        </w:pict>
      </w:r>
      <w:r w:rsidRPr="008B4E88">
        <w:rPr>
          <w:noProof/>
          <w:vanish/>
        </w:rPr>
        <w:pict>
          <v:shape id="_x0000_s21869" type="#_x0000_t75" style="position:absolute;left:0;text-align:left;margin-left:198pt;margin-top:132.6pt;width:.55pt;height:.35pt;z-index:-252212224">
            <v:imagedata r:id="rId11" o:title="未标题-2" blacklevel=".5"/>
          </v:shape>
        </w:pict>
      </w:r>
      <w:r w:rsidRPr="008B4E88">
        <w:rPr>
          <w:noProof/>
          <w:vanish/>
        </w:rPr>
        <w:pict>
          <v:shape id="_x0000_s21868" type="#_x0000_t75" style="position:absolute;left:0;text-align:left;margin-left:198pt;margin-top:249.6pt;width:.55pt;height:.35pt;z-index:-252213248">
            <v:imagedata r:id="rId11" o:title="未标题-2" blacklevel=".5"/>
          </v:shape>
        </w:pict>
      </w:r>
      <w:r w:rsidRPr="008B4E88">
        <w:rPr>
          <w:noProof/>
          <w:vanish/>
        </w:rPr>
        <w:pict>
          <v:shape id="_x0000_s21867" type="#_x0000_t75" style="position:absolute;left:0;text-align:left;margin-left:198.55pt;margin-top:366.6pt;width:.55pt;height:.35pt;z-index:-252214272">
            <v:imagedata r:id="rId11" o:title="未标题-2" blacklevel=".5"/>
          </v:shape>
        </w:pict>
      </w:r>
      <w:r w:rsidRPr="008B4E88">
        <w:rPr>
          <w:noProof/>
          <w:vanish/>
        </w:rPr>
        <w:pict>
          <v:shape id="_x0000_s21866" type="#_x0000_t75" style="position:absolute;left:0;text-align:left;margin-left:18pt;margin-top:486.4pt;width:.55pt;height:.35pt;z-index:-252215296">
            <v:imagedata r:id="rId11" o:title="未标题-2" blacklevel=".5"/>
          </v:shape>
        </w:pict>
      </w:r>
      <w:r w:rsidRPr="008B4E88">
        <w:rPr>
          <w:noProof/>
          <w:vanish/>
        </w:rPr>
        <w:pict>
          <v:shape id="_x0000_s21865" type="#_x0000_t75" style="position:absolute;left:0;text-align:left;margin-left:18pt;margin-top:252.4pt;width:.55pt;height:.35pt;z-index:-252216320">
            <v:imagedata r:id="rId11" o:title="未标题-2" blacklevel=".5"/>
          </v:shape>
        </w:pict>
      </w:r>
      <w:r w:rsidRPr="008B4E88">
        <w:rPr>
          <w:noProof/>
          <w:vanish/>
        </w:rPr>
        <w:pict>
          <v:shape id="_x0000_s21864" type="#_x0000_t75" style="position:absolute;left:0;text-align:left;margin-left:18pt;margin-top:369.4pt;width:.55pt;height:.35pt;z-index:-252217344">
            <v:imagedata r:id="rId11" o:title="未标题-2" blacklevel=".5"/>
          </v:shape>
        </w:pict>
      </w:r>
      <w:r w:rsidRPr="008B4E88">
        <w:rPr>
          <w:noProof/>
          <w:vanish/>
        </w:rPr>
        <w:pict>
          <v:shape id="_x0000_s21851" type="#_x0000_t75" style="position:absolute;left:0;text-align:left;margin-left:198pt;margin-top:15.6pt;width:.55pt;height:.35pt;z-index:-252230656">
            <v:imagedata r:id="rId11" o:title="未标题-2" blacklevel=".5"/>
          </v:shape>
        </w:pict>
      </w:r>
      <w:r w:rsidRPr="008B4E88">
        <w:rPr>
          <w:noProof/>
          <w:vanish/>
        </w:rPr>
        <w:pict>
          <v:shape id="_x0000_s21850" type="#_x0000_t75" style="position:absolute;left:0;text-align:left;margin-left:18pt;margin-top:132.6pt;width:.55pt;height:.35pt;z-index:-252231680">
            <v:imagedata r:id="rId11" o:title="未标题-2" blacklevel=".5"/>
          </v:shape>
        </w:pict>
      </w:r>
      <w:r w:rsidRPr="008B4E88">
        <w:rPr>
          <w:noProof/>
          <w:vanish/>
        </w:rPr>
        <w:pict>
          <v:shape id="_x0000_s21849" type="#_x0000_t75" style="position:absolute;left:0;text-align:left;margin-left:198pt;margin-top:132.6pt;width:.55pt;height:.35pt;z-index:-252232704">
            <v:imagedata r:id="rId11" o:title="未标题-2" blacklevel=".5"/>
          </v:shape>
        </w:pict>
      </w:r>
      <w:r w:rsidRPr="008B4E88">
        <w:rPr>
          <w:noProof/>
          <w:vanish/>
        </w:rPr>
        <w:pict>
          <v:shape id="_x0000_s21848" type="#_x0000_t75" style="position:absolute;left:0;text-align:left;margin-left:198pt;margin-top:249.6pt;width:.55pt;height:.35pt;z-index:-252233728">
            <v:imagedata r:id="rId11" o:title="未标题-2" blacklevel=".5"/>
          </v:shape>
        </w:pict>
      </w:r>
      <w:r w:rsidRPr="008B4E88">
        <w:rPr>
          <w:noProof/>
          <w:vanish/>
        </w:rPr>
        <w:pict>
          <v:shape id="_x0000_s21847" type="#_x0000_t75" style="position:absolute;left:0;text-align:left;margin-left:198.55pt;margin-top:366.6pt;width:.55pt;height:.35pt;z-index:-252234752">
            <v:imagedata r:id="rId11" o:title="未标题-2" blacklevel=".5"/>
          </v:shape>
        </w:pict>
      </w:r>
      <w:r w:rsidRPr="008B4E88">
        <w:rPr>
          <w:noProof/>
          <w:vanish/>
        </w:rPr>
        <w:pict>
          <v:shape id="_x0000_s21846" type="#_x0000_t75" style="position:absolute;left:0;text-align:left;margin-left:18pt;margin-top:486.4pt;width:.55pt;height:.35pt;z-index:-252235776">
            <v:imagedata r:id="rId11" o:title="未标题-2" blacklevel=".5"/>
          </v:shape>
        </w:pict>
      </w:r>
      <w:r w:rsidRPr="008B4E88">
        <w:rPr>
          <w:noProof/>
          <w:vanish/>
        </w:rPr>
        <w:pict>
          <v:shape id="_x0000_s21845" type="#_x0000_t75" style="position:absolute;left:0;text-align:left;margin-left:18pt;margin-top:252.4pt;width:.55pt;height:.35pt;z-index:-252236800">
            <v:imagedata r:id="rId11" o:title="未标题-2" blacklevel=".5"/>
          </v:shape>
        </w:pict>
      </w:r>
      <w:r w:rsidRPr="008B4E88">
        <w:rPr>
          <w:noProof/>
          <w:vanish/>
        </w:rPr>
        <w:pict>
          <v:shape id="_x0000_s21844" type="#_x0000_t75" style="position:absolute;left:0;text-align:left;margin-left:18pt;margin-top:369.4pt;width:.55pt;height:.35pt;z-index:-252237824">
            <v:imagedata r:id="rId11" o:title="未标题-2" blacklevel=".5"/>
          </v:shape>
        </w:pict>
      </w:r>
      <w:r w:rsidRPr="008B4E88">
        <w:rPr>
          <w:noProof/>
          <w:vanish/>
        </w:rPr>
        <w:pict>
          <v:shape id="_x0000_s21853" type="#_x0000_t75" style="position:absolute;left:0;text-align:left;margin-left:198.55pt;margin-top:483.6pt;width:.55pt;height:.35pt;z-index:-252228608">
            <v:imagedata r:id="rId11" o:title="未标题-2" blacklevel=".5"/>
          </v:shape>
        </w:pict>
      </w:r>
      <w:r w:rsidRPr="008B4E88">
        <w:rPr>
          <w:noProof/>
          <w:vanish/>
        </w:rPr>
        <w:pict>
          <v:shape id="_x0000_s21852" type="#_x0000_t75" style="position:absolute;left:0;text-align:left;margin-left:18pt;margin-top:15.6pt;width:.55pt;height:.35pt;z-index:-252229632">
            <v:imagedata r:id="rId11" o:title="未标题-2" grayscale="t" bilevel="t"/>
          </v:shape>
        </w:pict>
      </w:r>
      <w:r w:rsidRPr="008B4E88">
        <w:rPr>
          <w:noProof/>
          <w:vanish/>
        </w:rPr>
        <w:pict>
          <v:group id="_x0000_s21833" style="position:absolute;left:0;text-align:left;margin-left:18pt;margin-top:31.2pt;width:181.1pt;height:471.15pt;z-index:-252238848" coordorigin="2157,2688" coordsize="3622,9423">
            <v:shape id="_x0000_s21834" type="#_x0000_t75" style="position:absolute;left:2157;top:9764;width:11;height:7">
              <v:imagedata r:id="rId11" o:title="未标题-2" blacklevel=".5"/>
            </v:shape>
            <v:shape id="_x0000_s21835" type="#_x0000_t75" style="position:absolute;left:2157;top:7424;width:11;height:7">
              <v:imagedata r:id="rId11" o:title="未标题-2" blacklevel=".5"/>
            </v:shape>
            <v:shape id="_x0000_s21836" type="#_x0000_t75" style="position:absolute;left:2157;top:12104;width:11;height:7">
              <v:imagedata r:id="rId11" o:title="未标题-2" blacklevel=".5"/>
            </v:shape>
            <v:shape id="_x0000_s21837" type="#_x0000_t75" style="position:absolute;left:5768;top:9708;width:11;height:7">
              <v:imagedata r:id="rId11" o:title="未标题-2" blacklevel=".5"/>
            </v:shape>
            <v:shape id="_x0000_s21838" type="#_x0000_t75" style="position:absolute;left:5757;top:7368;width:11;height:7">
              <v:imagedata r:id="rId11" o:title="未标题-2" blacklevel=".5"/>
            </v:shape>
            <v:shape id="_x0000_s21839" type="#_x0000_t75" style="position:absolute;left:5757;top:5028;width:11;height:7">
              <v:imagedata r:id="rId11" o:title="未标题-2" blacklevel=".5"/>
            </v:shape>
            <v:shape id="_x0000_s21840" type="#_x0000_t75" style="position:absolute;left:2157;top:5028;width:11;height:7">
              <v:imagedata r:id="rId11" o:title="未标题-2" blacklevel=".5"/>
            </v:shape>
            <v:shape id="_x0000_s21841" type="#_x0000_t75" style="position:absolute;left:5757;top:2688;width:11;height:7">
              <v:imagedata r:id="rId11" o:title="未标题-2" blacklevel=".5"/>
            </v:shape>
            <v:shape id="_x0000_s21842" type="#_x0000_t75" style="position:absolute;left:2157;top:2688;width:11;height:7">
              <v:imagedata r:id="rId11" o:title="未标题-2" grayscale="t" bilevel="t"/>
            </v:shape>
            <v:shape id="_x0000_s21843" type="#_x0000_t75" style="position:absolute;left:5768;top:12048;width:11;height:7">
              <v:imagedata r:id="rId11" o:title="未标题-2" blacklevel=".5"/>
            </v:shape>
          </v:group>
        </w:pic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jc w:val="center"/>
        <w:rPr>
          <w:vanish/>
        </w:rPr>
      </w:pPr>
    </w:p>
    <w:p w:rsidR="008B4072" w:rsidRPr="008B4E88" w:rsidRDefault="008B4072" w:rsidP="00D42BB1">
      <w:pPr>
        <w:jc w:val="center"/>
        <w:rPr>
          <w:vanish/>
        </w:rPr>
      </w:pPr>
      <w:r w:rsidRPr="008B4E88">
        <w:rPr>
          <w:noProof/>
          <w:vanish/>
        </w:rPr>
        <w:pict>
          <v:shape id="_x0000_s21081" type="#_x0000_t75" style="position:absolute;left:0;text-align:left;margin-left:198.55pt;margin-top:499.2pt;width:.55pt;height:.35pt;z-index:-252688384">
            <v:imagedata r:id="rId11" o:title="未标题-2" blacklevel=".5"/>
          </v:shape>
        </w:pict>
      </w:r>
      <w:r w:rsidRPr="008B4E88">
        <w:rPr>
          <w:noProof/>
          <w:vanish/>
        </w:rPr>
        <w:pict>
          <v:shape id="_x0000_s21080" type="#_x0000_t75" style="position:absolute;left:0;text-align:left;margin-left:18pt;margin-top:31.2pt;width:.55pt;height:.35pt;z-index:-252689408">
            <v:imagedata r:id="rId11" o:title="未标题-2" grayscale="t" bilevel="t"/>
          </v:shape>
        </w:pict>
      </w:r>
      <w:r w:rsidRPr="008B4E88">
        <w:rPr>
          <w:noProof/>
          <w:vanish/>
        </w:rPr>
        <w:pict>
          <v:shape id="_x0000_s21079" type="#_x0000_t75" style="position:absolute;left:0;text-align:left;margin-left:198pt;margin-top:31.2pt;width:.55pt;height:.35pt;z-index:-252690432">
            <v:imagedata r:id="rId11" o:title="未标题-2" blacklevel=".5"/>
          </v:shape>
        </w:pict>
      </w:r>
      <w:r w:rsidRPr="008B4E88">
        <w:rPr>
          <w:noProof/>
          <w:vanish/>
        </w:rPr>
        <w:pict>
          <v:shape id="_x0000_s21078" type="#_x0000_t75" style="position:absolute;left:0;text-align:left;margin-left:18pt;margin-top:148.2pt;width:.55pt;height:.35pt;z-index:-252691456">
            <v:imagedata r:id="rId11" o:title="未标题-2" blacklevel=".5"/>
          </v:shape>
        </w:pict>
      </w:r>
      <w:r w:rsidRPr="008B4E88">
        <w:rPr>
          <w:noProof/>
          <w:vanish/>
        </w:rPr>
        <w:pict>
          <v:shape id="_x0000_s21077" type="#_x0000_t75" style="position:absolute;left:0;text-align:left;margin-left:198pt;margin-top:148.2pt;width:.55pt;height:.35pt;z-index:-252692480">
            <v:imagedata r:id="rId11" o:title="未标题-2" blacklevel=".5"/>
          </v:shape>
        </w:pict>
      </w:r>
      <w:r w:rsidRPr="008B4E88">
        <w:rPr>
          <w:noProof/>
          <w:vanish/>
        </w:rPr>
        <w:pict>
          <v:shape id="_x0000_s21076" type="#_x0000_t75" style="position:absolute;left:0;text-align:left;margin-left:198pt;margin-top:265.2pt;width:.55pt;height:.35pt;z-index:-252693504">
            <v:imagedata r:id="rId11" o:title="未标题-2" blacklevel=".5"/>
          </v:shape>
        </w:pict>
      </w:r>
      <w:r w:rsidRPr="008B4E88">
        <w:rPr>
          <w:noProof/>
          <w:vanish/>
        </w:rPr>
        <w:pict>
          <v:shape id="_x0000_s21075" type="#_x0000_t75" style="position:absolute;left:0;text-align:left;margin-left:198.55pt;margin-top:382.2pt;width:.55pt;height:.35pt;z-index:-252694528">
            <v:imagedata r:id="rId11" o:title="未标题-2" blacklevel=".5"/>
          </v:shape>
        </w:pict>
      </w:r>
      <w:r w:rsidRPr="008B4E88">
        <w:rPr>
          <w:noProof/>
          <w:vanish/>
        </w:rPr>
        <w:pict>
          <v:shape id="_x0000_s21074" type="#_x0000_t75" style="position:absolute;left:0;text-align:left;margin-left:18pt;margin-top:502pt;width:.55pt;height:.35pt;z-index:-252695552">
            <v:imagedata r:id="rId11" o:title="未标题-2" blacklevel=".5"/>
          </v:shape>
        </w:pict>
      </w:r>
      <w:r w:rsidRPr="008B4E88">
        <w:rPr>
          <w:noProof/>
          <w:vanish/>
        </w:rPr>
        <w:pict>
          <v:shape id="_x0000_s21073" type="#_x0000_t75" style="position:absolute;left:0;text-align:left;margin-left:18pt;margin-top:268pt;width:.55pt;height:.35pt;z-index:-252696576">
            <v:imagedata r:id="rId11" o:title="未标题-2" blacklevel=".5"/>
          </v:shape>
        </w:pict>
      </w:r>
      <w:r w:rsidRPr="008B4E88">
        <w:rPr>
          <w:noProof/>
          <w:vanish/>
        </w:rPr>
        <w:pict>
          <v:shape id="_x0000_s21072" type="#_x0000_t75" style="position:absolute;left:0;text-align:left;margin-left:18pt;margin-top:385pt;width:.55pt;height:.35pt;z-index:-252697600">
            <v:imagedata r:id="rId11" o:title="未标题-2" blacklevel=".5"/>
          </v:shape>
        </w:pict>
      </w:r>
      <w:r w:rsidRPr="008B4E88">
        <w:rPr>
          <w:noProof/>
          <w:vanish/>
        </w:rPr>
        <w:pict>
          <v:shape id="_x0000_s21101" type="#_x0000_t75" style="position:absolute;left:0;text-align:left;margin-left:210.55pt;margin-top:511.15pt;width:.55pt;height:.4pt;z-index:-252667904">
            <v:imagedata r:id="rId11" o:title="未标题-2" blacklevel=".5"/>
          </v:shape>
        </w:pict>
      </w:r>
      <w:r w:rsidRPr="008B4E88">
        <w:rPr>
          <w:noProof/>
          <w:vanish/>
        </w:rPr>
        <w:pict>
          <v:shape id="_x0000_s21100" type="#_x0000_t75" style="position:absolute;left:0;text-align:left;margin-left:36pt;margin-top:39pt;width:.55pt;height:.35pt;z-index:-252668928">
            <v:imagedata r:id="rId11" o:title="未标题-2" grayscale="t" bilevel="t"/>
          </v:shape>
        </w:pict>
      </w:r>
      <w:r w:rsidRPr="008B4E88">
        <w:rPr>
          <w:noProof/>
          <w:vanish/>
        </w:rPr>
        <w:pict>
          <v:shape id="_x0000_s21099" type="#_x0000_t75" style="position:absolute;left:0;text-align:left;margin-left:210.05pt;margin-top:39pt;width:.5pt;height:.35pt;z-index:-252669952">
            <v:imagedata r:id="rId11" o:title="未标题-2" blacklevel=".5"/>
          </v:shape>
        </w:pict>
      </w:r>
      <w:r w:rsidRPr="008B4E88">
        <w:rPr>
          <w:noProof/>
          <w:vanish/>
        </w:rPr>
        <w:pict>
          <v:shape id="_x0000_s21098" type="#_x0000_t75" style="position:absolute;left:0;text-align:left;margin-left:36pt;margin-top:157.05pt;width:.55pt;height:.35pt;z-index:-252670976">
            <v:imagedata r:id="rId11" o:title="未标题-2" blacklevel=".5"/>
          </v:shape>
        </w:pict>
      </w:r>
      <w:r w:rsidRPr="008B4E88">
        <w:rPr>
          <w:noProof/>
          <w:vanish/>
        </w:rPr>
        <w:pict>
          <v:shape id="_x0000_s21097" type="#_x0000_t75" style="position:absolute;left:0;text-align:left;margin-left:210.05pt;margin-top:157.05pt;width:.5pt;height:.35pt;z-index:-252672000">
            <v:imagedata r:id="rId11" o:title="未标题-2" blacklevel=".5"/>
          </v:shape>
        </w:pict>
      </w:r>
      <w:r w:rsidRPr="008B4E88">
        <w:rPr>
          <w:noProof/>
          <w:vanish/>
        </w:rPr>
        <w:pict>
          <v:shape id="_x0000_s21096" type="#_x0000_t75" style="position:absolute;left:0;text-align:left;margin-left:210.05pt;margin-top:275.1pt;width:.5pt;height:.35pt;z-index:-252673024">
            <v:imagedata r:id="rId11" o:title="未标题-2" blacklevel=".5"/>
          </v:shape>
        </w:pict>
      </w:r>
      <w:r w:rsidRPr="008B4E88">
        <w:rPr>
          <w:noProof/>
          <w:vanish/>
        </w:rPr>
        <w:pict>
          <v:shape id="_x0000_s21095" type="#_x0000_t75" style="position:absolute;left:0;text-align:left;margin-left:210.55pt;margin-top:393.15pt;width:.55pt;height:.35pt;z-index:-252674048">
            <v:imagedata r:id="rId11" o:title="未标题-2" blacklevel=".5"/>
          </v:shape>
        </w:pict>
      </w:r>
      <w:r w:rsidRPr="008B4E88">
        <w:rPr>
          <w:noProof/>
          <w:vanish/>
        </w:rPr>
        <w:pict>
          <v:shape id="_x0000_s21094" type="#_x0000_t75" style="position:absolute;left:0;text-align:left;margin-left:36pt;margin-top:514pt;width:.55pt;height:.35pt;z-index:-252675072">
            <v:imagedata r:id="rId11" o:title="未标题-2" blacklevel=".5"/>
          </v:shape>
        </w:pict>
      </w:r>
      <w:r w:rsidRPr="008B4E88">
        <w:rPr>
          <w:noProof/>
          <w:vanish/>
        </w:rPr>
        <w:pict>
          <v:shape id="_x0000_s21093" type="#_x0000_t75" style="position:absolute;left:0;text-align:left;margin-left:36pt;margin-top:277.9pt;width:.55pt;height:.35pt;z-index:-252676096">
            <v:imagedata r:id="rId11" o:title="未标题-2" blacklevel=".5"/>
          </v:shape>
        </w:pict>
      </w:r>
      <w:r w:rsidRPr="008B4E88">
        <w:rPr>
          <w:noProof/>
          <w:vanish/>
        </w:rPr>
        <w:pict>
          <v:shape id="_x0000_s21092" type="#_x0000_t75" style="position:absolute;left:0;text-align:left;margin-left:36pt;margin-top:395.95pt;width:.55pt;height:.35pt;z-index:-252677120">
            <v:imagedata r:id="rId11" o:title="未标题-2" blacklevel=".5"/>
          </v:shape>
        </w:pict>
      </w:r>
      <w:r w:rsidRPr="008B4E88">
        <w:rPr>
          <w:noProof/>
          <w:vanish/>
        </w:rPr>
        <w:pict>
          <v:shape id="_x0000_s21110" type="#_x0000_t75" style="position:absolute;left:0;text-align:left;margin-left:30pt;margin-top:27.6pt;width:.55pt;height:.35pt;z-index:-252658688">
            <v:imagedata r:id="rId11" o:title="未标题-2" grayscale="t" bilevel="t"/>
          </v:shape>
        </w:pict>
      </w:r>
      <w:r w:rsidRPr="008B4E88">
        <w:rPr>
          <w:noProof/>
          <w:vanish/>
        </w:rPr>
        <w:pict>
          <v:shape id="_x0000_s21109" type="#_x0000_t75" style="position:absolute;left:0;text-align:left;margin-left:210pt;margin-top:27.6pt;width:.55pt;height:.35pt;z-index:-252659712">
            <v:imagedata r:id="rId11" o:title="未标题-2" blacklevel=".5"/>
          </v:shape>
        </w:pict>
      </w:r>
      <w:r w:rsidRPr="008B4E88">
        <w:rPr>
          <w:noProof/>
          <w:vanish/>
        </w:rPr>
        <w:pict>
          <v:shape id="_x0000_s21108" type="#_x0000_t75" style="position:absolute;left:0;text-align:left;margin-left:30pt;margin-top:144.6pt;width:.55pt;height:.35pt;z-index:-252660736">
            <v:imagedata r:id="rId11" o:title="未标题-2" blacklevel=".5"/>
          </v:shape>
        </w:pict>
      </w:r>
      <w:r w:rsidRPr="008B4E88">
        <w:rPr>
          <w:noProof/>
          <w:vanish/>
        </w:rPr>
        <w:pict>
          <v:shape id="_x0000_s21107" type="#_x0000_t75" style="position:absolute;left:0;text-align:left;margin-left:210pt;margin-top:144.6pt;width:.55pt;height:.35pt;z-index:-252661760">
            <v:imagedata r:id="rId11" o:title="未标题-2" blacklevel=".5"/>
          </v:shape>
        </w:pict>
      </w:r>
      <w:r w:rsidRPr="008B4E88">
        <w:rPr>
          <w:noProof/>
          <w:vanish/>
        </w:rPr>
        <w:pict>
          <v:shape id="_x0000_s21106" type="#_x0000_t75" style="position:absolute;left:0;text-align:left;margin-left:210pt;margin-top:261.6pt;width:.55pt;height:.35pt;z-index:-252662784">
            <v:imagedata r:id="rId11" o:title="未标题-2" blacklevel=".5"/>
          </v:shape>
        </w:pict>
      </w:r>
      <w:r w:rsidRPr="008B4E88">
        <w:rPr>
          <w:noProof/>
          <w:vanish/>
        </w:rPr>
        <w:pict>
          <v:shape id="_x0000_s21105" type="#_x0000_t75" style="position:absolute;left:0;text-align:left;margin-left:210.55pt;margin-top:378.6pt;width:.55pt;height:.35pt;z-index:-252663808">
            <v:imagedata r:id="rId11" o:title="未标题-2" blacklevel=".5"/>
          </v:shape>
        </w:pict>
      </w:r>
      <w:r w:rsidRPr="008B4E88">
        <w:rPr>
          <w:noProof/>
          <w:vanish/>
        </w:rPr>
        <w:pict>
          <v:shape id="_x0000_s21104" type="#_x0000_t75" style="position:absolute;left:0;text-align:left;margin-left:30pt;margin-top:498.4pt;width:.55pt;height:.35pt;z-index:-252664832">
            <v:imagedata r:id="rId11" o:title="未标题-2" blacklevel=".5"/>
          </v:shape>
        </w:pict>
      </w:r>
      <w:r w:rsidRPr="008B4E88">
        <w:rPr>
          <w:noProof/>
          <w:vanish/>
        </w:rPr>
        <w:pict>
          <v:shape id="_x0000_s21103" type="#_x0000_t75" style="position:absolute;left:0;text-align:left;margin-left:30pt;margin-top:264.4pt;width:.55pt;height:.35pt;z-index:-252665856">
            <v:imagedata r:id="rId11" o:title="未标题-2" blacklevel=".5"/>
          </v:shape>
        </w:pict>
      </w:r>
      <w:r w:rsidRPr="008B4E88">
        <w:rPr>
          <w:noProof/>
          <w:vanish/>
        </w:rPr>
        <w:pict>
          <v:shape id="_x0000_s21102" type="#_x0000_t75" style="position:absolute;left:0;text-align:left;margin-left:30pt;margin-top:381.4pt;width:.55pt;height:.35pt;z-index:-252666880">
            <v:imagedata r:id="rId11" o:title="未标题-2" blacklevel=".5"/>
          </v:shape>
        </w:pict>
      </w:r>
      <w:r w:rsidRPr="008B4E88">
        <w:rPr>
          <w:noProof/>
          <w:vanish/>
        </w:rPr>
        <w:pict>
          <v:shape id="_x0000_s21111" type="#_x0000_t75" style="position:absolute;left:0;text-align:left;margin-left:210.55pt;margin-top:495.6pt;width:.55pt;height:.35pt;z-index:-252657664">
            <v:imagedata r:id="rId11" o:title="未标题-2" blacklevel=".5"/>
          </v:shape>
        </w:pict>
      </w:r>
      <w:r w:rsidRPr="008B4E88">
        <w:rPr>
          <w:noProof/>
          <w:vanish/>
        </w:rPr>
        <w:pict>
          <v:shape id="_x0000_s21091" type="#_x0000_t75" style="position:absolute;left:0;text-align:left;margin-left:198.55pt;margin-top:483.6pt;width:.55pt;height:.35pt;z-index:-252678144">
            <v:imagedata r:id="rId11" o:title="未标题-2" blacklevel=".5"/>
          </v:shape>
        </w:pict>
      </w:r>
      <w:r w:rsidRPr="008B4E88">
        <w:rPr>
          <w:noProof/>
          <w:vanish/>
        </w:rPr>
        <w:pict>
          <v:shape id="_x0000_s21090" type="#_x0000_t75" style="position:absolute;left:0;text-align:left;margin-left:18pt;margin-top:15.6pt;width:.55pt;height:.35pt;z-index:-252679168">
            <v:imagedata r:id="rId11" o:title="未标题-2" grayscale="t" bilevel="t"/>
          </v:shape>
        </w:pict>
      </w:r>
      <w:r w:rsidRPr="008B4E88">
        <w:rPr>
          <w:noProof/>
          <w:vanish/>
        </w:rPr>
        <w:pict>
          <v:shape id="_x0000_s21089" type="#_x0000_t75" style="position:absolute;left:0;text-align:left;margin-left:198pt;margin-top:15.6pt;width:.55pt;height:.35pt;z-index:-252680192">
            <v:imagedata r:id="rId11" o:title="未标题-2" blacklevel=".5"/>
          </v:shape>
        </w:pict>
      </w:r>
      <w:r w:rsidRPr="008B4E88">
        <w:rPr>
          <w:noProof/>
          <w:vanish/>
        </w:rPr>
        <w:pict>
          <v:shape id="_x0000_s21088" type="#_x0000_t75" style="position:absolute;left:0;text-align:left;margin-left:18pt;margin-top:132.6pt;width:.55pt;height:.35pt;z-index:-252681216">
            <v:imagedata r:id="rId11" o:title="未标题-2" blacklevel=".5"/>
          </v:shape>
        </w:pict>
      </w:r>
      <w:r w:rsidRPr="008B4E88">
        <w:rPr>
          <w:noProof/>
          <w:vanish/>
        </w:rPr>
        <w:pict>
          <v:shape id="_x0000_s21087" type="#_x0000_t75" style="position:absolute;left:0;text-align:left;margin-left:198pt;margin-top:132.6pt;width:.55pt;height:.35pt;z-index:-252682240">
            <v:imagedata r:id="rId11" o:title="未标题-2" blacklevel=".5"/>
          </v:shape>
        </w:pict>
      </w:r>
      <w:r w:rsidRPr="008B4E88">
        <w:rPr>
          <w:noProof/>
          <w:vanish/>
        </w:rPr>
        <w:pict>
          <v:shape id="_x0000_s21086" type="#_x0000_t75" style="position:absolute;left:0;text-align:left;margin-left:198pt;margin-top:249.6pt;width:.55pt;height:.35pt;z-index:-252683264">
            <v:imagedata r:id="rId11" o:title="未标题-2" blacklevel=".5"/>
          </v:shape>
        </w:pict>
      </w:r>
      <w:r w:rsidRPr="008B4E88">
        <w:rPr>
          <w:noProof/>
          <w:vanish/>
        </w:rPr>
        <w:pict>
          <v:shape id="_x0000_s21085" type="#_x0000_t75" style="position:absolute;left:0;text-align:left;margin-left:198.55pt;margin-top:366.6pt;width:.55pt;height:.35pt;z-index:-252684288">
            <v:imagedata r:id="rId11" o:title="未标题-2" blacklevel=".5"/>
          </v:shape>
        </w:pict>
      </w:r>
      <w:r w:rsidRPr="008B4E88">
        <w:rPr>
          <w:noProof/>
          <w:vanish/>
        </w:rPr>
        <w:pict>
          <v:shape id="_x0000_s21084" type="#_x0000_t75" style="position:absolute;left:0;text-align:left;margin-left:18pt;margin-top:486.4pt;width:.55pt;height:.35pt;z-index:-252685312">
            <v:imagedata r:id="rId11" o:title="未标题-2" blacklevel=".5"/>
          </v:shape>
        </w:pict>
      </w:r>
      <w:r w:rsidRPr="008B4E88">
        <w:rPr>
          <w:noProof/>
          <w:vanish/>
        </w:rPr>
        <w:pict>
          <v:shape id="_x0000_s21083" type="#_x0000_t75" style="position:absolute;left:0;text-align:left;margin-left:18pt;margin-top:252.4pt;width:.55pt;height:.35pt;z-index:-252686336">
            <v:imagedata r:id="rId11" o:title="未标题-2" blacklevel=".5"/>
          </v:shape>
        </w:pict>
      </w:r>
      <w:r w:rsidRPr="008B4E88">
        <w:rPr>
          <w:noProof/>
          <w:vanish/>
        </w:rPr>
        <w:pict>
          <v:shape id="_x0000_s21082" type="#_x0000_t75" style="position:absolute;left:0;text-align:left;margin-left:18pt;margin-top:369.4pt;width:.55pt;height:.35pt;z-index:-252687360">
            <v:imagedata r:id="rId11" o:title="未标题-2" blacklevel=".5"/>
          </v:shape>
        </w:pict>
      </w:r>
      <w:r w:rsidRPr="008B4E88">
        <w:rPr>
          <w:noProof/>
          <w:vanish/>
        </w:rPr>
        <w:pict>
          <v:shape id="_x0000_s21069" type="#_x0000_t75" style="position:absolute;left:0;text-align:left;margin-left:198pt;margin-top:15.6pt;width:.55pt;height:.35pt;z-index:-252700672">
            <v:imagedata r:id="rId11" o:title="未标题-2" blacklevel=".5"/>
          </v:shape>
        </w:pict>
      </w:r>
      <w:r w:rsidRPr="008B4E88">
        <w:rPr>
          <w:noProof/>
          <w:vanish/>
        </w:rPr>
        <w:pict>
          <v:shape id="_x0000_s21068" type="#_x0000_t75" style="position:absolute;left:0;text-align:left;margin-left:18pt;margin-top:132.6pt;width:.55pt;height:.35pt;z-index:-252701696">
            <v:imagedata r:id="rId11" o:title="未标题-2" blacklevel=".5"/>
          </v:shape>
        </w:pict>
      </w:r>
      <w:r w:rsidRPr="008B4E88">
        <w:rPr>
          <w:noProof/>
          <w:vanish/>
        </w:rPr>
        <w:pict>
          <v:shape id="_x0000_s21067" type="#_x0000_t75" style="position:absolute;left:0;text-align:left;margin-left:198pt;margin-top:132.6pt;width:.55pt;height:.35pt;z-index:-252702720">
            <v:imagedata r:id="rId11" o:title="未标题-2" blacklevel=".5"/>
          </v:shape>
        </w:pict>
      </w:r>
      <w:r w:rsidRPr="008B4E88">
        <w:rPr>
          <w:noProof/>
          <w:vanish/>
        </w:rPr>
        <w:pict>
          <v:shape id="_x0000_s21066" type="#_x0000_t75" style="position:absolute;left:0;text-align:left;margin-left:198pt;margin-top:249.6pt;width:.55pt;height:.35pt;z-index:-252703744">
            <v:imagedata r:id="rId11" o:title="未标题-2" blacklevel=".5"/>
          </v:shape>
        </w:pict>
      </w:r>
      <w:r w:rsidRPr="008B4E88">
        <w:rPr>
          <w:noProof/>
          <w:vanish/>
        </w:rPr>
        <w:pict>
          <v:shape id="_x0000_s21065" type="#_x0000_t75" style="position:absolute;left:0;text-align:left;margin-left:198.55pt;margin-top:366.6pt;width:.55pt;height:.35pt;z-index:-252704768">
            <v:imagedata r:id="rId11" o:title="未标题-2" blacklevel=".5"/>
          </v:shape>
        </w:pict>
      </w:r>
      <w:r w:rsidRPr="008B4E88">
        <w:rPr>
          <w:noProof/>
          <w:vanish/>
        </w:rPr>
        <w:pict>
          <v:shape id="_x0000_s21064" type="#_x0000_t75" style="position:absolute;left:0;text-align:left;margin-left:18pt;margin-top:486.4pt;width:.55pt;height:.35pt;z-index:-252705792">
            <v:imagedata r:id="rId11" o:title="未标题-2" blacklevel=".5"/>
          </v:shape>
        </w:pict>
      </w:r>
      <w:r w:rsidRPr="008B4E88">
        <w:rPr>
          <w:noProof/>
          <w:vanish/>
        </w:rPr>
        <w:pict>
          <v:shape id="_x0000_s21063" type="#_x0000_t75" style="position:absolute;left:0;text-align:left;margin-left:18pt;margin-top:252.4pt;width:.55pt;height:.35pt;z-index:-252706816">
            <v:imagedata r:id="rId11" o:title="未标题-2" blacklevel=".5"/>
          </v:shape>
        </w:pict>
      </w:r>
      <w:r w:rsidRPr="008B4E88">
        <w:rPr>
          <w:noProof/>
          <w:vanish/>
        </w:rPr>
        <w:pict>
          <v:shape id="_x0000_s21062" type="#_x0000_t75" style="position:absolute;left:0;text-align:left;margin-left:18pt;margin-top:369.4pt;width:.55pt;height:.35pt;z-index:-252707840">
            <v:imagedata r:id="rId11" o:title="未标题-2" blacklevel=".5"/>
          </v:shape>
        </w:pict>
      </w:r>
      <w:r w:rsidRPr="008B4E88">
        <w:rPr>
          <w:noProof/>
          <w:vanish/>
        </w:rPr>
        <w:pict>
          <v:shape id="_x0000_s21071" type="#_x0000_t75" style="position:absolute;left:0;text-align:left;margin-left:198.55pt;margin-top:483.6pt;width:.55pt;height:.35pt;z-index:-252698624">
            <v:imagedata r:id="rId11" o:title="未标题-2" blacklevel=".5"/>
          </v:shape>
        </w:pict>
      </w:r>
      <w:r w:rsidRPr="008B4E88">
        <w:rPr>
          <w:noProof/>
          <w:vanish/>
        </w:rPr>
        <w:pict>
          <v:shape id="_x0000_s21070" type="#_x0000_t75" style="position:absolute;left:0;text-align:left;margin-left:18pt;margin-top:15.6pt;width:.55pt;height:.35pt;z-index:-252699648">
            <v:imagedata r:id="rId11" o:title="未标题-2" grayscale="t" bilevel="t"/>
          </v:shape>
        </w:pict>
      </w:r>
      <w:r w:rsidRPr="008B4E88">
        <w:rPr>
          <w:noProof/>
          <w:vanish/>
        </w:rPr>
        <w:pict>
          <v:group id="_x0000_s21051" style="position:absolute;left:0;text-align:left;margin-left:18pt;margin-top:31.2pt;width:181.1pt;height:471.15pt;z-index:-252708864" coordorigin="2157,2688" coordsize="3622,9423">
            <v:shape id="_x0000_s21052" type="#_x0000_t75" style="position:absolute;left:2157;top:9764;width:11;height:7">
              <v:imagedata r:id="rId11" o:title="未标题-2" blacklevel=".5"/>
            </v:shape>
            <v:shape id="_x0000_s21053" type="#_x0000_t75" style="position:absolute;left:2157;top:7424;width:11;height:7">
              <v:imagedata r:id="rId11" o:title="未标题-2" blacklevel=".5"/>
            </v:shape>
            <v:shape id="_x0000_s21054" type="#_x0000_t75" style="position:absolute;left:2157;top:12104;width:11;height:7">
              <v:imagedata r:id="rId11" o:title="未标题-2" blacklevel=".5"/>
            </v:shape>
            <v:shape id="_x0000_s21055" type="#_x0000_t75" style="position:absolute;left:5768;top:9708;width:11;height:7">
              <v:imagedata r:id="rId11" o:title="未标题-2" blacklevel=".5"/>
            </v:shape>
            <v:shape id="_x0000_s21056" type="#_x0000_t75" style="position:absolute;left:5757;top:7368;width:11;height:7">
              <v:imagedata r:id="rId11" o:title="未标题-2" blacklevel=".5"/>
            </v:shape>
            <v:shape id="_x0000_s21057" type="#_x0000_t75" style="position:absolute;left:5757;top:5028;width:11;height:7">
              <v:imagedata r:id="rId11" o:title="未标题-2" blacklevel=".5"/>
            </v:shape>
            <v:shape id="_x0000_s21058" type="#_x0000_t75" style="position:absolute;left:2157;top:5028;width:11;height:7">
              <v:imagedata r:id="rId11" o:title="未标题-2" blacklevel=".5"/>
            </v:shape>
            <v:shape id="_x0000_s21059" type="#_x0000_t75" style="position:absolute;left:5757;top:2688;width:11;height:7">
              <v:imagedata r:id="rId11" o:title="未标题-2" blacklevel=".5"/>
            </v:shape>
            <v:shape id="_x0000_s21060" type="#_x0000_t75" style="position:absolute;left:2157;top:2688;width:11;height:7">
              <v:imagedata r:id="rId11" o:title="未标题-2" grayscale="t" bilevel="t"/>
            </v:shape>
            <v:shape id="_x0000_s21061" type="#_x0000_t75" style="position:absolute;left:5768;top:12048;width:11;height:7">
              <v:imagedata r:id="rId11" o:title="未标题-2" blacklevel=".5"/>
            </v:shape>
          </v:group>
        </w:pic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8B4072" w:rsidRPr="008B4E88" w:rsidRDefault="008B4072" w:rsidP="00D42BB1">
      <w:pPr>
        <w:jc w:val="center"/>
        <w:rPr>
          <w:rFonts w:ascii="黑体" w:eastAsia="黑体"/>
          <w:b/>
          <w:vanish/>
          <w:color w:val="000000"/>
          <w:sz w:val="32"/>
          <w:szCs w:val="32"/>
        </w:rPr>
      </w:pPr>
    </w:p>
    <w:p w:rsidR="008B4072" w:rsidRPr="008B4E88" w:rsidRDefault="008B4072" w:rsidP="00D42BB1">
      <w:pPr>
        <w:jc w:val="center"/>
        <w:rPr>
          <w:rFonts w:hint="eastAsia"/>
          <w:vanish/>
        </w:rPr>
      </w:pPr>
    </w:p>
    <w:p w:rsidR="00082B8B" w:rsidRPr="008B4E88" w:rsidRDefault="00082B8B" w:rsidP="00D42BB1">
      <w:pPr>
        <w:jc w:val="center"/>
        <w:rPr>
          <w:vanish/>
        </w:rPr>
      </w:pPr>
      <w:r w:rsidRPr="008B4E88">
        <w:rPr>
          <w:noProof/>
          <w:vanish/>
        </w:rPr>
        <w:pict>
          <v:shape id="_x0000_s21143" type="#_x0000_t75" style="position:absolute;left:0;text-align:left;margin-left:198.55pt;margin-top:499.2pt;width:.55pt;height:.35pt;z-index:-252636160">
            <v:imagedata r:id="rId11" o:title="未标题-2" blacklevel=".5"/>
          </v:shape>
        </w:pict>
      </w:r>
      <w:r w:rsidRPr="008B4E88">
        <w:rPr>
          <w:noProof/>
          <w:vanish/>
        </w:rPr>
        <w:pict>
          <v:shape id="_x0000_s21142" type="#_x0000_t75" style="position:absolute;left:0;text-align:left;margin-left:18pt;margin-top:31.2pt;width:.55pt;height:.35pt;z-index:-252637184">
            <v:imagedata r:id="rId11" o:title="未标题-2" grayscale="t" bilevel="t"/>
          </v:shape>
        </w:pict>
      </w:r>
      <w:r w:rsidRPr="008B4E88">
        <w:rPr>
          <w:noProof/>
          <w:vanish/>
        </w:rPr>
        <w:pict>
          <v:shape id="_x0000_s21141" type="#_x0000_t75" style="position:absolute;left:0;text-align:left;margin-left:198pt;margin-top:31.2pt;width:.55pt;height:.35pt;z-index:-252638208">
            <v:imagedata r:id="rId11" o:title="未标题-2" blacklevel=".5"/>
          </v:shape>
        </w:pict>
      </w:r>
      <w:r w:rsidRPr="008B4E88">
        <w:rPr>
          <w:noProof/>
          <w:vanish/>
        </w:rPr>
        <w:pict>
          <v:shape id="_x0000_s21140" type="#_x0000_t75" style="position:absolute;left:0;text-align:left;margin-left:18pt;margin-top:148.2pt;width:.55pt;height:.35pt;z-index:-252639232">
            <v:imagedata r:id="rId11" o:title="未标题-2" blacklevel=".5"/>
          </v:shape>
        </w:pict>
      </w:r>
      <w:r w:rsidRPr="008B4E88">
        <w:rPr>
          <w:noProof/>
          <w:vanish/>
        </w:rPr>
        <w:pict>
          <v:shape id="_x0000_s21139" type="#_x0000_t75" style="position:absolute;left:0;text-align:left;margin-left:198pt;margin-top:148.2pt;width:.55pt;height:.35pt;z-index:-252640256">
            <v:imagedata r:id="rId11" o:title="未标题-2" blacklevel=".5"/>
          </v:shape>
        </w:pict>
      </w:r>
      <w:r w:rsidRPr="008B4E88">
        <w:rPr>
          <w:noProof/>
          <w:vanish/>
        </w:rPr>
        <w:pict>
          <v:shape id="_x0000_s21138" type="#_x0000_t75" style="position:absolute;left:0;text-align:left;margin-left:198pt;margin-top:265.2pt;width:.55pt;height:.35pt;z-index:-252641280">
            <v:imagedata r:id="rId11" o:title="未标题-2" blacklevel=".5"/>
          </v:shape>
        </w:pict>
      </w:r>
      <w:r w:rsidRPr="008B4E88">
        <w:rPr>
          <w:noProof/>
          <w:vanish/>
        </w:rPr>
        <w:pict>
          <v:shape id="_x0000_s21137" type="#_x0000_t75" style="position:absolute;left:0;text-align:left;margin-left:198.55pt;margin-top:382.2pt;width:.55pt;height:.35pt;z-index:-252642304">
            <v:imagedata r:id="rId11" o:title="未标题-2" blacklevel=".5"/>
          </v:shape>
        </w:pict>
      </w:r>
      <w:r w:rsidRPr="008B4E88">
        <w:rPr>
          <w:noProof/>
          <w:vanish/>
        </w:rPr>
        <w:pict>
          <v:shape id="_x0000_s21136" type="#_x0000_t75" style="position:absolute;left:0;text-align:left;margin-left:18pt;margin-top:502pt;width:.55pt;height:.35pt;z-index:-252643328">
            <v:imagedata r:id="rId11" o:title="未标题-2" blacklevel=".5"/>
          </v:shape>
        </w:pict>
      </w:r>
      <w:r w:rsidRPr="008B4E88">
        <w:rPr>
          <w:noProof/>
          <w:vanish/>
        </w:rPr>
        <w:pict>
          <v:shape id="_x0000_s21135" type="#_x0000_t75" style="position:absolute;left:0;text-align:left;margin-left:18pt;margin-top:268pt;width:.55pt;height:.35pt;z-index:-252644352">
            <v:imagedata r:id="rId11" o:title="未标题-2" blacklevel=".5"/>
          </v:shape>
        </w:pict>
      </w:r>
      <w:r w:rsidRPr="008B4E88">
        <w:rPr>
          <w:noProof/>
          <w:vanish/>
        </w:rPr>
        <w:pict>
          <v:shape id="_x0000_s21134" type="#_x0000_t75" style="position:absolute;left:0;text-align:left;margin-left:18pt;margin-top:385pt;width:.55pt;height:.35pt;z-index:-252645376">
            <v:imagedata r:id="rId11" o:title="未标题-2" blacklevel=".5"/>
          </v:shape>
        </w:pict>
      </w:r>
      <w:r w:rsidRPr="008B4E88">
        <w:rPr>
          <w:noProof/>
          <w:vanish/>
        </w:rPr>
        <w:pict>
          <v:shape id="_x0000_s21163" type="#_x0000_t75" style="position:absolute;left:0;text-align:left;margin-left:210.55pt;margin-top:511.15pt;width:.55pt;height:.4pt;z-index:-252615680">
            <v:imagedata r:id="rId11" o:title="未标题-2" blacklevel=".5"/>
          </v:shape>
        </w:pict>
      </w:r>
      <w:r w:rsidRPr="008B4E88">
        <w:rPr>
          <w:noProof/>
          <w:vanish/>
        </w:rPr>
        <w:pict>
          <v:shape id="_x0000_s21162" type="#_x0000_t75" style="position:absolute;left:0;text-align:left;margin-left:36pt;margin-top:39pt;width:.55pt;height:.35pt;z-index:-252616704">
            <v:imagedata r:id="rId11" o:title="未标题-2" grayscale="t" bilevel="t"/>
          </v:shape>
        </w:pict>
      </w:r>
      <w:r w:rsidRPr="008B4E88">
        <w:rPr>
          <w:noProof/>
          <w:vanish/>
        </w:rPr>
        <w:pict>
          <v:shape id="_x0000_s21161" type="#_x0000_t75" style="position:absolute;left:0;text-align:left;margin-left:210.05pt;margin-top:39pt;width:.5pt;height:.35pt;z-index:-252617728">
            <v:imagedata r:id="rId11" o:title="未标题-2" blacklevel=".5"/>
          </v:shape>
        </w:pict>
      </w:r>
      <w:r w:rsidRPr="008B4E88">
        <w:rPr>
          <w:noProof/>
          <w:vanish/>
        </w:rPr>
        <w:pict>
          <v:shape id="_x0000_s21160" type="#_x0000_t75" style="position:absolute;left:0;text-align:left;margin-left:36pt;margin-top:157.05pt;width:.55pt;height:.35pt;z-index:-252618752">
            <v:imagedata r:id="rId11" o:title="未标题-2" blacklevel=".5"/>
          </v:shape>
        </w:pict>
      </w:r>
      <w:r w:rsidRPr="008B4E88">
        <w:rPr>
          <w:noProof/>
          <w:vanish/>
        </w:rPr>
        <w:pict>
          <v:shape id="_x0000_s21159" type="#_x0000_t75" style="position:absolute;left:0;text-align:left;margin-left:210.05pt;margin-top:157.05pt;width:.5pt;height:.35pt;z-index:-252619776">
            <v:imagedata r:id="rId11" o:title="未标题-2" blacklevel=".5"/>
          </v:shape>
        </w:pict>
      </w:r>
      <w:r w:rsidRPr="008B4E88">
        <w:rPr>
          <w:noProof/>
          <w:vanish/>
        </w:rPr>
        <w:pict>
          <v:shape id="_x0000_s21158" type="#_x0000_t75" style="position:absolute;left:0;text-align:left;margin-left:210.05pt;margin-top:275.1pt;width:.5pt;height:.35pt;z-index:-252620800">
            <v:imagedata r:id="rId11" o:title="未标题-2" blacklevel=".5"/>
          </v:shape>
        </w:pict>
      </w:r>
      <w:r w:rsidRPr="008B4E88">
        <w:rPr>
          <w:noProof/>
          <w:vanish/>
        </w:rPr>
        <w:pict>
          <v:shape id="_x0000_s21157" type="#_x0000_t75" style="position:absolute;left:0;text-align:left;margin-left:210.55pt;margin-top:393.15pt;width:.55pt;height:.35pt;z-index:-252621824">
            <v:imagedata r:id="rId11" o:title="未标题-2" blacklevel=".5"/>
          </v:shape>
        </w:pict>
      </w:r>
      <w:r w:rsidRPr="008B4E88">
        <w:rPr>
          <w:noProof/>
          <w:vanish/>
        </w:rPr>
        <w:pict>
          <v:shape id="_x0000_s21156" type="#_x0000_t75" style="position:absolute;left:0;text-align:left;margin-left:36pt;margin-top:514pt;width:.55pt;height:.35pt;z-index:-252622848">
            <v:imagedata r:id="rId11" o:title="未标题-2" blacklevel=".5"/>
          </v:shape>
        </w:pict>
      </w:r>
      <w:r w:rsidRPr="008B4E88">
        <w:rPr>
          <w:noProof/>
          <w:vanish/>
        </w:rPr>
        <w:pict>
          <v:shape id="_x0000_s21155" type="#_x0000_t75" style="position:absolute;left:0;text-align:left;margin-left:36pt;margin-top:277.9pt;width:.55pt;height:.35pt;z-index:-252623872">
            <v:imagedata r:id="rId11" o:title="未标题-2" blacklevel=".5"/>
          </v:shape>
        </w:pict>
      </w:r>
      <w:r w:rsidRPr="008B4E88">
        <w:rPr>
          <w:noProof/>
          <w:vanish/>
        </w:rPr>
        <w:pict>
          <v:shape id="_x0000_s21154" type="#_x0000_t75" style="position:absolute;left:0;text-align:left;margin-left:36pt;margin-top:395.95pt;width:.55pt;height:.35pt;z-index:-252624896">
            <v:imagedata r:id="rId11" o:title="未标题-2" blacklevel=".5"/>
          </v:shape>
        </w:pict>
      </w:r>
      <w:r w:rsidRPr="008B4E88">
        <w:rPr>
          <w:noProof/>
          <w:vanish/>
        </w:rPr>
        <w:pict>
          <v:shape id="_x0000_s21172" type="#_x0000_t75" style="position:absolute;left:0;text-align:left;margin-left:30pt;margin-top:27.6pt;width:.55pt;height:.35pt;z-index:-252606464">
            <v:imagedata r:id="rId11" o:title="未标题-2" grayscale="t" bilevel="t"/>
          </v:shape>
        </w:pict>
      </w:r>
      <w:r w:rsidRPr="008B4E88">
        <w:rPr>
          <w:noProof/>
          <w:vanish/>
        </w:rPr>
        <w:pict>
          <v:shape id="_x0000_s21171" type="#_x0000_t75" style="position:absolute;left:0;text-align:left;margin-left:210pt;margin-top:27.6pt;width:.55pt;height:.35pt;z-index:-252607488">
            <v:imagedata r:id="rId11" o:title="未标题-2" blacklevel=".5"/>
          </v:shape>
        </w:pict>
      </w:r>
      <w:r w:rsidRPr="008B4E88">
        <w:rPr>
          <w:noProof/>
          <w:vanish/>
        </w:rPr>
        <w:pict>
          <v:shape id="_x0000_s21170" type="#_x0000_t75" style="position:absolute;left:0;text-align:left;margin-left:30pt;margin-top:144.6pt;width:.55pt;height:.35pt;z-index:-252608512">
            <v:imagedata r:id="rId11" o:title="未标题-2" blacklevel=".5"/>
          </v:shape>
        </w:pict>
      </w:r>
      <w:r w:rsidRPr="008B4E88">
        <w:rPr>
          <w:noProof/>
          <w:vanish/>
        </w:rPr>
        <w:pict>
          <v:shape id="_x0000_s21169" type="#_x0000_t75" style="position:absolute;left:0;text-align:left;margin-left:210pt;margin-top:144.6pt;width:.55pt;height:.35pt;z-index:-252609536">
            <v:imagedata r:id="rId11" o:title="未标题-2" blacklevel=".5"/>
          </v:shape>
        </w:pict>
      </w:r>
      <w:r w:rsidRPr="008B4E88">
        <w:rPr>
          <w:noProof/>
          <w:vanish/>
        </w:rPr>
        <w:pict>
          <v:shape id="_x0000_s21168" type="#_x0000_t75" style="position:absolute;left:0;text-align:left;margin-left:210pt;margin-top:261.6pt;width:.55pt;height:.35pt;z-index:-252610560">
            <v:imagedata r:id="rId11" o:title="未标题-2" blacklevel=".5"/>
          </v:shape>
        </w:pict>
      </w:r>
      <w:r w:rsidRPr="008B4E88">
        <w:rPr>
          <w:noProof/>
          <w:vanish/>
        </w:rPr>
        <w:pict>
          <v:shape id="_x0000_s21167" type="#_x0000_t75" style="position:absolute;left:0;text-align:left;margin-left:210.55pt;margin-top:378.6pt;width:.55pt;height:.35pt;z-index:-252611584">
            <v:imagedata r:id="rId11" o:title="未标题-2" blacklevel=".5"/>
          </v:shape>
        </w:pict>
      </w:r>
      <w:r w:rsidRPr="008B4E88">
        <w:rPr>
          <w:noProof/>
          <w:vanish/>
        </w:rPr>
        <w:pict>
          <v:shape id="_x0000_s21166" type="#_x0000_t75" style="position:absolute;left:0;text-align:left;margin-left:30pt;margin-top:498.4pt;width:.55pt;height:.35pt;z-index:-252612608">
            <v:imagedata r:id="rId11" o:title="未标题-2" blacklevel=".5"/>
          </v:shape>
        </w:pict>
      </w:r>
      <w:r w:rsidRPr="008B4E88">
        <w:rPr>
          <w:noProof/>
          <w:vanish/>
        </w:rPr>
        <w:pict>
          <v:shape id="_x0000_s21165" type="#_x0000_t75" style="position:absolute;left:0;text-align:left;margin-left:30pt;margin-top:264.4pt;width:.55pt;height:.35pt;z-index:-252613632">
            <v:imagedata r:id="rId11" o:title="未标题-2" blacklevel=".5"/>
          </v:shape>
        </w:pict>
      </w:r>
      <w:r w:rsidRPr="008B4E88">
        <w:rPr>
          <w:noProof/>
          <w:vanish/>
        </w:rPr>
        <w:pict>
          <v:shape id="_x0000_s21164" type="#_x0000_t75" style="position:absolute;left:0;text-align:left;margin-left:30pt;margin-top:381.4pt;width:.55pt;height:.35pt;z-index:-252614656">
            <v:imagedata r:id="rId11" o:title="未标题-2" blacklevel=".5"/>
          </v:shape>
        </w:pict>
      </w:r>
      <w:r w:rsidRPr="008B4E88">
        <w:rPr>
          <w:noProof/>
          <w:vanish/>
        </w:rPr>
        <w:pict>
          <v:shape id="_x0000_s21173" type="#_x0000_t75" style="position:absolute;left:0;text-align:left;margin-left:210.55pt;margin-top:495.6pt;width:.55pt;height:.35pt;z-index:-252605440">
            <v:imagedata r:id="rId11" o:title="未标题-2" blacklevel=".5"/>
          </v:shape>
        </w:pict>
      </w:r>
      <w:r w:rsidRPr="008B4E88">
        <w:rPr>
          <w:noProof/>
          <w:vanish/>
        </w:rPr>
        <w:pict>
          <v:shape id="_x0000_s21153" type="#_x0000_t75" style="position:absolute;left:0;text-align:left;margin-left:198.55pt;margin-top:483.6pt;width:.55pt;height:.35pt;z-index:-252625920">
            <v:imagedata r:id="rId11" o:title="未标题-2" blacklevel=".5"/>
          </v:shape>
        </w:pict>
      </w:r>
      <w:r w:rsidRPr="008B4E88">
        <w:rPr>
          <w:noProof/>
          <w:vanish/>
        </w:rPr>
        <w:pict>
          <v:shape id="_x0000_s21152" type="#_x0000_t75" style="position:absolute;left:0;text-align:left;margin-left:18pt;margin-top:15.6pt;width:.55pt;height:.35pt;z-index:-252626944">
            <v:imagedata r:id="rId11" o:title="未标题-2" grayscale="t" bilevel="t"/>
          </v:shape>
        </w:pict>
      </w:r>
      <w:r w:rsidRPr="008B4E88">
        <w:rPr>
          <w:noProof/>
          <w:vanish/>
        </w:rPr>
        <w:pict>
          <v:shape id="_x0000_s21151" type="#_x0000_t75" style="position:absolute;left:0;text-align:left;margin-left:198pt;margin-top:15.6pt;width:.55pt;height:.35pt;z-index:-252627968">
            <v:imagedata r:id="rId11" o:title="未标题-2" blacklevel=".5"/>
          </v:shape>
        </w:pict>
      </w:r>
      <w:r w:rsidRPr="008B4E88">
        <w:rPr>
          <w:noProof/>
          <w:vanish/>
        </w:rPr>
        <w:pict>
          <v:shape id="_x0000_s21150" type="#_x0000_t75" style="position:absolute;left:0;text-align:left;margin-left:18pt;margin-top:132.6pt;width:.55pt;height:.35pt;z-index:-252628992">
            <v:imagedata r:id="rId11" o:title="未标题-2" blacklevel=".5"/>
          </v:shape>
        </w:pict>
      </w:r>
      <w:r w:rsidRPr="008B4E88">
        <w:rPr>
          <w:noProof/>
          <w:vanish/>
        </w:rPr>
        <w:pict>
          <v:shape id="_x0000_s21149" type="#_x0000_t75" style="position:absolute;left:0;text-align:left;margin-left:198pt;margin-top:132.6pt;width:.55pt;height:.35pt;z-index:-252630016">
            <v:imagedata r:id="rId11" o:title="未标题-2" blacklevel=".5"/>
          </v:shape>
        </w:pict>
      </w:r>
      <w:r w:rsidRPr="008B4E88">
        <w:rPr>
          <w:noProof/>
          <w:vanish/>
        </w:rPr>
        <w:pict>
          <v:shape id="_x0000_s21148" type="#_x0000_t75" style="position:absolute;left:0;text-align:left;margin-left:198pt;margin-top:249.6pt;width:.55pt;height:.35pt;z-index:-252631040">
            <v:imagedata r:id="rId11" o:title="未标题-2" blacklevel=".5"/>
          </v:shape>
        </w:pict>
      </w:r>
      <w:r w:rsidRPr="008B4E88">
        <w:rPr>
          <w:noProof/>
          <w:vanish/>
        </w:rPr>
        <w:pict>
          <v:shape id="_x0000_s21147" type="#_x0000_t75" style="position:absolute;left:0;text-align:left;margin-left:198.55pt;margin-top:366.6pt;width:.55pt;height:.35pt;z-index:-252632064">
            <v:imagedata r:id="rId11" o:title="未标题-2" blacklevel=".5"/>
          </v:shape>
        </w:pict>
      </w:r>
      <w:r w:rsidRPr="008B4E88">
        <w:rPr>
          <w:noProof/>
          <w:vanish/>
        </w:rPr>
        <w:pict>
          <v:shape id="_x0000_s21146" type="#_x0000_t75" style="position:absolute;left:0;text-align:left;margin-left:18pt;margin-top:486.4pt;width:.55pt;height:.35pt;z-index:-252633088">
            <v:imagedata r:id="rId11" o:title="未标题-2" blacklevel=".5"/>
          </v:shape>
        </w:pict>
      </w:r>
      <w:r w:rsidRPr="008B4E88">
        <w:rPr>
          <w:noProof/>
          <w:vanish/>
        </w:rPr>
        <w:pict>
          <v:shape id="_x0000_s21145" type="#_x0000_t75" style="position:absolute;left:0;text-align:left;margin-left:18pt;margin-top:252.4pt;width:.55pt;height:.35pt;z-index:-252634112">
            <v:imagedata r:id="rId11" o:title="未标题-2" blacklevel=".5"/>
          </v:shape>
        </w:pict>
      </w:r>
      <w:r w:rsidRPr="008B4E88">
        <w:rPr>
          <w:noProof/>
          <w:vanish/>
        </w:rPr>
        <w:pict>
          <v:shape id="_x0000_s21144" type="#_x0000_t75" style="position:absolute;left:0;text-align:left;margin-left:18pt;margin-top:369.4pt;width:.55pt;height:.35pt;z-index:-252635136">
            <v:imagedata r:id="rId11" o:title="未标题-2" blacklevel=".5"/>
          </v:shape>
        </w:pict>
      </w:r>
      <w:r w:rsidRPr="008B4E88">
        <w:rPr>
          <w:noProof/>
          <w:vanish/>
        </w:rPr>
        <w:pict>
          <v:shape id="_x0000_s21131" type="#_x0000_t75" style="position:absolute;left:0;text-align:left;margin-left:198pt;margin-top:15.6pt;width:.55pt;height:.35pt;z-index:-252648448">
            <v:imagedata r:id="rId11" o:title="未标题-2" blacklevel=".5"/>
          </v:shape>
        </w:pict>
      </w:r>
      <w:r w:rsidRPr="008B4E88">
        <w:rPr>
          <w:noProof/>
          <w:vanish/>
        </w:rPr>
        <w:pict>
          <v:shape id="_x0000_s21130" type="#_x0000_t75" style="position:absolute;left:0;text-align:left;margin-left:18pt;margin-top:132.6pt;width:.55pt;height:.35pt;z-index:-252649472">
            <v:imagedata r:id="rId11" o:title="未标题-2" blacklevel=".5"/>
          </v:shape>
        </w:pict>
      </w:r>
      <w:r w:rsidRPr="008B4E88">
        <w:rPr>
          <w:noProof/>
          <w:vanish/>
        </w:rPr>
        <w:pict>
          <v:shape id="_x0000_s21129" type="#_x0000_t75" style="position:absolute;left:0;text-align:left;margin-left:198pt;margin-top:132.6pt;width:.55pt;height:.35pt;z-index:-252650496">
            <v:imagedata r:id="rId11" o:title="未标题-2" blacklevel=".5"/>
          </v:shape>
        </w:pict>
      </w:r>
      <w:r w:rsidRPr="008B4E88">
        <w:rPr>
          <w:noProof/>
          <w:vanish/>
        </w:rPr>
        <w:pict>
          <v:shape id="_x0000_s21128" type="#_x0000_t75" style="position:absolute;left:0;text-align:left;margin-left:198pt;margin-top:249.6pt;width:.55pt;height:.35pt;z-index:-252651520">
            <v:imagedata r:id="rId11" o:title="未标题-2" blacklevel=".5"/>
          </v:shape>
        </w:pict>
      </w:r>
      <w:r w:rsidRPr="008B4E88">
        <w:rPr>
          <w:noProof/>
          <w:vanish/>
        </w:rPr>
        <w:pict>
          <v:shape id="_x0000_s21127" type="#_x0000_t75" style="position:absolute;left:0;text-align:left;margin-left:198.55pt;margin-top:366.6pt;width:.55pt;height:.35pt;z-index:-252652544">
            <v:imagedata r:id="rId11" o:title="未标题-2" blacklevel=".5"/>
          </v:shape>
        </w:pict>
      </w:r>
      <w:r w:rsidRPr="008B4E88">
        <w:rPr>
          <w:noProof/>
          <w:vanish/>
        </w:rPr>
        <w:pict>
          <v:shape id="_x0000_s21126" type="#_x0000_t75" style="position:absolute;left:0;text-align:left;margin-left:18pt;margin-top:486.4pt;width:.55pt;height:.35pt;z-index:-252653568">
            <v:imagedata r:id="rId11" o:title="未标题-2" blacklevel=".5"/>
          </v:shape>
        </w:pict>
      </w:r>
      <w:r w:rsidRPr="008B4E88">
        <w:rPr>
          <w:noProof/>
          <w:vanish/>
        </w:rPr>
        <w:pict>
          <v:shape id="_x0000_s21125" type="#_x0000_t75" style="position:absolute;left:0;text-align:left;margin-left:18pt;margin-top:252.4pt;width:.55pt;height:.35pt;z-index:-252654592">
            <v:imagedata r:id="rId11" o:title="未标题-2" blacklevel=".5"/>
          </v:shape>
        </w:pict>
      </w:r>
      <w:r w:rsidRPr="008B4E88">
        <w:rPr>
          <w:noProof/>
          <w:vanish/>
        </w:rPr>
        <w:pict>
          <v:shape id="_x0000_s21124" type="#_x0000_t75" style="position:absolute;left:0;text-align:left;margin-left:18pt;margin-top:369.4pt;width:.55pt;height:.35pt;z-index:-252655616">
            <v:imagedata r:id="rId11" o:title="未标题-2" blacklevel=".5"/>
          </v:shape>
        </w:pict>
      </w:r>
      <w:r w:rsidRPr="008B4E88">
        <w:rPr>
          <w:noProof/>
          <w:vanish/>
        </w:rPr>
        <w:pict>
          <v:shape id="_x0000_s21133" type="#_x0000_t75" style="position:absolute;left:0;text-align:left;margin-left:198.55pt;margin-top:483.6pt;width:.55pt;height:.35pt;z-index:-252646400">
            <v:imagedata r:id="rId11" o:title="未标题-2" blacklevel=".5"/>
          </v:shape>
        </w:pict>
      </w:r>
      <w:r w:rsidRPr="008B4E88">
        <w:rPr>
          <w:noProof/>
          <w:vanish/>
        </w:rPr>
        <w:pict>
          <v:shape id="_x0000_s21132" type="#_x0000_t75" style="position:absolute;left:0;text-align:left;margin-left:18pt;margin-top:15.6pt;width:.55pt;height:.35pt;z-index:-252647424">
            <v:imagedata r:id="rId11" o:title="未标题-2" grayscale="t" bilevel="t"/>
          </v:shape>
        </w:pict>
      </w:r>
      <w:r w:rsidRPr="008B4E88">
        <w:rPr>
          <w:noProof/>
          <w:vanish/>
        </w:rPr>
        <w:pict>
          <v:group id="_x0000_s21113" style="position:absolute;left:0;text-align:left;margin-left:18pt;margin-top:31.2pt;width:181.1pt;height:471.15pt;z-index:-252656640" coordorigin="2157,2688" coordsize="3622,9423">
            <v:shape id="_x0000_s21114" type="#_x0000_t75" style="position:absolute;left:2157;top:9764;width:11;height:7">
              <v:imagedata r:id="rId11" o:title="未标题-2" blacklevel=".5"/>
            </v:shape>
            <v:shape id="_x0000_s21115" type="#_x0000_t75" style="position:absolute;left:2157;top:7424;width:11;height:7">
              <v:imagedata r:id="rId11" o:title="未标题-2" blacklevel=".5"/>
            </v:shape>
            <v:shape id="_x0000_s21116" type="#_x0000_t75" style="position:absolute;left:2157;top:12104;width:11;height:7">
              <v:imagedata r:id="rId11" o:title="未标题-2" blacklevel=".5"/>
            </v:shape>
            <v:shape id="_x0000_s21117" type="#_x0000_t75" style="position:absolute;left:5768;top:9708;width:11;height:7">
              <v:imagedata r:id="rId11" o:title="未标题-2" blacklevel=".5"/>
            </v:shape>
            <v:shape id="_x0000_s21118" type="#_x0000_t75" style="position:absolute;left:5757;top:7368;width:11;height:7">
              <v:imagedata r:id="rId11" o:title="未标题-2" blacklevel=".5"/>
            </v:shape>
            <v:shape id="_x0000_s21119" type="#_x0000_t75" style="position:absolute;left:5757;top:5028;width:11;height:7">
              <v:imagedata r:id="rId11" o:title="未标题-2" blacklevel=".5"/>
            </v:shape>
            <v:shape id="_x0000_s21120" type="#_x0000_t75" style="position:absolute;left:2157;top:5028;width:11;height:7">
              <v:imagedata r:id="rId11" o:title="未标题-2" blacklevel=".5"/>
            </v:shape>
            <v:shape id="_x0000_s21121" type="#_x0000_t75" style="position:absolute;left:5757;top:2688;width:11;height:7">
              <v:imagedata r:id="rId11" o:title="未标题-2" blacklevel=".5"/>
            </v:shape>
            <v:shape id="_x0000_s21122" type="#_x0000_t75" style="position:absolute;left:2157;top:2688;width:11;height:7">
              <v:imagedata r:id="rId11" o:title="未标题-2" grayscale="t" bilevel="t"/>
            </v:shape>
            <v:shape id="_x0000_s21123" type="#_x0000_t75" style="position:absolute;left:5768;top:12048;width:11;height:7">
              <v:imagedata r:id="rId11" o:title="未标题-2" blacklevel=".5"/>
            </v:shape>
          </v:group>
        </w:pic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jc w:val="center"/>
        <w:rPr>
          <w:rFonts w:ascii="黑体" w:eastAsia="黑体"/>
          <w:b/>
          <w:vanish/>
          <w:color w:val="000000"/>
          <w:sz w:val="32"/>
          <w:szCs w:val="32"/>
        </w:rPr>
      </w:pPr>
    </w:p>
    <w:p w:rsidR="00082B8B" w:rsidRPr="008B4E88" w:rsidRDefault="00082B8B" w:rsidP="00D42BB1">
      <w:pPr>
        <w:jc w:val="center"/>
        <w:rPr>
          <w:rFonts w:hint="eastAsia"/>
          <w:vanish/>
        </w:rPr>
      </w:pPr>
    </w:p>
    <w:p w:rsidR="00082B8B" w:rsidRPr="008B4E88" w:rsidRDefault="00082B8B" w:rsidP="00D42BB1">
      <w:pPr>
        <w:jc w:val="center"/>
        <w:rPr>
          <w:vanish/>
        </w:rPr>
      </w:pPr>
      <w:r w:rsidRPr="008B4E88">
        <w:rPr>
          <w:noProof/>
          <w:vanish/>
        </w:rPr>
        <w:pict>
          <v:shape id="_x0000_s21387" type="#_x0000_t75" style="position:absolute;left:0;text-align:left;margin-left:198.55pt;margin-top:499.2pt;width:.55pt;height:.35pt;z-index:-252427264">
            <v:imagedata r:id="rId11" o:title="未标题-2" blacklevel=".5"/>
          </v:shape>
        </w:pict>
      </w:r>
      <w:r w:rsidRPr="008B4E88">
        <w:rPr>
          <w:noProof/>
          <w:vanish/>
        </w:rPr>
        <w:pict>
          <v:shape id="_x0000_s21386" type="#_x0000_t75" style="position:absolute;left:0;text-align:left;margin-left:18pt;margin-top:31.2pt;width:.55pt;height:.35pt;z-index:-252428288">
            <v:imagedata r:id="rId11" o:title="未标题-2" grayscale="t" bilevel="t"/>
          </v:shape>
        </w:pict>
      </w:r>
      <w:r w:rsidRPr="008B4E88">
        <w:rPr>
          <w:noProof/>
          <w:vanish/>
        </w:rPr>
        <w:pict>
          <v:shape id="_x0000_s21385" type="#_x0000_t75" style="position:absolute;left:0;text-align:left;margin-left:198pt;margin-top:31.2pt;width:.55pt;height:.35pt;z-index:-252429312">
            <v:imagedata r:id="rId11" o:title="未标题-2" blacklevel=".5"/>
          </v:shape>
        </w:pict>
      </w:r>
      <w:r w:rsidRPr="008B4E88">
        <w:rPr>
          <w:noProof/>
          <w:vanish/>
        </w:rPr>
        <w:pict>
          <v:shape id="_x0000_s21384" type="#_x0000_t75" style="position:absolute;left:0;text-align:left;margin-left:18pt;margin-top:148.2pt;width:.55pt;height:.35pt;z-index:-252430336">
            <v:imagedata r:id="rId11" o:title="未标题-2" blacklevel=".5"/>
          </v:shape>
        </w:pict>
      </w:r>
      <w:r w:rsidRPr="008B4E88">
        <w:rPr>
          <w:noProof/>
          <w:vanish/>
        </w:rPr>
        <w:pict>
          <v:shape id="_x0000_s21383" type="#_x0000_t75" style="position:absolute;left:0;text-align:left;margin-left:198pt;margin-top:148.2pt;width:.55pt;height:.35pt;z-index:-252431360">
            <v:imagedata r:id="rId11" o:title="未标题-2" blacklevel=".5"/>
          </v:shape>
        </w:pict>
      </w:r>
      <w:r w:rsidRPr="008B4E88">
        <w:rPr>
          <w:noProof/>
          <w:vanish/>
        </w:rPr>
        <w:pict>
          <v:shape id="_x0000_s21382" type="#_x0000_t75" style="position:absolute;left:0;text-align:left;margin-left:198pt;margin-top:265.2pt;width:.55pt;height:.35pt;z-index:-252432384">
            <v:imagedata r:id="rId11" o:title="未标题-2" blacklevel=".5"/>
          </v:shape>
        </w:pict>
      </w:r>
      <w:r w:rsidRPr="008B4E88">
        <w:rPr>
          <w:noProof/>
          <w:vanish/>
        </w:rPr>
        <w:pict>
          <v:shape id="_x0000_s21381" type="#_x0000_t75" style="position:absolute;left:0;text-align:left;margin-left:198.55pt;margin-top:382.2pt;width:.55pt;height:.35pt;z-index:-252433408">
            <v:imagedata r:id="rId11" o:title="未标题-2" blacklevel=".5"/>
          </v:shape>
        </w:pict>
      </w:r>
      <w:r w:rsidRPr="008B4E88">
        <w:rPr>
          <w:noProof/>
          <w:vanish/>
        </w:rPr>
        <w:pict>
          <v:shape id="_x0000_s21380" type="#_x0000_t75" style="position:absolute;left:0;text-align:left;margin-left:18pt;margin-top:502pt;width:.55pt;height:.35pt;z-index:-252434432">
            <v:imagedata r:id="rId11" o:title="未标题-2" blacklevel=".5"/>
          </v:shape>
        </w:pict>
      </w:r>
      <w:r w:rsidRPr="008B4E88">
        <w:rPr>
          <w:noProof/>
          <w:vanish/>
        </w:rPr>
        <w:pict>
          <v:shape id="_x0000_s21379" type="#_x0000_t75" style="position:absolute;left:0;text-align:left;margin-left:18pt;margin-top:268pt;width:.55pt;height:.35pt;z-index:-252435456">
            <v:imagedata r:id="rId11" o:title="未标题-2" blacklevel=".5"/>
          </v:shape>
        </w:pict>
      </w:r>
      <w:r w:rsidRPr="008B4E88">
        <w:rPr>
          <w:noProof/>
          <w:vanish/>
        </w:rPr>
        <w:pict>
          <v:shape id="_x0000_s21378" type="#_x0000_t75" style="position:absolute;left:0;text-align:left;margin-left:18pt;margin-top:385pt;width:.55pt;height:.35pt;z-index:-252436480">
            <v:imagedata r:id="rId11" o:title="未标题-2" blacklevel=".5"/>
          </v:shape>
        </w:pict>
      </w:r>
      <w:r w:rsidRPr="008B4E88">
        <w:rPr>
          <w:noProof/>
          <w:vanish/>
        </w:rPr>
        <w:pict>
          <v:shape id="_x0000_s21407" type="#_x0000_t75" style="position:absolute;left:0;text-align:left;margin-left:210.55pt;margin-top:511.15pt;width:.55pt;height:.4pt;z-index:-252406784">
            <v:imagedata r:id="rId11" o:title="未标题-2" blacklevel=".5"/>
          </v:shape>
        </w:pict>
      </w:r>
      <w:r w:rsidRPr="008B4E88">
        <w:rPr>
          <w:noProof/>
          <w:vanish/>
        </w:rPr>
        <w:pict>
          <v:shape id="_x0000_s21406" type="#_x0000_t75" style="position:absolute;left:0;text-align:left;margin-left:36pt;margin-top:39pt;width:.55pt;height:.35pt;z-index:-252407808">
            <v:imagedata r:id="rId11" o:title="未标题-2" grayscale="t" bilevel="t"/>
          </v:shape>
        </w:pict>
      </w:r>
      <w:r w:rsidRPr="008B4E88">
        <w:rPr>
          <w:noProof/>
          <w:vanish/>
        </w:rPr>
        <w:pict>
          <v:shape id="_x0000_s21405" type="#_x0000_t75" style="position:absolute;left:0;text-align:left;margin-left:210.05pt;margin-top:39pt;width:.5pt;height:.35pt;z-index:-252408832">
            <v:imagedata r:id="rId11" o:title="未标题-2" blacklevel=".5"/>
          </v:shape>
        </w:pict>
      </w:r>
      <w:r w:rsidRPr="008B4E88">
        <w:rPr>
          <w:noProof/>
          <w:vanish/>
        </w:rPr>
        <w:pict>
          <v:shape id="_x0000_s21404" type="#_x0000_t75" style="position:absolute;left:0;text-align:left;margin-left:36pt;margin-top:157.05pt;width:.55pt;height:.35pt;z-index:-252409856">
            <v:imagedata r:id="rId11" o:title="未标题-2" blacklevel=".5"/>
          </v:shape>
        </w:pict>
      </w:r>
      <w:r w:rsidRPr="008B4E88">
        <w:rPr>
          <w:noProof/>
          <w:vanish/>
        </w:rPr>
        <w:pict>
          <v:shape id="_x0000_s21403" type="#_x0000_t75" style="position:absolute;left:0;text-align:left;margin-left:210.05pt;margin-top:157.05pt;width:.5pt;height:.35pt;z-index:-252410880">
            <v:imagedata r:id="rId11" o:title="未标题-2" blacklevel=".5"/>
          </v:shape>
        </w:pict>
      </w:r>
      <w:r w:rsidRPr="008B4E88">
        <w:rPr>
          <w:noProof/>
          <w:vanish/>
        </w:rPr>
        <w:pict>
          <v:shape id="_x0000_s21402" type="#_x0000_t75" style="position:absolute;left:0;text-align:left;margin-left:210.05pt;margin-top:275.1pt;width:.5pt;height:.35pt;z-index:-252411904">
            <v:imagedata r:id="rId11" o:title="未标题-2" blacklevel=".5"/>
          </v:shape>
        </w:pict>
      </w:r>
      <w:r w:rsidRPr="008B4E88">
        <w:rPr>
          <w:noProof/>
          <w:vanish/>
        </w:rPr>
        <w:pict>
          <v:shape id="_x0000_s21401" type="#_x0000_t75" style="position:absolute;left:0;text-align:left;margin-left:210.55pt;margin-top:393.15pt;width:.55pt;height:.35pt;z-index:-252412928">
            <v:imagedata r:id="rId11" o:title="未标题-2" blacklevel=".5"/>
          </v:shape>
        </w:pict>
      </w:r>
      <w:r w:rsidRPr="008B4E88">
        <w:rPr>
          <w:noProof/>
          <w:vanish/>
        </w:rPr>
        <w:pict>
          <v:shape id="_x0000_s21400" type="#_x0000_t75" style="position:absolute;left:0;text-align:left;margin-left:36pt;margin-top:514pt;width:.55pt;height:.35pt;z-index:-252413952">
            <v:imagedata r:id="rId11" o:title="未标题-2" blacklevel=".5"/>
          </v:shape>
        </w:pict>
      </w:r>
      <w:r w:rsidRPr="008B4E88">
        <w:rPr>
          <w:noProof/>
          <w:vanish/>
        </w:rPr>
        <w:pict>
          <v:shape id="_x0000_s21399" type="#_x0000_t75" style="position:absolute;left:0;text-align:left;margin-left:36pt;margin-top:277.9pt;width:.55pt;height:.35pt;z-index:-252414976">
            <v:imagedata r:id="rId11" o:title="未标题-2" blacklevel=".5"/>
          </v:shape>
        </w:pict>
      </w:r>
      <w:r w:rsidRPr="008B4E88">
        <w:rPr>
          <w:noProof/>
          <w:vanish/>
        </w:rPr>
        <w:pict>
          <v:shape id="_x0000_s21398" type="#_x0000_t75" style="position:absolute;left:0;text-align:left;margin-left:36pt;margin-top:395.95pt;width:.55pt;height:.35pt;z-index:-252416000">
            <v:imagedata r:id="rId11" o:title="未标题-2" blacklevel=".5"/>
          </v:shape>
        </w:pict>
      </w:r>
      <w:r w:rsidRPr="008B4E88">
        <w:rPr>
          <w:noProof/>
          <w:vanish/>
        </w:rPr>
        <w:pict>
          <v:shape id="_x0000_s21416" type="#_x0000_t75" style="position:absolute;left:0;text-align:left;margin-left:30pt;margin-top:27.6pt;width:.55pt;height:.35pt;z-index:-252397568">
            <v:imagedata r:id="rId11" o:title="未标题-2" grayscale="t" bilevel="t"/>
          </v:shape>
        </w:pict>
      </w:r>
      <w:r w:rsidRPr="008B4E88">
        <w:rPr>
          <w:noProof/>
          <w:vanish/>
        </w:rPr>
        <w:pict>
          <v:shape id="_x0000_s21415" type="#_x0000_t75" style="position:absolute;left:0;text-align:left;margin-left:210pt;margin-top:27.6pt;width:.55pt;height:.35pt;z-index:-252398592">
            <v:imagedata r:id="rId11" o:title="未标题-2" blacklevel=".5"/>
          </v:shape>
        </w:pict>
      </w:r>
      <w:r w:rsidRPr="008B4E88">
        <w:rPr>
          <w:noProof/>
          <w:vanish/>
        </w:rPr>
        <w:pict>
          <v:shape id="_x0000_s21414" type="#_x0000_t75" style="position:absolute;left:0;text-align:left;margin-left:30pt;margin-top:144.6pt;width:.55pt;height:.35pt;z-index:-252399616">
            <v:imagedata r:id="rId11" o:title="未标题-2" blacklevel=".5"/>
          </v:shape>
        </w:pict>
      </w:r>
      <w:r w:rsidRPr="008B4E88">
        <w:rPr>
          <w:noProof/>
          <w:vanish/>
        </w:rPr>
        <w:pict>
          <v:shape id="_x0000_s21413" type="#_x0000_t75" style="position:absolute;left:0;text-align:left;margin-left:210pt;margin-top:144.6pt;width:.55pt;height:.35pt;z-index:-252400640">
            <v:imagedata r:id="rId11" o:title="未标题-2" blacklevel=".5"/>
          </v:shape>
        </w:pict>
      </w:r>
      <w:r w:rsidRPr="008B4E88">
        <w:rPr>
          <w:noProof/>
          <w:vanish/>
        </w:rPr>
        <w:pict>
          <v:shape id="_x0000_s21412" type="#_x0000_t75" style="position:absolute;left:0;text-align:left;margin-left:210pt;margin-top:261.6pt;width:.55pt;height:.35pt;z-index:-252401664">
            <v:imagedata r:id="rId11" o:title="未标题-2" blacklevel=".5"/>
          </v:shape>
        </w:pict>
      </w:r>
      <w:r w:rsidRPr="008B4E88">
        <w:rPr>
          <w:noProof/>
          <w:vanish/>
        </w:rPr>
        <w:pict>
          <v:shape id="_x0000_s21411" type="#_x0000_t75" style="position:absolute;left:0;text-align:left;margin-left:210.55pt;margin-top:378.6pt;width:.55pt;height:.35pt;z-index:-252402688">
            <v:imagedata r:id="rId11" o:title="未标题-2" blacklevel=".5"/>
          </v:shape>
        </w:pict>
      </w:r>
      <w:r w:rsidRPr="008B4E88">
        <w:rPr>
          <w:noProof/>
          <w:vanish/>
        </w:rPr>
        <w:pict>
          <v:shape id="_x0000_s21410" type="#_x0000_t75" style="position:absolute;left:0;text-align:left;margin-left:30pt;margin-top:498.4pt;width:.55pt;height:.35pt;z-index:-252403712">
            <v:imagedata r:id="rId11" o:title="未标题-2" blacklevel=".5"/>
          </v:shape>
        </w:pict>
      </w:r>
      <w:r w:rsidRPr="008B4E88">
        <w:rPr>
          <w:noProof/>
          <w:vanish/>
        </w:rPr>
        <w:pict>
          <v:shape id="_x0000_s21409" type="#_x0000_t75" style="position:absolute;left:0;text-align:left;margin-left:30pt;margin-top:264.4pt;width:.55pt;height:.35pt;z-index:-252404736">
            <v:imagedata r:id="rId11" o:title="未标题-2" blacklevel=".5"/>
          </v:shape>
        </w:pict>
      </w:r>
      <w:r w:rsidRPr="008B4E88">
        <w:rPr>
          <w:noProof/>
          <w:vanish/>
        </w:rPr>
        <w:pict>
          <v:shape id="_x0000_s21408" type="#_x0000_t75" style="position:absolute;left:0;text-align:left;margin-left:30pt;margin-top:381.4pt;width:.55pt;height:.35pt;z-index:-252405760">
            <v:imagedata r:id="rId11" o:title="未标题-2" blacklevel=".5"/>
          </v:shape>
        </w:pict>
      </w:r>
      <w:r w:rsidRPr="008B4E88">
        <w:rPr>
          <w:noProof/>
          <w:vanish/>
        </w:rPr>
        <w:pict>
          <v:shape id="_x0000_s21417" type="#_x0000_t75" style="position:absolute;left:0;text-align:left;margin-left:210.55pt;margin-top:495.6pt;width:.55pt;height:.35pt;z-index:-252396544">
            <v:imagedata r:id="rId11" o:title="未标题-2" blacklevel=".5"/>
          </v:shape>
        </w:pict>
      </w:r>
      <w:r w:rsidRPr="008B4E88">
        <w:rPr>
          <w:noProof/>
          <w:vanish/>
        </w:rPr>
        <w:pict>
          <v:shape id="_x0000_s21397" type="#_x0000_t75" style="position:absolute;left:0;text-align:left;margin-left:198.55pt;margin-top:483.6pt;width:.55pt;height:.35pt;z-index:-252417024">
            <v:imagedata r:id="rId11" o:title="未标题-2" blacklevel=".5"/>
          </v:shape>
        </w:pict>
      </w:r>
      <w:r w:rsidRPr="008B4E88">
        <w:rPr>
          <w:noProof/>
          <w:vanish/>
        </w:rPr>
        <w:pict>
          <v:shape id="_x0000_s21396" type="#_x0000_t75" style="position:absolute;left:0;text-align:left;margin-left:18pt;margin-top:15.6pt;width:.55pt;height:.35pt;z-index:-252418048">
            <v:imagedata r:id="rId11" o:title="未标题-2" grayscale="t" bilevel="t"/>
          </v:shape>
        </w:pict>
      </w:r>
      <w:r w:rsidRPr="008B4E88">
        <w:rPr>
          <w:noProof/>
          <w:vanish/>
        </w:rPr>
        <w:pict>
          <v:shape id="_x0000_s21395" type="#_x0000_t75" style="position:absolute;left:0;text-align:left;margin-left:198pt;margin-top:15.6pt;width:.55pt;height:.35pt;z-index:-252419072">
            <v:imagedata r:id="rId11" o:title="未标题-2" blacklevel=".5"/>
          </v:shape>
        </w:pict>
      </w:r>
      <w:r w:rsidRPr="008B4E88">
        <w:rPr>
          <w:noProof/>
          <w:vanish/>
        </w:rPr>
        <w:pict>
          <v:shape id="_x0000_s21394" type="#_x0000_t75" style="position:absolute;left:0;text-align:left;margin-left:18pt;margin-top:132.6pt;width:.55pt;height:.35pt;z-index:-252420096">
            <v:imagedata r:id="rId11" o:title="未标题-2" blacklevel=".5"/>
          </v:shape>
        </w:pict>
      </w:r>
      <w:r w:rsidRPr="008B4E88">
        <w:rPr>
          <w:noProof/>
          <w:vanish/>
        </w:rPr>
        <w:pict>
          <v:shape id="_x0000_s21393" type="#_x0000_t75" style="position:absolute;left:0;text-align:left;margin-left:198pt;margin-top:132.6pt;width:.55pt;height:.35pt;z-index:-252421120">
            <v:imagedata r:id="rId11" o:title="未标题-2" blacklevel=".5"/>
          </v:shape>
        </w:pict>
      </w:r>
      <w:r w:rsidRPr="008B4E88">
        <w:rPr>
          <w:noProof/>
          <w:vanish/>
        </w:rPr>
        <w:pict>
          <v:shape id="_x0000_s21392" type="#_x0000_t75" style="position:absolute;left:0;text-align:left;margin-left:198pt;margin-top:249.6pt;width:.55pt;height:.35pt;z-index:-252422144">
            <v:imagedata r:id="rId11" o:title="未标题-2" blacklevel=".5"/>
          </v:shape>
        </w:pict>
      </w:r>
      <w:r w:rsidRPr="008B4E88">
        <w:rPr>
          <w:noProof/>
          <w:vanish/>
        </w:rPr>
        <w:pict>
          <v:shape id="_x0000_s21391" type="#_x0000_t75" style="position:absolute;left:0;text-align:left;margin-left:198.55pt;margin-top:366.6pt;width:.55pt;height:.35pt;z-index:-252423168">
            <v:imagedata r:id="rId11" o:title="未标题-2" blacklevel=".5"/>
          </v:shape>
        </w:pict>
      </w:r>
      <w:r w:rsidRPr="008B4E88">
        <w:rPr>
          <w:noProof/>
          <w:vanish/>
        </w:rPr>
        <w:pict>
          <v:shape id="_x0000_s21390" type="#_x0000_t75" style="position:absolute;left:0;text-align:left;margin-left:18pt;margin-top:486.4pt;width:.55pt;height:.35pt;z-index:-252424192">
            <v:imagedata r:id="rId11" o:title="未标题-2" blacklevel=".5"/>
          </v:shape>
        </w:pict>
      </w:r>
      <w:r w:rsidRPr="008B4E88">
        <w:rPr>
          <w:noProof/>
          <w:vanish/>
        </w:rPr>
        <w:pict>
          <v:shape id="_x0000_s21389" type="#_x0000_t75" style="position:absolute;left:0;text-align:left;margin-left:18pt;margin-top:252.4pt;width:.55pt;height:.35pt;z-index:-252425216">
            <v:imagedata r:id="rId11" o:title="未标题-2" blacklevel=".5"/>
          </v:shape>
        </w:pict>
      </w:r>
      <w:r w:rsidRPr="008B4E88">
        <w:rPr>
          <w:noProof/>
          <w:vanish/>
        </w:rPr>
        <w:pict>
          <v:shape id="_x0000_s21388" type="#_x0000_t75" style="position:absolute;left:0;text-align:left;margin-left:18pt;margin-top:369.4pt;width:.55pt;height:.35pt;z-index:-252426240">
            <v:imagedata r:id="rId11" o:title="未标题-2" blacklevel=".5"/>
          </v:shape>
        </w:pict>
      </w:r>
      <w:r w:rsidRPr="008B4E88">
        <w:rPr>
          <w:noProof/>
          <w:vanish/>
        </w:rPr>
        <w:pict>
          <v:shape id="_x0000_s21375" type="#_x0000_t75" style="position:absolute;left:0;text-align:left;margin-left:198pt;margin-top:15.6pt;width:.55pt;height:.35pt;z-index:-252439552">
            <v:imagedata r:id="rId11" o:title="未标题-2" blacklevel=".5"/>
          </v:shape>
        </w:pict>
      </w:r>
      <w:r w:rsidRPr="008B4E88">
        <w:rPr>
          <w:noProof/>
          <w:vanish/>
        </w:rPr>
        <w:pict>
          <v:shape id="_x0000_s21374" type="#_x0000_t75" style="position:absolute;left:0;text-align:left;margin-left:18pt;margin-top:132.6pt;width:.55pt;height:.35pt;z-index:-252440576">
            <v:imagedata r:id="rId11" o:title="未标题-2" blacklevel=".5"/>
          </v:shape>
        </w:pict>
      </w:r>
      <w:r w:rsidRPr="008B4E88">
        <w:rPr>
          <w:noProof/>
          <w:vanish/>
        </w:rPr>
        <w:pict>
          <v:shape id="_x0000_s21373" type="#_x0000_t75" style="position:absolute;left:0;text-align:left;margin-left:198pt;margin-top:132.6pt;width:.55pt;height:.35pt;z-index:-252441600">
            <v:imagedata r:id="rId11" o:title="未标题-2" blacklevel=".5"/>
          </v:shape>
        </w:pict>
      </w:r>
      <w:r w:rsidRPr="008B4E88">
        <w:rPr>
          <w:noProof/>
          <w:vanish/>
        </w:rPr>
        <w:pict>
          <v:shape id="_x0000_s21372" type="#_x0000_t75" style="position:absolute;left:0;text-align:left;margin-left:198pt;margin-top:249.6pt;width:.55pt;height:.35pt;z-index:-252442624">
            <v:imagedata r:id="rId11" o:title="未标题-2" blacklevel=".5"/>
          </v:shape>
        </w:pict>
      </w:r>
      <w:r w:rsidRPr="008B4E88">
        <w:rPr>
          <w:noProof/>
          <w:vanish/>
        </w:rPr>
        <w:pict>
          <v:shape id="_x0000_s21371" type="#_x0000_t75" style="position:absolute;left:0;text-align:left;margin-left:198.55pt;margin-top:366.6pt;width:.55pt;height:.35pt;z-index:-252443648">
            <v:imagedata r:id="rId11" o:title="未标题-2" blacklevel=".5"/>
          </v:shape>
        </w:pict>
      </w:r>
      <w:r w:rsidRPr="008B4E88">
        <w:rPr>
          <w:noProof/>
          <w:vanish/>
        </w:rPr>
        <w:pict>
          <v:shape id="_x0000_s21370" type="#_x0000_t75" style="position:absolute;left:0;text-align:left;margin-left:18pt;margin-top:486.4pt;width:.55pt;height:.35pt;z-index:-252444672">
            <v:imagedata r:id="rId11" o:title="未标题-2" blacklevel=".5"/>
          </v:shape>
        </w:pict>
      </w:r>
      <w:r w:rsidRPr="008B4E88">
        <w:rPr>
          <w:noProof/>
          <w:vanish/>
        </w:rPr>
        <w:pict>
          <v:shape id="_x0000_s21369" type="#_x0000_t75" style="position:absolute;left:0;text-align:left;margin-left:18pt;margin-top:252.4pt;width:.55pt;height:.35pt;z-index:-252445696">
            <v:imagedata r:id="rId11" o:title="未标题-2" blacklevel=".5"/>
          </v:shape>
        </w:pict>
      </w:r>
      <w:r w:rsidRPr="008B4E88">
        <w:rPr>
          <w:noProof/>
          <w:vanish/>
        </w:rPr>
        <w:pict>
          <v:shape id="_x0000_s21368" type="#_x0000_t75" style="position:absolute;left:0;text-align:left;margin-left:18pt;margin-top:369.4pt;width:.55pt;height:.35pt;z-index:-252446720">
            <v:imagedata r:id="rId11" o:title="未标题-2" blacklevel=".5"/>
          </v:shape>
        </w:pict>
      </w:r>
      <w:r w:rsidRPr="008B4E88">
        <w:rPr>
          <w:noProof/>
          <w:vanish/>
        </w:rPr>
        <w:pict>
          <v:shape id="_x0000_s21377" type="#_x0000_t75" style="position:absolute;left:0;text-align:left;margin-left:198.55pt;margin-top:483.6pt;width:.55pt;height:.35pt;z-index:-252437504">
            <v:imagedata r:id="rId11" o:title="未标题-2" blacklevel=".5"/>
          </v:shape>
        </w:pict>
      </w:r>
      <w:r w:rsidRPr="008B4E88">
        <w:rPr>
          <w:noProof/>
          <w:vanish/>
        </w:rPr>
        <w:pict>
          <v:shape id="_x0000_s21376" type="#_x0000_t75" style="position:absolute;left:0;text-align:left;margin-left:18pt;margin-top:15.6pt;width:.55pt;height:.35pt;z-index:-252438528">
            <v:imagedata r:id="rId11" o:title="未标题-2" grayscale="t" bilevel="t"/>
          </v:shape>
        </w:pict>
      </w:r>
      <w:r w:rsidRPr="008B4E88">
        <w:rPr>
          <w:noProof/>
          <w:vanish/>
        </w:rPr>
        <w:pict>
          <v:group id="_x0000_s21357" style="position:absolute;left:0;text-align:left;margin-left:18pt;margin-top:31.2pt;width:181.1pt;height:471.15pt;z-index:-252447744" coordorigin="2157,2688" coordsize="3622,9423">
            <v:shape id="_x0000_s21358" type="#_x0000_t75" style="position:absolute;left:2157;top:9764;width:11;height:7">
              <v:imagedata r:id="rId11" o:title="未标题-2" blacklevel=".5"/>
            </v:shape>
            <v:shape id="_x0000_s21359" type="#_x0000_t75" style="position:absolute;left:2157;top:7424;width:11;height:7">
              <v:imagedata r:id="rId11" o:title="未标题-2" blacklevel=".5"/>
            </v:shape>
            <v:shape id="_x0000_s21360" type="#_x0000_t75" style="position:absolute;left:2157;top:12104;width:11;height:7">
              <v:imagedata r:id="rId11" o:title="未标题-2" blacklevel=".5"/>
            </v:shape>
            <v:shape id="_x0000_s21361" type="#_x0000_t75" style="position:absolute;left:5768;top:9708;width:11;height:7">
              <v:imagedata r:id="rId11" o:title="未标题-2" blacklevel=".5"/>
            </v:shape>
            <v:shape id="_x0000_s21362" type="#_x0000_t75" style="position:absolute;left:5757;top:7368;width:11;height:7">
              <v:imagedata r:id="rId11" o:title="未标题-2" blacklevel=".5"/>
            </v:shape>
            <v:shape id="_x0000_s21363" type="#_x0000_t75" style="position:absolute;left:5757;top:5028;width:11;height:7">
              <v:imagedata r:id="rId11" o:title="未标题-2" blacklevel=".5"/>
            </v:shape>
            <v:shape id="_x0000_s21364" type="#_x0000_t75" style="position:absolute;left:2157;top:5028;width:11;height:7">
              <v:imagedata r:id="rId11" o:title="未标题-2" blacklevel=".5"/>
            </v:shape>
            <v:shape id="_x0000_s21365" type="#_x0000_t75" style="position:absolute;left:5757;top:2688;width:11;height:7">
              <v:imagedata r:id="rId11" o:title="未标题-2" blacklevel=".5"/>
            </v:shape>
            <v:shape id="_x0000_s21366" type="#_x0000_t75" style="position:absolute;left:2157;top:2688;width:11;height:7">
              <v:imagedata r:id="rId11" o:title="未标题-2" grayscale="t" bilevel="t"/>
            </v:shape>
            <v:shape id="_x0000_s21367" type="#_x0000_t75" style="position:absolute;left:5768;top:12048;width:11;height:7">
              <v:imagedata r:id="rId11" o:title="未标题-2" blacklevel=".5"/>
            </v:shape>
          </v:group>
        </w:pic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jc w:val="center"/>
        <w:rPr>
          <w:rFonts w:ascii="黑体" w:eastAsia="黑体"/>
          <w:b/>
          <w:vanish/>
          <w:color w:val="000000"/>
          <w:sz w:val="32"/>
          <w:szCs w:val="32"/>
        </w:rPr>
      </w:pPr>
    </w:p>
    <w:p w:rsidR="00082B8B" w:rsidRPr="008B4E88" w:rsidRDefault="00082B8B" w:rsidP="00D42BB1">
      <w:pPr>
        <w:jc w:val="center"/>
        <w:rPr>
          <w:rFonts w:hint="eastAsia"/>
          <w:vanish/>
        </w:rPr>
      </w:pP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jc w:val="center"/>
        <w:rPr>
          <w:rFonts w:ascii="黑体" w:eastAsia="黑体"/>
          <w:b/>
          <w:vanish/>
          <w:color w:val="000000"/>
          <w:sz w:val="32"/>
          <w:szCs w:val="32"/>
        </w:rPr>
      </w:pPr>
    </w:p>
    <w:p w:rsidR="00D42BB1" w:rsidRPr="008B4E88" w:rsidRDefault="00D42BB1" w:rsidP="00D42BB1">
      <w:pPr>
        <w:jc w:val="center"/>
        <w:rPr>
          <w:rFonts w:hint="eastAsia"/>
          <w:vanish/>
        </w:rPr>
      </w:pPr>
    </w:p>
    <w:p w:rsidR="00D42BB1" w:rsidRPr="008B4E88" w:rsidRDefault="00D42BB1" w:rsidP="00D42BB1">
      <w:pPr>
        <w:jc w:val="center"/>
        <w:rPr>
          <w:vanish/>
        </w:rPr>
      </w:pPr>
      <w:r w:rsidRPr="008B4E88">
        <w:rPr>
          <w:noProof/>
          <w:vanish/>
        </w:rPr>
        <w:pict>
          <v:shape id="_x0000_s21802" type="#_x0000_t75" style="position:absolute;left:0;text-align:left;margin-left:198.55pt;margin-top:499.2pt;width:.55pt;height:.35pt;z-index:-252270592">
            <v:imagedata r:id="rId11" o:title="未标题-2" blacklevel=".5"/>
          </v:shape>
        </w:pict>
      </w:r>
      <w:r w:rsidRPr="008B4E88">
        <w:rPr>
          <w:noProof/>
          <w:vanish/>
        </w:rPr>
        <w:pict>
          <v:shape id="_x0000_s21801" type="#_x0000_t75" style="position:absolute;left:0;text-align:left;margin-left:18pt;margin-top:31.2pt;width:.55pt;height:.35pt;z-index:-252271616">
            <v:imagedata r:id="rId11" o:title="未标题-2" grayscale="t" bilevel="t"/>
          </v:shape>
        </w:pict>
      </w:r>
      <w:r w:rsidRPr="008B4E88">
        <w:rPr>
          <w:noProof/>
          <w:vanish/>
        </w:rPr>
        <w:pict>
          <v:shape id="_x0000_s21800" type="#_x0000_t75" style="position:absolute;left:0;text-align:left;margin-left:198pt;margin-top:31.2pt;width:.55pt;height:.35pt;z-index:-252272640">
            <v:imagedata r:id="rId11" o:title="未标题-2" blacklevel=".5"/>
          </v:shape>
        </w:pict>
      </w:r>
      <w:r w:rsidRPr="008B4E88">
        <w:rPr>
          <w:noProof/>
          <w:vanish/>
        </w:rPr>
        <w:pict>
          <v:shape id="_x0000_s21799" type="#_x0000_t75" style="position:absolute;left:0;text-align:left;margin-left:18pt;margin-top:148.2pt;width:.55pt;height:.35pt;z-index:-252273664">
            <v:imagedata r:id="rId11" o:title="未标题-2" blacklevel=".5"/>
          </v:shape>
        </w:pict>
      </w:r>
      <w:r w:rsidRPr="008B4E88">
        <w:rPr>
          <w:noProof/>
          <w:vanish/>
        </w:rPr>
        <w:pict>
          <v:shape id="_x0000_s21798" type="#_x0000_t75" style="position:absolute;left:0;text-align:left;margin-left:198pt;margin-top:148.2pt;width:.55pt;height:.35pt;z-index:-252274688">
            <v:imagedata r:id="rId11" o:title="未标题-2" blacklevel=".5"/>
          </v:shape>
        </w:pict>
      </w:r>
      <w:r w:rsidRPr="008B4E88">
        <w:rPr>
          <w:noProof/>
          <w:vanish/>
        </w:rPr>
        <w:pict>
          <v:shape id="_x0000_s21797" type="#_x0000_t75" style="position:absolute;left:0;text-align:left;margin-left:198pt;margin-top:265.2pt;width:.55pt;height:.35pt;z-index:-252275712">
            <v:imagedata r:id="rId11" o:title="未标题-2" blacklevel=".5"/>
          </v:shape>
        </w:pict>
      </w:r>
      <w:r w:rsidRPr="008B4E88">
        <w:rPr>
          <w:noProof/>
          <w:vanish/>
        </w:rPr>
        <w:pict>
          <v:shape id="_x0000_s21796" type="#_x0000_t75" style="position:absolute;left:0;text-align:left;margin-left:198.55pt;margin-top:382.2pt;width:.55pt;height:.35pt;z-index:-252276736">
            <v:imagedata r:id="rId11" o:title="未标题-2" blacklevel=".5"/>
          </v:shape>
        </w:pict>
      </w:r>
      <w:r w:rsidRPr="008B4E88">
        <w:rPr>
          <w:noProof/>
          <w:vanish/>
        </w:rPr>
        <w:pict>
          <v:shape id="_x0000_s21795" type="#_x0000_t75" style="position:absolute;left:0;text-align:left;margin-left:18pt;margin-top:502pt;width:.55pt;height:.35pt;z-index:-252277760">
            <v:imagedata r:id="rId11" o:title="未标题-2" blacklevel=".5"/>
          </v:shape>
        </w:pict>
      </w:r>
      <w:r w:rsidRPr="008B4E88">
        <w:rPr>
          <w:noProof/>
          <w:vanish/>
        </w:rPr>
        <w:pict>
          <v:shape id="_x0000_s21794" type="#_x0000_t75" style="position:absolute;left:0;text-align:left;margin-left:18pt;margin-top:268pt;width:.55pt;height:.35pt;z-index:-252278784">
            <v:imagedata r:id="rId11" o:title="未标题-2" blacklevel=".5"/>
          </v:shape>
        </w:pict>
      </w:r>
      <w:r w:rsidRPr="008B4E88">
        <w:rPr>
          <w:noProof/>
          <w:vanish/>
        </w:rPr>
        <w:pict>
          <v:shape id="_x0000_s21793" type="#_x0000_t75" style="position:absolute;left:0;text-align:left;margin-left:18pt;margin-top:385pt;width:.55pt;height:.35pt;z-index:-252279808">
            <v:imagedata r:id="rId11" o:title="未标题-2" blacklevel=".5"/>
          </v:shape>
        </w:pict>
      </w:r>
      <w:r w:rsidRPr="008B4E88">
        <w:rPr>
          <w:noProof/>
          <w:vanish/>
        </w:rPr>
        <w:pict>
          <v:shape id="_x0000_s21822" type="#_x0000_t75" style="position:absolute;left:0;text-align:left;margin-left:210.55pt;margin-top:511.15pt;width:.55pt;height:.4pt;z-index:-252250112">
            <v:imagedata r:id="rId11" o:title="未标题-2" blacklevel=".5"/>
          </v:shape>
        </w:pict>
      </w:r>
      <w:r w:rsidRPr="008B4E88">
        <w:rPr>
          <w:noProof/>
          <w:vanish/>
        </w:rPr>
        <w:pict>
          <v:shape id="_x0000_s21821" type="#_x0000_t75" style="position:absolute;left:0;text-align:left;margin-left:36pt;margin-top:39pt;width:.55pt;height:.35pt;z-index:-252251136">
            <v:imagedata r:id="rId11" o:title="未标题-2" grayscale="t" bilevel="t"/>
          </v:shape>
        </w:pict>
      </w:r>
      <w:r w:rsidRPr="008B4E88">
        <w:rPr>
          <w:noProof/>
          <w:vanish/>
        </w:rPr>
        <w:pict>
          <v:shape id="_x0000_s21820" type="#_x0000_t75" style="position:absolute;left:0;text-align:left;margin-left:210.05pt;margin-top:39pt;width:.5pt;height:.35pt;z-index:-252252160">
            <v:imagedata r:id="rId11" o:title="未标题-2" blacklevel=".5"/>
          </v:shape>
        </w:pict>
      </w:r>
      <w:r w:rsidRPr="008B4E88">
        <w:rPr>
          <w:noProof/>
          <w:vanish/>
        </w:rPr>
        <w:pict>
          <v:shape id="_x0000_s21819" type="#_x0000_t75" style="position:absolute;left:0;text-align:left;margin-left:36pt;margin-top:157.05pt;width:.55pt;height:.35pt;z-index:-252253184">
            <v:imagedata r:id="rId11" o:title="未标题-2" blacklevel=".5"/>
          </v:shape>
        </w:pict>
      </w:r>
      <w:r w:rsidRPr="008B4E88">
        <w:rPr>
          <w:noProof/>
          <w:vanish/>
        </w:rPr>
        <w:pict>
          <v:shape id="_x0000_s21818" type="#_x0000_t75" style="position:absolute;left:0;text-align:left;margin-left:210.05pt;margin-top:157.05pt;width:.5pt;height:.35pt;z-index:-252254208">
            <v:imagedata r:id="rId11" o:title="未标题-2" blacklevel=".5"/>
          </v:shape>
        </w:pict>
      </w:r>
      <w:r w:rsidRPr="008B4E88">
        <w:rPr>
          <w:noProof/>
          <w:vanish/>
        </w:rPr>
        <w:pict>
          <v:shape id="_x0000_s21817" type="#_x0000_t75" style="position:absolute;left:0;text-align:left;margin-left:210.05pt;margin-top:275.1pt;width:.5pt;height:.35pt;z-index:-252255232">
            <v:imagedata r:id="rId11" o:title="未标题-2" blacklevel=".5"/>
          </v:shape>
        </w:pict>
      </w:r>
      <w:r w:rsidRPr="008B4E88">
        <w:rPr>
          <w:noProof/>
          <w:vanish/>
        </w:rPr>
        <w:pict>
          <v:shape id="_x0000_s21816" type="#_x0000_t75" style="position:absolute;left:0;text-align:left;margin-left:210.55pt;margin-top:393.15pt;width:.55pt;height:.35pt;z-index:-252256256">
            <v:imagedata r:id="rId11" o:title="未标题-2" blacklevel=".5"/>
          </v:shape>
        </w:pict>
      </w:r>
      <w:r w:rsidRPr="008B4E88">
        <w:rPr>
          <w:noProof/>
          <w:vanish/>
        </w:rPr>
        <w:pict>
          <v:shape id="_x0000_s21815" type="#_x0000_t75" style="position:absolute;left:0;text-align:left;margin-left:36pt;margin-top:514pt;width:.55pt;height:.35pt;z-index:-252257280">
            <v:imagedata r:id="rId11" o:title="未标题-2" blacklevel=".5"/>
          </v:shape>
        </w:pict>
      </w:r>
      <w:r w:rsidRPr="008B4E88">
        <w:rPr>
          <w:noProof/>
          <w:vanish/>
        </w:rPr>
        <w:pict>
          <v:shape id="_x0000_s21814" type="#_x0000_t75" style="position:absolute;left:0;text-align:left;margin-left:36pt;margin-top:277.9pt;width:.55pt;height:.35pt;z-index:-252258304">
            <v:imagedata r:id="rId11" o:title="未标题-2" blacklevel=".5"/>
          </v:shape>
        </w:pict>
      </w:r>
      <w:r w:rsidRPr="008B4E88">
        <w:rPr>
          <w:noProof/>
          <w:vanish/>
        </w:rPr>
        <w:pict>
          <v:shape id="_x0000_s21813" type="#_x0000_t75" style="position:absolute;left:0;text-align:left;margin-left:36pt;margin-top:395.95pt;width:.55pt;height:.35pt;z-index:-252259328">
            <v:imagedata r:id="rId11" o:title="未标题-2" blacklevel=".5"/>
          </v:shape>
        </w:pict>
      </w:r>
      <w:r w:rsidRPr="008B4E88">
        <w:rPr>
          <w:noProof/>
          <w:vanish/>
        </w:rPr>
        <w:pict>
          <v:shape id="_x0000_s21831" type="#_x0000_t75" style="position:absolute;left:0;text-align:left;margin-left:30pt;margin-top:27.6pt;width:.55pt;height:.35pt;z-index:-252240896">
            <v:imagedata r:id="rId11" o:title="未标题-2" grayscale="t" bilevel="t"/>
          </v:shape>
        </w:pict>
      </w:r>
      <w:r w:rsidRPr="008B4E88">
        <w:rPr>
          <w:noProof/>
          <w:vanish/>
        </w:rPr>
        <w:pict>
          <v:shape id="_x0000_s21830" type="#_x0000_t75" style="position:absolute;left:0;text-align:left;margin-left:210pt;margin-top:27.6pt;width:.55pt;height:.35pt;z-index:-252241920">
            <v:imagedata r:id="rId11" o:title="未标题-2" blacklevel=".5"/>
          </v:shape>
        </w:pict>
      </w:r>
      <w:r w:rsidRPr="008B4E88">
        <w:rPr>
          <w:noProof/>
          <w:vanish/>
        </w:rPr>
        <w:pict>
          <v:shape id="_x0000_s21829" type="#_x0000_t75" style="position:absolute;left:0;text-align:left;margin-left:30pt;margin-top:144.6pt;width:.55pt;height:.35pt;z-index:-252242944">
            <v:imagedata r:id="rId11" o:title="未标题-2" blacklevel=".5"/>
          </v:shape>
        </w:pict>
      </w:r>
      <w:r w:rsidRPr="008B4E88">
        <w:rPr>
          <w:noProof/>
          <w:vanish/>
        </w:rPr>
        <w:pict>
          <v:shape id="_x0000_s21828" type="#_x0000_t75" style="position:absolute;left:0;text-align:left;margin-left:210pt;margin-top:144.6pt;width:.55pt;height:.35pt;z-index:-252243968">
            <v:imagedata r:id="rId11" o:title="未标题-2" blacklevel=".5"/>
          </v:shape>
        </w:pict>
      </w:r>
      <w:r w:rsidRPr="008B4E88">
        <w:rPr>
          <w:noProof/>
          <w:vanish/>
        </w:rPr>
        <w:pict>
          <v:shape id="_x0000_s21827" type="#_x0000_t75" style="position:absolute;left:0;text-align:left;margin-left:210pt;margin-top:261.6pt;width:.55pt;height:.35pt;z-index:-252244992">
            <v:imagedata r:id="rId11" o:title="未标题-2" blacklevel=".5"/>
          </v:shape>
        </w:pict>
      </w:r>
      <w:r w:rsidRPr="008B4E88">
        <w:rPr>
          <w:noProof/>
          <w:vanish/>
        </w:rPr>
        <w:pict>
          <v:shape id="_x0000_s21826" type="#_x0000_t75" style="position:absolute;left:0;text-align:left;margin-left:210.55pt;margin-top:378.6pt;width:.55pt;height:.35pt;z-index:-252246016">
            <v:imagedata r:id="rId11" o:title="未标题-2" blacklevel=".5"/>
          </v:shape>
        </w:pict>
      </w:r>
      <w:r w:rsidRPr="008B4E88">
        <w:rPr>
          <w:noProof/>
          <w:vanish/>
        </w:rPr>
        <w:pict>
          <v:shape id="_x0000_s21825" type="#_x0000_t75" style="position:absolute;left:0;text-align:left;margin-left:30pt;margin-top:498.4pt;width:.55pt;height:.35pt;z-index:-252247040">
            <v:imagedata r:id="rId11" o:title="未标题-2" blacklevel=".5"/>
          </v:shape>
        </w:pict>
      </w:r>
      <w:r w:rsidRPr="008B4E88">
        <w:rPr>
          <w:noProof/>
          <w:vanish/>
        </w:rPr>
        <w:pict>
          <v:shape id="_x0000_s21824" type="#_x0000_t75" style="position:absolute;left:0;text-align:left;margin-left:30pt;margin-top:264.4pt;width:.55pt;height:.35pt;z-index:-252248064">
            <v:imagedata r:id="rId11" o:title="未标题-2" blacklevel=".5"/>
          </v:shape>
        </w:pict>
      </w:r>
      <w:r w:rsidRPr="008B4E88">
        <w:rPr>
          <w:noProof/>
          <w:vanish/>
        </w:rPr>
        <w:pict>
          <v:shape id="_x0000_s21823" type="#_x0000_t75" style="position:absolute;left:0;text-align:left;margin-left:30pt;margin-top:381.4pt;width:.55pt;height:.35pt;z-index:-252249088">
            <v:imagedata r:id="rId11" o:title="未标题-2" blacklevel=".5"/>
          </v:shape>
        </w:pict>
      </w:r>
      <w:r w:rsidRPr="008B4E88">
        <w:rPr>
          <w:noProof/>
          <w:vanish/>
        </w:rPr>
        <w:pict>
          <v:shape id="_x0000_s21832" type="#_x0000_t75" style="position:absolute;left:0;text-align:left;margin-left:210.55pt;margin-top:495.6pt;width:.55pt;height:.35pt;z-index:-252239872">
            <v:imagedata r:id="rId11" o:title="未标题-2" blacklevel=".5"/>
          </v:shape>
        </w:pict>
      </w:r>
      <w:r w:rsidRPr="008B4E88">
        <w:rPr>
          <w:noProof/>
          <w:vanish/>
        </w:rPr>
        <w:pict>
          <v:shape id="_x0000_s21812" type="#_x0000_t75" style="position:absolute;left:0;text-align:left;margin-left:198.55pt;margin-top:483.6pt;width:.55pt;height:.35pt;z-index:-252260352">
            <v:imagedata r:id="rId11" o:title="未标题-2" blacklevel=".5"/>
          </v:shape>
        </w:pict>
      </w:r>
      <w:r w:rsidRPr="008B4E88">
        <w:rPr>
          <w:noProof/>
          <w:vanish/>
        </w:rPr>
        <w:pict>
          <v:shape id="_x0000_s21811" type="#_x0000_t75" style="position:absolute;left:0;text-align:left;margin-left:18pt;margin-top:15.6pt;width:.55pt;height:.35pt;z-index:-252261376">
            <v:imagedata r:id="rId11" o:title="未标题-2" grayscale="t" bilevel="t"/>
          </v:shape>
        </w:pict>
      </w:r>
      <w:r w:rsidRPr="008B4E88">
        <w:rPr>
          <w:noProof/>
          <w:vanish/>
        </w:rPr>
        <w:pict>
          <v:shape id="_x0000_s21810" type="#_x0000_t75" style="position:absolute;left:0;text-align:left;margin-left:198pt;margin-top:15.6pt;width:.55pt;height:.35pt;z-index:-252262400">
            <v:imagedata r:id="rId11" o:title="未标题-2" blacklevel=".5"/>
          </v:shape>
        </w:pict>
      </w:r>
      <w:r w:rsidRPr="008B4E88">
        <w:rPr>
          <w:noProof/>
          <w:vanish/>
        </w:rPr>
        <w:pict>
          <v:shape id="_x0000_s21809" type="#_x0000_t75" style="position:absolute;left:0;text-align:left;margin-left:18pt;margin-top:132.6pt;width:.55pt;height:.35pt;z-index:-252263424">
            <v:imagedata r:id="rId11" o:title="未标题-2" blacklevel=".5"/>
          </v:shape>
        </w:pict>
      </w:r>
      <w:r w:rsidRPr="008B4E88">
        <w:rPr>
          <w:noProof/>
          <w:vanish/>
        </w:rPr>
        <w:pict>
          <v:shape id="_x0000_s21808" type="#_x0000_t75" style="position:absolute;left:0;text-align:left;margin-left:198pt;margin-top:132.6pt;width:.55pt;height:.35pt;z-index:-252264448">
            <v:imagedata r:id="rId11" o:title="未标题-2" blacklevel=".5"/>
          </v:shape>
        </w:pict>
      </w:r>
      <w:r w:rsidRPr="008B4E88">
        <w:rPr>
          <w:noProof/>
          <w:vanish/>
        </w:rPr>
        <w:pict>
          <v:shape id="_x0000_s21807" type="#_x0000_t75" style="position:absolute;left:0;text-align:left;margin-left:198pt;margin-top:249.6pt;width:.55pt;height:.35pt;z-index:-252265472">
            <v:imagedata r:id="rId11" o:title="未标题-2" blacklevel=".5"/>
          </v:shape>
        </w:pict>
      </w:r>
      <w:r w:rsidRPr="008B4E88">
        <w:rPr>
          <w:noProof/>
          <w:vanish/>
        </w:rPr>
        <w:pict>
          <v:shape id="_x0000_s21806" type="#_x0000_t75" style="position:absolute;left:0;text-align:left;margin-left:198.55pt;margin-top:366.6pt;width:.55pt;height:.35pt;z-index:-252266496">
            <v:imagedata r:id="rId11" o:title="未标题-2" blacklevel=".5"/>
          </v:shape>
        </w:pict>
      </w:r>
      <w:r w:rsidRPr="008B4E88">
        <w:rPr>
          <w:noProof/>
          <w:vanish/>
        </w:rPr>
        <w:pict>
          <v:shape id="_x0000_s21805" type="#_x0000_t75" style="position:absolute;left:0;text-align:left;margin-left:18pt;margin-top:486.4pt;width:.55pt;height:.35pt;z-index:-252267520">
            <v:imagedata r:id="rId11" o:title="未标题-2" blacklevel=".5"/>
          </v:shape>
        </w:pict>
      </w:r>
      <w:r w:rsidRPr="008B4E88">
        <w:rPr>
          <w:noProof/>
          <w:vanish/>
        </w:rPr>
        <w:pict>
          <v:shape id="_x0000_s21804" type="#_x0000_t75" style="position:absolute;left:0;text-align:left;margin-left:18pt;margin-top:252.4pt;width:.55pt;height:.35pt;z-index:-252268544">
            <v:imagedata r:id="rId11" o:title="未标题-2" blacklevel=".5"/>
          </v:shape>
        </w:pict>
      </w:r>
      <w:r w:rsidRPr="008B4E88">
        <w:rPr>
          <w:noProof/>
          <w:vanish/>
        </w:rPr>
        <w:pict>
          <v:shape id="_x0000_s21803" type="#_x0000_t75" style="position:absolute;left:0;text-align:left;margin-left:18pt;margin-top:369.4pt;width:.55pt;height:.35pt;z-index:-252269568">
            <v:imagedata r:id="rId11" o:title="未标题-2" blacklevel=".5"/>
          </v:shape>
        </w:pict>
      </w:r>
      <w:r w:rsidRPr="008B4E88">
        <w:rPr>
          <w:noProof/>
          <w:vanish/>
        </w:rPr>
        <w:pict>
          <v:shape id="_x0000_s21790" type="#_x0000_t75" style="position:absolute;left:0;text-align:left;margin-left:198pt;margin-top:15.6pt;width:.55pt;height:.35pt;z-index:-252282880">
            <v:imagedata r:id="rId11" o:title="未标题-2" blacklevel=".5"/>
          </v:shape>
        </w:pict>
      </w:r>
      <w:r w:rsidRPr="008B4E88">
        <w:rPr>
          <w:noProof/>
          <w:vanish/>
        </w:rPr>
        <w:pict>
          <v:shape id="_x0000_s21789" type="#_x0000_t75" style="position:absolute;left:0;text-align:left;margin-left:18pt;margin-top:132.6pt;width:.55pt;height:.35pt;z-index:-252283904">
            <v:imagedata r:id="rId11" o:title="未标题-2" blacklevel=".5"/>
          </v:shape>
        </w:pict>
      </w:r>
      <w:r w:rsidRPr="008B4E88">
        <w:rPr>
          <w:noProof/>
          <w:vanish/>
        </w:rPr>
        <w:pict>
          <v:shape id="_x0000_s21788" type="#_x0000_t75" style="position:absolute;left:0;text-align:left;margin-left:198pt;margin-top:132.6pt;width:.55pt;height:.35pt;z-index:-252284928">
            <v:imagedata r:id="rId11" o:title="未标题-2" blacklevel=".5"/>
          </v:shape>
        </w:pict>
      </w:r>
      <w:r w:rsidRPr="008B4E88">
        <w:rPr>
          <w:noProof/>
          <w:vanish/>
        </w:rPr>
        <w:pict>
          <v:shape id="_x0000_s21787" type="#_x0000_t75" style="position:absolute;left:0;text-align:left;margin-left:198pt;margin-top:249.6pt;width:.55pt;height:.35pt;z-index:-252285952">
            <v:imagedata r:id="rId11" o:title="未标题-2" blacklevel=".5"/>
          </v:shape>
        </w:pict>
      </w:r>
      <w:r w:rsidRPr="008B4E88">
        <w:rPr>
          <w:noProof/>
          <w:vanish/>
        </w:rPr>
        <w:pict>
          <v:shape id="_x0000_s21786" type="#_x0000_t75" style="position:absolute;left:0;text-align:left;margin-left:198.55pt;margin-top:366.6pt;width:.55pt;height:.35pt;z-index:-252286976">
            <v:imagedata r:id="rId11" o:title="未标题-2" blacklevel=".5"/>
          </v:shape>
        </w:pict>
      </w:r>
      <w:r w:rsidRPr="008B4E88">
        <w:rPr>
          <w:noProof/>
          <w:vanish/>
        </w:rPr>
        <w:pict>
          <v:shape id="_x0000_s21785" type="#_x0000_t75" style="position:absolute;left:0;text-align:left;margin-left:18pt;margin-top:486.4pt;width:.55pt;height:.35pt;z-index:-252288000">
            <v:imagedata r:id="rId11" o:title="未标题-2" blacklevel=".5"/>
          </v:shape>
        </w:pict>
      </w:r>
      <w:r w:rsidRPr="008B4E88">
        <w:rPr>
          <w:noProof/>
          <w:vanish/>
        </w:rPr>
        <w:pict>
          <v:shape id="_x0000_s21784" type="#_x0000_t75" style="position:absolute;left:0;text-align:left;margin-left:18pt;margin-top:252.4pt;width:.55pt;height:.35pt;z-index:-252289024">
            <v:imagedata r:id="rId11" o:title="未标题-2" blacklevel=".5"/>
          </v:shape>
        </w:pict>
      </w:r>
      <w:r w:rsidRPr="008B4E88">
        <w:rPr>
          <w:noProof/>
          <w:vanish/>
        </w:rPr>
        <w:pict>
          <v:shape id="_x0000_s21783" type="#_x0000_t75" style="position:absolute;left:0;text-align:left;margin-left:18pt;margin-top:369.4pt;width:.55pt;height:.35pt;z-index:-252290048">
            <v:imagedata r:id="rId11" o:title="未标题-2" blacklevel=".5"/>
          </v:shape>
        </w:pict>
      </w:r>
      <w:r w:rsidRPr="008B4E88">
        <w:rPr>
          <w:noProof/>
          <w:vanish/>
        </w:rPr>
        <w:pict>
          <v:shape id="_x0000_s21792" type="#_x0000_t75" style="position:absolute;left:0;text-align:left;margin-left:198.55pt;margin-top:483.6pt;width:.55pt;height:.35pt;z-index:-252280832">
            <v:imagedata r:id="rId11" o:title="未标题-2" blacklevel=".5"/>
          </v:shape>
        </w:pict>
      </w:r>
      <w:r w:rsidRPr="008B4E88">
        <w:rPr>
          <w:noProof/>
          <w:vanish/>
        </w:rPr>
        <w:pict>
          <v:shape id="_x0000_s21791" type="#_x0000_t75" style="position:absolute;left:0;text-align:left;margin-left:18pt;margin-top:15.6pt;width:.55pt;height:.35pt;z-index:-252281856">
            <v:imagedata r:id="rId11" o:title="未标题-2" grayscale="t" bilevel="t"/>
          </v:shape>
        </w:pict>
      </w:r>
      <w:r w:rsidRPr="008B4E88">
        <w:rPr>
          <w:noProof/>
          <w:vanish/>
        </w:rPr>
        <w:pict>
          <v:group id="_x0000_s21772" style="position:absolute;left:0;text-align:left;margin-left:18pt;margin-top:31.2pt;width:181.1pt;height:471.15pt;z-index:-252291072" coordorigin="2157,2688" coordsize="3622,9423">
            <v:shape id="_x0000_s21773" type="#_x0000_t75" style="position:absolute;left:2157;top:9764;width:11;height:7">
              <v:imagedata r:id="rId11" o:title="未标题-2" blacklevel=".5"/>
            </v:shape>
            <v:shape id="_x0000_s21774" type="#_x0000_t75" style="position:absolute;left:2157;top:7424;width:11;height:7">
              <v:imagedata r:id="rId11" o:title="未标题-2" blacklevel=".5"/>
            </v:shape>
            <v:shape id="_x0000_s21775" type="#_x0000_t75" style="position:absolute;left:2157;top:12104;width:11;height:7">
              <v:imagedata r:id="rId11" o:title="未标题-2" blacklevel=".5"/>
            </v:shape>
            <v:shape id="_x0000_s21776" type="#_x0000_t75" style="position:absolute;left:5768;top:9708;width:11;height:7">
              <v:imagedata r:id="rId11" o:title="未标题-2" blacklevel=".5"/>
            </v:shape>
            <v:shape id="_x0000_s21777" type="#_x0000_t75" style="position:absolute;left:5757;top:7368;width:11;height:7">
              <v:imagedata r:id="rId11" o:title="未标题-2" blacklevel=".5"/>
            </v:shape>
            <v:shape id="_x0000_s21778" type="#_x0000_t75" style="position:absolute;left:5757;top:5028;width:11;height:7">
              <v:imagedata r:id="rId11" o:title="未标题-2" blacklevel=".5"/>
            </v:shape>
            <v:shape id="_x0000_s21779" type="#_x0000_t75" style="position:absolute;left:2157;top:5028;width:11;height:7">
              <v:imagedata r:id="rId11" o:title="未标题-2" blacklevel=".5"/>
            </v:shape>
            <v:shape id="_x0000_s21780" type="#_x0000_t75" style="position:absolute;left:5757;top:2688;width:11;height:7">
              <v:imagedata r:id="rId11" o:title="未标题-2" blacklevel=".5"/>
            </v:shape>
            <v:shape id="_x0000_s21781" type="#_x0000_t75" style="position:absolute;left:2157;top:2688;width:11;height:7">
              <v:imagedata r:id="rId11" o:title="未标题-2" grayscale="t" bilevel="t"/>
            </v:shape>
            <v:shape id="_x0000_s21782" type="#_x0000_t75" style="position:absolute;left:5768;top:12048;width:11;height:7">
              <v:imagedata r:id="rId11" o:title="未标题-2" blacklevel=".5"/>
            </v:shape>
          </v:group>
        </w:pic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D42BB1" w:rsidRPr="008B4E88" w:rsidRDefault="00D42BB1"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jc w:val="center"/>
        <w:rPr>
          <w:vanish/>
        </w:rPr>
      </w:pPr>
      <w:r w:rsidRPr="008B4E88">
        <w:rPr>
          <w:noProof/>
          <w:vanish/>
        </w:rPr>
        <w:pict>
          <v:shape id="_x0000_s21448" type="#_x0000_t75" style="position:absolute;left:0;text-align:left;margin-left:198.55pt;margin-top:499.2pt;width:.55pt;height:.35pt;z-index:-252375040">
            <v:imagedata r:id="rId11" o:title="未标题-2" blacklevel=".5"/>
          </v:shape>
        </w:pict>
      </w:r>
      <w:r w:rsidRPr="008B4E88">
        <w:rPr>
          <w:noProof/>
          <w:vanish/>
        </w:rPr>
        <w:pict>
          <v:shape id="_x0000_s21447" type="#_x0000_t75" style="position:absolute;left:0;text-align:left;margin-left:18pt;margin-top:31.2pt;width:.55pt;height:.35pt;z-index:-252376064">
            <v:imagedata r:id="rId11" o:title="未标题-2" grayscale="t" bilevel="t"/>
          </v:shape>
        </w:pict>
      </w:r>
      <w:r w:rsidRPr="008B4E88">
        <w:rPr>
          <w:noProof/>
          <w:vanish/>
        </w:rPr>
        <w:pict>
          <v:shape id="_x0000_s21446" type="#_x0000_t75" style="position:absolute;left:0;text-align:left;margin-left:198pt;margin-top:31.2pt;width:.55pt;height:.35pt;z-index:-252377088">
            <v:imagedata r:id="rId11" o:title="未标题-2" blacklevel=".5"/>
          </v:shape>
        </w:pict>
      </w:r>
      <w:r w:rsidRPr="008B4E88">
        <w:rPr>
          <w:noProof/>
          <w:vanish/>
        </w:rPr>
        <w:pict>
          <v:shape id="_x0000_s21445" type="#_x0000_t75" style="position:absolute;left:0;text-align:left;margin-left:18pt;margin-top:148.2pt;width:.55pt;height:.35pt;z-index:-252378112">
            <v:imagedata r:id="rId11" o:title="未标题-2" blacklevel=".5"/>
          </v:shape>
        </w:pict>
      </w:r>
      <w:r w:rsidRPr="008B4E88">
        <w:rPr>
          <w:noProof/>
          <w:vanish/>
        </w:rPr>
        <w:pict>
          <v:shape id="_x0000_s21444" type="#_x0000_t75" style="position:absolute;left:0;text-align:left;margin-left:198pt;margin-top:148.2pt;width:.55pt;height:.35pt;z-index:-252379136">
            <v:imagedata r:id="rId11" o:title="未标题-2" blacklevel=".5"/>
          </v:shape>
        </w:pict>
      </w:r>
      <w:r w:rsidRPr="008B4E88">
        <w:rPr>
          <w:noProof/>
          <w:vanish/>
        </w:rPr>
        <w:pict>
          <v:shape id="_x0000_s21443" type="#_x0000_t75" style="position:absolute;left:0;text-align:left;margin-left:198pt;margin-top:265.2pt;width:.55pt;height:.35pt;z-index:-252380160">
            <v:imagedata r:id="rId11" o:title="未标题-2" blacklevel=".5"/>
          </v:shape>
        </w:pict>
      </w:r>
      <w:r w:rsidRPr="008B4E88">
        <w:rPr>
          <w:noProof/>
          <w:vanish/>
        </w:rPr>
        <w:pict>
          <v:shape id="_x0000_s21442" type="#_x0000_t75" style="position:absolute;left:0;text-align:left;margin-left:198.55pt;margin-top:382.2pt;width:.55pt;height:.35pt;z-index:-252381184">
            <v:imagedata r:id="rId11" o:title="未标题-2" blacklevel=".5"/>
          </v:shape>
        </w:pict>
      </w:r>
      <w:r w:rsidRPr="008B4E88">
        <w:rPr>
          <w:noProof/>
          <w:vanish/>
        </w:rPr>
        <w:pict>
          <v:shape id="_x0000_s21441" type="#_x0000_t75" style="position:absolute;left:0;text-align:left;margin-left:18pt;margin-top:502pt;width:.55pt;height:.35pt;z-index:-252382208">
            <v:imagedata r:id="rId11" o:title="未标题-2" blacklevel=".5"/>
          </v:shape>
        </w:pict>
      </w:r>
      <w:r w:rsidRPr="008B4E88">
        <w:rPr>
          <w:noProof/>
          <w:vanish/>
        </w:rPr>
        <w:pict>
          <v:shape id="_x0000_s21440" type="#_x0000_t75" style="position:absolute;left:0;text-align:left;margin-left:18pt;margin-top:268pt;width:.55pt;height:.35pt;z-index:-252383232">
            <v:imagedata r:id="rId11" o:title="未标题-2" blacklevel=".5"/>
          </v:shape>
        </w:pict>
      </w:r>
      <w:r w:rsidRPr="008B4E88">
        <w:rPr>
          <w:noProof/>
          <w:vanish/>
        </w:rPr>
        <w:pict>
          <v:shape id="_x0000_s21439" type="#_x0000_t75" style="position:absolute;left:0;text-align:left;margin-left:18pt;margin-top:385pt;width:.55pt;height:.35pt;z-index:-252384256">
            <v:imagedata r:id="rId11" o:title="未标题-2" blacklevel=".5"/>
          </v:shape>
        </w:pict>
      </w:r>
      <w:r w:rsidRPr="008B4E88">
        <w:rPr>
          <w:noProof/>
          <w:vanish/>
        </w:rPr>
        <w:pict>
          <v:shape id="_x0000_s21468" type="#_x0000_t75" style="position:absolute;left:0;text-align:left;margin-left:210.55pt;margin-top:511.15pt;width:.55pt;height:.4pt;z-index:-252354560">
            <v:imagedata r:id="rId11" o:title="未标题-2" blacklevel=".5"/>
          </v:shape>
        </w:pict>
      </w:r>
      <w:r w:rsidRPr="008B4E88">
        <w:rPr>
          <w:noProof/>
          <w:vanish/>
        </w:rPr>
        <w:pict>
          <v:shape id="_x0000_s21467" type="#_x0000_t75" style="position:absolute;left:0;text-align:left;margin-left:36pt;margin-top:39pt;width:.55pt;height:.35pt;z-index:-252355584">
            <v:imagedata r:id="rId11" o:title="未标题-2" grayscale="t" bilevel="t"/>
          </v:shape>
        </w:pict>
      </w:r>
      <w:r w:rsidRPr="008B4E88">
        <w:rPr>
          <w:noProof/>
          <w:vanish/>
        </w:rPr>
        <w:pict>
          <v:shape id="_x0000_s21466" type="#_x0000_t75" style="position:absolute;left:0;text-align:left;margin-left:210.05pt;margin-top:39pt;width:.5pt;height:.35pt;z-index:-252356608">
            <v:imagedata r:id="rId11" o:title="未标题-2" blacklevel=".5"/>
          </v:shape>
        </w:pict>
      </w:r>
      <w:r w:rsidRPr="008B4E88">
        <w:rPr>
          <w:noProof/>
          <w:vanish/>
        </w:rPr>
        <w:pict>
          <v:shape id="_x0000_s21465" type="#_x0000_t75" style="position:absolute;left:0;text-align:left;margin-left:36pt;margin-top:157.05pt;width:.55pt;height:.35pt;z-index:-252357632">
            <v:imagedata r:id="rId11" o:title="未标题-2" blacklevel=".5"/>
          </v:shape>
        </w:pict>
      </w:r>
      <w:r w:rsidRPr="008B4E88">
        <w:rPr>
          <w:noProof/>
          <w:vanish/>
        </w:rPr>
        <w:pict>
          <v:shape id="_x0000_s21464" type="#_x0000_t75" style="position:absolute;left:0;text-align:left;margin-left:210.05pt;margin-top:157.05pt;width:.5pt;height:.35pt;z-index:-252358656">
            <v:imagedata r:id="rId11" o:title="未标题-2" blacklevel=".5"/>
          </v:shape>
        </w:pict>
      </w:r>
      <w:r w:rsidRPr="008B4E88">
        <w:rPr>
          <w:noProof/>
          <w:vanish/>
        </w:rPr>
        <w:pict>
          <v:shape id="_x0000_s21463" type="#_x0000_t75" style="position:absolute;left:0;text-align:left;margin-left:210.05pt;margin-top:275.1pt;width:.5pt;height:.35pt;z-index:-252359680">
            <v:imagedata r:id="rId11" o:title="未标题-2" blacklevel=".5"/>
          </v:shape>
        </w:pict>
      </w:r>
      <w:r w:rsidRPr="008B4E88">
        <w:rPr>
          <w:noProof/>
          <w:vanish/>
        </w:rPr>
        <w:pict>
          <v:shape id="_x0000_s21462" type="#_x0000_t75" style="position:absolute;left:0;text-align:left;margin-left:210.55pt;margin-top:393.15pt;width:.55pt;height:.35pt;z-index:-252360704">
            <v:imagedata r:id="rId11" o:title="未标题-2" blacklevel=".5"/>
          </v:shape>
        </w:pict>
      </w:r>
      <w:r w:rsidRPr="008B4E88">
        <w:rPr>
          <w:noProof/>
          <w:vanish/>
        </w:rPr>
        <w:pict>
          <v:shape id="_x0000_s21461" type="#_x0000_t75" style="position:absolute;left:0;text-align:left;margin-left:36pt;margin-top:514pt;width:.55pt;height:.35pt;z-index:-252361728">
            <v:imagedata r:id="rId11" o:title="未标题-2" blacklevel=".5"/>
          </v:shape>
        </w:pict>
      </w:r>
      <w:r w:rsidRPr="008B4E88">
        <w:rPr>
          <w:noProof/>
          <w:vanish/>
        </w:rPr>
        <w:pict>
          <v:shape id="_x0000_s21460" type="#_x0000_t75" style="position:absolute;left:0;text-align:left;margin-left:36pt;margin-top:277.9pt;width:.55pt;height:.35pt;z-index:-252362752">
            <v:imagedata r:id="rId11" o:title="未标题-2" blacklevel=".5"/>
          </v:shape>
        </w:pict>
      </w:r>
      <w:r w:rsidRPr="008B4E88">
        <w:rPr>
          <w:noProof/>
          <w:vanish/>
        </w:rPr>
        <w:pict>
          <v:shape id="_x0000_s21459" type="#_x0000_t75" style="position:absolute;left:0;text-align:left;margin-left:36pt;margin-top:395.95pt;width:.55pt;height:.35pt;z-index:-252363776">
            <v:imagedata r:id="rId11" o:title="未标题-2" blacklevel=".5"/>
          </v:shape>
        </w:pict>
      </w:r>
      <w:r w:rsidRPr="008B4E88">
        <w:rPr>
          <w:noProof/>
          <w:vanish/>
        </w:rPr>
        <w:pict>
          <v:shape id="_x0000_s21477" type="#_x0000_t75" style="position:absolute;left:0;text-align:left;margin-left:30pt;margin-top:27.6pt;width:.55pt;height:.35pt;z-index:-252345344">
            <v:imagedata r:id="rId11" o:title="未标题-2" grayscale="t" bilevel="t"/>
          </v:shape>
        </w:pict>
      </w:r>
      <w:r w:rsidRPr="008B4E88">
        <w:rPr>
          <w:noProof/>
          <w:vanish/>
        </w:rPr>
        <w:pict>
          <v:shape id="_x0000_s21476" type="#_x0000_t75" style="position:absolute;left:0;text-align:left;margin-left:210pt;margin-top:27.6pt;width:.55pt;height:.35pt;z-index:-252346368">
            <v:imagedata r:id="rId11" o:title="未标题-2" blacklevel=".5"/>
          </v:shape>
        </w:pict>
      </w:r>
      <w:r w:rsidRPr="008B4E88">
        <w:rPr>
          <w:noProof/>
          <w:vanish/>
        </w:rPr>
        <w:pict>
          <v:shape id="_x0000_s21475" type="#_x0000_t75" style="position:absolute;left:0;text-align:left;margin-left:30pt;margin-top:144.6pt;width:.55pt;height:.35pt;z-index:-252347392">
            <v:imagedata r:id="rId11" o:title="未标题-2" blacklevel=".5"/>
          </v:shape>
        </w:pict>
      </w:r>
      <w:r w:rsidRPr="008B4E88">
        <w:rPr>
          <w:noProof/>
          <w:vanish/>
        </w:rPr>
        <w:pict>
          <v:shape id="_x0000_s21474" type="#_x0000_t75" style="position:absolute;left:0;text-align:left;margin-left:210pt;margin-top:144.6pt;width:.55pt;height:.35pt;z-index:-252348416">
            <v:imagedata r:id="rId11" o:title="未标题-2" blacklevel=".5"/>
          </v:shape>
        </w:pict>
      </w:r>
      <w:r w:rsidRPr="008B4E88">
        <w:rPr>
          <w:noProof/>
          <w:vanish/>
        </w:rPr>
        <w:pict>
          <v:shape id="_x0000_s21473" type="#_x0000_t75" style="position:absolute;left:0;text-align:left;margin-left:210pt;margin-top:261.6pt;width:.55pt;height:.35pt;z-index:-252349440">
            <v:imagedata r:id="rId11" o:title="未标题-2" blacklevel=".5"/>
          </v:shape>
        </w:pict>
      </w:r>
      <w:r w:rsidRPr="008B4E88">
        <w:rPr>
          <w:noProof/>
          <w:vanish/>
        </w:rPr>
        <w:pict>
          <v:shape id="_x0000_s21472" type="#_x0000_t75" style="position:absolute;left:0;text-align:left;margin-left:210.55pt;margin-top:378.6pt;width:.55pt;height:.35pt;z-index:-252350464">
            <v:imagedata r:id="rId11" o:title="未标题-2" blacklevel=".5"/>
          </v:shape>
        </w:pict>
      </w:r>
      <w:r w:rsidRPr="008B4E88">
        <w:rPr>
          <w:noProof/>
          <w:vanish/>
        </w:rPr>
        <w:pict>
          <v:shape id="_x0000_s21471" type="#_x0000_t75" style="position:absolute;left:0;text-align:left;margin-left:30pt;margin-top:498.4pt;width:.55pt;height:.35pt;z-index:-252351488">
            <v:imagedata r:id="rId11" o:title="未标题-2" blacklevel=".5"/>
          </v:shape>
        </w:pict>
      </w:r>
      <w:r w:rsidRPr="008B4E88">
        <w:rPr>
          <w:noProof/>
          <w:vanish/>
        </w:rPr>
        <w:pict>
          <v:shape id="_x0000_s21470" type="#_x0000_t75" style="position:absolute;left:0;text-align:left;margin-left:30pt;margin-top:264.4pt;width:.55pt;height:.35pt;z-index:-252352512">
            <v:imagedata r:id="rId11" o:title="未标题-2" blacklevel=".5"/>
          </v:shape>
        </w:pict>
      </w:r>
      <w:r w:rsidRPr="008B4E88">
        <w:rPr>
          <w:noProof/>
          <w:vanish/>
        </w:rPr>
        <w:pict>
          <v:shape id="_x0000_s21469" type="#_x0000_t75" style="position:absolute;left:0;text-align:left;margin-left:30pt;margin-top:381.4pt;width:.55pt;height:.35pt;z-index:-252353536">
            <v:imagedata r:id="rId11" o:title="未标题-2" blacklevel=".5"/>
          </v:shape>
        </w:pict>
      </w:r>
      <w:r w:rsidRPr="008B4E88">
        <w:rPr>
          <w:noProof/>
          <w:vanish/>
        </w:rPr>
        <w:pict>
          <v:shape id="_x0000_s21478" type="#_x0000_t75" style="position:absolute;left:0;text-align:left;margin-left:210.55pt;margin-top:495.6pt;width:.55pt;height:.35pt;z-index:-252344320">
            <v:imagedata r:id="rId11" o:title="未标题-2" blacklevel=".5"/>
          </v:shape>
        </w:pict>
      </w:r>
      <w:r w:rsidRPr="008B4E88">
        <w:rPr>
          <w:noProof/>
          <w:vanish/>
        </w:rPr>
        <w:pict>
          <v:shape id="_x0000_s21458" type="#_x0000_t75" style="position:absolute;left:0;text-align:left;margin-left:198.55pt;margin-top:483.6pt;width:.55pt;height:.35pt;z-index:-252364800">
            <v:imagedata r:id="rId11" o:title="未标题-2" blacklevel=".5"/>
          </v:shape>
        </w:pict>
      </w:r>
      <w:r w:rsidRPr="008B4E88">
        <w:rPr>
          <w:noProof/>
          <w:vanish/>
        </w:rPr>
        <w:pict>
          <v:shape id="_x0000_s21457" type="#_x0000_t75" style="position:absolute;left:0;text-align:left;margin-left:18pt;margin-top:15.6pt;width:.55pt;height:.35pt;z-index:-252365824">
            <v:imagedata r:id="rId11" o:title="未标题-2" grayscale="t" bilevel="t"/>
          </v:shape>
        </w:pict>
      </w:r>
      <w:r w:rsidRPr="008B4E88">
        <w:rPr>
          <w:noProof/>
          <w:vanish/>
        </w:rPr>
        <w:pict>
          <v:shape id="_x0000_s21456" type="#_x0000_t75" style="position:absolute;left:0;text-align:left;margin-left:198pt;margin-top:15.6pt;width:.55pt;height:.35pt;z-index:-252366848">
            <v:imagedata r:id="rId11" o:title="未标题-2" blacklevel=".5"/>
          </v:shape>
        </w:pict>
      </w:r>
      <w:r w:rsidRPr="008B4E88">
        <w:rPr>
          <w:noProof/>
          <w:vanish/>
        </w:rPr>
        <w:pict>
          <v:shape id="_x0000_s21455" type="#_x0000_t75" style="position:absolute;left:0;text-align:left;margin-left:18pt;margin-top:132.6pt;width:.55pt;height:.35pt;z-index:-252367872">
            <v:imagedata r:id="rId11" o:title="未标题-2" blacklevel=".5"/>
          </v:shape>
        </w:pict>
      </w:r>
      <w:r w:rsidRPr="008B4E88">
        <w:rPr>
          <w:noProof/>
          <w:vanish/>
        </w:rPr>
        <w:pict>
          <v:shape id="_x0000_s21454" type="#_x0000_t75" style="position:absolute;left:0;text-align:left;margin-left:198pt;margin-top:132.6pt;width:.55pt;height:.35pt;z-index:-252368896">
            <v:imagedata r:id="rId11" o:title="未标题-2" blacklevel=".5"/>
          </v:shape>
        </w:pict>
      </w:r>
      <w:r w:rsidRPr="008B4E88">
        <w:rPr>
          <w:noProof/>
          <w:vanish/>
        </w:rPr>
        <w:pict>
          <v:shape id="_x0000_s21453" type="#_x0000_t75" style="position:absolute;left:0;text-align:left;margin-left:198pt;margin-top:249.6pt;width:.55pt;height:.35pt;z-index:-252369920">
            <v:imagedata r:id="rId11" o:title="未标题-2" blacklevel=".5"/>
          </v:shape>
        </w:pict>
      </w:r>
      <w:r w:rsidRPr="008B4E88">
        <w:rPr>
          <w:noProof/>
          <w:vanish/>
        </w:rPr>
        <w:pict>
          <v:shape id="_x0000_s21452" type="#_x0000_t75" style="position:absolute;left:0;text-align:left;margin-left:198.55pt;margin-top:366.6pt;width:.55pt;height:.35pt;z-index:-252370944">
            <v:imagedata r:id="rId11" o:title="未标题-2" blacklevel=".5"/>
          </v:shape>
        </w:pict>
      </w:r>
      <w:r w:rsidRPr="008B4E88">
        <w:rPr>
          <w:noProof/>
          <w:vanish/>
        </w:rPr>
        <w:pict>
          <v:shape id="_x0000_s21451" type="#_x0000_t75" style="position:absolute;left:0;text-align:left;margin-left:18pt;margin-top:486.4pt;width:.55pt;height:.35pt;z-index:-252371968">
            <v:imagedata r:id="rId11" o:title="未标题-2" blacklevel=".5"/>
          </v:shape>
        </w:pict>
      </w:r>
      <w:r w:rsidRPr="008B4E88">
        <w:rPr>
          <w:noProof/>
          <w:vanish/>
        </w:rPr>
        <w:pict>
          <v:shape id="_x0000_s21450" type="#_x0000_t75" style="position:absolute;left:0;text-align:left;margin-left:18pt;margin-top:252.4pt;width:.55pt;height:.35pt;z-index:-252372992">
            <v:imagedata r:id="rId11" o:title="未标题-2" blacklevel=".5"/>
          </v:shape>
        </w:pict>
      </w:r>
      <w:r w:rsidRPr="008B4E88">
        <w:rPr>
          <w:noProof/>
          <w:vanish/>
        </w:rPr>
        <w:pict>
          <v:shape id="_x0000_s21449" type="#_x0000_t75" style="position:absolute;left:0;text-align:left;margin-left:18pt;margin-top:369.4pt;width:.55pt;height:.35pt;z-index:-252374016">
            <v:imagedata r:id="rId11" o:title="未标题-2" blacklevel=".5"/>
          </v:shape>
        </w:pict>
      </w:r>
      <w:r w:rsidRPr="008B4E88">
        <w:rPr>
          <w:noProof/>
          <w:vanish/>
        </w:rPr>
        <w:pict>
          <v:shape id="_x0000_s21436" type="#_x0000_t75" style="position:absolute;left:0;text-align:left;margin-left:198pt;margin-top:15.6pt;width:.55pt;height:.35pt;z-index:-252387328">
            <v:imagedata r:id="rId11" o:title="未标题-2" blacklevel=".5"/>
          </v:shape>
        </w:pict>
      </w:r>
      <w:r w:rsidRPr="008B4E88">
        <w:rPr>
          <w:noProof/>
          <w:vanish/>
        </w:rPr>
        <w:pict>
          <v:shape id="_x0000_s21435" type="#_x0000_t75" style="position:absolute;left:0;text-align:left;margin-left:18pt;margin-top:132.6pt;width:.55pt;height:.35pt;z-index:-252388352">
            <v:imagedata r:id="rId11" o:title="未标题-2" blacklevel=".5"/>
          </v:shape>
        </w:pict>
      </w:r>
      <w:r w:rsidRPr="008B4E88">
        <w:rPr>
          <w:noProof/>
          <w:vanish/>
        </w:rPr>
        <w:pict>
          <v:shape id="_x0000_s21434" type="#_x0000_t75" style="position:absolute;left:0;text-align:left;margin-left:198pt;margin-top:132.6pt;width:.55pt;height:.35pt;z-index:-252389376">
            <v:imagedata r:id="rId11" o:title="未标题-2" blacklevel=".5"/>
          </v:shape>
        </w:pict>
      </w:r>
      <w:r w:rsidRPr="008B4E88">
        <w:rPr>
          <w:noProof/>
          <w:vanish/>
        </w:rPr>
        <w:pict>
          <v:shape id="_x0000_s21433" type="#_x0000_t75" style="position:absolute;left:0;text-align:left;margin-left:198pt;margin-top:249.6pt;width:.55pt;height:.35pt;z-index:-252390400">
            <v:imagedata r:id="rId11" o:title="未标题-2" blacklevel=".5"/>
          </v:shape>
        </w:pict>
      </w:r>
      <w:r w:rsidRPr="008B4E88">
        <w:rPr>
          <w:noProof/>
          <w:vanish/>
        </w:rPr>
        <w:pict>
          <v:shape id="_x0000_s21432" type="#_x0000_t75" style="position:absolute;left:0;text-align:left;margin-left:198.55pt;margin-top:366.6pt;width:.55pt;height:.35pt;z-index:-252391424">
            <v:imagedata r:id="rId11" o:title="未标题-2" blacklevel=".5"/>
          </v:shape>
        </w:pict>
      </w:r>
      <w:r w:rsidRPr="008B4E88">
        <w:rPr>
          <w:noProof/>
          <w:vanish/>
        </w:rPr>
        <w:pict>
          <v:shape id="_x0000_s21431" type="#_x0000_t75" style="position:absolute;left:0;text-align:left;margin-left:18pt;margin-top:486.4pt;width:.55pt;height:.35pt;z-index:-252392448">
            <v:imagedata r:id="rId11" o:title="未标题-2" blacklevel=".5"/>
          </v:shape>
        </w:pict>
      </w:r>
      <w:r w:rsidRPr="008B4E88">
        <w:rPr>
          <w:noProof/>
          <w:vanish/>
        </w:rPr>
        <w:pict>
          <v:shape id="_x0000_s21430" type="#_x0000_t75" style="position:absolute;left:0;text-align:left;margin-left:18pt;margin-top:252.4pt;width:.55pt;height:.35pt;z-index:-252393472">
            <v:imagedata r:id="rId11" o:title="未标题-2" blacklevel=".5"/>
          </v:shape>
        </w:pict>
      </w:r>
      <w:r w:rsidRPr="008B4E88">
        <w:rPr>
          <w:noProof/>
          <w:vanish/>
        </w:rPr>
        <w:pict>
          <v:shape id="_x0000_s21429" type="#_x0000_t75" style="position:absolute;left:0;text-align:left;margin-left:18pt;margin-top:369.4pt;width:.55pt;height:.35pt;z-index:-252394496">
            <v:imagedata r:id="rId11" o:title="未标题-2" blacklevel=".5"/>
          </v:shape>
        </w:pict>
      </w:r>
      <w:r w:rsidRPr="008B4E88">
        <w:rPr>
          <w:noProof/>
          <w:vanish/>
        </w:rPr>
        <w:pict>
          <v:shape id="_x0000_s21438" type="#_x0000_t75" style="position:absolute;left:0;text-align:left;margin-left:198.55pt;margin-top:483.6pt;width:.55pt;height:.35pt;z-index:-252385280">
            <v:imagedata r:id="rId11" o:title="未标题-2" blacklevel=".5"/>
          </v:shape>
        </w:pict>
      </w:r>
      <w:r w:rsidRPr="008B4E88">
        <w:rPr>
          <w:noProof/>
          <w:vanish/>
        </w:rPr>
        <w:pict>
          <v:shape id="_x0000_s21437" type="#_x0000_t75" style="position:absolute;left:0;text-align:left;margin-left:18pt;margin-top:15.6pt;width:.55pt;height:.35pt;z-index:-252386304">
            <v:imagedata r:id="rId11" o:title="未标题-2" grayscale="t" bilevel="t"/>
          </v:shape>
        </w:pict>
      </w:r>
      <w:r w:rsidRPr="008B4E88">
        <w:rPr>
          <w:noProof/>
          <w:vanish/>
        </w:rPr>
        <w:pict>
          <v:group id="_x0000_s21418" style="position:absolute;left:0;text-align:left;margin-left:18pt;margin-top:31.2pt;width:181.1pt;height:471.15pt;z-index:-252395520" coordorigin="2157,2688" coordsize="3622,9423">
            <v:shape id="_x0000_s21419" type="#_x0000_t75" style="position:absolute;left:2157;top:9764;width:11;height:7">
              <v:imagedata r:id="rId11" o:title="未标题-2" blacklevel=".5"/>
            </v:shape>
            <v:shape id="_x0000_s21420" type="#_x0000_t75" style="position:absolute;left:2157;top:7424;width:11;height:7">
              <v:imagedata r:id="rId11" o:title="未标题-2" blacklevel=".5"/>
            </v:shape>
            <v:shape id="_x0000_s21421" type="#_x0000_t75" style="position:absolute;left:2157;top:12104;width:11;height:7">
              <v:imagedata r:id="rId11" o:title="未标题-2" blacklevel=".5"/>
            </v:shape>
            <v:shape id="_x0000_s21422" type="#_x0000_t75" style="position:absolute;left:5768;top:9708;width:11;height:7">
              <v:imagedata r:id="rId11" o:title="未标题-2" blacklevel=".5"/>
            </v:shape>
            <v:shape id="_x0000_s21423" type="#_x0000_t75" style="position:absolute;left:5757;top:7368;width:11;height:7">
              <v:imagedata r:id="rId11" o:title="未标题-2" blacklevel=".5"/>
            </v:shape>
            <v:shape id="_x0000_s21424" type="#_x0000_t75" style="position:absolute;left:5757;top:5028;width:11;height:7">
              <v:imagedata r:id="rId11" o:title="未标题-2" blacklevel=".5"/>
            </v:shape>
            <v:shape id="_x0000_s21425" type="#_x0000_t75" style="position:absolute;left:2157;top:5028;width:11;height:7">
              <v:imagedata r:id="rId11" o:title="未标题-2" blacklevel=".5"/>
            </v:shape>
            <v:shape id="_x0000_s21426" type="#_x0000_t75" style="position:absolute;left:5757;top:2688;width:11;height:7">
              <v:imagedata r:id="rId11" o:title="未标题-2" blacklevel=".5"/>
            </v:shape>
            <v:shape id="_x0000_s21427" type="#_x0000_t75" style="position:absolute;left:2157;top:2688;width:11;height:7">
              <v:imagedata r:id="rId11" o:title="未标题-2" grayscale="t" bilevel="t"/>
            </v:shape>
            <v:shape id="_x0000_s21428" type="#_x0000_t75" style="position:absolute;left:5768;top:12048;width:11;height:7">
              <v:imagedata r:id="rId11" o:title="未标题-2" blacklevel=".5"/>
            </v:shape>
          </v:group>
        </w:pic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D42BB1">
      <w:pPr>
        <w:jc w:val="center"/>
        <w:rPr>
          <w:rFonts w:ascii="黑体" w:eastAsia="黑体"/>
          <w:b/>
          <w:vanish/>
          <w:color w:val="000000"/>
          <w:sz w:val="32"/>
          <w:szCs w:val="32"/>
        </w:rPr>
      </w:pPr>
    </w:p>
    <w:p w:rsidR="00082B8B" w:rsidRPr="008B4E88" w:rsidRDefault="00082B8B" w:rsidP="00D42BB1">
      <w:pPr>
        <w:jc w:val="center"/>
        <w:rPr>
          <w:rFonts w:hint="eastAsia"/>
          <w:vanish/>
        </w:rPr>
      </w:pP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jc w:val="center"/>
        <w:rPr>
          <w:rFonts w:ascii="黑体" w:eastAsia="黑体"/>
          <w:b/>
          <w:vanish/>
          <w:color w:val="000000"/>
          <w:sz w:val="32"/>
          <w:szCs w:val="32"/>
        </w:rPr>
      </w:pPr>
    </w:p>
    <w:p w:rsidR="00050D68" w:rsidRPr="008B4E88" w:rsidRDefault="00050D68" w:rsidP="00050D68">
      <w:pPr>
        <w:jc w:val="center"/>
        <w:rPr>
          <w:rFonts w:hint="eastAsia"/>
          <w:vanish/>
        </w:rPr>
      </w:pPr>
    </w:p>
    <w:p w:rsidR="00050D68" w:rsidRPr="008B4E88" w:rsidRDefault="00050D68" w:rsidP="00050D68">
      <w:pPr>
        <w:jc w:val="center"/>
        <w:rPr>
          <w:vanish/>
        </w:rPr>
      </w:pPr>
      <w:r w:rsidRPr="008B4E88">
        <w:rPr>
          <w:noProof/>
          <w:vanish/>
        </w:rPr>
        <w:pict>
          <v:shape id="_x0000_s25289" type="#_x0000_t75" style="position:absolute;left:0;text-align:left;margin-left:198.55pt;margin-top:499.2pt;width:.55pt;height:.35pt;z-index:-252166144">
            <v:imagedata r:id="rId11" o:title="未标题-2" blacklevel=".5"/>
          </v:shape>
        </w:pict>
      </w:r>
      <w:r w:rsidRPr="008B4E88">
        <w:rPr>
          <w:noProof/>
          <w:vanish/>
        </w:rPr>
        <w:pict>
          <v:shape id="_x0000_s25288" type="#_x0000_t75" style="position:absolute;left:0;text-align:left;margin-left:18pt;margin-top:31.2pt;width:.55pt;height:.35pt;z-index:-252167168">
            <v:imagedata r:id="rId11" o:title="未标题-2" grayscale="t" bilevel="t"/>
          </v:shape>
        </w:pict>
      </w:r>
      <w:r w:rsidRPr="008B4E88">
        <w:rPr>
          <w:noProof/>
          <w:vanish/>
        </w:rPr>
        <w:pict>
          <v:shape id="_x0000_s25287" type="#_x0000_t75" style="position:absolute;left:0;text-align:left;margin-left:198pt;margin-top:31.2pt;width:.55pt;height:.35pt;z-index:-252168192">
            <v:imagedata r:id="rId11" o:title="未标题-2" blacklevel=".5"/>
          </v:shape>
        </w:pict>
      </w:r>
      <w:r w:rsidRPr="008B4E88">
        <w:rPr>
          <w:noProof/>
          <w:vanish/>
        </w:rPr>
        <w:pict>
          <v:shape id="_x0000_s25286" type="#_x0000_t75" style="position:absolute;left:0;text-align:left;margin-left:18pt;margin-top:148.2pt;width:.55pt;height:.35pt;z-index:-252169216">
            <v:imagedata r:id="rId11" o:title="未标题-2" blacklevel=".5"/>
          </v:shape>
        </w:pict>
      </w:r>
      <w:r w:rsidRPr="008B4E88">
        <w:rPr>
          <w:noProof/>
          <w:vanish/>
        </w:rPr>
        <w:pict>
          <v:shape id="_x0000_s25285" type="#_x0000_t75" style="position:absolute;left:0;text-align:left;margin-left:198pt;margin-top:148.2pt;width:.55pt;height:.35pt;z-index:-252170240">
            <v:imagedata r:id="rId11" o:title="未标题-2" blacklevel=".5"/>
          </v:shape>
        </w:pict>
      </w:r>
      <w:r w:rsidRPr="008B4E88">
        <w:rPr>
          <w:noProof/>
          <w:vanish/>
        </w:rPr>
        <w:pict>
          <v:shape id="_x0000_s25284" type="#_x0000_t75" style="position:absolute;left:0;text-align:left;margin-left:198pt;margin-top:265.2pt;width:.55pt;height:.35pt;z-index:-252171264">
            <v:imagedata r:id="rId11" o:title="未标题-2" blacklevel=".5"/>
          </v:shape>
        </w:pict>
      </w:r>
      <w:r w:rsidRPr="008B4E88">
        <w:rPr>
          <w:noProof/>
          <w:vanish/>
        </w:rPr>
        <w:pict>
          <v:shape id="_x0000_s25283" type="#_x0000_t75" style="position:absolute;left:0;text-align:left;margin-left:198.55pt;margin-top:382.2pt;width:.55pt;height:.35pt;z-index:-252172288">
            <v:imagedata r:id="rId11" o:title="未标题-2" blacklevel=".5"/>
          </v:shape>
        </w:pict>
      </w:r>
      <w:r w:rsidRPr="008B4E88">
        <w:rPr>
          <w:noProof/>
          <w:vanish/>
        </w:rPr>
        <w:pict>
          <v:shape id="_x0000_s25282" type="#_x0000_t75" style="position:absolute;left:0;text-align:left;margin-left:18pt;margin-top:502pt;width:.55pt;height:.35pt;z-index:-252173312">
            <v:imagedata r:id="rId11" o:title="未标题-2" blacklevel=".5"/>
          </v:shape>
        </w:pict>
      </w:r>
      <w:r w:rsidRPr="008B4E88">
        <w:rPr>
          <w:noProof/>
          <w:vanish/>
        </w:rPr>
        <w:pict>
          <v:shape id="_x0000_s25281" type="#_x0000_t75" style="position:absolute;left:0;text-align:left;margin-left:18pt;margin-top:268pt;width:.55pt;height:.35pt;z-index:-252174336">
            <v:imagedata r:id="rId11" o:title="未标题-2" blacklevel=".5"/>
          </v:shape>
        </w:pict>
      </w:r>
      <w:r w:rsidRPr="008B4E88">
        <w:rPr>
          <w:noProof/>
          <w:vanish/>
        </w:rPr>
        <w:pict>
          <v:shape id="_x0000_s25280" type="#_x0000_t75" style="position:absolute;left:0;text-align:left;margin-left:18pt;margin-top:385pt;width:.55pt;height:.35pt;z-index:-252175360">
            <v:imagedata r:id="rId11" o:title="未标题-2" blacklevel=".5"/>
          </v:shape>
        </w:pict>
      </w:r>
      <w:r w:rsidRPr="008B4E88">
        <w:rPr>
          <w:noProof/>
          <w:vanish/>
        </w:rPr>
        <w:pict>
          <v:shape id="_x0000_s25309" type="#_x0000_t75" style="position:absolute;left:0;text-align:left;margin-left:210.55pt;margin-top:511.15pt;width:.55pt;height:.4pt;z-index:-252145664">
            <v:imagedata r:id="rId11" o:title="未标题-2" blacklevel=".5"/>
          </v:shape>
        </w:pict>
      </w:r>
      <w:r w:rsidRPr="008B4E88">
        <w:rPr>
          <w:noProof/>
          <w:vanish/>
        </w:rPr>
        <w:pict>
          <v:shape id="_x0000_s25308" type="#_x0000_t75" style="position:absolute;left:0;text-align:left;margin-left:36pt;margin-top:39pt;width:.55pt;height:.35pt;z-index:-252146688">
            <v:imagedata r:id="rId11" o:title="未标题-2" grayscale="t" bilevel="t"/>
          </v:shape>
        </w:pict>
      </w:r>
      <w:r w:rsidRPr="008B4E88">
        <w:rPr>
          <w:noProof/>
          <w:vanish/>
        </w:rPr>
        <w:pict>
          <v:shape id="_x0000_s25307" type="#_x0000_t75" style="position:absolute;left:0;text-align:left;margin-left:210.05pt;margin-top:39pt;width:.5pt;height:.35pt;z-index:-252147712">
            <v:imagedata r:id="rId11" o:title="未标题-2" blacklevel=".5"/>
          </v:shape>
        </w:pict>
      </w:r>
      <w:r w:rsidRPr="008B4E88">
        <w:rPr>
          <w:noProof/>
          <w:vanish/>
        </w:rPr>
        <w:pict>
          <v:shape id="_x0000_s25306" type="#_x0000_t75" style="position:absolute;left:0;text-align:left;margin-left:36pt;margin-top:157.05pt;width:.55pt;height:.35pt;z-index:-252148736">
            <v:imagedata r:id="rId11" o:title="未标题-2" blacklevel=".5"/>
          </v:shape>
        </w:pict>
      </w:r>
      <w:r w:rsidRPr="008B4E88">
        <w:rPr>
          <w:noProof/>
          <w:vanish/>
        </w:rPr>
        <w:pict>
          <v:shape id="_x0000_s25305" type="#_x0000_t75" style="position:absolute;left:0;text-align:left;margin-left:210.05pt;margin-top:157.05pt;width:.5pt;height:.35pt;z-index:-252149760">
            <v:imagedata r:id="rId11" o:title="未标题-2" blacklevel=".5"/>
          </v:shape>
        </w:pict>
      </w:r>
      <w:r w:rsidRPr="008B4E88">
        <w:rPr>
          <w:noProof/>
          <w:vanish/>
        </w:rPr>
        <w:pict>
          <v:shape id="_x0000_s25304" type="#_x0000_t75" style="position:absolute;left:0;text-align:left;margin-left:210.05pt;margin-top:275.1pt;width:.5pt;height:.35pt;z-index:-252150784">
            <v:imagedata r:id="rId11" o:title="未标题-2" blacklevel=".5"/>
          </v:shape>
        </w:pict>
      </w:r>
      <w:r w:rsidRPr="008B4E88">
        <w:rPr>
          <w:noProof/>
          <w:vanish/>
        </w:rPr>
        <w:pict>
          <v:shape id="_x0000_s25303" type="#_x0000_t75" style="position:absolute;left:0;text-align:left;margin-left:210.55pt;margin-top:393.15pt;width:.55pt;height:.35pt;z-index:-252151808">
            <v:imagedata r:id="rId11" o:title="未标题-2" blacklevel=".5"/>
          </v:shape>
        </w:pict>
      </w:r>
      <w:r w:rsidRPr="008B4E88">
        <w:rPr>
          <w:noProof/>
          <w:vanish/>
        </w:rPr>
        <w:pict>
          <v:shape id="_x0000_s25302" type="#_x0000_t75" style="position:absolute;left:0;text-align:left;margin-left:36pt;margin-top:514pt;width:.55pt;height:.35pt;z-index:-252152832">
            <v:imagedata r:id="rId11" o:title="未标题-2" blacklevel=".5"/>
          </v:shape>
        </w:pict>
      </w:r>
      <w:r w:rsidRPr="008B4E88">
        <w:rPr>
          <w:noProof/>
          <w:vanish/>
        </w:rPr>
        <w:pict>
          <v:shape id="_x0000_s25301" type="#_x0000_t75" style="position:absolute;left:0;text-align:left;margin-left:36pt;margin-top:277.9pt;width:.55pt;height:.35pt;z-index:-252153856">
            <v:imagedata r:id="rId11" o:title="未标题-2" blacklevel=".5"/>
          </v:shape>
        </w:pict>
      </w:r>
      <w:r w:rsidRPr="008B4E88">
        <w:rPr>
          <w:noProof/>
          <w:vanish/>
        </w:rPr>
        <w:pict>
          <v:shape id="_x0000_s25300" type="#_x0000_t75" style="position:absolute;left:0;text-align:left;margin-left:36pt;margin-top:395.95pt;width:.55pt;height:.35pt;z-index:-252154880">
            <v:imagedata r:id="rId11" o:title="未标题-2" blacklevel=".5"/>
          </v:shape>
        </w:pict>
      </w:r>
      <w:r w:rsidRPr="008B4E88">
        <w:rPr>
          <w:noProof/>
          <w:vanish/>
        </w:rPr>
        <w:pict>
          <v:shape id="_x0000_s25318" type="#_x0000_t75" style="position:absolute;left:0;text-align:left;margin-left:30pt;margin-top:27.6pt;width:.55pt;height:.35pt;z-index:-252136448">
            <v:imagedata r:id="rId11" o:title="未标题-2" grayscale="t" bilevel="t"/>
          </v:shape>
        </w:pict>
      </w:r>
      <w:r w:rsidRPr="008B4E88">
        <w:rPr>
          <w:noProof/>
          <w:vanish/>
        </w:rPr>
        <w:pict>
          <v:shape id="_x0000_s25317" type="#_x0000_t75" style="position:absolute;left:0;text-align:left;margin-left:210pt;margin-top:27.6pt;width:.55pt;height:.35pt;z-index:-252137472">
            <v:imagedata r:id="rId11" o:title="未标题-2" blacklevel=".5"/>
          </v:shape>
        </w:pict>
      </w:r>
      <w:r w:rsidRPr="008B4E88">
        <w:rPr>
          <w:noProof/>
          <w:vanish/>
        </w:rPr>
        <w:pict>
          <v:shape id="_x0000_s25316" type="#_x0000_t75" style="position:absolute;left:0;text-align:left;margin-left:30pt;margin-top:144.6pt;width:.55pt;height:.35pt;z-index:-252138496">
            <v:imagedata r:id="rId11" o:title="未标题-2" blacklevel=".5"/>
          </v:shape>
        </w:pict>
      </w:r>
      <w:r w:rsidRPr="008B4E88">
        <w:rPr>
          <w:noProof/>
          <w:vanish/>
        </w:rPr>
        <w:pict>
          <v:shape id="_x0000_s25315" type="#_x0000_t75" style="position:absolute;left:0;text-align:left;margin-left:210pt;margin-top:144.6pt;width:.55pt;height:.35pt;z-index:-252139520">
            <v:imagedata r:id="rId11" o:title="未标题-2" blacklevel=".5"/>
          </v:shape>
        </w:pict>
      </w:r>
      <w:r w:rsidRPr="008B4E88">
        <w:rPr>
          <w:noProof/>
          <w:vanish/>
        </w:rPr>
        <w:pict>
          <v:shape id="_x0000_s25314" type="#_x0000_t75" style="position:absolute;left:0;text-align:left;margin-left:210pt;margin-top:261.6pt;width:.55pt;height:.35pt;z-index:-252140544">
            <v:imagedata r:id="rId11" o:title="未标题-2" blacklevel=".5"/>
          </v:shape>
        </w:pict>
      </w:r>
      <w:r w:rsidRPr="008B4E88">
        <w:rPr>
          <w:noProof/>
          <w:vanish/>
        </w:rPr>
        <w:pict>
          <v:shape id="_x0000_s25313" type="#_x0000_t75" style="position:absolute;left:0;text-align:left;margin-left:210.55pt;margin-top:378.6pt;width:.55pt;height:.35pt;z-index:-252141568">
            <v:imagedata r:id="rId11" o:title="未标题-2" blacklevel=".5"/>
          </v:shape>
        </w:pict>
      </w:r>
      <w:r w:rsidRPr="008B4E88">
        <w:rPr>
          <w:noProof/>
          <w:vanish/>
        </w:rPr>
        <w:pict>
          <v:shape id="_x0000_s25312" type="#_x0000_t75" style="position:absolute;left:0;text-align:left;margin-left:30pt;margin-top:498.4pt;width:.55pt;height:.35pt;z-index:-252142592">
            <v:imagedata r:id="rId11" o:title="未标题-2" blacklevel=".5"/>
          </v:shape>
        </w:pict>
      </w:r>
      <w:r w:rsidRPr="008B4E88">
        <w:rPr>
          <w:noProof/>
          <w:vanish/>
        </w:rPr>
        <w:pict>
          <v:shape id="_x0000_s25311" type="#_x0000_t75" style="position:absolute;left:0;text-align:left;margin-left:30pt;margin-top:264.4pt;width:.55pt;height:.35pt;z-index:-252143616">
            <v:imagedata r:id="rId11" o:title="未标题-2" blacklevel=".5"/>
          </v:shape>
        </w:pict>
      </w:r>
      <w:r w:rsidRPr="008B4E88">
        <w:rPr>
          <w:noProof/>
          <w:vanish/>
        </w:rPr>
        <w:pict>
          <v:shape id="_x0000_s25310" type="#_x0000_t75" style="position:absolute;left:0;text-align:left;margin-left:30pt;margin-top:381.4pt;width:.55pt;height:.35pt;z-index:-252144640">
            <v:imagedata r:id="rId11" o:title="未标题-2" blacklevel=".5"/>
          </v:shape>
        </w:pict>
      </w:r>
      <w:r w:rsidRPr="008B4E88">
        <w:rPr>
          <w:noProof/>
          <w:vanish/>
        </w:rPr>
        <w:pict>
          <v:shape id="_x0000_s25319" type="#_x0000_t75" style="position:absolute;left:0;text-align:left;margin-left:210.55pt;margin-top:495.6pt;width:.55pt;height:.35pt;z-index:-252135424">
            <v:imagedata r:id="rId11" o:title="未标题-2" blacklevel=".5"/>
          </v:shape>
        </w:pict>
      </w:r>
      <w:r w:rsidRPr="008B4E88">
        <w:rPr>
          <w:noProof/>
          <w:vanish/>
        </w:rPr>
        <w:pict>
          <v:shape id="_x0000_s25299" type="#_x0000_t75" style="position:absolute;left:0;text-align:left;margin-left:198.55pt;margin-top:483.6pt;width:.55pt;height:.35pt;z-index:-252155904">
            <v:imagedata r:id="rId11" o:title="未标题-2" blacklevel=".5"/>
          </v:shape>
        </w:pict>
      </w:r>
      <w:r w:rsidRPr="008B4E88">
        <w:rPr>
          <w:noProof/>
          <w:vanish/>
        </w:rPr>
        <w:pict>
          <v:shape id="_x0000_s25298" type="#_x0000_t75" style="position:absolute;left:0;text-align:left;margin-left:18pt;margin-top:15.6pt;width:.55pt;height:.35pt;z-index:-252156928">
            <v:imagedata r:id="rId11" o:title="未标题-2" grayscale="t" bilevel="t"/>
          </v:shape>
        </w:pict>
      </w:r>
      <w:r w:rsidRPr="008B4E88">
        <w:rPr>
          <w:noProof/>
          <w:vanish/>
        </w:rPr>
        <w:pict>
          <v:shape id="_x0000_s25297" type="#_x0000_t75" style="position:absolute;left:0;text-align:left;margin-left:198pt;margin-top:15.6pt;width:.55pt;height:.35pt;z-index:-252157952">
            <v:imagedata r:id="rId11" o:title="未标题-2" blacklevel=".5"/>
          </v:shape>
        </w:pict>
      </w:r>
      <w:r w:rsidRPr="008B4E88">
        <w:rPr>
          <w:noProof/>
          <w:vanish/>
        </w:rPr>
        <w:pict>
          <v:shape id="_x0000_s25296" type="#_x0000_t75" style="position:absolute;left:0;text-align:left;margin-left:18pt;margin-top:132.6pt;width:.55pt;height:.35pt;z-index:-252158976">
            <v:imagedata r:id="rId11" o:title="未标题-2" blacklevel=".5"/>
          </v:shape>
        </w:pict>
      </w:r>
      <w:r w:rsidRPr="008B4E88">
        <w:rPr>
          <w:noProof/>
          <w:vanish/>
        </w:rPr>
        <w:pict>
          <v:shape id="_x0000_s25295" type="#_x0000_t75" style="position:absolute;left:0;text-align:left;margin-left:198pt;margin-top:132.6pt;width:.55pt;height:.35pt;z-index:-252160000">
            <v:imagedata r:id="rId11" o:title="未标题-2" blacklevel=".5"/>
          </v:shape>
        </w:pict>
      </w:r>
      <w:r w:rsidRPr="008B4E88">
        <w:rPr>
          <w:noProof/>
          <w:vanish/>
        </w:rPr>
        <w:pict>
          <v:shape id="_x0000_s25294" type="#_x0000_t75" style="position:absolute;left:0;text-align:left;margin-left:198pt;margin-top:249.6pt;width:.55pt;height:.35pt;z-index:-252161024">
            <v:imagedata r:id="rId11" o:title="未标题-2" blacklevel=".5"/>
          </v:shape>
        </w:pict>
      </w:r>
      <w:r w:rsidRPr="008B4E88">
        <w:rPr>
          <w:noProof/>
          <w:vanish/>
        </w:rPr>
        <w:pict>
          <v:shape id="_x0000_s25293" type="#_x0000_t75" style="position:absolute;left:0;text-align:left;margin-left:198.55pt;margin-top:366.6pt;width:.55pt;height:.35pt;z-index:-252162048">
            <v:imagedata r:id="rId11" o:title="未标题-2" blacklevel=".5"/>
          </v:shape>
        </w:pict>
      </w:r>
      <w:r w:rsidRPr="008B4E88">
        <w:rPr>
          <w:noProof/>
          <w:vanish/>
        </w:rPr>
        <w:pict>
          <v:shape id="_x0000_s25292" type="#_x0000_t75" style="position:absolute;left:0;text-align:left;margin-left:18pt;margin-top:486.4pt;width:.55pt;height:.35pt;z-index:-252163072">
            <v:imagedata r:id="rId11" o:title="未标题-2" blacklevel=".5"/>
          </v:shape>
        </w:pict>
      </w:r>
      <w:r w:rsidRPr="008B4E88">
        <w:rPr>
          <w:noProof/>
          <w:vanish/>
        </w:rPr>
        <w:pict>
          <v:shape id="_x0000_s25291" type="#_x0000_t75" style="position:absolute;left:0;text-align:left;margin-left:18pt;margin-top:252.4pt;width:.55pt;height:.35pt;z-index:-252164096">
            <v:imagedata r:id="rId11" o:title="未标题-2" blacklevel=".5"/>
          </v:shape>
        </w:pict>
      </w:r>
      <w:r w:rsidRPr="008B4E88">
        <w:rPr>
          <w:noProof/>
          <w:vanish/>
        </w:rPr>
        <w:pict>
          <v:shape id="_x0000_s25290" type="#_x0000_t75" style="position:absolute;left:0;text-align:left;margin-left:18pt;margin-top:369.4pt;width:.55pt;height:.35pt;z-index:-252165120">
            <v:imagedata r:id="rId11" o:title="未标题-2" blacklevel=".5"/>
          </v:shape>
        </w:pict>
      </w:r>
      <w:r w:rsidRPr="008B4E88">
        <w:rPr>
          <w:noProof/>
          <w:vanish/>
        </w:rPr>
        <w:pict>
          <v:shape id="_x0000_s25277" type="#_x0000_t75" style="position:absolute;left:0;text-align:left;margin-left:198pt;margin-top:15.6pt;width:.55pt;height:.35pt;z-index:-252178432">
            <v:imagedata r:id="rId11" o:title="未标题-2" blacklevel=".5"/>
          </v:shape>
        </w:pict>
      </w:r>
      <w:r w:rsidRPr="008B4E88">
        <w:rPr>
          <w:noProof/>
          <w:vanish/>
        </w:rPr>
        <w:pict>
          <v:shape id="_x0000_s25276" type="#_x0000_t75" style="position:absolute;left:0;text-align:left;margin-left:18pt;margin-top:132.6pt;width:.55pt;height:.35pt;z-index:-252179456">
            <v:imagedata r:id="rId11" o:title="未标题-2" blacklevel=".5"/>
          </v:shape>
        </w:pict>
      </w:r>
      <w:r w:rsidRPr="008B4E88">
        <w:rPr>
          <w:noProof/>
          <w:vanish/>
        </w:rPr>
        <w:pict>
          <v:shape id="_x0000_s25275" type="#_x0000_t75" style="position:absolute;left:0;text-align:left;margin-left:198pt;margin-top:132.6pt;width:.55pt;height:.35pt;z-index:-252180480">
            <v:imagedata r:id="rId11" o:title="未标题-2" blacklevel=".5"/>
          </v:shape>
        </w:pict>
      </w:r>
      <w:r w:rsidRPr="008B4E88">
        <w:rPr>
          <w:noProof/>
          <w:vanish/>
        </w:rPr>
        <w:pict>
          <v:shape id="_x0000_s25274" type="#_x0000_t75" style="position:absolute;left:0;text-align:left;margin-left:198pt;margin-top:249.6pt;width:.55pt;height:.35pt;z-index:-252181504">
            <v:imagedata r:id="rId11" o:title="未标题-2" blacklevel=".5"/>
          </v:shape>
        </w:pict>
      </w:r>
      <w:r w:rsidRPr="008B4E88">
        <w:rPr>
          <w:noProof/>
          <w:vanish/>
        </w:rPr>
        <w:pict>
          <v:shape id="_x0000_s25273" type="#_x0000_t75" style="position:absolute;left:0;text-align:left;margin-left:198.55pt;margin-top:366.6pt;width:.55pt;height:.35pt;z-index:-252182528">
            <v:imagedata r:id="rId11" o:title="未标题-2" blacklevel=".5"/>
          </v:shape>
        </w:pict>
      </w:r>
      <w:r w:rsidRPr="008B4E88">
        <w:rPr>
          <w:noProof/>
          <w:vanish/>
        </w:rPr>
        <w:pict>
          <v:shape id="_x0000_s25272" type="#_x0000_t75" style="position:absolute;left:0;text-align:left;margin-left:18pt;margin-top:486.4pt;width:.55pt;height:.35pt;z-index:-252183552">
            <v:imagedata r:id="rId11" o:title="未标题-2" blacklevel=".5"/>
          </v:shape>
        </w:pict>
      </w:r>
      <w:r w:rsidRPr="008B4E88">
        <w:rPr>
          <w:noProof/>
          <w:vanish/>
        </w:rPr>
        <w:pict>
          <v:shape id="_x0000_s25271" type="#_x0000_t75" style="position:absolute;left:0;text-align:left;margin-left:18pt;margin-top:252.4pt;width:.55pt;height:.35pt;z-index:-252184576">
            <v:imagedata r:id="rId11" o:title="未标题-2" blacklevel=".5"/>
          </v:shape>
        </w:pict>
      </w:r>
      <w:r w:rsidRPr="008B4E88">
        <w:rPr>
          <w:noProof/>
          <w:vanish/>
        </w:rPr>
        <w:pict>
          <v:shape id="_x0000_s25270" type="#_x0000_t75" style="position:absolute;left:0;text-align:left;margin-left:18pt;margin-top:369.4pt;width:.55pt;height:.35pt;z-index:-252185600">
            <v:imagedata r:id="rId11" o:title="未标题-2" blacklevel=".5"/>
          </v:shape>
        </w:pict>
      </w:r>
      <w:r w:rsidRPr="008B4E88">
        <w:rPr>
          <w:noProof/>
          <w:vanish/>
        </w:rPr>
        <w:pict>
          <v:shape id="_x0000_s25279" type="#_x0000_t75" style="position:absolute;left:0;text-align:left;margin-left:198.55pt;margin-top:483.6pt;width:.55pt;height:.35pt;z-index:-252176384">
            <v:imagedata r:id="rId11" o:title="未标题-2" blacklevel=".5"/>
          </v:shape>
        </w:pict>
      </w:r>
      <w:r w:rsidRPr="008B4E88">
        <w:rPr>
          <w:noProof/>
          <w:vanish/>
        </w:rPr>
        <w:pict>
          <v:shape id="_x0000_s25278" type="#_x0000_t75" style="position:absolute;left:0;text-align:left;margin-left:18pt;margin-top:15.6pt;width:.55pt;height:.35pt;z-index:-252177408">
            <v:imagedata r:id="rId11" o:title="未标题-2" grayscale="t" bilevel="t"/>
          </v:shape>
        </w:pict>
      </w:r>
      <w:r w:rsidRPr="008B4E88">
        <w:rPr>
          <w:noProof/>
          <w:vanish/>
        </w:rPr>
        <w:pict>
          <v:group id="_x0000_s25259" style="position:absolute;left:0;text-align:left;margin-left:18pt;margin-top:31.2pt;width:181.1pt;height:471.15pt;z-index:-252186624" coordorigin="2157,2688" coordsize="3622,9423">
            <v:shape id="_x0000_s25260" type="#_x0000_t75" style="position:absolute;left:2157;top:9764;width:11;height:7">
              <v:imagedata r:id="rId11" o:title="未标题-2" blacklevel=".5"/>
            </v:shape>
            <v:shape id="_x0000_s25261" type="#_x0000_t75" style="position:absolute;left:2157;top:7424;width:11;height:7">
              <v:imagedata r:id="rId11" o:title="未标题-2" blacklevel=".5"/>
            </v:shape>
            <v:shape id="_x0000_s25262" type="#_x0000_t75" style="position:absolute;left:2157;top:12104;width:11;height:7">
              <v:imagedata r:id="rId11" o:title="未标题-2" blacklevel=".5"/>
            </v:shape>
            <v:shape id="_x0000_s25263" type="#_x0000_t75" style="position:absolute;left:5768;top:9708;width:11;height:7">
              <v:imagedata r:id="rId11" o:title="未标题-2" blacklevel=".5"/>
            </v:shape>
            <v:shape id="_x0000_s25264" type="#_x0000_t75" style="position:absolute;left:5757;top:7368;width:11;height:7">
              <v:imagedata r:id="rId11" o:title="未标题-2" blacklevel=".5"/>
            </v:shape>
            <v:shape id="_x0000_s25265" type="#_x0000_t75" style="position:absolute;left:5757;top:5028;width:11;height:7">
              <v:imagedata r:id="rId11" o:title="未标题-2" blacklevel=".5"/>
            </v:shape>
            <v:shape id="_x0000_s25266" type="#_x0000_t75" style="position:absolute;left:2157;top:5028;width:11;height:7">
              <v:imagedata r:id="rId11" o:title="未标题-2" blacklevel=".5"/>
            </v:shape>
            <v:shape id="_x0000_s25267" type="#_x0000_t75" style="position:absolute;left:5757;top:2688;width:11;height:7">
              <v:imagedata r:id="rId11" o:title="未标题-2" blacklevel=".5"/>
            </v:shape>
            <v:shape id="_x0000_s25268" type="#_x0000_t75" style="position:absolute;left:2157;top:2688;width:11;height:7">
              <v:imagedata r:id="rId11" o:title="未标题-2" grayscale="t" bilevel="t"/>
            </v:shape>
            <v:shape id="_x0000_s25269" type="#_x0000_t75" style="position:absolute;left:5768;top:12048;width:11;height:7">
              <v:imagedata r:id="rId11" o:title="未标题-2" blacklevel=".5"/>
            </v:shape>
          </v:group>
        </w:pic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050D68" w:rsidRPr="008B4E88" w:rsidRDefault="00050D68" w:rsidP="00050D68">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jc w:val="center"/>
        <w:rPr>
          <w:vanish/>
        </w:rPr>
      </w:pPr>
      <w:r w:rsidRPr="008B4E88">
        <w:rPr>
          <w:noProof/>
          <w:vanish/>
        </w:rPr>
        <w:pict>
          <v:shape id="_x0000_s28052" type="#_x0000_t75" style="position:absolute;left:0;text-align:left;margin-left:198.55pt;margin-top:499.2pt;width:.55pt;height:.35pt;z-index:-252113920">
            <v:imagedata r:id="rId11" o:title="未标题-2" blacklevel=".5"/>
          </v:shape>
        </w:pict>
      </w:r>
      <w:r w:rsidRPr="008B4E88">
        <w:rPr>
          <w:noProof/>
          <w:vanish/>
        </w:rPr>
        <w:pict>
          <v:shape id="_x0000_s28051" type="#_x0000_t75" style="position:absolute;left:0;text-align:left;margin-left:18pt;margin-top:31.2pt;width:.55pt;height:.35pt;z-index:-252114944">
            <v:imagedata r:id="rId11" o:title="未标题-2" grayscale="t" bilevel="t"/>
          </v:shape>
        </w:pict>
      </w:r>
      <w:r w:rsidRPr="008B4E88">
        <w:rPr>
          <w:noProof/>
          <w:vanish/>
        </w:rPr>
        <w:pict>
          <v:shape id="_x0000_s28050" type="#_x0000_t75" style="position:absolute;left:0;text-align:left;margin-left:198pt;margin-top:31.2pt;width:.55pt;height:.35pt;z-index:-252115968">
            <v:imagedata r:id="rId11" o:title="未标题-2" blacklevel=".5"/>
          </v:shape>
        </w:pict>
      </w:r>
      <w:r w:rsidRPr="008B4E88">
        <w:rPr>
          <w:noProof/>
          <w:vanish/>
        </w:rPr>
        <w:pict>
          <v:shape id="_x0000_s28049" type="#_x0000_t75" style="position:absolute;left:0;text-align:left;margin-left:18pt;margin-top:148.2pt;width:.55pt;height:.35pt;z-index:-252116992">
            <v:imagedata r:id="rId11" o:title="未标题-2" blacklevel=".5"/>
          </v:shape>
        </w:pict>
      </w:r>
      <w:r w:rsidRPr="008B4E88">
        <w:rPr>
          <w:noProof/>
          <w:vanish/>
        </w:rPr>
        <w:pict>
          <v:shape id="_x0000_s28048" type="#_x0000_t75" style="position:absolute;left:0;text-align:left;margin-left:198pt;margin-top:148.2pt;width:.55pt;height:.35pt;z-index:-252118016">
            <v:imagedata r:id="rId11" o:title="未标题-2" blacklevel=".5"/>
          </v:shape>
        </w:pict>
      </w:r>
      <w:r w:rsidRPr="008B4E88">
        <w:rPr>
          <w:noProof/>
          <w:vanish/>
        </w:rPr>
        <w:pict>
          <v:shape id="_x0000_s28047" type="#_x0000_t75" style="position:absolute;left:0;text-align:left;margin-left:198pt;margin-top:265.2pt;width:.55pt;height:.35pt;z-index:-252119040">
            <v:imagedata r:id="rId11" o:title="未标题-2" blacklevel=".5"/>
          </v:shape>
        </w:pict>
      </w:r>
      <w:r w:rsidRPr="008B4E88">
        <w:rPr>
          <w:noProof/>
          <w:vanish/>
        </w:rPr>
        <w:pict>
          <v:shape id="_x0000_s28046" type="#_x0000_t75" style="position:absolute;left:0;text-align:left;margin-left:198.55pt;margin-top:382.2pt;width:.55pt;height:.35pt;z-index:-252120064">
            <v:imagedata r:id="rId11" o:title="未标题-2" blacklevel=".5"/>
          </v:shape>
        </w:pict>
      </w:r>
      <w:r w:rsidRPr="008B4E88">
        <w:rPr>
          <w:noProof/>
          <w:vanish/>
        </w:rPr>
        <w:pict>
          <v:shape id="_x0000_s28045" type="#_x0000_t75" style="position:absolute;left:0;text-align:left;margin-left:18pt;margin-top:502pt;width:.55pt;height:.35pt;z-index:-252121088">
            <v:imagedata r:id="rId11" o:title="未标题-2" blacklevel=".5"/>
          </v:shape>
        </w:pict>
      </w:r>
      <w:r w:rsidRPr="008B4E88">
        <w:rPr>
          <w:noProof/>
          <w:vanish/>
        </w:rPr>
        <w:pict>
          <v:shape id="_x0000_s28044" type="#_x0000_t75" style="position:absolute;left:0;text-align:left;margin-left:18pt;margin-top:268pt;width:.55pt;height:.35pt;z-index:-252122112">
            <v:imagedata r:id="rId11" o:title="未标题-2" blacklevel=".5"/>
          </v:shape>
        </w:pict>
      </w:r>
      <w:r w:rsidRPr="008B4E88">
        <w:rPr>
          <w:noProof/>
          <w:vanish/>
        </w:rPr>
        <w:pict>
          <v:shape id="_x0000_s28043" type="#_x0000_t75" style="position:absolute;left:0;text-align:left;margin-left:18pt;margin-top:385pt;width:.55pt;height:.35pt;z-index:-252123136">
            <v:imagedata r:id="rId11" o:title="未标题-2" blacklevel=".5"/>
          </v:shape>
        </w:pict>
      </w:r>
      <w:r w:rsidRPr="008B4E88">
        <w:rPr>
          <w:noProof/>
          <w:vanish/>
        </w:rPr>
        <w:pict>
          <v:shape id="_x0000_s28072" type="#_x0000_t75" style="position:absolute;left:0;text-align:left;margin-left:210.55pt;margin-top:511.15pt;width:.55pt;height:.4pt;z-index:-252093440">
            <v:imagedata r:id="rId11" o:title="未标题-2" blacklevel=".5"/>
          </v:shape>
        </w:pict>
      </w:r>
      <w:r w:rsidRPr="008B4E88">
        <w:rPr>
          <w:noProof/>
          <w:vanish/>
        </w:rPr>
        <w:pict>
          <v:shape id="_x0000_s28071" type="#_x0000_t75" style="position:absolute;left:0;text-align:left;margin-left:36pt;margin-top:39pt;width:.55pt;height:.35pt;z-index:-252094464">
            <v:imagedata r:id="rId11" o:title="未标题-2" grayscale="t" bilevel="t"/>
          </v:shape>
        </w:pict>
      </w:r>
      <w:r w:rsidRPr="008B4E88">
        <w:rPr>
          <w:noProof/>
          <w:vanish/>
        </w:rPr>
        <w:pict>
          <v:shape id="_x0000_s28070" type="#_x0000_t75" style="position:absolute;left:0;text-align:left;margin-left:210.05pt;margin-top:39pt;width:.5pt;height:.35pt;z-index:-252095488">
            <v:imagedata r:id="rId11" o:title="未标题-2" blacklevel=".5"/>
          </v:shape>
        </w:pict>
      </w:r>
      <w:r w:rsidRPr="008B4E88">
        <w:rPr>
          <w:noProof/>
          <w:vanish/>
        </w:rPr>
        <w:pict>
          <v:shape id="_x0000_s28069" type="#_x0000_t75" style="position:absolute;left:0;text-align:left;margin-left:36pt;margin-top:157.05pt;width:.55pt;height:.35pt;z-index:-252096512">
            <v:imagedata r:id="rId11" o:title="未标题-2" blacklevel=".5"/>
          </v:shape>
        </w:pict>
      </w:r>
      <w:r w:rsidRPr="008B4E88">
        <w:rPr>
          <w:noProof/>
          <w:vanish/>
        </w:rPr>
        <w:pict>
          <v:shape id="_x0000_s28068" type="#_x0000_t75" style="position:absolute;left:0;text-align:left;margin-left:210.05pt;margin-top:157.05pt;width:.5pt;height:.35pt;z-index:-252097536">
            <v:imagedata r:id="rId11" o:title="未标题-2" blacklevel=".5"/>
          </v:shape>
        </w:pict>
      </w:r>
      <w:r w:rsidRPr="008B4E88">
        <w:rPr>
          <w:noProof/>
          <w:vanish/>
        </w:rPr>
        <w:pict>
          <v:shape id="_x0000_s28067" type="#_x0000_t75" style="position:absolute;left:0;text-align:left;margin-left:210.05pt;margin-top:275.1pt;width:.5pt;height:.35pt;z-index:-252098560">
            <v:imagedata r:id="rId11" o:title="未标题-2" blacklevel=".5"/>
          </v:shape>
        </w:pict>
      </w:r>
      <w:r w:rsidRPr="008B4E88">
        <w:rPr>
          <w:noProof/>
          <w:vanish/>
        </w:rPr>
        <w:pict>
          <v:shape id="_x0000_s28066" type="#_x0000_t75" style="position:absolute;left:0;text-align:left;margin-left:210.55pt;margin-top:393.15pt;width:.55pt;height:.35pt;z-index:-252099584">
            <v:imagedata r:id="rId11" o:title="未标题-2" blacklevel=".5"/>
          </v:shape>
        </w:pict>
      </w:r>
      <w:r w:rsidRPr="008B4E88">
        <w:rPr>
          <w:noProof/>
          <w:vanish/>
        </w:rPr>
        <w:pict>
          <v:shape id="_x0000_s28065" type="#_x0000_t75" style="position:absolute;left:0;text-align:left;margin-left:36pt;margin-top:514pt;width:.55pt;height:.35pt;z-index:-252100608">
            <v:imagedata r:id="rId11" o:title="未标题-2" blacklevel=".5"/>
          </v:shape>
        </w:pict>
      </w:r>
      <w:r w:rsidRPr="008B4E88">
        <w:rPr>
          <w:noProof/>
          <w:vanish/>
        </w:rPr>
        <w:pict>
          <v:shape id="_x0000_s28064" type="#_x0000_t75" style="position:absolute;left:0;text-align:left;margin-left:36pt;margin-top:277.9pt;width:.55pt;height:.35pt;z-index:-252101632">
            <v:imagedata r:id="rId11" o:title="未标题-2" blacklevel=".5"/>
          </v:shape>
        </w:pict>
      </w:r>
      <w:r w:rsidRPr="008B4E88">
        <w:rPr>
          <w:noProof/>
          <w:vanish/>
        </w:rPr>
        <w:pict>
          <v:shape id="_x0000_s28063" type="#_x0000_t75" style="position:absolute;left:0;text-align:left;margin-left:36pt;margin-top:395.95pt;width:.55pt;height:.35pt;z-index:-252102656">
            <v:imagedata r:id="rId11" o:title="未标题-2" blacklevel=".5"/>
          </v:shape>
        </w:pict>
      </w:r>
      <w:r w:rsidRPr="008B4E88">
        <w:rPr>
          <w:noProof/>
          <w:vanish/>
        </w:rPr>
        <w:pict>
          <v:shape id="_x0000_s28081" type="#_x0000_t75" style="position:absolute;left:0;text-align:left;margin-left:30pt;margin-top:27.6pt;width:.55pt;height:.35pt;z-index:-252084224">
            <v:imagedata r:id="rId11" o:title="未标题-2" grayscale="t" bilevel="t"/>
          </v:shape>
        </w:pict>
      </w:r>
      <w:r w:rsidRPr="008B4E88">
        <w:rPr>
          <w:noProof/>
          <w:vanish/>
        </w:rPr>
        <w:pict>
          <v:shape id="_x0000_s28080" type="#_x0000_t75" style="position:absolute;left:0;text-align:left;margin-left:210pt;margin-top:27.6pt;width:.55pt;height:.35pt;z-index:-252085248">
            <v:imagedata r:id="rId11" o:title="未标题-2" blacklevel=".5"/>
          </v:shape>
        </w:pict>
      </w:r>
      <w:r w:rsidRPr="008B4E88">
        <w:rPr>
          <w:noProof/>
          <w:vanish/>
        </w:rPr>
        <w:pict>
          <v:shape id="_x0000_s28079" type="#_x0000_t75" style="position:absolute;left:0;text-align:left;margin-left:30pt;margin-top:144.6pt;width:.55pt;height:.35pt;z-index:-252086272">
            <v:imagedata r:id="rId11" o:title="未标题-2" blacklevel=".5"/>
          </v:shape>
        </w:pict>
      </w:r>
      <w:r w:rsidRPr="008B4E88">
        <w:rPr>
          <w:noProof/>
          <w:vanish/>
        </w:rPr>
        <w:pict>
          <v:shape id="_x0000_s28078" type="#_x0000_t75" style="position:absolute;left:0;text-align:left;margin-left:210pt;margin-top:144.6pt;width:.55pt;height:.35pt;z-index:-252087296">
            <v:imagedata r:id="rId11" o:title="未标题-2" blacklevel=".5"/>
          </v:shape>
        </w:pict>
      </w:r>
      <w:r w:rsidRPr="008B4E88">
        <w:rPr>
          <w:noProof/>
          <w:vanish/>
        </w:rPr>
        <w:pict>
          <v:shape id="_x0000_s28077" type="#_x0000_t75" style="position:absolute;left:0;text-align:left;margin-left:210pt;margin-top:261.6pt;width:.55pt;height:.35pt;z-index:-252088320">
            <v:imagedata r:id="rId11" o:title="未标题-2" blacklevel=".5"/>
          </v:shape>
        </w:pict>
      </w:r>
      <w:r w:rsidRPr="008B4E88">
        <w:rPr>
          <w:noProof/>
          <w:vanish/>
        </w:rPr>
        <w:pict>
          <v:shape id="_x0000_s28076" type="#_x0000_t75" style="position:absolute;left:0;text-align:left;margin-left:210.55pt;margin-top:378.6pt;width:.55pt;height:.35pt;z-index:-252089344">
            <v:imagedata r:id="rId11" o:title="未标题-2" blacklevel=".5"/>
          </v:shape>
        </w:pict>
      </w:r>
      <w:r w:rsidRPr="008B4E88">
        <w:rPr>
          <w:noProof/>
          <w:vanish/>
        </w:rPr>
        <w:pict>
          <v:shape id="_x0000_s28075" type="#_x0000_t75" style="position:absolute;left:0;text-align:left;margin-left:30pt;margin-top:498.4pt;width:.55pt;height:.35pt;z-index:-252090368">
            <v:imagedata r:id="rId11" o:title="未标题-2" blacklevel=".5"/>
          </v:shape>
        </w:pict>
      </w:r>
      <w:r w:rsidRPr="008B4E88">
        <w:rPr>
          <w:noProof/>
          <w:vanish/>
        </w:rPr>
        <w:pict>
          <v:shape id="_x0000_s28074" type="#_x0000_t75" style="position:absolute;left:0;text-align:left;margin-left:30pt;margin-top:264.4pt;width:.55pt;height:.35pt;z-index:-252091392">
            <v:imagedata r:id="rId11" o:title="未标题-2" blacklevel=".5"/>
          </v:shape>
        </w:pict>
      </w:r>
      <w:r w:rsidRPr="008B4E88">
        <w:rPr>
          <w:noProof/>
          <w:vanish/>
        </w:rPr>
        <w:pict>
          <v:shape id="_x0000_s28073" type="#_x0000_t75" style="position:absolute;left:0;text-align:left;margin-left:30pt;margin-top:381.4pt;width:.55pt;height:.35pt;z-index:-252092416">
            <v:imagedata r:id="rId11" o:title="未标题-2" blacklevel=".5"/>
          </v:shape>
        </w:pict>
      </w:r>
      <w:r w:rsidRPr="008B4E88">
        <w:rPr>
          <w:noProof/>
          <w:vanish/>
        </w:rPr>
        <w:pict>
          <v:shape id="_x0000_s28082" type="#_x0000_t75" style="position:absolute;left:0;text-align:left;margin-left:210.55pt;margin-top:495.6pt;width:.55pt;height:.35pt;z-index:-252083200">
            <v:imagedata r:id="rId11" o:title="未标题-2" blacklevel=".5"/>
          </v:shape>
        </w:pict>
      </w:r>
      <w:r w:rsidRPr="008B4E88">
        <w:rPr>
          <w:noProof/>
          <w:vanish/>
        </w:rPr>
        <w:pict>
          <v:shape id="_x0000_s28062" type="#_x0000_t75" style="position:absolute;left:0;text-align:left;margin-left:198.55pt;margin-top:483.6pt;width:.55pt;height:.35pt;z-index:-252103680">
            <v:imagedata r:id="rId11" o:title="未标题-2" blacklevel=".5"/>
          </v:shape>
        </w:pict>
      </w:r>
      <w:r w:rsidRPr="008B4E88">
        <w:rPr>
          <w:noProof/>
          <w:vanish/>
        </w:rPr>
        <w:pict>
          <v:shape id="_x0000_s28061" type="#_x0000_t75" style="position:absolute;left:0;text-align:left;margin-left:18pt;margin-top:15.6pt;width:.55pt;height:.35pt;z-index:-252104704">
            <v:imagedata r:id="rId11" o:title="未标题-2" grayscale="t" bilevel="t"/>
          </v:shape>
        </w:pict>
      </w:r>
      <w:r w:rsidRPr="008B4E88">
        <w:rPr>
          <w:noProof/>
          <w:vanish/>
        </w:rPr>
        <w:pict>
          <v:shape id="_x0000_s28060" type="#_x0000_t75" style="position:absolute;left:0;text-align:left;margin-left:198pt;margin-top:15.6pt;width:.55pt;height:.35pt;z-index:-252105728">
            <v:imagedata r:id="rId11" o:title="未标题-2" blacklevel=".5"/>
          </v:shape>
        </w:pict>
      </w:r>
      <w:r w:rsidRPr="008B4E88">
        <w:rPr>
          <w:noProof/>
          <w:vanish/>
        </w:rPr>
        <w:pict>
          <v:shape id="_x0000_s28059" type="#_x0000_t75" style="position:absolute;left:0;text-align:left;margin-left:18pt;margin-top:132.6pt;width:.55pt;height:.35pt;z-index:-252106752">
            <v:imagedata r:id="rId11" o:title="未标题-2" blacklevel=".5"/>
          </v:shape>
        </w:pict>
      </w:r>
      <w:r w:rsidRPr="008B4E88">
        <w:rPr>
          <w:noProof/>
          <w:vanish/>
        </w:rPr>
        <w:pict>
          <v:shape id="_x0000_s28058" type="#_x0000_t75" style="position:absolute;left:0;text-align:left;margin-left:198pt;margin-top:132.6pt;width:.55pt;height:.35pt;z-index:-252107776">
            <v:imagedata r:id="rId11" o:title="未标题-2" blacklevel=".5"/>
          </v:shape>
        </w:pict>
      </w:r>
      <w:r w:rsidRPr="008B4E88">
        <w:rPr>
          <w:noProof/>
          <w:vanish/>
        </w:rPr>
        <w:pict>
          <v:shape id="_x0000_s28057" type="#_x0000_t75" style="position:absolute;left:0;text-align:left;margin-left:198pt;margin-top:249.6pt;width:.55pt;height:.35pt;z-index:-252108800">
            <v:imagedata r:id="rId11" o:title="未标题-2" blacklevel=".5"/>
          </v:shape>
        </w:pict>
      </w:r>
      <w:r w:rsidRPr="008B4E88">
        <w:rPr>
          <w:noProof/>
          <w:vanish/>
        </w:rPr>
        <w:pict>
          <v:shape id="_x0000_s28056" type="#_x0000_t75" style="position:absolute;left:0;text-align:left;margin-left:198.55pt;margin-top:366.6pt;width:.55pt;height:.35pt;z-index:-252109824">
            <v:imagedata r:id="rId11" o:title="未标题-2" blacklevel=".5"/>
          </v:shape>
        </w:pict>
      </w:r>
      <w:r w:rsidRPr="008B4E88">
        <w:rPr>
          <w:noProof/>
          <w:vanish/>
        </w:rPr>
        <w:pict>
          <v:shape id="_x0000_s28055" type="#_x0000_t75" style="position:absolute;left:0;text-align:left;margin-left:18pt;margin-top:486.4pt;width:.55pt;height:.35pt;z-index:-252110848">
            <v:imagedata r:id="rId11" o:title="未标题-2" blacklevel=".5"/>
          </v:shape>
        </w:pict>
      </w:r>
      <w:r w:rsidRPr="008B4E88">
        <w:rPr>
          <w:noProof/>
          <w:vanish/>
        </w:rPr>
        <w:pict>
          <v:shape id="_x0000_s28054" type="#_x0000_t75" style="position:absolute;left:0;text-align:left;margin-left:18pt;margin-top:252.4pt;width:.55pt;height:.35pt;z-index:-252111872">
            <v:imagedata r:id="rId11" o:title="未标题-2" blacklevel=".5"/>
          </v:shape>
        </w:pict>
      </w:r>
      <w:r w:rsidRPr="008B4E88">
        <w:rPr>
          <w:noProof/>
          <w:vanish/>
        </w:rPr>
        <w:pict>
          <v:shape id="_x0000_s28053" type="#_x0000_t75" style="position:absolute;left:0;text-align:left;margin-left:18pt;margin-top:369.4pt;width:.55pt;height:.35pt;z-index:-252112896">
            <v:imagedata r:id="rId11" o:title="未标题-2" blacklevel=".5"/>
          </v:shape>
        </w:pict>
      </w:r>
      <w:r w:rsidRPr="008B4E88">
        <w:rPr>
          <w:noProof/>
          <w:vanish/>
        </w:rPr>
        <w:pict>
          <v:shape id="_x0000_s28040" type="#_x0000_t75" style="position:absolute;left:0;text-align:left;margin-left:198pt;margin-top:15.6pt;width:.55pt;height:.35pt;z-index:-252126208">
            <v:imagedata r:id="rId11" o:title="未标题-2" blacklevel=".5"/>
          </v:shape>
        </w:pict>
      </w:r>
      <w:r w:rsidRPr="008B4E88">
        <w:rPr>
          <w:noProof/>
          <w:vanish/>
        </w:rPr>
        <w:pict>
          <v:shape id="_x0000_s28039" type="#_x0000_t75" style="position:absolute;left:0;text-align:left;margin-left:18pt;margin-top:132.6pt;width:.55pt;height:.35pt;z-index:-252127232">
            <v:imagedata r:id="rId11" o:title="未标题-2" blacklevel=".5"/>
          </v:shape>
        </w:pict>
      </w:r>
      <w:r w:rsidRPr="008B4E88">
        <w:rPr>
          <w:noProof/>
          <w:vanish/>
        </w:rPr>
        <w:pict>
          <v:shape id="_x0000_s28038" type="#_x0000_t75" style="position:absolute;left:0;text-align:left;margin-left:198pt;margin-top:132.6pt;width:.55pt;height:.35pt;z-index:-252128256">
            <v:imagedata r:id="rId11" o:title="未标题-2" blacklevel=".5"/>
          </v:shape>
        </w:pict>
      </w:r>
      <w:r w:rsidRPr="008B4E88">
        <w:rPr>
          <w:noProof/>
          <w:vanish/>
        </w:rPr>
        <w:pict>
          <v:shape id="_x0000_s28037" type="#_x0000_t75" style="position:absolute;left:0;text-align:left;margin-left:198pt;margin-top:249.6pt;width:.55pt;height:.35pt;z-index:-252129280">
            <v:imagedata r:id="rId11" o:title="未标题-2" blacklevel=".5"/>
          </v:shape>
        </w:pict>
      </w:r>
      <w:r w:rsidRPr="008B4E88">
        <w:rPr>
          <w:noProof/>
          <w:vanish/>
        </w:rPr>
        <w:pict>
          <v:shape id="_x0000_s28036" type="#_x0000_t75" style="position:absolute;left:0;text-align:left;margin-left:198.55pt;margin-top:366.6pt;width:.55pt;height:.35pt;z-index:-252130304">
            <v:imagedata r:id="rId11" o:title="未标题-2" blacklevel=".5"/>
          </v:shape>
        </w:pict>
      </w:r>
      <w:r w:rsidRPr="008B4E88">
        <w:rPr>
          <w:noProof/>
          <w:vanish/>
        </w:rPr>
        <w:pict>
          <v:shape id="_x0000_s28035" type="#_x0000_t75" style="position:absolute;left:0;text-align:left;margin-left:18pt;margin-top:486.4pt;width:.55pt;height:.35pt;z-index:-252131328">
            <v:imagedata r:id="rId11" o:title="未标题-2" blacklevel=".5"/>
          </v:shape>
        </w:pict>
      </w:r>
      <w:r w:rsidRPr="008B4E88">
        <w:rPr>
          <w:noProof/>
          <w:vanish/>
        </w:rPr>
        <w:pict>
          <v:shape id="_x0000_s28034" type="#_x0000_t75" style="position:absolute;left:0;text-align:left;margin-left:18pt;margin-top:252.4pt;width:.55pt;height:.35pt;z-index:-252132352">
            <v:imagedata r:id="rId11" o:title="未标题-2" blacklevel=".5"/>
          </v:shape>
        </w:pict>
      </w:r>
      <w:r w:rsidRPr="008B4E88">
        <w:rPr>
          <w:noProof/>
          <w:vanish/>
        </w:rPr>
        <w:pict>
          <v:shape id="_x0000_s28033" type="#_x0000_t75" style="position:absolute;left:0;text-align:left;margin-left:18pt;margin-top:369.4pt;width:.55pt;height:.35pt;z-index:-252133376">
            <v:imagedata r:id="rId11" o:title="未标题-2" blacklevel=".5"/>
          </v:shape>
        </w:pict>
      </w:r>
      <w:r w:rsidRPr="008B4E88">
        <w:rPr>
          <w:noProof/>
          <w:vanish/>
        </w:rPr>
        <w:pict>
          <v:shape id="_x0000_s28042" type="#_x0000_t75" style="position:absolute;left:0;text-align:left;margin-left:198.55pt;margin-top:483.6pt;width:.55pt;height:.35pt;z-index:-252124160">
            <v:imagedata r:id="rId11" o:title="未标题-2" blacklevel=".5"/>
          </v:shape>
        </w:pict>
      </w:r>
      <w:r w:rsidRPr="008B4E88">
        <w:rPr>
          <w:noProof/>
          <w:vanish/>
        </w:rPr>
        <w:pict>
          <v:shape id="_x0000_s28041" type="#_x0000_t75" style="position:absolute;left:0;text-align:left;margin-left:18pt;margin-top:15.6pt;width:.55pt;height:.35pt;z-index:-252125184">
            <v:imagedata r:id="rId11" o:title="未标题-2" grayscale="t" bilevel="t"/>
          </v:shape>
        </w:pict>
      </w:r>
      <w:r w:rsidRPr="008B4E88">
        <w:rPr>
          <w:noProof/>
          <w:vanish/>
        </w:rPr>
        <w:pict>
          <v:group id="_x0000_s28022" style="position:absolute;left:0;text-align:left;margin-left:18pt;margin-top:31.2pt;width:181.1pt;height:471.15pt;z-index:-252134400" coordorigin="2157,2688" coordsize="3622,9423">
            <v:shape id="_x0000_s28023" type="#_x0000_t75" style="position:absolute;left:2157;top:9764;width:11;height:7">
              <v:imagedata r:id="rId11" o:title="未标题-2" blacklevel=".5"/>
            </v:shape>
            <v:shape id="_x0000_s28024" type="#_x0000_t75" style="position:absolute;left:2157;top:7424;width:11;height:7">
              <v:imagedata r:id="rId11" o:title="未标题-2" blacklevel=".5"/>
            </v:shape>
            <v:shape id="_x0000_s28025" type="#_x0000_t75" style="position:absolute;left:2157;top:12104;width:11;height:7">
              <v:imagedata r:id="rId11" o:title="未标题-2" blacklevel=".5"/>
            </v:shape>
            <v:shape id="_x0000_s28026" type="#_x0000_t75" style="position:absolute;left:5768;top:9708;width:11;height:7">
              <v:imagedata r:id="rId11" o:title="未标题-2" blacklevel=".5"/>
            </v:shape>
            <v:shape id="_x0000_s28027" type="#_x0000_t75" style="position:absolute;left:5757;top:7368;width:11;height:7">
              <v:imagedata r:id="rId11" o:title="未标题-2" blacklevel=".5"/>
            </v:shape>
            <v:shape id="_x0000_s28028" type="#_x0000_t75" style="position:absolute;left:5757;top:5028;width:11;height:7">
              <v:imagedata r:id="rId11" o:title="未标题-2" blacklevel=".5"/>
            </v:shape>
            <v:shape id="_x0000_s28029" type="#_x0000_t75" style="position:absolute;left:2157;top:5028;width:11;height:7">
              <v:imagedata r:id="rId11" o:title="未标题-2" blacklevel=".5"/>
            </v:shape>
            <v:shape id="_x0000_s28030" type="#_x0000_t75" style="position:absolute;left:5757;top:2688;width:11;height:7">
              <v:imagedata r:id="rId11" o:title="未标题-2" blacklevel=".5"/>
            </v:shape>
            <v:shape id="_x0000_s28031" type="#_x0000_t75" style="position:absolute;left:2157;top:2688;width:11;height:7">
              <v:imagedata r:id="rId11" o:title="未标题-2" grayscale="t" bilevel="t"/>
            </v:shape>
            <v:shape id="_x0000_s28032" type="#_x0000_t75" style="position:absolute;left:5768;top:12048;width:11;height:7">
              <v:imagedata r:id="rId11" o:title="未标题-2" blacklevel=".5"/>
            </v:shape>
          </v:group>
        </w:pic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3A6B64" w:rsidRPr="008B4E88" w:rsidRDefault="003A6B64" w:rsidP="003A6B64">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jc w:val="center"/>
        <w:rPr>
          <w:vanish/>
        </w:rPr>
      </w:pPr>
      <w:r w:rsidRPr="008B4E88">
        <w:rPr>
          <w:noProof/>
          <w:vanish/>
        </w:rPr>
        <w:pict>
          <v:shape id="_x0000_s38727" type="#_x0000_t75" style="position:absolute;left:0;text-align:left;margin-left:198.55pt;margin-top:499.2pt;width:.55pt;height:.35pt;z-index:-252061696">
            <v:imagedata r:id="rId11" o:title="未标题-2" blacklevel=".5"/>
          </v:shape>
        </w:pict>
      </w:r>
      <w:r w:rsidRPr="008B4E88">
        <w:rPr>
          <w:noProof/>
          <w:vanish/>
        </w:rPr>
        <w:pict>
          <v:shape id="_x0000_s38726" type="#_x0000_t75" style="position:absolute;left:0;text-align:left;margin-left:18pt;margin-top:31.2pt;width:.55pt;height:.35pt;z-index:-252062720">
            <v:imagedata r:id="rId11" o:title="未标题-2" grayscale="t" bilevel="t"/>
          </v:shape>
        </w:pict>
      </w:r>
      <w:r w:rsidRPr="008B4E88">
        <w:rPr>
          <w:noProof/>
          <w:vanish/>
        </w:rPr>
        <w:pict>
          <v:shape id="_x0000_s38725" type="#_x0000_t75" style="position:absolute;left:0;text-align:left;margin-left:198pt;margin-top:31.2pt;width:.55pt;height:.35pt;z-index:-252063744">
            <v:imagedata r:id="rId11" o:title="未标题-2" blacklevel=".5"/>
          </v:shape>
        </w:pict>
      </w:r>
      <w:r w:rsidRPr="008B4E88">
        <w:rPr>
          <w:noProof/>
          <w:vanish/>
        </w:rPr>
        <w:pict>
          <v:shape id="_x0000_s38724" type="#_x0000_t75" style="position:absolute;left:0;text-align:left;margin-left:18pt;margin-top:148.2pt;width:.55pt;height:.35pt;z-index:-252064768">
            <v:imagedata r:id="rId11" o:title="未标题-2" blacklevel=".5"/>
          </v:shape>
        </w:pict>
      </w:r>
      <w:r w:rsidRPr="008B4E88">
        <w:rPr>
          <w:noProof/>
          <w:vanish/>
        </w:rPr>
        <w:pict>
          <v:shape id="_x0000_s38723" type="#_x0000_t75" style="position:absolute;left:0;text-align:left;margin-left:198pt;margin-top:148.2pt;width:.55pt;height:.35pt;z-index:-252065792">
            <v:imagedata r:id="rId11" o:title="未标题-2" blacklevel=".5"/>
          </v:shape>
        </w:pict>
      </w:r>
      <w:r w:rsidRPr="008B4E88">
        <w:rPr>
          <w:noProof/>
          <w:vanish/>
        </w:rPr>
        <w:pict>
          <v:shape id="_x0000_s38722" type="#_x0000_t75" style="position:absolute;left:0;text-align:left;margin-left:198pt;margin-top:265.2pt;width:.55pt;height:.35pt;z-index:-252066816">
            <v:imagedata r:id="rId11" o:title="未标题-2" blacklevel=".5"/>
          </v:shape>
        </w:pict>
      </w:r>
      <w:r w:rsidRPr="008B4E88">
        <w:rPr>
          <w:noProof/>
          <w:vanish/>
        </w:rPr>
        <w:pict>
          <v:shape id="_x0000_s38721" type="#_x0000_t75" style="position:absolute;left:0;text-align:left;margin-left:198.55pt;margin-top:382.2pt;width:.55pt;height:.35pt;z-index:-252067840">
            <v:imagedata r:id="rId11" o:title="未标题-2" blacklevel=".5"/>
          </v:shape>
        </w:pict>
      </w:r>
      <w:r w:rsidRPr="008B4E88">
        <w:rPr>
          <w:noProof/>
          <w:vanish/>
        </w:rPr>
        <w:pict>
          <v:shape id="_x0000_s38720" type="#_x0000_t75" style="position:absolute;left:0;text-align:left;margin-left:18pt;margin-top:502pt;width:.55pt;height:.35pt;z-index:-252068864">
            <v:imagedata r:id="rId11" o:title="未标题-2" blacklevel=".5"/>
          </v:shape>
        </w:pict>
      </w:r>
      <w:r w:rsidRPr="008B4E88">
        <w:rPr>
          <w:noProof/>
          <w:vanish/>
        </w:rPr>
        <w:pict>
          <v:shape id="_x0000_s38719" type="#_x0000_t75" style="position:absolute;left:0;text-align:left;margin-left:18pt;margin-top:268pt;width:.55pt;height:.35pt;z-index:-252069888">
            <v:imagedata r:id="rId11" o:title="未标题-2" blacklevel=".5"/>
          </v:shape>
        </w:pict>
      </w:r>
      <w:r w:rsidRPr="008B4E88">
        <w:rPr>
          <w:noProof/>
          <w:vanish/>
        </w:rPr>
        <w:pict>
          <v:shape id="_x0000_s38718" type="#_x0000_t75" style="position:absolute;left:0;text-align:left;margin-left:18pt;margin-top:385pt;width:.55pt;height:.35pt;z-index:-252070912">
            <v:imagedata r:id="rId11" o:title="未标题-2" blacklevel=".5"/>
          </v:shape>
        </w:pict>
      </w:r>
      <w:r w:rsidRPr="008B4E88">
        <w:rPr>
          <w:noProof/>
          <w:vanish/>
        </w:rPr>
        <w:pict>
          <v:shape id="_x0000_s38747" type="#_x0000_t75" style="position:absolute;left:0;text-align:left;margin-left:210.55pt;margin-top:511.15pt;width:.55pt;height:.4pt;z-index:-252041216">
            <v:imagedata r:id="rId11" o:title="未标题-2" blacklevel=".5"/>
          </v:shape>
        </w:pict>
      </w:r>
      <w:r w:rsidRPr="008B4E88">
        <w:rPr>
          <w:noProof/>
          <w:vanish/>
        </w:rPr>
        <w:pict>
          <v:shape id="_x0000_s38746" type="#_x0000_t75" style="position:absolute;left:0;text-align:left;margin-left:36pt;margin-top:39pt;width:.55pt;height:.35pt;z-index:-252042240">
            <v:imagedata r:id="rId11" o:title="未标题-2" grayscale="t" bilevel="t"/>
          </v:shape>
        </w:pict>
      </w:r>
      <w:r w:rsidRPr="008B4E88">
        <w:rPr>
          <w:noProof/>
          <w:vanish/>
        </w:rPr>
        <w:pict>
          <v:shape id="_x0000_s38745" type="#_x0000_t75" style="position:absolute;left:0;text-align:left;margin-left:210.05pt;margin-top:39pt;width:.5pt;height:.35pt;z-index:-252043264">
            <v:imagedata r:id="rId11" o:title="未标题-2" blacklevel=".5"/>
          </v:shape>
        </w:pict>
      </w:r>
      <w:r w:rsidRPr="008B4E88">
        <w:rPr>
          <w:noProof/>
          <w:vanish/>
        </w:rPr>
        <w:pict>
          <v:shape id="_x0000_s38744" type="#_x0000_t75" style="position:absolute;left:0;text-align:left;margin-left:36pt;margin-top:157.05pt;width:.55pt;height:.35pt;z-index:-252044288">
            <v:imagedata r:id="rId11" o:title="未标题-2" blacklevel=".5"/>
          </v:shape>
        </w:pict>
      </w:r>
      <w:r w:rsidRPr="008B4E88">
        <w:rPr>
          <w:noProof/>
          <w:vanish/>
        </w:rPr>
        <w:pict>
          <v:shape id="_x0000_s38743" type="#_x0000_t75" style="position:absolute;left:0;text-align:left;margin-left:210.05pt;margin-top:157.05pt;width:.5pt;height:.35pt;z-index:-252045312">
            <v:imagedata r:id="rId11" o:title="未标题-2" blacklevel=".5"/>
          </v:shape>
        </w:pict>
      </w:r>
      <w:r w:rsidRPr="008B4E88">
        <w:rPr>
          <w:noProof/>
          <w:vanish/>
        </w:rPr>
        <w:pict>
          <v:shape id="_x0000_s38742" type="#_x0000_t75" style="position:absolute;left:0;text-align:left;margin-left:210.05pt;margin-top:275.1pt;width:.5pt;height:.35pt;z-index:-252046336">
            <v:imagedata r:id="rId11" o:title="未标题-2" blacklevel=".5"/>
          </v:shape>
        </w:pict>
      </w:r>
      <w:r w:rsidRPr="008B4E88">
        <w:rPr>
          <w:noProof/>
          <w:vanish/>
        </w:rPr>
        <w:pict>
          <v:shape id="_x0000_s38741" type="#_x0000_t75" style="position:absolute;left:0;text-align:left;margin-left:210.55pt;margin-top:393.15pt;width:.55pt;height:.35pt;z-index:-252047360">
            <v:imagedata r:id="rId11" o:title="未标题-2" blacklevel=".5"/>
          </v:shape>
        </w:pict>
      </w:r>
      <w:r w:rsidRPr="008B4E88">
        <w:rPr>
          <w:noProof/>
          <w:vanish/>
        </w:rPr>
        <w:pict>
          <v:shape id="_x0000_s38740" type="#_x0000_t75" style="position:absolute;left:0;text-align:left;margin-left:36pt;margin-top:514pt;width:.55pt;height:.35pt;z-index:-252048384">
            <v:imagedata r:id="rId11" o:title="未标题-2" blacklevel=".5"/>
          </v:shape>
        </w:pict>
      </w:r>
      <w:r w:rsidRPr="008B4E88">
        <w:rPr>
          <w:noProof/>
          <w:vanish/>
        </w:rPr>
        <w:pict>
          <v:shape id="_x0000_s38739" type="#_x0000_t75" style="position:absolute;left:0;text-align:left;margin-left:36pt;margin-top:277.9pt;width:.55pt;height:.35pt;z-index:-252049408">
            <v:imagedata r:id="rId11" o:title="未标题-2" blacklevel=".5"/>
          </v:shape>
        </w:pict>
      </w:r>
      <w:r w:rsidRPr="008B4E88">
        <w:rPr>
          <w:noProof/>
          <w:vanish/>
        </w:rPr>
        <w:pict>
          <v:shape id="_x0000_s38738" type="#_x0000_t75" style="position:absolute;left:0;text-align:left;margin-left:36pt;margin-top:395.95pt;width:.55pt;height:.35pt;z-index:-252050432">
            <v:imagedata r:id="rId11" o:title="未标题-2" blacklevel=".5"/>
          </v:shape>
        </w:pict>
      </w:r>
      <w:r w:rsidRPr="008B4E88">
        <w:rPr>
          <w:noProof/>
          <w:vanish/>
        </w:rPr>
        <w:pict>
          <v:shape id="_x0000_s38756" type="#_x0000_t75" style="position:absolute;left:0;text-align:left;margin-left:30pt;margin-top:27.6pt;width:.55pt;height:.35pt;z-index:-252032000">
            <v:imagedata r:id="rId11" o:title="未标题-2" grayscale="t" bilevel="t"/>
          </v:shape>
        </w:pict>
      </w:r>
      <w:r w:rsidRPr="008B4E88">
        <w:rPr>
          <w:noProof/>
          <w:vanish/>
        </w:rPr>
        <w:pict>
          <v:shape id="_x0000_s38755" type="#_x0000_t75" style="position:absolute;left:0;text-align:left;margin-left:210pt;margin-top:27.6pt;width:.55pt;height:.35pt;z-index:-252033024">
            <v:imagedata r:id="rId11" o:title="未标题-2" blacklevel=".5"/>
          </v:shape>
        </w:pict>
      </w:r>
      <w:r w:rsidRPr="008B4E88">
        <w:rPr>
          <w:noProof/>
          <w:vanish/>
        </w:rPr>
        <w:pict>
          <v:shape id="_x0000_s38754" type="#_x0000_t75" style="position:absolute;left:0;text-align:left;margin-left:30pt;margin-top:144.6pt;width:.55pt;height:.35pt;z-index:-252034048">
            <v:imagedata r:id="rId11" o:title="未标题-2" blacklevel=".5"/>
          </v:shape>
        </w:pict>
      </w:r>
      <w:r w:rsidRPr="008B4E88">
        <w:rPr>
          <w:noProof/>
          <w:vanish/>
        </w:rPr>
        <w:pict>
          <v:shape id="_x0000_s38753" type="#_x0000_t75" style="position:absolute;left:0;text-align:left;margin-left:210pt;margin-top:144.6pt;width:.55pt;height:.35pt;z-index:-252035072">
            <v:imagedata r:id="rId11" o:title="未标题-2" blacklevel=".5"/>
          </v:shape>
        </w:pict>
      </w:r>
      <w:r w:rsidRPr="008B4E88">
        <w:rPr>
          <w:noProof/>
          <w:vanish/>
        </w:rPr>
        <w:pict>
          <v:shape id="_x0000_s38752" type="#_x0000_t75" style="position:absolute;left:0;text-align:left;margin-left:210pt;margin-top:261.6pt;width:.55pt;height:.35pt;z-index:-252036096">
            <v:imagedata r:id="rId11" o:title="未标题-2" blacklevel=".5"/>
          </v:shape>
        </w:pict>
      </w:r>
      <w:r w:rsidRPr="008B4E88">
        <w:rPr>
          <w:noProof/>
          <w:vanish/>
        </w:rPr>
        <w:pict>
          <v:shape id="_x0000_s38751" type="#_x0000_t75" style="position:absolute;left:0;text-align:left;margin-left:210.55pt;margin-top:378.6pt;width:.55pt;height:.35pt;z-index:-252037120">
            <v:imagedata r:id="rId11" o:title="未标题-2" blacklevel=".5"/>
          </v:shape>
        </w:pict>
      </w:r>
      <w:r w:rsidRPr="008B4E88">
        <w:rPr>
          <w:noProof/>
          <w:vanish/>
        </w:rPr>
        <w:pict>
          <v:shape id="_x0000_s38750" type="#_x0000_t75" style="position:absolute;left:0;text-align:left;margin-left:30pt;margin-top:498.4pt;width:.55pt;height:.35pt;z-index:-252038144">
            <v:imagedata r:id="rId11" o:title="未标题-2" blacklevel=".5"/>
          </v:shape>
        </w:pict>
      </w:r>
      <w:r w:rsidRPr="008B4E88">
        <w:rPr>
          <w:noProof/>
          <w:vanish/>
        </w:rPr>
        <w:pict>
          <v:shape id="_x0000_s38749" type="#_x0000_t75" style="position:absolute;left:0;text-align:left;margin-left:30pt;margin-top:264.4pt;width:.55pt;height:.35pt;z-index:-252039168">
            <v:imagedata r:id="rId11" o:title="未标题-2" blacklevel=".5"/>
          </v:shape>
        </w:pict>
      </w:r>
      <w:r w:rsidRPr="008B4E88">
        <w:rPr>
          <w:noProof/>
          <w:vanish/>
        </w:rPr>
        <w:pict>
          <v:shape id="_x0000_s38748" type="#_x0000_t75" style="position:absolute;left:0;text-align:left;margin-left:30pt;margin-top:381.4pt;width:.55pt;height:.35pt;z-index:-252040192">
            <v:imagedata r:id="rId11" o:title="未标题-2" blacklevel=".5"/>
          </v:shape>
        </w:pict>
      </w:r>
      <w:r w:rsidRPr="008B4E88">
        <w:rPr>
          <w:noProof/>
          <w:vanish/>
        </w:rPr>
        <w:pict>
          <v:shape id="_x0000_s38757" type="#_x0000_t75" style="position:absolute;left:0;text-align:left;margin-left:210.55pt;margin-top:495.6pt;width:.55pt;height:.35pt;z-index:-252030976">
            <v:imagedata r:id="rId11" o:title="未标题-2" blacklevel=".5"/>
          </v:shape>
        </w:pict>
      </w:r>
      <w:r w:rsidRPr="008B4E88">
        <w:rPr>
          <w:noProof/>
          <w:vanish/>
        </w:rPr>
        <w:pict>
          <v:shape id="_x0000_s38737" type="#_x0000_t75" style="position:absolute;left:0;text-align:left;margin-left:198.55pt;margin-top:483.6pt;width:.55pt;height:.35pt;z-index:-252051456">
            <v:imagedata r:id="rId11" o:title="未标题-2" blacklevel=".5"/>
          </v:shape>
        </w:pict>
      </w:r>
      <w:r w:rsidRPr="008B4E88">
        <w:rPr>
          <w:noProof/>
          <w:vanish/>
        </w:rPr>
        <w:pict>
          <v:shape id="_x0000_s38736" type="#_x0000_t75" style="position:absolute;left:0;text-align:left;margin-left:18pt;margin-top:15.6pt;width:.55pt;height:.35pt;z-index:-252052480">
            <v:imagedata r:id="rId11" o:title="未标题-2" grayscale="t" bilevel="t"/>
          </v:shape>
        </w:pict>
      </w:r>
      <w:r w:rsidRPr="008B4E88">
        <w:rPr>
          <w:noProof/>
          <w:vanish/>
        </w:rPr>
        <w:pict>
          <v:shape id="_x0000_s38735" type="#_x0000_t75" style="position:absolute;left:0;text-align:left;margin-left:198pt;margin-top:15.6pt;width:.55pt;height:.35pt;z-index:-252053504">
            <v:imagedata r:id="rId11" o:title="未标题-2" blacklevel=".5"/>
          </v:shape>
        </w:pict>
      </w:r>
      <w:r w:rsidRPr="008B4E88">
        <w:rPr>
          <w:noProof/>
          <w:vanish/>
        </w:rPr>
        <w:pict>
          <v:shape id="_x0000_s38734" type="#_x0000_t75" style="position:absolute;left:0;text-align:left;margin-left:18pt;margin-top:132.6pt;width:.55pt;height:.35pt;z-index:-252054528">
            <v:imagedata r:id="rId11" o:title="未标题-2" blacklevel=".5"/>
          </v:shape>
        </w:pict>
      </w:r>
      <w:r w:rsidRPr="008B4E88">
        <w:rPr>
          <w:noProof/>
          <w:vanish/>
        </w:rPr>
        <w:pict>
          <v:shape id="_x0000_s38733" type="#_x0000_t75" style="position:absolute;left:0;text-align:left;margin-left:198pt;margin-top:132.6pt;width:.55pt;height:.35pt;z-index:-252055552">
            <v:imagedata r:id="rId11" o:title="未标题-2" blacklevel=".5"/>
          </v:shape>
        </w:pict>
      </w:r>
      <w:r w:rsidRPr="008B4E88">
        <w:rPr>
          <w:noProof/>
          <w:vanish/>
        </w:rPr>
        <w:pict>
          <v:shape id="_x0000_s38732" type="#_x0000_t75" style="position:absolute;left:0;text-align:left;margin-left:198pt;margin-top:249.6pt;width:.55pt;height:.35pt;z-index:-252056576">
            <v:imagedata r:id="rId11" o:title="未标题-2" blacklevel=".5"/>
          </v:shape>
        </w:pict>
      </w:r>
      <w:r w:rsidRPr="008B4E88">
        <w:rPr>
          <w:noProof/>
          <w:vanish/>
        </w:rPr>
        <w:pict>
          <v:shape id="_x0000_s38731" type="#_x0000_t75" style="position:absolute;left:0;text-align:left;margin-left:198.55pt;margin-top:366.6pt;width:.55pt;height:.35pt;z-index:-252057600">
            <v:imagedata r:id="rId11" o:title="未标题-2" blacklevel=".5"/>
          </v:shape>
        </w:pict>
      </w:r>
      <w:r w:rsidRPr="008B4E88">
        <w:rPr>
          <w:noProof/>
          <w:vanish/>
        </w:rPr>
        <w:pict>
          <v:shape id="_x0000_s38730" type="#_x0000_t75" style="position:absolute;left:0;text-align:left;margin-left:18pt;margin-top:486.4pt;width:.55pt;height:.35pt;z-index:-252058624">
            <v:imagedata r:id="rId11" o:title="未标题-2" blacklevel=".5"/>
          </v:shape>
        </w:pict>
      </w:r>
      <w:r w:rsidRPr="008B4E88">
        <w:rPr>
          <w:noProof/>
          <w:vanish/>
        </w:rPr>
        <w:pict>
          <v:shape id="_x0000_s38729" type="#_x0000_t75" style="position:absolute;left:0;text-align:left;margin-left:18pt;margin-top:252.4pt;width:.55pt;height:.35pt;z-index:-252059648">
            <v:imagedata r:id="rId11" o:title="未标题-2" blacklevel=".5"/>
          </v:shape>
        </w:pict>
      </w:r>
      <w:r w:rsidRPr="008B4E88">
        <w:rPr>
          <w:noProof/>
          <w:vanish/>
        </w:rPr>
        <w:pict>
          <v:shape id="_x0000_s38728" type="#_x0000_t75" style="position:absolute;left:0;text-align:left;margin-left:18pt;margin-top:369.4pt;width:.55pt;height:.35pt;z-index:-252060672">
            <v:imagedata r:id="rId11" o:title="未标题-2" blacklevel=".5"/>
          </v:shape>
        </w:pict>
      </w:r>
      <w:r w:rsidRPr="008B4E88">
        <w:rPr>
          <w:noProof/>
          <w:vanish/>
        </w:rPr>
        <w:pict>
          <v:shape id="_x0000_s38715" type="#_x0000_t75" style="position:absolute;left:0;text-align:left;margin-left:198pt;margin-top:15.6pt;width:.55pt;height:.35pt;z-index:-252073984">
            <v:imagedata r:id="rId11" o:title="未标题-2" blacklevel=".5"/>
          </v:shape>
        </w:pict>
      </w:r>
      <w:r w:rsidRPr="008B4E88">
        <w:rPr>
          <w:noProof/>
          <w:vanish/>
        </w:rPr>
        <w:pict>
          <v:shape id="_x0000_s38714" type="#_x0000_t75" style="position:absolute;left:0;text-align:left;margin-left:18pt;margin-top:132.6pt;width:.55pt;height:.35pt;z-index:-252075008">
            <v:imagedata r:id="rId11" o:title="未标题-2" blacklevel=".5"/>
          </v:shape>
        </w:pict>
      </w:r>
      <w:r w:rsidRPr="008B4E88">
        <w:rPr>
          <w:noProof/>
          <w:vanish/>
        </w:rPr>
        <w:pict>
          <v:shape id="_x0000_s38713" type="#_x0000_t75" style="position:absolute;left:0;text-align:left;margin-left:198pt;margin-top:132.6pt;width:.55pt;height:.35pt;z-index:-252076032">
            <v:imagedata r:id="rId11" o:title="未标题-2" blacklevel=".5"/>
          </v:shape>
        </w:pict>
      </w:r>
      <w:r w:rsidRPr="008B4E88">
        <w:rPr>
          <w:noProof/>
          <w:vanish/>
        </w:rPr>
        <w:pict>
          <v:shape id="_x0000_s38712" type="#_x0000_t75" style="position:absolute;left:0;text-align:left;margin-left:198pt;margin-top:249.6pt;width:.55pt;height:.35pt;z-index:-252077056">
            <v:imagedata r:id="rId11" o:title="未标题-2" blacklevel=".5"/>
          </v:shape>
        </w:pict>
      </w:r>
      <w:r w:rsidRPr="008B4E88">
        <w:rPr>
          <w:noProof/>
          <w:vanish/>
        </w:rPr>
        <w:pict>
          <v:shape id="_x0000_s38711" type="#_x0000_t75" style="position:absolute;left:0;text-align:left;margin-left:198.55pt;margin-top:366.6pt;width:.55pt;height:.35pt;z-index:-252078080">
            <v:imagedata r:id="rId11" o:title="未标题-2" blacklevel=".5"/>
          </v:shape>
        </w:pict>
      </w:r>
      <w:r w:rsidRPr="008B4E88">
        <w:rPr>
          <w:noProof/>
          <w:vanish/>
        </w:rPr>
        <w:pict>
          <v:shape id="_x0000_s38710" type="#_x0000_t75" style="position:absolute;left:0;text-align:left;margin-left:18pt;margin-top:486.4pt;width:.55pt;height:.35pt;z-index:-252079104">
            <v:imagedata r:id="rId11" o:title="未标题-2" blacklevel=".5"/>
          </v:shape>
        </w:pict>
      </w:r>
      <w:r w:rsidRPr="008B4E88">
        <w:rPr>
          <w:noProof/>
          <w:vanish/>
        </w:rPr>
        <w:pict>
          <v:shape id="_x0000_s38709" type="#_x0000_t75" style="position:absolute;left:0;text-align:left;margin-left:18pt;margin-top:252.4pt;width:.55pt;height:.35pt;z-index:-252080128">
            <v:imagedata r:id="rId11" o:title="未标题-2" blacklevel=".5"/>
          </v:shape>
        </w:pict>
      </w:r>
      <w:r w:rsidRPr="008B4E88">
        <w:rPr>
          <w:noProof/>
          <w:vanish/>
        </w:rPr>
        <w:pict>
          <v:shape id="_x0000_s38708" type="#_x0000_t75" style="position:absolute;left:0;text-align:left;margin-left:18pt;margin-top:369.4pt;width:.55pt;height:.35pt;z-index:-252081152">
            <v:imagedata r:id="rId11" o:title="未标题-2" blacklevel=".5"/>
          </v:shape>
        </w:pict>
      </w:r>
      <w:r w:rsidRPr="008B4E88">
        <w:rPr>
          <w:noProof/>
          <w:vanish/>
        </w:rPr>
        <w:pict>
          <v:shape id="_x0000_s38717" type="#_x0000_t75" style="position:absolute;left:0;text-align:left;margin-left:198.55pt;margin-top:483.6pt;width:.55pt;height:.35pt;z-index:-252071936">
            <v:imagedata r:id="rId11" o:title="未标题-2" blacklevel=".5"/>
          </v:shape>
        </w:pict>
      </w:r>
      <w:r w:rsidRPr="008B4E88">
        <w:rPr>
          <w:noProof/>
          <w:vanish/>
        </w:rPr>
        <w:pict>
          <v:shape id="_x0000_s38716" type="#_x0000_t75" style="position:absolute;left:0;text-align:left;margin-left:18pt;margin-top:15.6pt;width:.55pt;height:.35pt;z-index:-252072960">
            <v:imagedata r:id="rId11" o:title="未标题-2" grayscale="t" bilevel="t"/>
          </v:shape>
        </w:pict>
      </w:r>
      <w:r w:rsidRPr="008B4E88">
        <w:rPr>
          <w:noProof/>
          <w:vanish/>
        </w:rPr>
        <w:pict>
          <v:group id="_x0000_s38697" style="position:absolute;left:0;text-align:left;margin-left:18pt;margin-top:31.2pt;width:181.1pt;height:471.15pt;z-index:-252082176" coordorigin="2157,2688" coordsize="3622,9423">
            <v:shape id="_x0000_s38698" type="#_x0000_t75" style="position:absolute;left:2157;top:9764;width:11;height:7">
              <v:imagedata r:id="rId11" o:title="未标题-2" blacklevel=".5"/>
            </v:shape>
            <v:shape id="_x0000_s38699" type="#_x0000_t75" style="position:absolute;left:2157;top:7424;width:11;height:7">
              <v:imagedata r:id="rId11" o:title="未标题-2" blacklevel=".5"/>
            </v:shape>
            <v:shape id="_x0000_s38700" type="#_x0000_t75" style="position:absolute;left:2157;top:12104;width:11;height:7">
              <v:imagedata r:id="rId11" o:title="未标题-2" blacklevel=".5"/>
            </v:shape>
            <v:shape id="_x0000_s38701" type="#_x0000_t75" style="position:absolute;left:5768;top:9708;width:11;height:7">
              <v:imagedata r:id="rId11" o:title="未标题-2" blacklevel=".5"/>
            </v:shape>
            <v:shape id="_x0000_s38702" type="#_x0000_t75" style="position:absolute;left:5757;top:7368;width:11;height:7">
              <v:imagedata r:id="rId11" o:title="未标题-2" blacklevel=".5"/>
            </v:shape>
            <v:shape id="_x0000_s38703" type="#_x0000_t75" style="position:absolute;left:5757;top:5028;width:11;height:7">
              <v:imagedata r:id="rId11" o:title="未标题-2" blacklevel=".5"/>
            </v:shape>
            <v:shape id="_x0000_s38704" type="#_x0000_t75" style="position:absolute;left:2157;top:5028;width:11;height:7">
              <v:imagedata r:id="rId11" o:title="未标题-2" blacklevel=".5"/>
            </v:shape>
            <v:shape id="_x0000_s38705" type="#_x0000_t75" style="position:absolute;left:5757;top:2688;width:11;height:7">
              <v:imagedata r:id="rId11" o:title="未标题-2" blacklevel=".5"/>
            </v:shape>
            <v:shape id="_x0000_s38706" type="#_x0000_t75" style="position:absolute;left:2157;top:2688;width:11;height:7">
              <v:imagedata r:id="rId11" o:title="未标题-2" grayscale="t" bilevel="t"/>
            </v:shape>
            <v:shape id="_x0000_s38707" type="#_x0000_t75" style="position:absolute;left:5768;top:12048;width:11;height:7">
              <v:imagedata r:id="rId11" o:title="未标题-2" blacklevel=".5"/>
            </v:shape>
          </v:group>
        </w:pic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A12FB8" w:rsidRPr="008B4E88" w:rsidRDefault="00A12FB8" w:rsidP="00A12FB8">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jc w:val="center"/>
        <w:rPr>
          <w:vanish/>
        </w:rPr>
      </w:pPr>
      <w:r w:rsidRPr="008B4E88">
        <w:rPr>
          <w:noProof/>
          <w:vanish/>
        </w:rPr>
        <w:pict>
          <v:shape id="_x0000_s45013" type="#_x0000_t75" style="position:absolute;left:0;text-align:left;margin-left:198.55pt;margin-top:499.2pt;width:.55pt;height:.35pt;z-index:-251957248">
            <v:imagedata r:id="rId11" o:title="未标题-2" blacklevel=".5"/>
          </v:shape>
        </w:pict>
      </w:r>
      <w:r w:rsidRPr="008B4E88">
        <w:rPr>
          <w:noProof/>
          <w:vanish/>
        </w:rPr>
        <w:pict>
          <v:shape id="_x0000_s45012" type="#_x0000_t75" style="position:absolute;left:0;text-align:left;margin-left:18pt;margin-top:31.2pt;width:.55pt;height:.35pt;z-index:-251958272">
            <v:imagedata r:id="rId11" o:title="未标题-2" grayscale="t" bilevel="t"/>
          </v:shape>
        </w:pict>
      </w:r>
      <w:r w:rsidRPr="008B4E88">
        <w:rPr>
          <w:noProof/>
          <w:vanish/>
        </w:rPr>
        <w:pict>
          <v:shape id="_x0000_s45011" type="#_x0000_t75" style="position:absolute;left:0;text-align:left;margin-left:198pt;margin-top:31.2pt;width:.55pt;height:.35pt;z-index:-251959296">
            <v:imagedata r:id="rId11" o:title="未标题-2" blacklevel=".5"/>
          </v:shape>
        </w:pict>
      </w:r>
      <w:r w:rsidRPr="008B4E88">
        <w:rPr>
          <w:noProof/>
          <w:vanish/>
        </w:rPr>
        <w:pict>
          <v:shape id="_x0000_s45010" type="#_x0000_t75" style="position:absolute;left:0;text-align:left;margin-left:18pt;margin-top:148.2pt;width:.55pt;height:.35pt;z-index:-251960320">
            <v:imagedata r:id="rId11" o:title="未标题-2" blacklevel=".5"/>
          </v:shape>
        </w:pict>
      </w:r>
      <w:r w:rsidRPr="008B4E88">
        <w:rPr>
          <w:noProof/>
          <w:vanish/>
        </w:rPr>
        <w:pict>
          <v:shape id="_x0000_s45009" type="#_x0000_t75" style="position:absolute;left:0;text-align:left;margin-left:198pt;margin-top:148.2pt;width:.55pt;height:.35pt;z-index:-251961344">
            <v:imagedata r:id="rId11" o:title="未标题-2" blacklevel=".5"/>
          </v:shape>
        </w:pict>
      </w:r>
      <w:r w:rsidRPr="008B4E88">
        <w:rPr>
          <w:noProof/>
          <w:vanish/>
        </w:rPr>
        <w:pict>
          <v:shape id="_x0000_s45008" type="#_x0000_t75" style="position:absolute;left:0;text-align:left;margin-left:198pt;margin-top:265.2pt;width:.55pt;height:.35pt;z-index:-251962368">
            <v:imagedata r:id="rId11" o:title="未标题-2" blacklevel=".5"/>
          </v:shape>
        </w:pict>
      </w:r>
      <w:r w:rsidRPr="008B4E88">
        <w:rPr>
          <w:noProof/>
          <w:vanish/>
        </w:rPr>
        <w:pict>
          <v:shape id="_x0000_s45007" type="#_x0000_t75" style="position:absolute;left:0;text-align:left;margin-left:198.55pt;margin-top:382.2pt;width:.55pt;height:.35pt;z-index:-251963392">
            <v:imagedata r:id="rId11" o:title="未标题-2" blacklevel=".5"/>
          </v:shape>
        </w:pict>
      </w:r>
      <w:r w:rsidRPr="008B4E88">
        <w:rPr>
          <w:noProof/>
          <w:vanish/>
        </w:rPr>
        <w:pict>
          <v:shape id="_x0000_s45006" type="#_x0000_t75" style="position:absolute;left:0;text-align:left;margin-left:18pt;margin-top:502pt;width:.55pt;height:.35pt;z-index:-251964416">
            <v:imagedata r:id="rId11" o:title="未标题-2" blacklevel=".5"/>
          </v:shape>
        </w:pict>
      </w:r>
      <w:r w:rsidRPr="008B4E88">
        <w:rPr>
          <w:noProof/>
          <w:vanish/>
        </w:rPr>
        <w:pict>
          <v:shape id="_x0000_s45005" type="#_x0000_t75" style="position:absolute;left:0;text-align:left;margin-left:18pt;margin-top:268pt;width:.55pt;height:.35pt;z-index:-251965440">
            <v:imagedata r:id="rId11" o:title="未标题-2" blacklevel=".5"/>
          </v:shape>
        </w:pict>
      </w:r>
      <w:r w:rsidRPr="008B4E88">
        <w:rPr>
          <w:noProof/>
          <w:vanish/>
        </w:rPr>
        <w:pict>
          <v:shape id="_x0000_s45004" type="#_x0000_t75" style="position:absolute;left:0;text-align:left;margin-left:18pt;margin-top:385pt;width:.55pt;height:.35pt;z-index:-251966464">
            <v:imagedata r:id="rId11" o:title="未标题-2" blacklevel=".5"/>
          </v:shape>
        </w:pict>
      </w:r>
      <w:r w:rsidRPr="008B4E88">
        <w:rPr>
          <w:noProof/>
          <w:vanish/>
        </w:rPr>
        <w:pict>
          <v:shape id="_x0000_s45033" type="#_x0000_t75" style="position:absolute;left:0;text-align:left;margin-left:210.55pt;margin-top:511.15pt;width:.55pt;height:.4pt;z-index:-251936768">
            <v:imagedata r:id="rId11" o:title="未标题-2" blacklevel=".5"/>
          </v:shape>
        </w:pict>
      </w:r>
      <w:r w:rsidRPr="008B4E88">
        <w:rPr>
          <w:noProof/>
          <w:vanish/>
        </w:rPr>
        <w:pict>
          <v:shape id="_x0000_s45032" type="#_x0000_t75" style="position:absolute;left:0;text-align:left;margin-left:36pt;margin-top:39pt;width:.55pt;height:.35pt;z-index:-251937792">
            <v:imagedata r:id="rId11" o:title="未标题-2" grayscale="t" bilevel="t"/>
          </v:shape>
        </w:pict>
      </w:r>
      <w:r w:rsidRPr="008B4E88">
        <w:rPr>
          <w:noProof/>
          <w:vanish/>
        </w:rPr>
        <w:pict>
          <v:shape id="_x0000_s45031" type="#_x0000_t75" style="position:absolute;left:0;text-align:left;margin-left:210.05pt;margin-top:39pt;width:.5pt;height:.35pt;z-index:-251938816">
            <v:imagedata r:id="rId11" o:title="未标题-2" blacklevel=".5"/>
          </v:shape>
        </w:pict>
      </w:r>
      <w:r w:rsidRPr="008B4E88">
        <w:rPr>
          <w:noProof/>
          <w:vanish/>
        </w:rPr>
        <w:pict>
          <v:shape id="_x0000_s45030" type="#_x0000_t75" style="position:absolute;left:0;text-align:left;margin-left:36pt;margin-top:157.05pt;width:.55pt;height:.35pt;z-index:-251939840">
            <v:imagedata r:id="rId11" o:title="未标题-2" blacklevel=".5"/>
          </v:shape>
        </w:pict>
      </w:r>
      <w:r w:rsidRPr="008B4E88">
        <w:rPr>
          <w:noProof/>
          <w:vanish/>
        </w:rPr>
        <w:pict>
          <v:shape id="_x0000_s45029" type="#_x0000_t75" style="position:absolute;left:0;text-align:left;margin-left:210.05pt;margin-top:157.05pt;width:.5pt;height:.35pt;z-index:-251940864">
            <v:imagedata r:id="rId11" o:title="未标题-2" blacklevel=".5"/>
          </v:shape>
        </w:pict>
      </w:r>
      <w:r w:rsidRPr="008B4E88">
        <w:rPr>
          <w:noProof/>
          <w:vanish/>
        </w:rPr>
        <w:pict>
          <v:shape id="_x0000_s45028" type="#_x0000_t75" style="position:absolute;left:0;text-align:left;margin-left:210.05pt;margin-top:275.1pt;width:.5pt;height:.35pt;z-index:-251941888">
            <v:imagedata r:id="rId11" o:title="未标题-2" blacklevel=".5"/>
          </v:shape>
        </w:pict>
      </w:r>
      <w:r w:rsidRPr="008B4E88">
        <w:rPr>
          <w:noProof/>
          <w:vanish/>
        </w:rPr>
        <w:pict>
          <v:shape id="_x0000_s45027" type="#_x0000_t75" style="position:absolute;left:0;text-align:left;margin-left:210.55pt;margin-top:393.15pt;width:.55pt;height:.35pt;z-index:-251942912">
            <v:imagedata r:id="rId11" o:title="未标题-2" blacklevel=".5"/>
          </v:shape>
        </w:pict>
      </w:r>
      <w:r w:rsidRPr="008B4E88">
        <w:rPr>
          <w:noProof/>
          <w:vanish/>
        </w:rPr>
        <w:pict>
          <v:shape id="_x0000_s45026" type="#_x0000_t75" style="position:absolute;left:0;text-align:left;margin-left:36pt;margin-top:514pt;width:.55pt;height:.35pt;z-index:-251943936">
            <v:imagedata r:id="rId11" o:title="未标题-2" blacklevel=".5"/>
          </v:shape>
        </w:pict>
      </w:r>
      <w:r w:rsidRPr="008B4E88">
        <w:rPr>
          <w:noProof/>
          <w:vanish/>
        </w:rPr>
        <w:pict>
          <v:shape id="_x0000_s45025" type="#_x0000_t75" style="position:absolute;left:0;text-align:left;margin-left:36pt;margin-top:277.9pt;width:.55pt;height:.35pt;z-index:-251944960">
            <v:imagedata r:id="rId11" o:title="未标题-2" blacklevel=".5"/>
          </v:shape>
        </w:pict>
      </w:r>
      <w:r w:rsidRPr="008B4E88">
        <w:rPr>
          <w:noProof/>
          <w:vanish/>
        </w:rPr>
        <w:pict>
          <v:shape id="_x0000_s45024" type="#_x0000_t75" style="position:absolute;left:0;text-align:left;margin-left:36pt;margin-top:395.95pt;width:.55pt;height:.35pt;z-index:-251945984">
            <v:imagedata r:id="rId11" o:title="未标题-2" blacklevel=".5"/>
          </v:shape>
        </w:pict>
      </w:r>
      <w:r w:rsidRPr="008B4E88">
        <w:rPr>
          <w:noProof/>
          <w:vanish/>
        </w:rPr>
        <w:pict>
          <v:shape id="_x0000_s45042" type="#_x0000_t75" style="position:absolute;left:0;text-align:left;margin-left:30pt;margin-top:27.6pt;width:.55pt;height:.35pt;z-index:-251927552">
            <v:imagedata r:id="rId11" o:title="未标题-2" grayscale="t" bilevel="t"/>
          </v:shape>
        </w:pict>
      </w:r>
      <w:r w:rsidRPr="008B4E88">
        <w:rPr>
          <w:noProof/>
          <w:vanish/>
        </w:rPr>
        <w:pict>
          <v:shape id="_x0000_s45041" type="#_x0000_t75" style="position:absolute;left:0;text-align:left;margin-left:210pt;margin-top:27.6pt;width:.55pt;height:.35pt;z-index:-251928576">
            <v:imagedata r:id="rId11" o:title="未标题-2" blacklevel=".5"/>
          </v:shape>
        </w:pict>
      </w:r>
      <w:r w:rsidRPr="008B4E88">
        <w:rPr>
          <w:noProof/>
          <w:vanish/>
        </w:rPr>
        <w:pict>
          <v:shape id="_x0000_s45040" type="#_x0000_t75" style="position:absolute;left:0;text-align:left;margin-left:30pt;margin-top:144.6pt;width:.55pt;height:.35pt;z-index:-251929600">
            <v:imagedata r:id="rId11" o:title="未标题-2" blacklevel=".5"/>
          </v:shape>
        </w:pict>
      </w:r>
      <w:r w:rsidRPr="008B4E88">
        <w:rPr>
          <w:noProof/>
          <w:vanish/>
        </w:rPr>
        <w:pict>
          <v:shape id="_x0000_s45039" type="#_x0000_t75" style="position:absolute;left:0;text-align:left;margin-left:210pt;margin-top:144.6pt;width:.55pt;height:.35pt;z-index:-251930624">
            <v:imagedata r:id="rId11" o:title="未标题-2" blacklevel=".5"/>
          </v:shape>
        </w:pict>
      </w:r>
      <w:r w:rsidRPr="008B4E88">
        <w:rPr>
          <w:noProof/>
          <w:vanish/>
        </w:rPr>
        <w:pict>
          <v:shape id="_x0000_s45038" type="#_x0000_t75" style="position:absolute;left:0;text-align:left;margin-left:210pt;margin-top:261.6pt;width:.55pt;height:.35pt;z-index:-251931648">
            <v:imagedata r:id="rId11" o:title="未标题-2" blacklevel=".5"/>
          </v:shape>
        </w:pict>
      </w:r>
      <w:r w:rsidRPr="008B4E88">
        <w:rPr>
          <w:noProof/>
          <w:vanish/>
        </w:rPr>
        <w:pict>
          <v:shape id="_x0000_s45037" type="#_x0000_t75" style="position:absolute;left:0;text-align:left;margin-left:210.55pt;margin-top:378.6pt;width:.55pt;height:.35pt;z-index:-251932672">
            <v:imagedata r:id="rId11" o:title="未标题-2" blacklevel=".5"/>
          </v:shape>
        </w:pict>
      </w:r>
      <w:r w:rsidRPr="008B4E88">
        <w:rPr>
          <w:noProof/>
          <w:vanish/>
        </w:rPr>
        <w:pict>
          <v:shape id="_x0000_s45036" type="#_x0000_t75" style="position:absolute;left:0;text-align:left;margin-left:30pt;margin-top:498.4pt;width:.55pt;height:.35pt;z-index:-251933696">
            <v:imagedata r:id="rId11" o:title="未标题-2" blacklevel=".5"/>
          </v:shape>
        </w:pict>
      </w:r>
      <w:r w:rsidRPr="008B4E88">
        <w:rPr>
          <w:noProof/>
          <w:vanish/>
        </w:rPr>
        <w:pict>
          <v:shape id="_x0000_s45035" type="#_x0000_t75" style="position:absolute;left:0;text-align:left;margin-left:30pt;margin-top:264.4pt;width:.55pt;height:.35pt;z-index:-251934720">
            <v:imagedata r:id="rId11" o:title="未标题-2" blacklevel=".5"/>
          </v:shape>
        </w:pict>
      </w:r>
      <w:r w:rsidRPr="008B4E88">
        <w:rPr>
          <w:noProof/>
          <w:vanish/>
        </w:rPr>
        <w:pict>
          <v:shape id="_x0000_s45034" type="#_x0000_t75" style="position:absolute;left:0;text-align:left;margin-left:30pt;margin-top:381.4pt;width:.55pt;height:.35pt;z-index:-251935744">
            <v:imagedata r:id="rId11" o:title="未标题-2" blacklevel=".5"/>
          </v:shape>
        </w:pict>
      </w:r>
      <w:r w:rsidRPr="008B4E88">
        <w:rPr>
          <w:noProof/>
          <w:vanish/>
        </w:rPr>
        <w:pict>
          <v:shape id="_x0000_s45043" type="#_x0000_t75" style="position:absolute;left:0;text-align:left;margin-left:210.55pt;margin-top:495.6pt;width:.55pt;height:.35pt;z-index:-251926528">
            <v:imagedata r:id="rId11" o:title="未标题-2" blacklevel=".5"/>
          </v:shape>
        </w:pict>
      </w:r>
      <w:r w:rsidRPr="008B4E88">
        <w:rPr>
          <w:noProof/>
          <w:vanish/>
        </w:rPr>
        <w:pict>
          <v:shape id="_x0000_s45023" type="#_x0000_t75" style="position:absolute;left:0;text-align:left;margin-left:198.55pt;margin-top:483.6pt;width:.55pt;height:.35pt;z-index:-251947008">
            <v:imagedata r:id="rId11" o:title="未标题-2" blacklevel=".5"/>
          </v:shape>
        </w:pict>
      </w:r>
      <w:r w:rsidRPr="008B4E88">
        <w:rPr>
          <w:noProof/>
          <w:vanish/>
        </w:rPr>
        <w:pict>
          <v:shape id="_x0000_s45022" type="#_x0000_t75" style="position:absolute;left:0;text-align:left;margin-left:18pt;margin-top:15.6pt;width:.55pt;height:.35pt;z-index:-251948032">
            <v:imagedata r:id="rId11" o:title="未标题-2" grayscale="t" bilevel="t"/>
          </v:shape>
        </w:pict>
      </w:r>
      <w:r w:rsidRPr="008B4E88">
        <w:rPr>
          <w:noProof/>
          <w:vanish/>
        </w:rPr>
        <w:pict>
          <v:shape id="_x0000_s45021" type="#_x0000_t75" style="position:absolute;left:0;text-align:left;margin-left:198pt;margin-top:15.6pt;width:.55pt;height:.35pt;z-index:-251949056">
            <v:imagedata r:id="rId11" o:title="未标题-2" blacklevel=".5"/>
          </v:shape>
        </w:pict>
      </w:r>
      <w:r w:rsidRPr="008B4E88">
        <w:rPr>
          <w:noProof/>
          <w:vanish/>
        </w:rPr>
        <w:pict>
          <v:shape id="_x0000_s45020" type="#_x0000_t75" style="position:absolute;left:0;text-align:left;margin-left:18pt;margin-top:132.6pt;width:.55pt;height:.35pt;z-index:-251950080">
            <v:imagedata r:id="rId11" o:title="未标题-2" blacklevel=".5"/>
          </v:shape>
        </w:pict>
      </w:r>
      <w:r w:rsidRPr="008B4E88">
        <w:rPr>
          <w:noProof/>
          <w:vanish/>
        </w:rPr>
        <w:pict>
          <v:shape id="_x0000_s45019" type="#_x0000_t75" style="position:absolute;left:0;text-align:left;margin-left:198pt;margin-top:132.6pt;width:.55pt;height:.35pt;z-index:-251951104">
            <v:imagedata r:id="rId11" o:title="未标题-2" blacklevel=".5"/>
          </v:shape>
        </w:pict>
      </w:r>
      <w:r w:rsidRPr="008B4E88">
        <w:rPr>
          <w:noProof/>
          <w:vanish/>
        </w:rPr>
        <w:pict>
          <v:shape id="_x0000_s45018" type="#_x0000_t75" style="position:absolute;left:0;text-align:left;margin-left:198pt;margin-top:249.6pt;width:.55pt;height:.35pt;z-index:-251952128">
            <v:imagedata r:id="rId11" o:title="未标题-2" blacklevel=".5"/>
          </v:shape>
        </w:pict>
      </w:r>
      <w:r w:rsidRPr="008B4E88">
        <w:rPr>
          <w:noProof/>
          <w:vanish/>
        </w:rPr>
        <w:pict>
          <v:shape id="_x0000_s45017" type="#_x0000_t75" style="position:absolute;left:0;text-align:left;margin-left:198.55pt;margin-top:366.6pt;width:.55pt;height:.35pt;z-index:-251953152">
            <v:imagedata r:id="rId11" o:title="未标题-2" blacklevel=".5"/>
          </v:shape>
        </w:pict>
      </w:r>
      <w:r w:rsidRPr="008B4E88">
        <w:rPr>
          <w:noProof/>
          <w:vanish/>
        </w:rPr>
        <w:pict>
          <v:shape id="_x0000_s45016" type="#_x0000_t75" style="position:absolute;left:0;text-align:left;margin-left:18pt;margin-top:486.4pt;width:.55pt;height:.35pt;z-index:-251954176">
            <v:imagedata r:id="rId11" o:title="未标题-2" blacklevel=".5"/>
          </v:shape>
        </w:pict>
      </w:r>
      <w:r w:rsidRPr="008B4E88">
        <w:rPr>
          <w:noProof/>
          <w:vanish/>
        </w:rPr>
        <w:pict>
          <v:shape id="_x0000_s45015" type="#_x0000_t75" style="position:absolute;left:0;text-align:left;margin-left:18pt;margin-top:252.4pt;width:.55pt;height:.35pt;z-index:-251955200">
            <v:imagedata r:id="rId11" o:title="未标题-2" blacklevel=".5"/>
          </v:shape>
        </w:pict>
      </w:r>
      <w:r w:rsidRPr="008B4E88">
        <w:rPr>
          <w:noProof/>
          <w:vanish/>
        </w:rPr>
        <w:pict>
          <v:shape id="_x0000_s45014" type="#_x0000_t75" style="position:absolute;left:0;text-align:left;margin-left:18pt;margin-top:369.4pt;width:.55pt;height:.35pt;z-index:-251956224">
            <v:imagedata r:id="rId11" o:title="未标题-2" blacklevel=".5"/>
          </v:shape>
        </w:pict>
      </w:r>
      <w:r w:rsidRPr="008B4E88">
        <w:rPr>
          <w:noProof/>
          <w:vanish/>
        </w:rPr>
        <w:pict>
          <v:shape id="_x0000_s45001" type="#_x0000_t75" style="position:absolute;left:0;text-align:left;margin-left:198pt;margin-top:15.6pt;width:.55pt;height:.35pt;z-index:-251969536">
            <v:imagedata r:id="rId11" o:title="未标题-2" blacklevel=".5"/>
          </v:shape>
        </w:pict>
      </w:r>
      <w:r w:rsidRPr="008B4E88">
        <w:rPr>
          <w:noProof/>
          <w:vanish/>
        </w:rPr>
        <w:pict>
          <v:shape id="_x0000_s45000" type="#_x0000_t75" style="position:absolute;left:0;text-align:left;margin-left:18pt;margin-top:132.6pt;width:.55pt;height:.35pt;z-index:-251970560">
            <v:imagedata r:id="rId11" o:title="未标题-2" blacklevel=".5"/>
          </v:shape>
        </w:pict>
      </w:r>
      <w:r w:rsidRPr="008B4E88">
        <w:rPr>
          <w:noProof/>
          <w:vanish/>
        </w:rPr>
        <w:pict>
          <v:shape id="_x0000_s44999" type="#_x0000_t75" style="position:absolute;left:0;text-align:left;margin-left:198pt;margin-top:132.6pt;width:.55pt;height:.35pt;z-index:-251971584">
            <v:imagedata r:id="rId11" o:title="未标题-2" blacklevel=".5"/>
          </v:shape>
        </w:pict>
      </w:r>
      <w:r w:rsidRPr="008B4E88">
        <w:rPr>
          <w:noProof/>
          <w:vanish/>
        </w:rPr>
        <w:pict>
          <v:shape id="_x0000_s44998" type="#_x0000_t75" style="position:absolute;left:0;text-align:left;margin-left:198pt;margin-top:249.6pt;width:.55pt;height:.35pt;z-index:-251972608">
            <v:imagedata r:id="rId11" o:title="未标题-2" blacklevel=".5"/>
          </v:shape>
        </w:pict>
      </w:r>
      <w:r w:rsidRPr="008B4E88">
        <w:rPr>
          <w:noProof/>
          <w:vanish/>
        </w:rPr>
        <w:pict>
          <v:shape id="_x0000_s44997" type="#_x0000_t75" style="position:absolute;left:0;text-align:left;margin-left:198.55pt;margin-top:366.6pt;width:.55pt;height:.35pt;z-index:-251973632">
            <v:imagedata r:id="rId11" o:title="未标题-2" blacklevel=".5"/>
          </v:shape>
        </w:pict>
      </w:r>
      <w:r w:rsidRPr="008B4E88">
        <w:rPr>
          <w:noProof/>
          <w:vanish/>
        </w:rPr>
        <w:pict>
          <v:shape id="_x0000_s44996" type="#_x0000_t75" style="position:absolute;left:0;text-align:left;margin-left:18pt;margin-top:486.4pt;width:.55pt;height:.35pt;z-index:-251974656">
            <v:imagedata r:id="rId11" o:title="未标题-2" blacklevel=".5"/>
          </v:shape>
        </w:pict>
      </w:r>
      <w:r w:rsidRPr="008B4E88">
        <w:rPr>
          <w:noProof/>
          <w:vanish/>
        </w:rPr>
        <w:pict>
          <v:shape id="_x0000_s44995" type="#_x0000_t75" style="position:absolute;left:0;text-align:left;margin-left:18pt;margin-top:252.4pt;width:.55pt;height:.35pt;z-index:-251975680">
            <v:imagedata r:id="rId11" o:title="未标题-2" blacklevel=".5"/>
          </v:shape>
        </w:pict>
      </w:r>
      <w:r w:rsidRPr="008B4E88">
        <w:rPr>
          <w:noProof/>
          <w:vanish/>
        </w:rPr>
        <w:pict>
          <v:shape id="_x0000_s44994" type="#_x0000_t75" style="position:absolute;left:0;text-align:left;margin-left:18pt;margin-top:369.4pt;width:.55pt;height:.35pt;z-index:-251976704">
            <v:imagedata r:id="rId11" o:title="未标题-2" blacklevel=".5"/>
          </v:shape>
        </w:pict>
      </w:r>
      <w:r w:rsidRPr="008B4E88">
        <w:rPr>
          <w:noProof/>
          <w:vanish/>
        </w:rPr>
        <w:pict>
          <v:shape id="_x0000_s45003" type="#_x0000_t75" style="position:absolute;left:0;text-align:left;margin-left:198.55pt;margin-top:483.6pt;width:.55pt;height:.35pt;z-index:-251967488">
            <v:imagedata r:id="rId11" o:title="未标题-2" blacklevel=".5"/>
          </v:shape>
        </w:pict>
      </w:r>
      <w:r w:rsidRPr="008B4E88">
        <w:rPr>
          <w:noProof/>
          <w:vanish/>
        </w:rPr>
        <w:pict>
          <v:shape id="_x0000_s45002" type="#_x0000_t75" style="position:absolute;left:0;text-align:left;margin-left:18pt;margin-top:15.6pt;width:.55pt;height:.35pt;z-index:-251968512">
            <v:imagedata r:id="rId11" o:title="未标题-2" grayscale="t" bilevel="t"/>
          </v:shape>
        </w:pict>
      </w:r>
      <w:r w:rsidRPr="008B4E88">
        <w:rPr>
          <w:noProof/>
          <w:vanish/>
        </w:rPr>
        <w:pict>
          <v:group id="_x0000_s44983" style="position:absolute;left:0;text-align:left;margin-left:18pt;margin-top:31.2pt;width:181.1pt;height:471.15pt;z-index:-251977728" coordorigin="2157,2688" coordsize="3622,9423">
            <v:shape id="_x0000_s44984" type="#_x0000_t75" style="position:absolute;left:2157;top:9764;width:11;height:7">
              <v:imagedata r:id="rId11" o:title="未标题-2" blacklevel=".5"/>
            </v:shape>
            <v:shape id="_x0000_s44985" type="#_x0000_t75" style="position:absolute;left:2157;top:7424;width:11;height:7">
              <v:imagedata r:id="rId11" o:title="未标题-2" blacklevel=".5"/>
            </v:shape>
            <v:shape id="_x0000_s44986" type="#_x0000_t75" style="position:absolute;left:2157;top:12104;width:11;height:7">
              <v:imagedata r:id="rId11" o:title="未标题-2" blacklevel=".5"/>
            </v:shape>
            <v:shape id="_x0000_s44987" type="#_x0000_t75" style="position:absolute;left:5768;top:9708;width:11;height:7">
              <v:imagedata r:id="rId11" o:title="未标题-2" blacklevel=".5"/>
            </v:shape>
            <v:shape id="_x0000_s44988" type="#_x0000_t75" style="position:absolute;left:5757;top:7368;width:11;height:7">
              <v:imagedata r:id="rId11" o:title="未标题-2" blacklevel=".5"/>
            </v:shape>
            <v:shape id="_x0000_s44989" type="#_x0000_t75" style="position:absolute;left:5757;top:5028;width:11;height:7">
              <v:imagedata r:id="rId11" o:title="未标题-2" blacklevel=".5"/>
            </v:shape>
            <v:shape id="_x0000_s44990" type="#_x0000_t75" style="position:absolute;left:2157;top:5028;width:11;height:7">
              <v:imagedata r:id="rId11" o:title="未标题-2" blacklevel=".5"/>
            </v:shape>
            <v:shape id="_x0000_s44991" type="#_x0000_t75" style="position:absolute;left:5757;top:2688;width:11;height:7">
              <v:imagedata r:id="rId11" o:title="未标题-2" blacklevel=".5"/>
            </v:shape>
            <v:shape id="_x0000_s44992" type="#_x0000_t75" style="position:absolute;left:2157;top:2688;width:11;height:7">
              <v:imagedata r:id="rId11" o:title="未标题-2" grayscale="t" bilevel="t"/>
            </v:shape>
            <v:shape id="_x0000_s44993" type="#_x0000_t75" style="position:absolute;left:5768;top:12048;width:11;height:7">
              <v:imagedata r:id="rId11" o:title="未标题-2" blacklevel=".5"/>
            </v:shape>
          </v:group>
        </w:pic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jc w:val="center"/>
        <w:rPr>
          <w:vanish/>
        </w:rPr>
      </w:pPr>
      <w:r w:rsidRPr="008B4E88">
        <w:rPr>
          <w:noProof/>
          <w:vanish/>
        </w:rPr>
        <w:pict>
          <v:shape id="_x0000_s52051" type="#_x0000_t75" style="position:absolute;left:0;text-align:left;margin-left:198.55pt;margin-top:499.2pt;width:.55pt;height:.35pt;z-index:-251487232">
            <v:imagedata r:id="rId11" o:title="未标题-2" blacklevel=".5"/>
          </v:shape>
        </w:pict>
      </w:r>
      <w:r w:rsidRPr="008B4E88">
        <w:rPr>
          <w:noProof/>
          <w:vanish/>
        </w:rPr>
        <w:pict>
          <v:shape id="_x0000_s52050" type="#_x0000_t75" style="position:absolute;left:0;text-align:left;margin-left:18pt;margin-top:31.2pt;width:.55pt;height:.35pt;z-index:-251488256">
            <v:imagedata r:id="rId11" o:title="未标题-2" grayscale="t" bilevel="t"/>
          </v:shape>
        </w:pict>
      </w:r>
      <w:r w:rsidRPr="008B4E88">
        <w:rPr>
          <w:noProof/>
          <w:vanish/>
        </w:rPr>
        <w:pict>
          <v:shape id="_x0000_s52049" type="#_x0000_t75" style="position:absolute;left:0;text-align:left;margin-left:198pt;margin-top:31.2pt;width:.55pt;height:.35pt;z-index:-251489280">
            <v:imagedata r:id="rId11" o:title="未标题-2" blacklevel=".5"/>
          </v:shape>
        </w:pict>
      </w:r>
      <w:r w:rsidRPr="008B4E88">
        <w:rPr>
          <w:noProof/>
          <w:vanish/>
        </w:rPr>
        <w:pict>
          <v:shape id="_x0000_s52048" type="#_x0000_t75" style="position:absolute;left:0;text-align:left;margin-left:18pt;margin-top:148.2pt;width:.55pt;height:.35pt;z-index:-251490304">
            <v:imagedata r:id="rId11" o:title="未标题-2" blacklevel=".5"/>
          </v:shape>
        </w:pict>
      </w:r>
      <w:r w:rsidRPr="008B4E88">
        <w:rPr>
          <w:noProof/>
          <w:vanish/>
        </w:rPr>
        <w:pict>
          <v:shape id="_x0000_s52047" type="#_x0000_t75" style="position:absolute;left:0;text-align:left;margin-left:198pt;margin-top:148.2pt;width:.55pt;height:.35pt;z-index:-251491328">
            <v:imagedata r:id="rId11" o:title="未标题-2" blacklevel=".5"/>
          </v:shape>
        </w:pict>
      </w:r>
      <w:r w:rsidRPr="008B4E88">
        <w:rPr>
          <w:noProof/>
          <w:vanish/>
        </w:rPr>
        <w:pict>
          <v:shape id="_x0000_s52046" type="#_x0000_t75" style="position:absolute;left:0;text-align:left;margin-left:198pt;margin-top:265.2pt;width:.55pt;height:.35pt;z-index:-251492352">
            <v:imagedata r:id="rId11" o:title="未标题-2" blacklevel=".5"/>
          </v:shape>
        </w:pict>
      </w:r>
      <w:r w:rsidRPr="008B4E88">
        <w:rPr>
          <w:noProof/>
          <w:vanish/>
        </w:rPr>
        <w:pict>
          <v:shape id="_x0000_s52045" type="#_x0000_t75" style="position:absolute;left:0;text-align:left;margin-left:198.55pt;margin-top:382.2pt;width:.55pt;height:.35pt;z-index:-251493376">
            <v:imagedata r:id="rId11" o:title="未标题-2" blacklevel=".5"/>
          </v:shape>
        </w:pict>
      </w:r>
      <w:r w:rsidRPr="008B4E88">
        <w:rPr>
          <w:noProof/>
          <w:vanish/>
        </w:rPr>
        <w:pict>
          <v:shape id="_x0000_s52044" type="#_x0000_t75" style="position:absolute;left:0;text-align:left;margin-left:18pt;margin-top:502pt;width:.55pt;height:.35pt;z-index:-251494400">
            <v:imagedata r:id="rId11" o:title="未标题-2" blacklevel=".5"/>
          </v:shape>
        </w:pict>
      </w:r>
      <w:r w:rsidRPr="008B4E88">
        <w:rPr>
          <w:noProof/>
          <w:vanish/>
        </w:rPr>
        <w:pict>
          <v:shape id="_x0000_s52043" type="#_x0000_t75" style="position:absolute;left:0;text-align:left;margin-left:18pt;margin-top:268pt;width:.55pt;height:.35pt;z-index:-251495424">
            <v:imagedata r:id="rId11" o:title="未标题-2" blacklevel=".5"/>
          </v:shape>
        </w:pict>
      </w:r>
      <w:r w:rsidRPr="008B4E88">
        <w:rPr>
          <w:noProof/>
          <w:vanish/>
        </w:rPr>
        <w:pict>
          <v:shape id="_x0000_s52042" type="#_x0000_t75" style="position:absolute;left:0;text-align:left;margin-left:18pt;margin-top:385pt;width:.55pt;height:.35pt;z-index:-251496448">
            <v:imagedata r:id="rId11" o:title="未标题-2" blacklevel=".5"/>
          </v:shape>
        </w:pict>
      </w:r>
      <w:r w:rsidRPr="008B4E88">
        <w:rPr>
          <w:noProof/>
          <w:vanish/>
        </w:rPr>
        <w:pict>
          <v:shape id="_x0000_s52071" type="#_x0000_t75" style="position:absolute;left:0;text-align:left;margin-left:210.55pt;margin-top:511.15pt;width:.55pt;height:.4pt;z-index:-251466752">
            <v:imagedata r:id="rId11" o:title="未标题-2" blacklevel=".5"/>
          </v:shape>
        </w:pict>
      </w:r>
      <w:r w:rsidRPr="008B4E88">
        <w:rPr>
          <w:noProof/>
          <w:vanish/>
        </w:rPr>
        <w:pict>
          <v:shape id="_x0000_s52070" type="#_x0000_t75" style="position:absolute;left:0;text-align:left;margin-left:36pt;margin-top:39pt;width:.55pt;height:.35pt;z-index:-251467776">
            <v:imagedata r:id="rId11" o:title="未标题-2" grayscale="t" bilevel="t"/>
          </v:shape>
        </w:pict>
      </w:r>
      <w:r w:rsidRPr="008B4E88">
        <w:rPr>
          <w:noProof/>
          <w:vanish/>
        </w:rPr>
        <w:pict>
          <v:shape id="_x0000_s52069" type="#_x0000_t75" style="position:absolute;left:0;text-align:left;margin-left:210.05pt;margin-top:39pt;width:.5pt;height:.35pt;z-index:-251468800">
            <v:imagedata r:id="rId11" o:title="未标题-2" blacklevel=".5"/>
          </v:shape>
        </w:pict>
      </w:r>
      <w:r w:rsidRPr="008B4E88">
        <w:rPr>
          <w:noProof/>
          <w:vanish/>
        </w:rPr>
        <w:pict>
          <v:shape id="_x0000_s52068" type="#_x0000_t75" style="position:absolute;left:0;text-align:left;margin-left:36pt;margin-top:157.05pt;width:.55pt;height:.35pt;z-index:-251469824">
            <v:imagedata r:id="rId11" o:title="未标题-2" blacklevel=".5"/>
          </v:shape>
        </w:pict>
      </w:r>
      <w:r w:rsidRPr="008B4E88">
        <w:rPr>
          <w:noProof/>
          <w:vanish/>
        </w:rPr>
        <w:pict>
          <v:shape id="_x0000_s52067" type="#_x0000_t75" style="position:absolute;left:0;text-align:left;margin-left:210.05pt;margin-top:157.05pt;width:.5pt;height:.35pt;z-index:-251470848">
            <v:imagedata r:id="rId11" o:title="未标题-2" blacklevel=".5"/>
          </v:shape>
        </w:pict>
      </w:r>
      <w:r w:rsidRPr="008B4E88">
        <w:rPr>
          <w:noProof/>
          <w:vanish/>
        </w:rPr>
        <w:pict>
          <v:shape id="_x0000_s52066" type="#_x0000_t75" style="position:absolute;left:0;text-align:left;margin-left:210.05pt;margin-top:275.1pt;width:.5pt;height:.35pt;z-index:-251471872">
            <v:imagedata r:id="rId11" o:title="未标题-2" blacklevel=".5"/>
          </v:shape>
        </w:pict>
      </w:r>
      <w:r w:rsidRPr="008B4E88">
        <w:rPr>
          <w:noProof/>
          <w:vanish/>
        </w:rPr>
        <w:pict>
          <v:shape id="_x0000_s52065" type="#_x0000_t75" style="position:absolute;left:0;text-align:left;margin-left:210.55pt;margin-top:393.15pt;width:.55pt;height:.35pt;z-index:-251472896">
            <v:imagedata r:id="rId11" o:title="未标题-2" blacklevel=".5"/>
          </v:shape>
        </w:pict>
      </w:r>
      <w:r w:rsidRPr="008B4E88">
        <w:rPr>
          <w:noProof/>
          <w:vanish/>
        </w:rPr>
        <w:pict>
          <v:shape id="_x0000_s52064" type="#_x0000_t75" style="position:absolute;left:0;text-align:left;margin-left:36pt;margin-top:514pt;width:.55pt;height:.35pt;z-index:-251473920">
            <v:imagedata r:id="rId11" o:title="未标题-2" blacklevel=".5"/>
          </v:shape>
        </w:pict>
      </w:r>
      <w:r w:rsidRPr="008B4E88">
        <w:rPr>
          <w:noProof/>
          <w:vanish/>
        </w:rPr>
        <w:pict>
          <v:shape id="_x0000_s52063" type="#_x0000_t75" style="position:absolute;left:0;text-align:left;margin-left:36pt;margin-top:277.9pt;width:.55pt;height:.35pt;z-index:-251474944">
            <v:imagedata r:id="rId11" o:title="未标题-2" blacklevel=".5"/>
          </v:shape>
        </w:pict>
      </w:r>
      <w:r w:rsidRPr="008B4E88">
        <w:rPr>
          <w:noProof/>
          <w:vanish/>
        </w:rPr>
        <w:pict>
          <v:shape id="_x0000_s52062" type="#_x0000_t75" style="position:absolute;left:0;text-align:left;margin-left:36pt;margin-top:395.95pt;width:.55pt;height:.35pt;z-index:-251475968">
            <v:imagedata r:id="rId11" o:title="未标题-2" blacklevel=".5"/>
          </v:shape>
        </w:pict>
      </w:r>
      <w:r w:rsidRPr="008B4E88">
        <w:rPr>
          <w:noProof/>
          <w:vanish/>
        </w:rPr>
        <w:pict>
          <v:shape id="_x0000_s52080" type="#_x0000_t75" style="position:absolute;left:0;text-align:left;margin-left:30pt;margin-top:27.6pt;width:.55pt;height:.35pt;z-index:-251457536">
            <v:imagedata r:id="rId11" o:title="未标题-2" grayscale="t" bilevel="t"/>
          </v:shape>
        </w:pict>
      </w:r>
      <w:r w:rsidRPr="008B4E88">
        <w:rPr>
          <w:noProof/>
          <w:vanish/>
        </w:rPr>
        <w:pict>
          <v:shape id="_x0000_s52079" type="#_x0000_t75" style="position:absolute;left:0;text-align:left;margin-left:210pt;margin-top:27.6pt;width:.55pt;height:.35pt;z-index:-251458560">
            <v:imagedata r:id="rId11" o:title="未标题-2" blacklevel=".5"/>
          </v:shape>
        </w:pict>
      </w:r>
      <w:r w:rsidRPr="008B4E88">
        <w:rPr>
          <w:noProof/>
          <w:vanish/>
        </w:rPr>
        <w:pict>
          <v:shape id="_x0000_s52078" type="#_x0000_t75" style="position:absolute;left:0;text-align:left;margin-left:30pt;margin-top:144.6pt;width:.55pt;height:.35pt;z-index:-251459584">
            <v:imagedata r:id="rId11" o:title="未标题-2" blacklevel=".5"/>
          </v:shape>
        </w:pict>
      </w:r>
      <w:r w:rsidRPr="008B4E88">
        <w:rPr>
          <w:noProof/>
          <w:vanish/>
        </w:rPr>
        <w:pict>
          <v:shape id="_x0000_s52077" type="#_x0000_t75" style="position:absolute;left:0;text-align:left;margin-left:210pt;margin-top:144.6pt;width:.55pt;height:.35pt;z-index:-251460608">
            <v:imagedata r:id="rId11" o:title="未标题-2" blacklevel=".5"/>
          </v:shape>
        </w:pict>
      </w:r>
      <w:r w:rsidRPr="008B4E88">
        <w:rPr>
          <w:noProof/>
          <w:vanish/>
        </w:rPr>
        <w:pict>
          <v:shape id="_x0000_s52076" type="#_x0000_t75" style="position:absolute;left:0;text-align:left;margin-left:210pt;margin-top:261.6pt;width:.55pt;height:.35pt;z-index:-251461632">
            <v:imagedata r:id="rId11" o:title="未标题-2" blacklevel=".5"/>
          </v:shape>
        </w:pict>
      </w:r>
      <w:r w:rsidRPr="008B4E88">
        <w:rPr>
          <w:noProof/>
          <w:vanish/>
        </w:rPr>
        <w:pict>
          <v:shape id="_x0000_s52075" type="#_x0000_t75" style="position:absolute;left:0;text-align:left;margin-left:210.55pt;margin-top:378.6pt;width:.55pt;height:.35pt;z-index:-251462656">
            <v:imagedata r:id="rId11" o:title="未标题-2" blacklevel=".5"/>
          </v:shape>
        </w:pict>
      </w:r>
      <w:r w:rsidRPr="008B4E88">
        <w:rPr>
          <w:noProof/>
          <w:vanish/>
        </w:rPr>
        <w:pict>
          <v:shape id="_x0000_s52074" type="#_x0000_t75" style="position:absolute;left:0;text-align:left;margin-left:30pt;margin-top:498.4pt;width:.55pt;height:.35pt;z-index:-251463680">
            <v:imagedata r:id="rId11" o:title="未标题-2" blacklevel=".5"/>
          </v:shape>
        </w:pict>
      </w:r>
      <w:r w:rsidRPr="008B4E88">
        <w:rPr>
          <w:noProof/>
          <w:vanish/>
        </w:rPr>
        <w:pict>
          <v:shape id="_x0000_s52073" type="#_x0000_t75" style="position:absolute;left:0;text-align:left;margin-left:30pt;margin-top:264.4pt;width:.55pt;height:.35pt;z-index:-251464704">
            <v:imagedata r:id="rId11" o:title="未标题-2" blacklevel=".5"/>
          </v:shape>
        </w:pict>
      </w:r>
      <w:r w:rsidRPr="008B4E88">
        <w:rPr>
          <w:noProof/>
          <w:vanish/>
        </w:rPr>
        <w:pict>
          <v:shape id="_x0000_s52072" type="#_x0000_t75" style="position:absolute;left:0;text-align:left;margin-left:30pt;margin-top:381.4pt;width:.55pt;height:.35pt;z-index:-251465728">
            <v:imagedata r:id="rId11" o:title="未标题-2" blacklevel=".5"/>
          </v:shape>
        </w:pict>
      </w:r>
      <w:r w:rsidRPr="008B4E88">
        <w:rPr>
          <w:noProof/>
          <w:vanish/>
        </w:rPr>
        <w:pict>
          <v:shape id="_x0000_s52081" type="#_x0000_t75" style="position:absolute;left:0;text-align:left;margin-left:210.55pt;margin-top:495.6pt;width:.55pt;height:.35pt;z-index:-251456512">
            <v:imagedata r:id="rId11" o:title="未标题-2" blacklevel=".5"/>
          </v:shape>
        </w:pict>
      </w:r>
      <w:r w:rsidRPr="008B4E88">
        <w:rPr>
          <w:noProof/>
          <w:vanish/>
        </w:rPr>
        <w:pict>
          <v:shape id="_x0000_s52061" type="#_x0000_t75" style="position:absolute;left:0;text-align:left;margin-left:198.55pt;margin-top:483.6pt;width:.55pt;height:.35pt;z-index:-251476992">
            <v:imagedata r:id="rId11" o:title="未标题-2" blacklevel=".5"/>
          </v:shape>
        </w:pict>
      </w:r>
      <w:r w:rsidRPr="008B4E88">
        <w:rPr>
          <w:noProof/>
          <w:vanish/>
        </w:rPr>
        <w:pict>
          <v:shape id="_x0000_s52060" type="#_x0000_t75" style="position:absolute;left:0;text-align:left;margin-left:18pt;margin-top:15.6pt;width:.55pt;height:.35pt;z-index:-251478016">
            <v:imagedata r:id="rId11" o:title="未标题-2" grayscale="t" bilevel="t"/>
          </v:shape>
        </w:pict>
      </w:r>
      <w:r w:rsidRPr="008B4E88">
        <w:rPr>
          <w:noProof/>
          <w:vanish/>
        </w:rPr>
        <w:pict>
          <v:shape id="_x0000_s52059" type="#_x0000_t75" style="position:absolute;left:0;text-align:left;margin-left:198pt;margin-top:15.6pt;width:.55pt;height:.35pt;z-index:-251479040">
            <v:imagedata r:id="rId11" o:title="未标题-2" blacklevel=".5"/>
          </v:shape>
        </w:pict>
      </w:r>
      <w:r w:rsidRPr="008B4E88">
        <w:rPr>
          <w:noProof/>
          <w:vanish/>
        </w:rPr>
        <w:pict>
          <v:shape id="_x0000_s52058" type="#_x0000_t75" style="position:absolute;left:0;text-align:left;margin-left:18pt;margin-top:132.6pt;width:.55pt;height:.35pt;z-index:-251480064">
            <v:imagedata r:id="rId11" o:title="未标题-2" blacklevel=".5"/>
          </v:shape>
        </w:pict>
      </w:r>
      <w:r w:rsidRPr="008B4E88">
        <w:rPr>
          <w:noProof/>
          <w:vanish/>
        </w:rPr>
        <w:pict>
          <v:shape id="_x0000_s52057" type="#_x0000_t75" style="position:absolute;left:0;text-align:left;margin-left:198pt;margin-top:132.6pt;width:.55pt;height:.35pt;z-index:-251481088">
            <v:imagedata r:id="rId11" o:title="未标题-2" blacklevel=".5"/>
          </v:shape>
        </w:pict>
      </w:r>
      <w:r w:rsidRPr="008B4E88">
        <w:rPr>
          <w:noProof/>
          <w:vanish/>
        </w:rPr>
        <w:pict>
          <v:shape id="_x0000_s52056" type="#_x0000_t75" style="position:absolute;left:0;text-align:left;margin-left:198pt;margin-top:249.6pt;width:.55pt;height:.35pt;z-index:-251482112">
            <v:imagedata r:id="rId11" o:title="未标题-2" blacklevel=".5"/>
          </v:shape>
        </w:pict>
      </w:r>
      <w:r w:rsidRPr="008B4E88">
        <w:rPr>
          <w:noProof/>
          <w:vanish/>
        </w:rPr>
        <w:pict>
          <v:shape id="_x0000_s52055" type="#_x0000_t75" style="position:absolute;left:0;text-align:left;margin-left:198.55pt;margin-top:366.6pt;width:.55pt;height:.35pt;z-index:-251483136">
            <v:imagedata r:id="rId11" o:title="未标题-2" blacklevel=".5"/>
          </v:shape>
        </w:pict>
      </w:r>
      <w:r w:rsidRPr="008B4E88">
        <w:rPr>
          <w:noProof/>
          <w:vanish/>
        </w:rPr>
        <w:pict>
          <v:shape id="_x0000_s52054" type="#_x0000_t75" style="position:absolute;left:0;text-align:left;margin-left:18pt;margin-top:486.4pt;width:.55pt;height:.35pt;z-index:-251484160">
            <v:imagedata r:id="rId11" o:title="未标题-2" blacklevel=".5"/>
          </v:shape>
        </w:pict>
      </w:r>
      <w:r w:rsidRPr="008B4E88">
        <w:rPr>
          <w:noProof/>
          <w:vanish/>
        </w:rPr>
        <w:pict>
          <v:shape id="_x0000_s52053" type="#_x0000_t75" style="position:absolute;left:0;text-align:left;margin-left:18pt;margin-top:252.4pt;width:.55pt;height:.35pt;z-index:-251485184">
            <v:imagedata r:id="rId11" o:title="未标题-2" blacklevel=".5"/>
          </v:shape>
        </w:pict>
      </w:r>
      <w:r w:rsidRPr="008B4E88">
        <w:rPr>
          <w:noProof/>
          <w:vanish/>
        </w:rPr>
        <w:pict>
          <v:shape id="_x0000_s52052" type="#_x0000_t75" style="position:absolute;left:0;text-align:left;margin-left:18pt;margin-top:369.4pt;width:.55pt;height:.35pt;z-index:-251486208">
            <v:imagedata r:id="rId11" o:title="未标题-2" blacklevel=".5"/>
          </v:shape>
        </w:pict>
      </w:r>
      <w:r w:rsidRPr="008B4E88">
        <w:rPr>
          <w:noProof/>
          <w:vanish/>
        </w:rPr>
        <w:pict>
          <v:shape id="_x0000_s52039" type="#_x0000_t75" style="position:absolute;left:0;text-align:left;margin-left:198pt;margin-top:15.6pt;width:.55pt;height:.35pt;z-index:-251499520">
            <v:imagedata r:id="rId11" o:title="未标题-2" blacklevel=".5"/>
          </v:shape>
        </w:pict>
      </w:r>
      <w:r w:rsidRPr="008B4E88">
        <w:rPr>
          <w:noProof/>
          <w:vanish/>
        </w:rPr>
        <w:pict>
          <v:shape id="_x0000_s52038" type="#_x0000_t75" style="position:absolute;left:0;text-align:left;margin-left:18pt;margin-top:132.6pt;width:.55pt;height:.35pt;z-index:-251500544">
            <v:imagedata r:id="rId11" o:title="未标题-2" blacklevel=".5"/>
          </v:shape>
        </w:pict>
      </w:r>
      <w:r w:rsidRPr="008B4E88">
        <w:rPr>
          <w:noProof/>
          <w:vanish/>
        </w:rPr>
        <w:pict>
          <v:shape id="_x0000_s52037" type="#_x0000_t75" style="position:absolute;left:0;text-align:left;margin-left:198pt;margin-top:132.6pt;width:.55pt;height:.35pt;z-index:-251501568">
            <v:imagedata r:id="rId11" o:title="未标题-2" blacklevel=".5"/>
          </v:shape>
        </w:pict>
      </w:r>
      <w:r w:rsidRPr="008B4E88">
        <w:rPr>
          <w:noProof/>
          <w:vanish/>
        </w:rPr>
        <w:pict>
          <v:shape id="_x0000_s52036" type="#_x0000_t75" style="position:absolute;left:0;text-align:left;margin-left:198pt;margin-top:249.6pt;width:.55pt;height:.35pt;z-index:-251502592">
            <v:imagedata r:id="rId11" o:title="未标题-2" blacklevel=".5"/>
          </v:shape>
        </w:pict>
      </w:r>
      <w:r w:rsidRPr="008B4E88">
        <w:rPr>
          <w:noProof/>
          <w:vanish/>
        </w:rPr>
        <w:pict>
          <v:shape id="_x0000_s52035" type="#_x0000_t75" style="position:absolute;left:0;text-align:left;margin-left:198.55pt;margin-top:366.6pt;width:.55pt;height:.35pt;z-index:-251503616">
            <v:imagedata r:id="rId11" o:title="未标题-2" blacklevel=".5"/>
          </v:shape>
        </w:pict>
      </w:r>
      <w:r w:rsidRPr="008B4E88">
        <w:rPr>
          <w:noProof/>
          <w:vanish/>
        </w:rPr>
        <w:pict>
          <v:shape id="_x0000_s52034" type="#_x0000_t75" style="position:absolute;left:0;text-align:left;margin-left:18pt;margin-top:486.4pt;width:.55pt;height:.35pt;z-index:-251504640">
            <v:imagedata r:id="rId11" o:title="未标题-2" blacklevel=".5"/>
          </v:shape>
        </w:pict>
      </w:r>
      <w:r w:rsidRPr="008B4E88">
        <w:rPr>
          <w:noProof/>
          <w:vanish/>
        </w:rPr>
        <w:pict>
          <v:shape id="_x0000_s52033" type="#_x0000_t75" style="position:absolute;left:0;text-align:left;margin-left:18pt;margin-top:252.4pt;width:.55pt;height:.35pt;z-index:-251505664">
            <v:imagedata r:id="rId11" o:title="未标题-2" blacklevel=".5"/>
          </v:shape>
        </w:pict>
      </w:r>
      <w:r w:rsidRPr="008B4E88">
        <w:rPr>
          <w:noProof/>
          <w:vanish/>
        </w:rPr>
        <w:pict>
          <v:shape id="_x0000_s52032" type="#_x0000_t75" style="position:absolute;left:0;text-align:left;margin-left:18pt;margin-top:369.4pt;width:.55pt;height:.35pt;z-index:-251506688">
            <v:imagedata r:id="rId11" o:title="未标题-2" blacklevel=".5"/>
          </v:shape>
        </w:pict>
      </w:r>
      <w:r w:rsidRPr="008B4E88">
        <w:rPr>
          <w:noProof/>
          <w:vanish/>
        </w:rPr>
        <w:pict>
          <v:shape id="_x0000_s52041" type="#_x0000_t75" style="position:absolute;left:0;text-align:left;margin-left:198.55pt;margin-top:483.6pt;width:.55pt;height:.35pt;z-index:-251497472">
            <v:imagedata r:id="rId11" o:title="未标题-2" blacklevel=".5"/>
          </v:shape>
        </w:pict>
      </w:r>
      <w:r w:rsidRPr="008B4E88">
        <w:rPr>
          <w:noProof/>
          <w:vanish/>
        </w:rPr>
        <w:pict>
          <v:shape id="_x0000_s52040" type="#_x0000_t75" style="position:absolute;left:0;text-align:left;margin-left:18pt;margin-top:15.6pt;width:.55pt;height:.35pt;z-index:-251498496">
            <v:imagedata r:id="rId11" o:title="未标题-2" grayscale="t" bilevel="t"/>
          </v:shape>
        </w:pict>
      </w:r>
      <w:r w:rsidRPr="008B4E88">
        <w:rPr>
          <w:noProof/>
          <w:vanish/>
        </w:rPr>
        <w:pict>
          <v:group id="_x0000_s52021" style="position:absolute;left:0;text-align:left;margin-left:18pt;margin-top:31.2pt;width:181.1pt;height:471.15pt;z-index:-251507712" coordorigin="2157,2688" coordsize="3622,9423">
            <v:shape id="_x0000_s52022" type="#_x0000_t75" style="position:absolute;left:2157;top:9764;width:11;height:7">
              <v:imagedata r:id="rId11" o:title="未标题-2" blacklevel=".5"/>
            </v:shape>
            <v:shape id="_x0000_s52023" type="#_x0000_t75" style="position:absolute;left:2157;top:7424;width:11;height:7">
              <v:imagedata r:id="rId11" o:title="未标题-2" blacklevel=".5"/>
            </v:shape>
            <v:shape id="_x0000_s52024" type="#_x0000_t75" style="position:absolute;left:2157;top:12104;width:11;height:7">
              <v:imagedata r:id="rId11" o:title="未标题-2" blacklevel=".5"/>
            </v:shape>
            <v:shape id="_x0000_s52025" type="#_x0000_t75" style="position:absolute;left:5768;top:9708;width:11;height:7">
              <v:imagedata r:id="rId11" o:title="未标题-2" blacklevel=".5"/>
            </v:shape>
            <v:shape id="_x0000_s52026" type="#_x0000_t75" style="position:absolute;left:5757;top:7368;width:11;height:7">
              <v:imagedata r:id="rId11" o:title="未标题-2" blacklevel=".5"/>
            </v:shape>
            <v:shape id="_x0000_s52027" type="#_x0000_t75" style="position:absolute;left:5757;top:5028;width:11;height:7">
              <v:imagedata r:id="rId11" o:title="未标题-2" blacklevel=".5"/>
            </v:shape>
            <v:shape id="_x0000_s52028" type="#_x0000_t75" style="position:absolute;left:2157;top:5028;width:11;height:7">
              <v:imagedata r:id="rId11" o:title="未标题-2" blacklevel=".5"/>
            </v:shape>
            <v:shape id="_x0000_s52029" type="#_x0000_t75" style="position:absolute;left:5757;top:2688;width:11;height:7">
              <v:imagedata r:id="rId11" o:title="未标题-2" blacklevel=".5"/>
            </v:shape>
            <v:shape id="_x0000_s52030" type="#_x0000_t75" style="position:absolute;left:2157;top:2688;width:11;height:7">
              <v:imagedata r:id="rId11" o:title="未标题-2" grayscale="t" bilevel="t"/>
            </v:shape>
            <v:shape id="_x0000_s52031" type="#_x0000_t75" style="position:absolute;left:5768;top:12048;width:11;height:7">
              <v:imagedata r:id="rId11" o:title="未标题-2" blacklevel=".5"/>
            </v:shape>
          </v:group>
        </w:pic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980C9C">
      <w:pPr>
        <w:rPr>
          <w:rFonts w:ascii="黑体" w:eastAsia="黑体" w:hint="eastAsia"/>
          <w:b/>
          <w:bCs/>
          <w:vanish/>
          <w:sz w:val="32"/>
          <w:szCs w:val="32"/>
        </w:rPr>
      </w:pPr>
    </w:p>
    <w:p w:rsidR="0026205C" w:rsidRPr="008B4E88" w:rsidRDefault="0026205C" w:rsidP="0026205C">
      <w:pPr>
        <w:jc w:val="center"/>
        <w:rPr>
          <w:vanish/>
        </w:rPr>
      </w:pPr>
      <w:r w:rsidRPr="008B4E88">
        <w:rPr>
          <w:noProof/>
          <w:vanish/>
        </w:rPr>
        <w:pict>
          <v:shape id="_x0000_s51990" type="#_x0000_t75" style="position:absolute;left:0;text-align:left;margin-left:198.55pt;margin-top:499.2pt;width:.55pt;height:.35pt;z-index:-251539456">
            <v:imagedata r:id="rId11" o:title="未标题-2" blacklevel=".5"/>
          </v:shape>
        </w:pict>
      </w:r>
      <w:r w:rsidRPr="008B4E88">
        <w:rPr>
          <w:noProof/>
          <w:vanish/>
        </w:rPr>
        <w:pict>
          <v:shape id="_x0000_s51989" type="#_x0000_t75" style="position:absolute;left:0;text-align:left;margin-left:18pt;margin-top:31.2pt;width:.55pt;height:.35pt;z-index:-251540480">
            <v:imagedata r:id="rId11" o:title="未标题-2" grayscale="t" bilevel="t"/>
          </v:shape>
        </w:pict>
      </w:r>
      <w:r w:rsidRPr="008B4E88">
        <w:rPr>
          <w:noProof/>
          <w:vanish/>
        </w:rPr>
        <w:pict>
          <v:shape id="_x0000_s51988" type="#_x0000_t75" style="position:absolute;left:0;text-align:left;margin-left:198pt;margin-top:31.2pt;width:.55pt;height:.35pt;z-index:-251541504">
            <v:imagedata r:id="rId11" o:title="未标题-2" blacklevel=".5"/>
          </v:shape>
        </w:pict>
      </w:r>
      <w:r w:rsidRPr="008B4E88">
        <w:rPr>
          <w:noProof/>
          <w:vanish/>
        </w:rPr>
        <w:pict>
          <v:shape id="_x0000_s51987" type="#_x0000_t75" style="position:absolute;left:0;text-align:left;margin-left:18pt;margin-top:148.2pt;width:.55pt;height:.35pt;z-index:-251542528">
            <v:imagedata r:id="rId11" o:title="未标题-2" blacklevel=".5"/>
          </v:shape>
        </w:pict>
      </w:r>
      <w:r w:rsidRPr="008B4E88">
        <w:rPr>
          <w:noProof/>
          <w:vanish/>
        </w:rPr>
        <w:pict>
          <v:shape id="_x0000_s51986" type="#_x0000_t75" style="position:absolute;left:0;text-align:left;margin-left:198pt;margin-top:148.2pt;width:.55pt;height:.35pt;z-index:-251543552">
            <v:imagedata r:id="rId11" o:title="未标题-2" blacklevel=".5"/>
          </v:shape>
        </w:pict>
      </w:r>
      <w:r w:rsidRPr="008B4E88">
        <w:rPr>
          <w:noProof/>
          <w:vanish/>
        </w:rPr>
        <w:pict>
          <v:shape id="_x0000_s51985" type="#_x0000_t75" style="position:absolute;left:0;text-align:left;margin-left:198pt;margin-top:265.2pt;width:.55pt;height:.35pt;z-index:-251544576">
            <v:imagedata r:id="rId11" o:title="未标题-2" blacklevel=".5"/>
          </v:shape>
        </w:pict>
      </w:r>
      <w:r w:rsidRPr="008B4E88">
        <w:rPr>
          <w:noProof/>
          <w:vanish/>
        </w:rPr>
        <w:pict>
          <v:shape id="_x0000_s51984" type="#_x0000_t75" style="position:absolute;left:0;text-align:left;margin-left:198.55pt;margin-top:382.2pt;width:.55pt;height:.35pt;z-index:-251545600">
            <v:imagedata r:id="rId11" o:title="未标题-2" blacklevel=".5"/>
          </v:shape>
        </w:pict>
      </w:r>
      <w:r w:rsidRPr="008B4E88">
        <w:rPr>
          <w:noProof/>
          <w:vanish/>
        </w:rPr>
        <w:pict>
          <v:shape id="_x0000_s51983" type="#_x0000_t75" style="position:absolute;left:0;text-align:left;margin-left:18pt;margin-top:502pt;width:.55pt;height:.35pt;z-index:-251546624">
            <v:imagedata r:id="rId11" o:title="未标题-2" blacklevel=".5"/>
          </v:shape>
        </w:pict>
      </w:r>
      <w:r w:rsidRPr="008B4E88">
        <w:rPr>
          <w:noProof/>
          <w:vanish/>
        </w:rPr>
        <w:pict>
          <v:shape id="_x0000_s51982" type="#_x0000_t75" style="position:absolute;left:0;text-align:left;margin-left:18pt;margin-top:268pt;width:.55pt;height:.35pt;z-index:-251547648">
            <v:imagedata r:id="rId11" o:title="未标题-2" blacklevel=".5"/>
          </v:shape>
        </w:pict>
      </w:r>
      <w:r w:rsidRPr="008B4E88">
        <w:rPr>
          <w:noProof/>
          <w:vanish/>
        </w:rPr>
        <w:pict>
          <v:shape id="_x0000_s51981" type="#_x0000_t75" style="position:absolute;left:0;text-align:left;margin-left:18pt;margin-top:385pt;width:.55pt;height:.35pt;z-index:-251548672">
            <v:imagedata r:id="rId11" o:title="未标题-2" blacklevel=".5"/>
          </v:shape>
        </w:pict>
      </w:r>
      <w:r w:rsidRPr="008B4E88">
        <w:rPr>
          <w:noProof/>
          <w:vanish/>
        </w:rPr>
        <w:pict>
          <v:shape id="_x0000_s52010" type="#_x0000_t75" style="position:absolute;left:0;text-align:left;margin-left:210.55pt;margin-top:511.15pt;width:.55pt;height:.4pt;z-index:-251518976">
            <v:imagedata r:id="rId11" o:title="未标题-2" blacklevel=".5"/>
          </v:shape>
        </w:pict>
      </w:r>
      <w:r w:rsidRPr="008B4E88">
        <w:rPr>
          <w:noProof/>
          <w:vanish/>
        </w:rPr>
        <w:pict>
          <v:shape id="_x0000_s52009" type="#_x0000_t75" style="position:absolute;left:0;text-align:left;margin-left:36pt;margin-top:39pt;width:.55pt;height:.35pt;z-index:-251520000">
            <v:imagedata r:id="rId11" o:title="未标题-2" grayscale="t" bilevel="t"/>
          </v:shape>
        </w:pict>
      </w:r>
      <w:r w:rsidRPr="008B4E88">
        <w:rPr>
          <w:noProof/>
          <w:vanish/>
        </w:rPr>
        <w:pict>
          <v:shape id="_x0000_s52008" type="#_x0000_t75" style="position:absolute;left:0;text-align:left;margin-left:210.05pt;margin-top:39pt;width:.5pt;height:.35pt;z-index:-251521024">
            <v:imagedata r:id="rId11" o:title="未标题-2" blacklevel=".5"/>
          </v:shape>
        </w:pict>
      </w:r>
      <w:r w:rsidRPr="008B4E88">
        <w:rPr>
          <w:noProof/>
          <w:vanish/>
        </w:rPr>
        <w:pict>
          <v:shape id="_x0000_s52007" type="#_x0000_t75" style="position:absolute;left:0;text-align:left;margin-left:36pt;margin-top:157.05pt;width:.55pt;height:.35pt;z-index:-251522048">
            <v:imagedata r:id="rId11" o:title="未标题-2" blacklevel=".5"/>
          </v:shape>
        </w:pict>
      </w:r>
      <w:r w:rsidRPr="008B4E88">
        <w:rPr>
          <w:noProof/>
          <w:vanish/>
        </w:rPr>
        <w:pict>
          <v:shape id="_x0000_s52006" type="#_x0000_t75" style="position:absolute;left:0;text-align:left;margin-left:210.05pt;margin-top:157.05pt;width:.5pt;height:.35pt;z-index:-251523072">
            <v:imagedata r:id="rId11" o:title="未标题-2" blacklevel=".5"/>
          </v:shape>
        </w:pict>
      </w:r>
      <w:r w:rsidRPr="008B4E88">
        <w:rPr>
          <w:noProof/>
          <w:vanish/>
        </w:rPr>
        <w:pict>
          <v:shape id="_x0000_s52005" type="#_x0000_t75" style="position:absolute;left:0;text-align:left;margin-left:210.05pt;margin-top:275.1pt;width:.5pt;height:.35pt;z-index:-251524096">
            <v:imagedata r:id="rId11" o:title="未标题-2" blacklevel=".5"/>
          </v:shape>
        </w:pict>
      </w:r>
      <w:r w:rsidRPr="008B4E88">
        <w:rPr>
          <w:noProof/>
          <w:vanish/>
        </w:rPr>
        <w:pict>
          <v:shape id="_x0000_s52004" type="#_x0000_t75" style="position:absolute;left:0;text-align:left;margin-left:210.55pt;margin-top:393.15pt;width:.55pt;height:.35pt;z-index:-251525120">
            <v:imagedata r:id="rId11" o:title="未标题-2" blacklevel=".5"/>
          </v:shape>
        </w:pict>
      </w:r>
      <w:r w:rsidRPr="008B4E88">
        <w:rPr>
          <w:noProof/>
          <w:vanish/>
        </w:rPr>
        <w:pict>
          <v:shape id="_x0000_s52003" type="#_x0000_t75" style="position:absolute;left:0;text-align:left;margin-left:36pt;margin-top:514pt;width:.55pt;height:.35pt;z-index:-251526144">
            <v:imagedata r:id="rId11" o:title="未标题-2" blacklevel=".5"/>
          </v:shape>
        </w:pict>
      </w:r>
      <w:r w:rsidRPr="008B4E88">
        <w:rPr>
          <w:noProof/>
          <w:vanish/>
        </w:rPr>
        <w:pict>
          <v:shape id="_x0000_s52002" type="#_x0000_t75" style="position:absolute;left:0;text-align:left;margin-left:36pt;margin-top:277.9pt;width:.55pt;height:.35pt;z-index:-251527168">
            <v:imagedata r:id="rId11" o:title="未标题-2" blacklevel=".5"/>
          </v:shape>
        </w:pict>
      </w:r>
      <w:r w:rsidRPr="008B4E88">
        <w:rPr>
          <w:noProof/>
          <w:vanish/>
        </w:rPr>
        <w:pict>
          <v:shape id="_x0000_s52001" type="#_x0000_t75" style="position:absolute;left:0;text-align:left;margin-left:36pt;margin-top:395.95pt;width:.55pt;height:.35pt;z-index:-251528192">
            <v:imagedata r:id="rId11" o:title="未标题-2" blacklevel=".5"/>
          </v:shape>
        </w:pict>
      </w:r>
      <w:r w:rsidRPr="008B4E88">
        <w:rPr>
          <w:noProof/>
          <w:vanish/>
        </w:rPr>
        <w:pict>
          <v:shape id="_x0000_s52019" type="#_x0000_t75" style="position:absolute;left:0;text-align:left;margin-left:30pt;margin-top:27.6pt;width:.55pt;height:.35pt;z-index:-251509760">
            <v:imagedata r:id="rId11" o:title="未标题-2" grayscale="t" bilevel="t"/>
          </v:shape>
        </w:pict>
      </w:r>
      <w:r w:rsidRPr="008B4E88">
        <w:rPr>
          <w:noProof/>
          <w:vanish/>
        </w:rPr>
        <w:pict>
          <v:shape id="_x0000_s52018" type="#_x0000_t75" style="position:absolute;left:0;text-align:left;margin-left:210pt;margin-top:27.6pt;width:.55pt;height:.35pt;z-index:-251510784">
            <v:imagedata r:id="rId11" o:title="未标题-2" blacklevel=".5"/>
          </v:shape>
        </w:pict>
      </w:r>
      <w:r w:rsidRPr="008B4E88">
        <w:rPr>
          <w:noProof/>
          <w:vanish/>
        </w:rPr>
        <w:pict>
          <v:shape id="_x0000_s52017" type="#_x0000_t75" style="position:absolute;left:0;text-align:left;margin-left:30pt;margin-top:144.6pt;width:.55pt;height:.35pt;z-index:-251511808">
            <v:imagedata r:id="rId11" o:title="未标题-2" blacklevel=".5"/>
          </v:shape>
        </w:pict>
      </w:r>
      <w:r w:rsidRPr="008B4E88">
        <w:rPr>
          <w:noProof/>
          <w:vanish/>
        </w:rPr>
        <w:pict>
          <v:shape id="_x0000_s52016" type="#_x0000_t75" style="position:absolute;left:0;text-align:left;margin-left:210pt;margin-top:144.6pt;width:.55pt;height:.35pt;z-index:-251512832">
            <v:imagedata r:id="rId11" o:title="未标题-2" blacklevel=".5"/>
          </v:shape>
        </w:pict>
      </w:r>
      <w:r w:rsidRPr="008B4E88">
        <w:rPr>
          <w:noProof/>
          <w:vanish/>
        </w:rPr>
        <w:pict>
          <v:shape id="_x0000_s52015" type="#_x0000_t75" style="position:absolute;left:0;text-align:left;margin-left:210pt;margin-top:261.6pt;width:.55pt;height:.35pt;z-index:-251513856">
            <v:imagedata r:id="rId11" o:title="未标题-2" blacklevel=".5"/>
          </v:shape>
        </w:pict>
      </w:r>
      <w:r w:rsidRPr="008B4E88">
        <w:rPr>
          <w:noProof/>
          <w:vanish/>
        </w:rPr>
        <w:pict>
          <v:shape id="_x0000_s52014" type="#_x0000_t75" style="position:absolute;left:0;text-align:left;margin-left:210.55pt;margin-top:378.6pt;width:.55pt;height:.35pt;z-index:-251514880">
            <v:imagedata r:id="rId11" o:title="未标题-2" blacklevel=".5"/>
          </v:shape>
        </w:pict>
      </w:r>
      <w:r w:rsidRPr="008B4E88">
        <w:rPr>
          <w:noProof/>
          <w:vanish/>
        </w:rPr>
        <w:pict>
          <v:shape id="_x0000_s52013" type="#_x0000_t75" style="position:absolute;left:0;text-align:left;margin-left:30pt;margin-top:498.4pt;width:.55pt;height:.35pt;z-index:-251515904">
            <v:imagedata r:id="rId11" o:title="未标题-2" blacklevel=".5"/>
          </v:shape>
        </w:pict>
      </w:r>
      <w:r w:rsidRPr="008B4E88">
        <w:rPr>
          <w:noProof/>
          <w:vanish/>
        </w:rPr>
        <w:pict>
          <v:shape id="_x0000_s52012" type="#_x0000_t75" style="position:absolute;left:0;text-align:left;margin-left:30pt;margin-top:264.4pt;width:.55pt;height:.35pt;z-index:-251516928">
            <v:imagedata r:id="rId11" o:title="未标题-2" blacklevel=".5"/>
          </v:shape>
        </w:pict>
      </w:r>
      <w:r w:rsidRPr="008B4E88">
        <w:rPr>
          <w:noProof/>
          <w:vanish/>
        </w:rPr>
        <w:pict>
          <v:shape id="_x0000_s52011" type="#_x0000_t75" style="position:absolute;left:0;text-align:left;margin-left:30pt;margin-top:381.4pt;width:.55pt;height:.35pt;z-index:-251517952">
            <v:imagedata r:id="rId11" o:title="未标题-2" blacklevel=".5"/>
          </v:shape>
        </w:pict>
      </w:r>
      <w:r w:rsidRPr="008B4E88">
        <w:rPr>
          <w:noProof/>
          <w:vanish/>
        </w:rPr>
        <w:pict>
          <v:shape id="_x0000_s52020" type="#_x0000_t75" style="position:absolute;left:0;text-align:left;margin-left:210.55pt;margin-top:495.6pt;width:.55pt;height:.35pt;z-index:-251508736">
            <v:imagedata r:id="rId11" o:title="未标题-2" blacklevel=".5"/>
          </v:shape>
        </w:pict>
      </w:r>
      <w:r w:rsidRPr="008B4E88">
        <w:rPr>
          <w:noProof/>
          <w:vanish/>
        </w:rPr>
        <w:pict>
          <v:shape id="_x0000_s52000" type="#_x0000_t75" style="position:absolute;left:0;text-align:left;margin-left:198.55pt;margin-top:483.6pt;width:.55pt;height:.35pt;z-index:-251529216">
            <v:imagedata r:id="rId11" o:title="未标题-2" blacklevel=".5"/>
          </v:shape>
        </w:pict>
      </w:r>
      <w:r w:rsidRPr="008B4E88">
        <w:rPr>
          <w:noProof/>
          <w:vanish/>
        </w:rPr>
        <w:pict>
          <v:shape id="_x0000_s51999" type="#_x0000_t75" style="position:absolute;left:0;text-align:left;margin-left:18pt;margin-top:15.6pt;width:.55pt;height:.35pt;z-index:-251530240">
            <v:imagedata r:id="rId11" o:title="未标题-2" grayscale="t" bilevel="t"/>
          </v:shape>
        </w:pict>
      </w:r>
      <w:r w:rsidRPr="008B4E88">
        <w:rPr>
          <w:noProof/>
          <w:vanish/>
        </w:rPr>
        <w:pict>
          <v:shape id="_x0000_s51998" type="#_x0000_t75" style="position:absolute;left:0;text-align:left;margin-left:198pt;margin-top:15.6pt;width:.55pt;height:.35pt;z-index:-251531264">
            <v:imagedata r:id="rId11" o:title="未标题-2" blacklevel=".5"/>
          </v:shape>
        </w:pict>
      </w:r>
      <w:r w:rsidRPr="008B4E88">
        <w:rPr>
          <w:noProof/>
          <w:vanish/>
        </w:rPr>
        <w:pict>
          <v:shape id="_x0000_s51997" type="#_x0000_t75" style="position:absolute;left:0;text-align:left;margin-left:18pt;margin-top:132.6pt;width:.55pt;height:.35pt;z-index:-251532288">
            <v:imagedata r:id="rId11" o:title="未标题-2" blacklevel=".5"/>
          </v:shape>
        </w:pict>
      </w:r>
      <w:r w:rsidRPr="008B4E88">
        <w:rPr>
          <w:noProof/>
          <w:vanish/>
        </w:rPr>
        <w:pict>
          <v:shape id="_x0000_s51996" type="#_x0000_t75" style="position:absolute;left:0;text-align:left;margin-left:198pt;margin-top:132.6pt;width:.55pt;height:.35pt;z-index:-251533312">
            <v:imagedata r:id="rId11" o:title="未标题-2" blacklevel=".5"/>
          </v:shape>
        </w:pict>
      </w:r>
      <w:r w:rsidRPr="008B4E88">
        <w:rPr>
          <w:noProof/>
          <w:vanish/>
        </w:rPr>
        <w:pict>
          <v:shape id="_x0000_s51995" type="#_x0000_t75" style="position:absolute;left:0;text-align:left;margin-left:198pt;margin-top:249.6pt;width:.55pt;height:.35pt;z-index:-251534336">
            <v:imagedata r:id="rId11" o:title="未标题-2" blacklevel=".5"/>
          </v:shape>
        </w:pict>
      </w:r>
      <w:r w:rsidRPr="008B4E88">
        <w:rPr>
          <w:noProof/>
          <w:vanish/>
        </w:rPr>
        <w:pict>
          <v:shape id="_x0000_s51994" type="#_x0000_t75" style="position:absolute;left:0;text-align:left;margin-left:198.55pt;margin-top:366.6pt;width:.55pt;height:.35pt;z-index:-251535360">
            <v:imagedata r:id="rId11" o:title="未标题-2" blacklevel=".5"/>
          </v:shape>
        </w:pict>
      </w:r>
      <w:r w:rsidRPr="008B4E88">
        <w:rPr>
          <w:noProof/>
          <w:vanish/>
        </w:rPr>
        <w:pict>
          <v:shape id="_x0000_s51993" type="#_x0000_t75" style="position:absolute;left:0;text-align:left;margin-left:18pt;margin-top:486.4pt;width:.55pt;height:.35pt;z-index:-251536384">
            <v:imagedata r:id="rId11" o:title="未标题-2" blacklevel=".5"/>
          </v:shape>
        </w:pict>
      </w:r>
      <w:r w:rsidRPr="008B4E88">
        <w:rPr>
          <w:noProof/>
          <w:vanish/>
        </w:rPr>
        <w:pict>
          <v:shape id="_x0000_s51992" type="#_x0000_t75" style="position:absolute;left:0;text-align:left;margin-left:18pt;margin-top:252.4pt;width:.55pt;height:.35pt;z-index:-251537408">
            <v:imagedata r:id="rId11" o:title="未标题-2" blacklevel=".5"/>
          </v:shape>
        </w:pict>
      </w:r>
      <w:r w:rsidRPr="008B4E88">
        <w:rPr>
          <w:noProof/>
          <w:vanish/>
        </w:rPr>
        <w:pict>
          <v:shape id="_x0000_s51991" type="#_x0000_t75" style="position:absolute;left:0;text-align:left;margin-left:18pt;margin-top:369.4pt;width:.55pt;height:.35pt;z-index:-251538432">
            <v:imagedata r:id="rId11" o:title="未标题-2" blacklevel=".5"/>
          </v:shape>
        </w:pict>
      </w:r>
      <w:r w:rsidRPr="008B4E88">
        <w:rPr>
          <w:noProof/>
          <w:vanish/>
        </w:rPr>
        <w:pict>
          <v:shape id="_x0000_s51978" type="#_x0000_t75" style="position:absolute;left:0;text-align:left;margin-left:198pt;margin-top:15.6pt;width:.55pt;height:.35pt;z-index:-251551744">
            <v:imagedata r:id="rId11" o:title="未标题-2" blacklevel=".5"/>
          </v:shape>
        </w:pict>
      </w:r>
      <w:r w:rsidRPr="008B4E88">
        <w:rPr>
          <w:noProof/>
          <w:vanish/>
        </w:rPr>
        <w:pict>
          <v:shape id="_x0000_s51977" type="#_x0000_t75" style="position:absolute;left:0;text-align:left;margin-left:18pt;margin-top:132.6pt;width:.55pt;height:.35pt;z-index:-251552768">
            <v:imagedata r:id="rId11" o:title="未标题-2" blacklevel=".5"/>
          </v:shape>
        </w:pict>
      </w:r>
      <w:r w:rsidRPr="008B4E88">
        <w:rPr>
          <w:noProof/>
          <w:vanish/>
        </w:rPr>
        <w:pict>
          <v:shape id="_x0000_s51976" type="#_x0000_t75" style="position:absolute;left:0;text-align:left;margin-left:198pt;margin-top:132.6pt;width:.55pt;height:.35pt;z-index:-251553792">
            <v:imagedata r:id="rId11" o:title="未标题-2" blacklevel=".5"/>
          </v:shape>
        </w:pict>
      </w:r>
      <w:r w:rsidRPr="008B4E88">
        <w:rPr>
          <w:noProof/>
          <w:vanish/>
        </w:rPr>
        <w:pict>
          <v:shape id="_x0000_s51975" type="#_x0000_t75" style="position:absolute;left:0;text-align:left;margin-left:198pt;margin-top:249.6pt;width:.55pt;height:.35pt;z-index:-251554816">
            <v:imagedata r:id="rId11" o:title="未标题-2" blacklevel=".5"/>
          </v:shape>
        </w:pict>
      </w:r>
      <w:r w:rsidRPr="008B4E88">
        <w:rPr>
          <w:noProof/>
          <w:vanish/>
        </w:rPr>
        <w:pict>
          <v:shape id="_x0000_s51974" type="#_x0000_t75" style="position:absolute;left:0;text-align:left;margin-left:198.55pt;margin-top:366.6pt;width:.55pt;height:.35pt;z-index:-251555840">
            <v:imagedata r:id="rId11" o:title="未标题-2" blacklevel=".5"/>
          </v:shape>
        </w:pict>
      </w:r>
      <w:r w:rsidRPr="008B4E88">
        <w:rPr>
          <w:noProof/>
          <w:vanish/>
        </w:rPr>
        <w:pict>
          <v:shape id="_x0000_s51973" type="#_x0000_t75" style="position:absolute;left:0;text-align:left;margin-left:18pt;margin-top:486.4pt;width:.55pt;height:.35pt;z-index:-251556864">
            <v:imagedata r:id="rId11" o:title="未标题-2" blacklevel=".5"/>
          </v:shape>
        </w:pict>
      </w:r>
      <w:r w:rsidRPr="008B4E88">
        <w:rPr>
          <w:noProof/>
          <w:vanish/>
        </w:rPr>
        <w:pict>
          <v:shape id="_x0000_s51972" type="#_x0000_t75" style="position:absolute;left:0;text-align:left;margin-left:18pt;margin-top:252.4pt;width:.55pt;height:.35pt;z-index:-251557888">
            <v:imagedata r:id="rId11" o:title="未标题-2" blacklevel=".5"/>
          </v:shape>
        </w:pict>
      </w:r>
      <w:r w:rsidRPr="008B4E88">
        <w:rPr>
          <w:noProof/>
          <w:vanish/>
        </w:rPr>
        <w:pict>
          <v:shape id="_x0000_s51971" type="#_x0000_t75" style="position:absolute;left:0;text-align:left;margin-left:18pt;margin-top:369.4pt;width:.55pt;height:.35pt;z-index:-251558912">
            <v:imagedata r:id="rId11" o:title="未标题-2" blacklevel=".5"/>
          </v:shape>
        </w:pict>
      </w:r>
      <w:r w:rsidRPr="008B4E88">
        <w:rPr>
          <w:noProof/>
          <w:vanish/>
        </w:rPr>
        <w:pict>
          <v:shape id="_x0000_s51980" type="#_x0000_t75" style="position:absolute;left:0;text-align:left;margin-left:198.55pt;margin-top:483.6pt;width:.55pt;height:.35pt;z-index:-251549696">
            <v:imagedata r:id="rId11" o:title="未标题-2" blacklevel=".5"/>
          </v:shape>
        </w:pict>
      </w:r>
      <w:r w:rsidRPr="008B4E88">
        <w:rPr>
          <w:noProof/>
          <w:vanish/>
        </w:rPr>
        <w:pict>
          <v:shape id="_x0000_s51979" type="#_x0000_t75" style="position:absolute;left:0;text-align:left;margin-left:18pt;margin-top:15.6pt;width:.55pt;height:.35pt;z-index:-251550720">
            <v:imagedata r:id="rId11" o:title="未标题-2" grayscale="t" bilevel="t"/>
          </v:shape>
        </w:pict>
      </w:r>
      <w:r w:rsidRPr="008B4E88">
        <w:rPr>
          <w:noProof/>
          <w:vanish/>
        </w:rPr>
        <w:pict>
          <v:group id="_x0000_s51960" style="position:absolute;left:0;text-align:left;margin-left:18pt;margin-top:31.2pt;width:181.1pt;height:471.15pt;z-index:-251559936" coordorigin="2157,2688" coordsize="3622,9423">
            <v:shape id="_x0000_s51961" type="#_x0000_t75" style="position:absolute;left:2157;top:9764;width:11;height:7">
              <v:imagedata r:id="rId11" o:title="未标题-2" blacklevel=".5"/>
            </v:shape>
            <v:shape id="_x0000_s51962" type="#_x0000_t75" style="position:absolute;left:2157;top:7424;width:11;height:7">
              <v:imagedata r:id="rId11" o:title="未标题-2" blacklevel=".5"/>
            </v:shape>
            <v:shape id="_x0000_s51963" type="#_x0000_t75" style="position:absolute;left:2157;top:12104;width:11;height:7">
              <v:imagedata r:id="rId11" o:title="未标题-2" blacklevel=".5"/>
            </v:shape>
            <v:shape id="_x0000_s51964" type="#_x0000_t75" style="position:absolute;left:5768;top:9708;width:11;height:7">
              <v:imagedata r:id="rId11" o:title="未标题-2" blacklevel=".5"/>
            </v:shape>
            <v:shape id="_x0000_s51965" type="#_x0000_t75" style="position:absolute;left:5757;top:7368;width:11;height:7">
              <v:imagedata r:id="rId11" o:title="未标题-2" blacklevel=".5"/>
            </v:shape>
            <v:shape id="_x0000_s51966" type="#_x0000_t75" style="position:absolute;left:5757;top:5028;width:11;height:7">
              <v:imagedata r:id="rId11" o:title="未标题-2" blacklevel=".5"/>
            </v:shape>
            <v:shape id="_x0000_s51967" type="#_x0000_t75" style="position:absolute;left:2157;top:5028;width:11;height:7">
              <v:imagedata r:id="rId11" o:title="未标题-2" blacklevel=".5"/>
            </v:shape>
            <v:shape id="_x0000_s51968" type="#_x0000_t75" style="position:absolute;left:5757;top:2688;width:11;height:7">
              <v:imagedata r:id="rId11" o:title="未标题-2" blacklevel=".5"/>
            </v:shape>
            <v:shape id="_x0000_s51969" type="#_x0000_t75" style="position:absolute;left:2157;top:2688;width:11;height:7">
              <v:imagedata r:id="rId11" o:title="未标题-2" grayscale="t" bilevel="t"/>
            </v:shape>
            <v:shape id="_x0000_s51970" type="#_x0000_t75" style="position:absolute;left:5768;top:12048;width:11;height:7">
              <v:imagedata r:id="rId11" o:title="未标题-2" blacklevel=".5"/>
            </v:shape>
          </v:group>
        </w:pic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C07C08">
      <w:pPr>
        <w:spacing w:line="360" w:lineRule="exact"/>
        <w:rPr>
          <w:rFonts w:ascii="仿宋_GB2312" w:eastAsia="仿宋_GB2312" w:hAnsi="宋体" w:hint="eastAsia"/>
          <w:b/>
          <w:vanish/>
          <w:sz w:val="24"/>
        </w:rPr>
      </w:pPr>
    </w:p>
    <w:p w:rsidR="0026205C" w:rsidRPr="008B4E88" w:rsidRDefault="0026205C" w:rsidP="00C07C08">
      <w:pPr>
        <w:spacing w:line="360" w:lineRule="exact"/>
        <w:ind w:leftChars="200" w:left="420"/>
        <w:jc w:val="center"/>
        <w:rPr>
          <w:rFonts w:ascii="黑体" w:eastAsia="黑体" w:hint="eastAsia"/>
          <w:b/>
          <w:bCs/>
          <w:vanish/>
          <w:sz w:val="28"/>
        </w:rPr>
      </w:pPr>
    </w:p>
    <w:p w:rsidR="0026205C" w:rsidRPr="008B4E88" w:rsidRDefault="0026205C" w:rsidP="00C07C08">
      <w:pPr>
        <w:rPr>
          <w:rFonts w:hint="eastAsia"/>
          <w:vanish/>
        </w:rPr>
      </w:pPr>
    </w:p>
    <w:p w:rsidR="0026205C" w:rsidRPr="008B4E88" w:rsidRDefault="0026205C" w:rsidP="0026205C">
      <w:pPr>
        <w:jc w:val="center"/>
        <w:rPr>
          <w:vanish/>
        </w:rPr>
      </w:pPr>
      <w:r w:rsidRPr="008B4E88">
        <w:rPr>
          <w:noProof/>
          <w:vanish/>
        </w:rPr>
        <w:pict>
          <v:shape id="_x0000_s51624" type="#_x0000_t75" style="position:absolute;left:0;text-align:left;margin-left:198.55pt;margin-top:499.2pt;width:.55pt;height:.35pt;z-index:-251800576">
            <v:imagedata r:id="rId11" o:title="未标题-2" blacklevel=".5"/>
          </v:shape>
        </w:pict>
      </w:r>
      <w:r w:rsidRPr="008B4E88">
        <w:rPr>
          <w:noProof/>
          <w:vanish/>
        </w:rPr>
        <w:pict>
          <v:shape id="_x0000_s51623" type="#_x0000_t75" style="position:absolute;left:0;text-align:left;margin-left:18pt;margin-top:31.2pt;width:.55pt;height:.35pt;z-index:-251801600">
            <v:imagedata r:id="rId11" o:title="未标题-2" grayscale="t" bilevel="t"/>
          </v:shape>
        </w:pict>
      </w:r>
      <w:r w:rsidRPr="008B4E88">
        <w:rPr>
          <w:noProof/>
          <w:vanish/>
        </w:rPr>
        <w:pict>
          <v:shape id="_x0000_s51622" type="#_x0000_t75" style="position:absolute;left:0;text-align:left;margin-left:198pt;margin-top:31.2pt;width:.55pt;height:.35pt;z-index:-251802624">
            <v:imagedata r:id="rId11" o:title="未标题-2" blacklevel=".5"/>
          </v:shape>
        </w:pict>
      </w:r>
      <w:r w:rsidRPr="008B4E88">
        <w:rPr>
          <w:noProof/>
          <w:vanish/>
        </w:rPr>
        <w:pict>
          <v:shape id="_x0000_s51621" type="#_x0000_t75" style="position:absolute;left:0;text-align:left;margin-left:18pt;margin-top:148.2pt;width:.55pt;height:.35pt;z-index:-251803648">
            <v:imagedata r:id="rId11" o:title="未标题-2" blacklevel=".5"/>
          </v:shape>
        </w:pict>
      </w:r>
      <w:r w:rsidRPr="008B4E88">
        <w:rPr>
          <w:noProof/>
          <w:vanish/>
        </w:rPr>
        <w:pict>
          <v:shape id="_x0000_s51620" type="#_x0000_t75" style="position:absolute;left:0;text-align:left;margin-left:198pt;margin-top:148.2pt;width:.55pt;height:.35pt;z-index:-251804672">
            <v:imagedata r:id="rId11" o:title="未标题-2" blacklevel=".5"/>
          </v:shape>
        </w:pict>
      </w:r>
      <w:r w:rsidRPr="008B4E88">
        <w:rPr>
          <w:noProof/>
          <w:vanish/>
        </w:rPr>
        <w:pict>
          <v:shape id="_x0000_s51619" type="#_x0000_t75" style="position:absolute;left:0;text-align:left;margin-left:198pt;margin-top:265.2pt;width:.55pt;height:.35pt;z-index:-251805696">
            <v:imagedata r:id="rId11" o:title="未标题-2" blacklevel=".5"/>
          </v:shape>
        </w:pict>
      </w:r>
      <w:r w:rsidRPr="008B4E88">
        <w:rPr>
          <w:noProof/>
          <w:vanish/>
        </w:rPr>
        <w:pict>
          <v:shape id="_x0000_s51618" type="#_x0000_t75" style="position:absolute;left:0;text-align:left;margin-left:198.55pt;margin-top:382.2pt;width:.55pt;height:.35pt;z-index:-251806720">
            <v:imagedata r:id="rId11" o:title="未标题-2" blacklevel=".5"/>
          </v:shape>
        </w:pict>
      </w:r>
      <w:r w:rsidRPr="008B4E88">
        <w:rPr>
          <w:noProof/>
          <w:vanish/>
        </w:rPr>
        <w:pict>
          <v:shape id="_x0000_s51617" type="#_x0000_t75" style="position:absolute;left:0;text-align:left;margin-left:18pt;margin-top:502pt;width:.55pt;height:.35pt;z-index:-251807744">
            <v:imagedata r:id="rId11" o:title="未标题-2" blacklevel=".5"/>
          </v:shape>
        </w:pict>
      </w:r>
      <w:r w:rsidRPr="008B4E88">
        <w:rPr>
          <w:noProof/>
          <w:vanish/>
        </w:rPr>
        <w:pict>
          <v:shape id="_x0000_s51616" type="#_x0000_t75" style="position:absolute;left:0;text-align:left;margin-left:18pt;margin-top:268pt;width:.55pt;height:.35pt;z-index:-251808768">
            <v:imagedata r:id="rId11" o:title="未标题-2" blacklevel=".5"/>
          </v:shape>
        </w:pict>
      </w:r>
      <w:r w:rsidRPr="008B4E88">
        <w:rPr>
          <w:noProof/>
          <w:vanish/>
        </w:rPr>
        <w:pict>
          <v:shape id="_x0000_s51615" type="#_x0000_t75" style="position:absolute;left:0;text-align:left;margin-left:18pt;margin-top:385pt;width:.55pt;height:.35pt;z-index:-251809792">
            <v:imagedata r:id="rId11" o:title="未标题-2" blacklevel=".5"/>
          </v:shape>
        </w:pict>
      </w:r>
      <w:r w:rsidRPr="008B4E88">
        <w:rPr>
          <w:noProof/>
          <w:vanish/>
        </w:rPr>
        <w:pict>
          <v:shape id="_x0000_s51644" type="#_x0000_t75" style="position:absolute;left:0;text-align:left;margin-left:210.55pt;margin-top:511.15pt;width:.55pt;height:.4pt;z-index:-251780096">
            <v:imagedata r:id="rId11" o:title="未标题-2" blacklevel=".5"/>
          </v:shape>
        </w:pict>
      </w:r>
      <w:r w:rsidRPr="008B4E88">
        <w:rPr>
          <w:noProof/>
          <w:vanish/>
        </w:rPr>
        <w:pict>
          <v:shape id="_x0000_s51643" type="#_x0000_t75" style="position:absolute;left:0;text-align:left;margin-left:36pt;margin-top:39pt;width:.55pt;height:.35pt;z-index:-251781120">
            <v:imagedata r:id="rId11" o:title="未标题-2" grayscale="t" bilevel="t"/>
          </v:shape>
        </w:pict>
      </w:r>
      <w:r w:rsidRPr="008B4E88">
        <w:rPr>
          <w:noProof/>
          <w:vanish/>
        </w:rPr>
        <w:pict>
          <v:shape id="_x0000_s51642" type="#_x0000_t75" style="position:absolute;left:0;text-align:left;margin-left:210.05pt;margin-top:39pt;width:.5pt;height:.35pt;z-index:-251782144">
            <v:imagedata r:id="rId11" o:title="未标题-2" blacklevel=".5"/>
          </v:shape>
        </w:pict>
      </w:r>
      <w:r w:rsidRPr="008B4E88">
        <w:rPr>
          <w:noProof/>
          <w:vanish/>
        </w:rPr>
        <w:pict>
          <v:shape id="_x0000_s51641" type="#_x0000_t75" style="position:absolute;left:0;text-align:left;margin-left:36pt;margin-top:157.05pt;width:.55pt;height:.35pt;z-index:-251783168">
            <v:imagedata r:id="rId11" o:title="未标题-2" blacklevel=".5"/>
          </v:shape>
        </w:pict>
      </w:r>
      <w:r w:rsidRPr="008B4E88">
        <w:rPr>
          <w:noProof/>
          <w:vanish/>
        </w:rPr>
        <w:pict>
          <v:shape id="_x0000_s51640" type="#_x0000_t75" style="position:absolute;left:0;text-align:left;margin-left:210.05pt;margin-top:157.05pt;width:.5pt;height:.35pt;z-index:-251784192">
            <v:imagedata r:id="rId11" o:title="未标题-2" blacklevel=".5"/>
          </v:shape>
        </w:pict>
      </w:r>
      <w:r w:rsidRPr="008B4E88">
        <w:rPr>
          <w:noProof/>
          <w:vanish/>
        </w:rPr>
        <w:pict>
          <v:shape id="_x0000_s51639" type="#_x0000_t75" style="position:absolute;left:0;text-align:left;margin-left:210.05pt;margin-top:275.1pt;width:.5pt;height:.35pt;z-index:-251785216">
            <v:imagedata r:id="rId11" o:title="未标题-2" blacklevel=".5"/>
          </v:shape>
        </w:pict>
      </w:r>
      <w:r w:rsidRPr="008B4E88">
        <w:rPr>
          <w:noProof/>
          <w:vanish/>
        </w:rPr>
        <w:pict>
          <v:shape id="_x0000_s51638" type="#_x0000_t75" style="position:absolute;left:0;text-align:left;margin-left:210.55pt;margin-top:393.15pt;width:.55pt;height:.35pt;z-index:-251786240">
            <v:imagedata r:id="rId11" o:title="未标题-2" blacklevel=".5"/>
          </v:shape>
        </w:pict>
      </w:r>
      <w:r w:rsidRPr="008B4E88">
        <w:rPr>
          <w:noProof/>
          <w:vanish/>
        </w:rPr>
        <w:pict>
          <v:shape id="_x0000_s51637" type="#_x0000_t75" style="position:absolute;left:0;text-align:left;margin-left:36pt;margin-top:514pt;width:.55pt;height:.35pt;z-index:-251787264">
            <v:imagedata r:id="rId11" o:title="未标题-2" blacklevel=".5"/>
          </v:shape>
        </w:pict>
      </w:r>
      <w:r w:rsidRPr="008B4E88">
        <w:rPr>
          <w:noProof/>
          <w:vanish/>
        </w:rPr>
        <w:pict>
          <v:shape id="_x0000_s51636" type="#_x0000_t75" style="position:absolute;left:0;text-align:left;margin-left:36pt;margin-top:277.9pt;width:.55pt;height:.35pt;z-index:-251788288">
            <v:imagedata r:id="rId11" o:title="未标题-2" blacklevel=".5"/>
          </v:shape>
        </w:pict>
      </w:r>
      <w:r w:rsidRPr="008B4E88">
        <w:rPr>
          <w:noProof/>
          <w:vanish/>
        </w:rPr>
        <w:pict>
          <v:shape id="_x0000_s51635" type="#_x0000_t75" style="position:absolute;left:0;text-align:left;margin-left:36pt;margin-top:395.95pt;width:.55pt;height:.35pt;z-index:-251789312">
            <v:imagedata r:id="rId11" o:title="未标题-2" blacklevel=".5"/>
          </v:shape>
        </w:pict>
      </w:r>
      <w:r w:rsidRPr="008B4E88">
        <w:rPr>
          <w:noProof/>
          <w:vanish/>
        </w:rPr>
        <w:pict>
          <v:shape id="_x0000_s51653" type="#_x0000_t75" style="position:absolute;left:0;text-align:left;margin-left:30pt;margin-top:27.6pt;width:.55pt;height:.35pt;z-index:-251770880">
            <v:imagedata r:id="rId11" o:title="未标题-2" grayscale="t" bilevel="t"/>
          </v:shape>
        </w:pict>
      </w:r>
      <w:r w:rsidRPr="008B4E88">
        <w:rPr>
          <w:noProof/>
          <w:vanish/>
        </w:rPr>
        <w:pict>
          <v:shape id="_x0000_s51652" type="#_x0000_t75" style="position:absolute;left:0;text-align:left;margin-left:210pt;margin-top:27.6pt;width:.55pt;height:.35pt;z-index:-251771904">
            <v:imagedata r:id="rId11" o:title="未标题-2" blacklevel=".5"/>
          </v:shape>
        </w:pict>
      </w:r>
      <w:r w:rsidRPr="008B4E88">
        <w:rPr>
          <w:noProof/>
          <w:vanish/>
        </w:rPr>
        <w:pict>
          <v:shape id="_x0000_s51651" type="#_x0000_t75" style="position:absolute;left:0;text-align:left;margin-left:30pt;margin-top:144.6pt;width:.55pt;height:.35pt;z-index:-251772928">
            <v:imagedata r:id="rId11" o:title="未标题-2" blacklevel=".5"/>
          </v:shape>
        </w:pict>
      </w:r>
      <w:r w:rsidRPr="008B4E88">
        <w:rPr>
          <w:noProof/>
          <w:vanish/>
        </w:rPr>
        <w:pict>
          <v:shape id="_x0000_s51650" type="#_x0000_t75" style="position:absolute;left:0;text-align:left;margin-left:210pt;margin-top:144.6pt;width:.55pt;height:.35pt;z-index:-251773952">
            <v:imagedata r:id="rId11" o:title="未标题-2" blacklevel=".5"/>
          </v:shape>
        </w:pict>
      </w:r>
      <w:r w:rsidRPr="008B4E88">
        <w:rPr>
          <w:noProof/>
          <w:vanish/>
        </w:rPr>
        <w:pict>
          <v:shape id="_x0000_s51649" type="#_x0000_t75" style="position:absolute;left:0;text-align:left;margin-left:210pt;margin-top:261.6pt;width:.55pt;height:.35pt;z-index:-251774976">
            <v:imagedata r:id="rId11" o:title="未标题-2" blacklevel=".5"/>
          </v:shape>
        </w:pict>
      </w:r>
      <w:r w:rsidRPr="008B4E88">
        <w:rPr>
          <w:noProof/>
          <w:vanish/>
        </w:rPr>
        <w:pict>
          <v:shape id="_x0000_s51648" type="#_x0000_t75" style="position:absolute;left:0;text-align:left;margin-left:210.55pt;margin-top:378.6pt;width:.55pt;height:.35pt;z-index:-251776000">
            <v:imagedata r:id="rId11" o:title="未标题-2" blacklevel=".5"/>
          </v:shape>
        </w:pict>
      </w:r>
      <w:r w:rsidRPr="008B4E88">
        <w:rPr>
          <w:noProof/>
          <w:vanish/>
        </w:rPr>
        <w:pict>
          <v:shape id="_x0000_s51647" type="#_x0000_t75" style="position:absolute;left:0;text-align:left;margin-left:30pt;margin-top:498.4pt;width:.55pt;height:.35pt;z-index:-251777024">
            <v:imagedata r:id="rId11" o:title="未标题-2" blacklevel=".5"/>
          </v:shape>
        </w:pict>
      </w:r>
      <w:r w:rsidRPr="008B4E88">
        <w:rPr>
          <w:noProof/>
          <w:vanish/>
        </w:rPr>
        <w:pict>
          <v:shape id="_x0000_s51646" type="#_x0000_t75" style="position:absolute;left:0;text-align:left;margin-left:30pt;margin-top:264.4pt;width:.55pt;height:.35pt;z-index:-251778048">
            <v:imagedata r:id="rId11" o:title="未标题-2" blacklevel=".5"/>
          </v:shape>
        </w:pict>
      </w:r>
      <w:r w:rsidRPr="008B4E88">
        <w:rPr>
          <w:noProof/>
          <w:vanish/>
        </w:rPr>
        <w:pict>
          <v:shape id="_x0000_s51645" type="#_x0000_t75" style="position:absolute;left:0;text-align:left;margin-left:30pt;margin-top:381.4pt;width:.55pt;height:.35pt;z-index:-251779072">
            <v:imagedata r:id="rId11" o:title="未标题-2" blacklevel=".5"/>
          </v:shape>
        </w:pict>
      </w:r>
      <w:r w:rsidRPr="008B4E88">
        <w:rPr>
          <w:noProof/>
          <w:vanish/>
        </w:rPr>
        <w:pict>
          <v:shape id="_x0000_s51654" type="#_x0000_t75" style="position:absolute;left:0;text-align:left;margin-left:210.55pt;margin-top:495.6pt;width:.55pt;height:.35pt;z-index:-251769856">
            <v:imagedata r:id="rId11" o:title="未标题-2" blacklevel=".5"/>
          </v:shape>
        </w:pict>
      </w:r>
      <w:r w:rsidRPr="008B4E88">
        <w:rPr>
          <w:noProof/>
          <w:vanish/>
        </w:rPr>
        <w:pict>
          <v:shape id="_x0000_s51634" type="#_x0000_t75" style="position:absolute;left:0;text-align:left;margin-left:198.55pt;margin-top:483.6pt;width:.55pt;height:.35pt;z-index:-251790336">
            <v:imagedata r:id="rId11" o:title="未标题-2" blacklevel=".5"/>
          </v:shape>
        </w:pict>
      </w:r>
      <w:r w:rsidRPr="008B4E88">
        <w:rPr>
          <w:noProof/>
          <w:vanish/>
        </w:rPr>
        <w:pict>
          <v:shape id="_x0000_s51633" type="#_x0000_t75" style="position:absolute;left:0;text-align:left;margin-left:18pt;margin-top:15.6pt;width:.55pt;height:.35pt;z-index:-251791360">
            <v:imagedata r:id="rId11" o:title="未标题-2" grayscale="t" bilevel="t"/>
          </v:shape>
        </w:pict>
      </w:r>
      <w:r w:rsidRPr="008B4E88">
        <w:rPr>
          <w:noProof/>
          <w:vanish/>
        </w:rPr>
        <w:pict>
          <v:shape id="_x0000_s51632" type="#_x0000_t75" style="position:absolute;left:0;text-align:left;margin-left:198pt;margin-top:15.6pt;width:.55pt;height:.35pt;z-index:-251792384">
            <v:imagedata r:id="rId11" o:title="未标题-2" blacklevel=".5"/>
          </v:shape>
        </w:pict>
      </w:r>
      <w:r w:rsidRPr="008B4E88">
        <w:rPr>
          <w:noProof/>
          <w:vanish/>
        </w:rPr>
        <w:pict>
          <v:shape id="_x0000_s51631" type="#_x0000_t75" style="position:absolute;left:0;text-align:left;margin-left:18pt;margin-top:132.6pt;width:.55pt;height:.35pt;z-index:-251793408">
            <v:imagedata r:id="rId11" o:title="未标题-2" blacklevel=".5"/>
          </v:shape>
        </w:pict>
      </w:r>
      <w:r w:rsidRPr="008B4E88">
        <w:rPr>
          <w:noProof/>
          <w:vanish/>
        </w:rPr>
        <w:pict>
          <v:shape id="_x0000_s51630" type="#_x0000_t75" style="position:absolute;left:0;text-align:left;margin-left:198pt;margin-top:132.6pt;width:.55pt;height:.35pt;z-index:-251794432">
            <v:imagedata r:id="rId11" o:title="未标题-2" blacklevel=".5"/>
          </v:shape>
        </w:pict>
      </w:r>
      <w:r w:rsidRPr="008B4E88">
        <w:rPr>
          <w:noProof/>
          <w:vanish/>
        </w:rPr>
        <w:pict>
          <v:shape id="_x0000_s51629" type="#_x0000_t75" style="position:absolute;left:0;text-align:left;margin-left:198pt;margin-top:249.6pt;width:.55pt;height:.35pt;z-index:-251795456">
            <v:imagedata r:id="rId11" o:title="未标题-2" blacklevel=".5"/>
          </v:shape>
        </w:pict>
      </w:r>
      <w:r w:rsidRPr="008B4E88">
        <w:rPr>
          <w:noProof/>
          <w:vanish/>
        </w:rPr>
        <w:pict>
          <v:shape id="_x0000_s51628" type="#_x0000_t75" style="position:absolute;left:0;text-align:left;margin-left:198.55pt;margin-top:366.6pt;width:.55pt;height:.35pt;z-index:-251796480">
            <v:imagedata r:id="rId11" o:title="未标题-2" blacklevel=".5"/>
          </v:shape>
        </w:pict>
      </w:r>
      <w:r w:rsidRPr="008B4E88">
        <w:rPr>
          <w:noProof/>
          <w:vanish/>
        </w:rPr>
        <w:pict>
          <v:shape id="_x0000_s51627" type="#_x0000_t75" style="position:absolute;left:0;text-align:left;margin-left:18pt;margin-top:486.4pt;width:.55pt;height:.35pt;z-index:-251797504">
            <v:imagedata r:id="rId11" o:title="未标题-2" blacklevel=".5"/>
          </v:shape>
        </w:pict>
      </w:r>
      <w:r w:rsidRPr="008B4E88">
        <w:rPr>
          <w:noProof/>
          <w:vanish/>
        </w:rPr>
        <w:pict>
          <v:shape id="_x0000_s51626" type="#_x0000_t75" style="position:absolute;left:0;text-align:left;margin-left:18pt;margin-top:252.4pt;width:.55pt;height:.35pt;z-index:-251798528">
            <v:imagedata r:id="rId11" o:title="未标题-2" blacklevel=".5"/>
          </v:shape>
        </w:pict>
      </w:r>
      <w:r w:rsidRPr="008B4E88">
        <w:rPr>
          <w:noProof/>
          <w:vanish/>
        </w:rPr>
        <w:pict>
          <v:shape id="_x0000_s51625" type="#_x0000_t75" style="position:absolute;left:0;text-align:left;margin-left:18pt;margin-top:369.4pt;width:.55pt;height:.35pt;z-index:-251799552">
            <v:imagedata r:id="rId11" o:title="未标题-2" blacklevel=".5"/>
          </v:shape>
        </w:pict>
      </w:r>
      <w:r w:rsidRPr="008B4E88">
        <w:rPr>
          <w:noProof/>
          <w:vanish/>
        </w:rPr>
        <w:pict>
          <v:shape id="_x0000_s51612" type="#_x0000_t75" style="position:absolute;left:0;text-align:left;margin-left:198pt;margin-top:15.6pt;width:.55pt;height:.35pt;z-index:-251812864">
            <v:imagedata r:id="rId11" o:title="未标题-2" blacklevel=".5"/>
          </v:shape>
        </w:pict>
      </w:r>
      <w:r w:rsidRPr="008B4E88">
        <w:rPr>
          <w:noProof/>
          <w:vanish/>
        </w:rPr>
        <w:pict>
          <v:shape id="_x0000_s51611" type="#_x0000_t75" style="position:absolute;left:0;text-align:left;margin-left:18pt;margin-top:132.6pt;width:.55pt;height:.35pt;z-index:-251813888">
            <v:imagedata r:id="rId11" o:title="未标题-2" blacklevel=".5"/>
          </v:shape>
        </w:pict>
      </w:r>
      <w:r w:rsidRPr="008B4E88">
        <w:rPr>
          <w:noProof/>
          <w:vanish/>
        </w:rPr>
        <w:pict>
          <v:shape id="_x0000_s51610" type="#_x0000_t75" style="position:absolute;left:0;text-align:left;margin-left:198pt;margin-top:132.6pt;width:.55pt;height:.35pt;z-index:-251814912">
            <v:imagedata r:id="rId11" o:title="未标题-2" blacklevel=".5"/>
          </v:shape>
        </w:pict>
      </w:r>
      <w:r w:rsidRPr="008B4E88">
        <w:rPr>
          <w:noProof/>
          <w:vanish/>
        </w:rPr>
        <w:pict>
          <v:shape id="_x0000_s51609" type="#_x0000_t75" style="position:absolute;left:0;text-align:left;margin-left:198pt;margin-top:249.6pt;width:.55pt;height:.35pt;z-index:-251815936">
            <v:imagedata r:id="rId11" o:title="未标题-2" blacklevel=".5"/>
          </v:shape>
        </w:pict>
      </w:r>
      <w:r w:rsidRPr="008B4E88">
        <w:rPr>
          <w:noProof/>
          <w:vanish/>
        </w:rPr>
        <w:pict>
          <v:shape id="_x0000_s51608" type="#_x0000_t75" style="position:absolute;left:0;text-align:left;margin-left:198.55pt;margin-top:366.6pt;width:.55pt;height:.35pt;z-index:-251816960">
            <v:imagedata r:id="rId11" o:title="未标题-2" blacklevel=".5"/>
          </v:shape>
        </w:pict>
      </w:r>
      <w:r w:rsidRPr="008B4E88">
        <w:rPr>
          <w:noProof/>
          <w:vanish/>
        </w:rPr>
        <w:pict>
          <v:shape id="_x0000_s51607" type="#_x0000_t75" style="position:absolute;left:0;text-align:left;margin-left:18pt;margin-top:486.4pt;width:.55pt;height:.35pt;z-index:-251817984">
            <v:imagedata r:id="rId11" o:title="未标题-2" blacklevel=".5"/>
          </v:shape>
        </w:pict>
      </w:r>
      <w:r w:rsidRPr="008B4E88">
        <w:rPr>
          <w:noProof/>
          <w:vanish/>
        </w:rPr>
        <w:pict>
          <v:shape id="_x0000_s51606" type="#_x0000_t75" style="position:absolute;left:0;text-align:left;margin-left:18pt;margin-top:252.4pt;width:.55pt;height:.35pt;z-index:-251819008">
            <v:imagedata r:id="rId11" o:title="未标题-2" blacklevel=".5"/>
          </v:shape>
        </w:pict>
      </w:r>
      <w:r w:rsidRPr="008B4E88">
        <w:rPr>
          <w:noProof/>
          <w:vanish/>
        </w:rPr>
        <w:pict>
          <v:shape id="_x0000_s51605" type="#_x0000_t75" style="position:absolute;left:0;text-align:left;margin-left:18pt;margin-top:369.4pt;width:.55pt;height:.35pt;z-index:-251820032">
            <v:imagedata r:id="rId11" o:title="未标题-2" blacklevel=".5"/>
          </v:shape>
        </w:pict>
      </w:r>
      <w:r w:rsidRPr="008B4E88">
        <w:rPr>
          <w:noProof/>
          <w:vanish/>
        </w:rPr>
        <w:pict>
          <v:shape id="_x0000_s51614" type="#_x0000_t75" style="position:absolute;left:0;text-align:left;margin-left:198.55pt;margin-top:483.6pt;width:.55pt;height:.35pt;z-index:-251810816">
            <v:imagedata r:id="rId11" o:title="未标题-2" blacklevel=".5"/>
          </v:shape>
        </w:pict>
      </w:r>
      <w:r w:rsidRPr="008B4E88">
        <w:rPr>
          <w:noProof/>
          <w:vanish/>
        </w:rPr>
        <w:pict>
          <v:shape id="_x0000_s51613" type="#_x0000_t75" style="position:absolute;left:0;text-align:left;margin-left:18pt;margin-top:15.6pt;width:.55pt;height:.35pt;z-index:-251811840">
            <v:imagedata r:id="rId11" o:title="未标题-2" grayscale="t" bilevel="t"/>
          </v:shape>
        </w:pict>
      </w:r>
      <w:r w:rsidRPr="008B4E88">
        <w:rPr>
          <w:noProof/>
          <w:vanish/>
        </w:rPr>
        <w:pict>
          <v:group id="_x0000_s51594" style="position:absolute;left:0;text-align:left;margin-left:18pt;margin-top:31.2pt;width:181.1pt;height:471.15pt;z-index:-251821056" coordorigin="2157,2688" coordsize="3622,9423">
            <v:shape id="_x0000_s51595" type="#_x0000_t75" style="position:absolute;left:2157;top:9764;width:11;height:7">
              <v:imagedata r:id="rId11" o:title="未标题-2" blacklevel=".5"/>
            </v:shape>
            <v:shape id="_x0000_s51596" type="#_x0000_t75" style="position:absolute;left:2157;top:7424;width:11;height:7">
              <v:imagedata r:id="rId11" o:title="未标题-2" blacklevel=".5"/>
            </v:shape>
            <v:shape id="_x0000_s51597" type="#_x0000_t75" style="position:absolute;left:2157;top:12104;width:11;height:7">
              <v:imagedata r:id="rId11" o:title="未标题-2" blacklevel=".5"/>
            </v:shape>
            <v:shape id="_x0000_s51598" type="#_x0000_t75" style="position:absolute;left:5768;top:9708;width:11;height:7">
              <v:imagedata r:id="rId11" o:title="未标题-2" blacklevel=".5"/>
            </v:shape>
            <v:shape id="_x0000_s51599" type="#_x0000_t75" style="position:absolute;left:5757;top:7368;width:11;height:7">
              <v:imagedata r:id="rId11" o:title="未标题-2" blacklevel=".5"/>
            </v:shape>
            <v:shape id="_x0000_s51600" type="#_x0000_t75" style="position:absolute;left:5757;top:5028;width:11;height:7">
              <v:imagedata r:id="rId11" o:title="未标题-2" blacklevel=".5"/>
            </v:shape>
            <v:shape id="_x0000_s51601" type="#_x0000_t75" style="position:absolute;left:2157;top:5028;width:11;height:7">
              <v:imagedata r:id="rId11" o:title="未标题-2" blacklevel=".5"/>
            </v:shape>
            <v:shape id="_x0000_s51602" type="#_x0000_t75" style="position:absolute;left:5757;top:2688;width:11;height:7">
              <v:imagedata r:id="rId11" o:title="未标题-2" blacklevel=".5"/>
            </v:shape>
            <v:shape id="_x0000_s51603" type="#_x0000_t75" style="position:absolute;left:2157;top:2688;width:11;height:7">
              <v:imagedata r:id="rId11" o:title="未标题-2" grayscale="t" bilevel="t"/>
            </v:shape>
            <v:shape id="_x0000_s51604" type="#_x0000_t75" style="position:absolute;left:5768;top:12048;width:11;height:7">
              <v:imagedata r:id="rId11" o:title="未标题-2" blacklevel=".5"/>
            </v:shape>
          </v:group>
        </w:pic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C07C08">
      <w:pPr>
        <w:rPr>
          <w:rFonts w:ascii="宋体" w:hint="eastAsia"/>
          <w:vanish/>
        </w:rPr>
      </w:pPr>
    </w:p>
    <w:p w:rsidR="0026205C" w:rsidRPr="008B4E88" w:rsidRDefault="0026205C" w:rsidP="0026205C">
      <w:pPr>
        <w:spacing w:line="360" w:lineRule="exact"/>
        <w:ind w:left="210" w:hangingChars="100" w:hanging="210"/>
        <w:rPr>
          <w:rFonts w:ascii="宋体" w:hint="eastAsia"/>
          <w:vanish/>
        </w:rPr>
      </w:pPr>
      <w:r w:rsidRPr="008B4E88">
        <w:rPr>
          <w:rFonts w:ascii="宋体" w:hint="eastAsia"/>
          <w:vanish/>
        </w:rPr>
        <w:t xml:space="preserve">  </w:t>
      </w:r>
    </w:p>
    <w:p w:rsidR="0026205C" w:rsidRPr="008B4E88" w:rsidRDefault="0026205C" w:rsidP="00C07C08">
      <w:pPr>
        <w:rPr>
          <w:rFonts w:hint="eastAsia"/>
          <w:b/>
          <w:bCs/>
          <w:vanish/>
          <w:sz w:val="28"/>
        </w:rPr>
      </w:pPr>
      <w:r w:rsidRPr="008B4E88">
        <w:rPr>
          <w:rFonts w:hint="eastAsia"/>
          <w:b/>
          <w:bCs/>
          <w:vanish/>
          <w:sz w:val="28"/>
        </w:rPr>
        <w:t xml:space="preserve">  </w:t>
      </w: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26205C">
      <w:pPr>
        <w:jc w:val="center"/>
        <w:rPr>
          <w:vanish/>
        </w:rPr>
      </w:pPr>
      <w:r w:rsidRPr="008B4E88">
        <w:rPr>
          <w:noProof/>
          <w:vanish/>
        </w:rPr>
        <w:pict>
          <v:shape id="_x0000_s51868" type="#_x0000_t75" style="position:absolute;left:0;text-align:left;margin-left:198.55pt;margin-top:499.2pt;width:.55pt;height:.35pt;z-index:-251591680">
            <v:imagedata r:id="rId11" o:title="未标题-2" blacklevel=".5"/>
          </v:shape>
        </w:pict>
      </w:r>
      <w:r w:rsidRPr="008B4E88">
        <w:rPr>
          <w:noProof/>
          <w:vanish/>
        </w:rPr>
        <w:pict>
          <v:shape id="_x0000_s51867" type="#_x0000_t75" style="position:absolute;left:0;text-align:left;margin-left:18pt;margin-top:31.2pt;width:.55pt;height:.35pt;z-index:-251592704">
            <v:imagedata r:id="rId11" o:title="未标题-2" grayscale="t" bilevel="t"/>
          </v:shape>
        </w:pict>
      </w:r>
      <w:r w:rsidRPr="008B4E88">
        <w:rPr>
          <w:noProof/>
          <w:vanish/>
        </w:rPr>
        <w:pict>
          <v:shape id="_x0000_s51866" type="#_x0000_t75" style="position:absolute;left:0;text-align:left;margin-left:198pt;margin-top:31.2pt;width:.55pt;height:.35pt;z-index:-251593728">
            <v:imagedata r:id="rId11" o:title="未标题-2" blacklevel=".5"/>
          </v:shape>
        </w:pict>
      </w:r>
      <w:r w:rsidRPr="008B4E88">
        <w:rPr>
          <w:noProof/>
          <w:vanish/>
        </w:rPr>
        <w:pict>
          <v:shape id="_x0000_s51865" type="#_x0000_t75" style="position:absolute;left:0;text-align:left;margin-left:18pt;margin-top:148.2pt;width:.55pt;height:.35pt;z-index:-251594752">
            <v:imagedata r:id="rId11" o:title="未标题-2" blacklevel=".5"/>
          </v:shape>
        </w:pict>
      </w:r>
      <w:r w:rsidRPr="008B4E88">
        <w:rPr>
          <w:noProof/>
          <w:vanish/>
        </w:rPr>
        <w:pict>
          <v:shape id="_x0000_s51864" type="#_x0000_t75" style="position:absolute;left:0;text-align:left;margin-left:198pt;margin-top:148.2pt;width:.55pt;height:.35pt;z-index:-251595776">
            <v:imagedata r:id="rId11" o:title="未标题-2" blacklevel=".5"/>
          </v:shape>
        </w:pict>
      </w:r>
      <w:r w:rsidRPr="008B4E88">
        <w:rPr>
          <w:noProof/>
          <w:vanish/>
        </w:rPr>
        <w:pict>
          <v:shape id="_x0000_s51863" type="#_x0000_t75" style="position:absolute;left:0;text-align:left;margin-left:198pt;margin-top:265.2pt;width:.55pt;height:.35pt;z-index:-251596800">
            <v:imagedata r:id="rId11" o:title="未标题-2" blacklevel=".5"/>
          </v:shape>
        </w:pict>
      </w:r>
      <w:r w:rsidRPr="008B4E88">
        <w:rPr>
          <w:noProof/>
          <w:vanish/>
        </w:rPr>
        <w:pict>
          <v:shape id="_x0000_s51862" type="#_x0000_t75" style="position:absolute;left:0;text-align:left;margin-left:198.55pt;margin-top:382.2pt;width:.55pt;height:.35pt;z-index:-251597824">
            <v:imagedata r:id="rId11" o:title="未标题-2" blacklevel=".5"/>
          </v:shape>
        </w:pict>
      </w:r>
      <w:r w:rsidRPr="008B4E88">
        <w:rPr>
          <w:noProof/>
          <w:vanish/>
        </w:rPr>
        <w:pict>
          <v:shape id="_x0000_s51861" type="#_x0000_t75" style="position:absolute;left:0;text-align:left;margin-left:18pt;margin-top:502pt;width:.55pt;height:.35pt;z-index:-251598848">
            <v:imagedata r:id="rId11" o:title="未标题-2" blacklevel=".5"/>
          </v:shape>
        </w:pict>
      </w:r>
      <w:r w:rsidRPr="008B4E88">
        <w:rPr>
          <w:noProof/>
          <w:vanish/>
        </w:rPr>
        <w:pict>
          <v:shape id="_x0000_s51860" type="#_x0000_t75" style="position:absolute;left:0;text-align:left;margin-left:18pt;margin-top:268pt;width:.55pt;height:.35pt;z-index:-251599872">
            <v:imagedata r:id="rId11" o:title="未标题-2" blacklevel=".5"/>
          </v:shape>
        </w:pict>
      </w:r>
      <w:r w:rsidRPr="008B4E88">
        <w:rPr>
          <w:noProof/>
          <w:vanish/>
        </w:rPr>
        <w:pict>
          <v:shape id="_x0000_s51859" type="#_x0000_t75" style="position:absolute;left:0;text-align:left;margin-left:18pt;margin-top:385pt;width:.55pt;height:.35pt;z-index:-251600896">
            <v:imagedata r:id="rId11" o:title="未标题-2" blacklevel=".5"/>
          </v:shape>
        </w:pict>
      </w:r>
      <w:r w:rsidRPr="008B4E88">
        <w:rPr>
          <w:noProof/>
          <w:vanish/>
        </w:rPr>
        <w:pict>
          <v:shape id="_x0000_s51888" type="#_x0000_t75" style="position:absolute;left:0;text-align:left;margin-left:210.55pt;margin-top:511.15pt;width:.55pt;height:.4pt;z-index:-251571200">
            <v:imagedata r:id="rId11" o:title="未标题-2" blacklevel=".5"/>
          </v:shape>
        </w:pict>
      </w:r>
      <w:r w:rsidRPr="008B4E88">
        <w:rPr>
          <w:noProof/>
          <w:vanish/>
        </w:rPr>
        <w:pict>
          <v:shape id="_x0000_s51887" type="#_x0000_t75" style="position:absolute;left:0;text-align:left;margin-left:36pt;margin-top:39pt;width:.55pt;height:.35pt;z-index:-251572224">
            <v:imagedata r:id="rId11" o:title="未标题-2" grayscale="t" bilevel="t"/>
          </v:shape>
        </w:pict>
      </w:r>
      <w:r w:rsidRPr="008B4E88">
        <w:rPr>
          <w:noProof/>
          <w:vanish/>
        </w:rPr>
        <w:pict>
          <v:shape id="_x0000_s51886" type="#_x0000_t75" style="position:absolute;left:0;text-align:left;margin-left:210.05pt;margin-top:39pt;width:.5pt;height:.35pt;z-index:-251573248">
            <v:imagedata r:id="rId11" o:title="未标题-2" blacklevel=".5"/>
          </v:shape>
        </w:pict>
      </w:r>
      <w:r w:rsidRPr="008B4E88">
        <w:rPr>
          <w:noProof/>
          <w:vanish/>
        </w:rPr>
        <w:pict>
          <v:shape id="_x0000_s51885" type="#_x0000_t75" style="position:absolute;left:0;text-align:left;margin-left:36pt;margin-top:157.05pt;width:.55pt;height:.35pt;z-index:-251574272">
            <v:imagedata r:id="rId11" o:title="未标题-2" blacklevel=".5"/>
          </v:shape>
        </w:pict>
      </w:r>
      <w:r w:rsidRPr="008B4E88">
        <w:rPr>
          <w:noProof/>
          <w:vanish/>
        </w:rPr>
        <w:pict>
          <v:shape id="_x0000_s51884" type="#_x0000_t75" style="position:absolute;left:0;text-align:left;margin-left:210.05pt;margin-top:157.05pt;width:.5pt;height:.35pt;z-index:-251575296">
            <v:imagedata r:id="rId11" o:title="未标题-2" blacklevel=".5"/>
          </v:shape>
        </w:pict>
      </w:r>
      <w:r w:rsidRPr="008B4E88">
        <w:rPr>
          <w:noProof/>
          <w:vanish/>
        </w:rPr>
        <w:pict>
          <v:shape id="_x0000_s51883" type="#_x0000_t75" style="position:absolute;left:0;text-align:left;margin-left:210.05pt;margin-top:275.1pt;width:.5pt;height:.35pt;z-index:-251576320">
            <v:imagedata r:id="rId11" o:title="未标题-2" blacklevel=".5"/>
          </v:shape>
        </w:pict>
      </w:r>
      <w:r w:rsidRPr="008B4E88">
        <w:rPr>
          <w:noProof/>
          <w:vanish/>
        </w:rPr>
        <w:pict>
          <v:shape id="_x0000_s51882" type="#_x0000_t75" style="position:absolute;left:0;text-align:left;margin-left:210.55pt;margin-top:393.15pt;width:.55pt;height:.35pt;z-index:-251577344">
            <v:imagedata r:id="rId11" o:title="未标题-2" blacklevel=".5"/>
          </v:shape>
        </w:pict>
      </w:r>
      <w:r w:rsidRPr="008B4E88">
        <w:rPr>
          <w:noProof/>
          <w:vanish/>
        </w:rPr>
        <w:pict>
          <v:shape id="_x0000_s51881" type="#_x0000_t75" style="position:absolute;left:0;text-align:left;margin-left:36pt;margin-top:514pt;width:.55pt;height:.35pt;z-index:-251578368">
            <v:imagedata r:id="rId11" o:title="未标题-2" blacklevel=".5"/>
          </v:shape>
        </w:pict>
      </w:r>
      <w:r w:rsidRPr="008B4E88">
        <w:rPr>
          <w:noProof/>
          <w:vanish/>
        </w:rPr>
        <w:pict>
          <v:shape id="_x0000_s51880" type="#_x0000_t75" style="position:absolute;left:0;text-align:left;margin-left:36pt;margin-top:277.9pt;width:.55pt;height:.35pt;z-index:-251579392">
            <v:imagedata r:id="rId11" o:title="未标题-2" blacklevel=".5"/>
          </v:shape>
        </w:pict>
      </w:r>
      <w:r w:rsidRPr="008B4E88">
        <w:rPr>
          <w:noProof/>
          <w:vanish/>
        </w:rPr>
        <w:pict>
          <v:shape id="_x0000_s51879" type="#_x0000_t75" style="position:absolute;left:0;text-align:left;margin-left:36pt;margin-top:395.95pt;width:.55pt;height:.35pt;z-index:-251580416">
            <v:imagedata r:id="rId11" o:title="未标题-2" blacklevel=".5"/>
          </v:shape>
        </w:pict>
      </w:r>
      <w:r w:rsidRPr="008B4E88">
        <w:rPr>
          <w:noProof/>
          <w:vanish/>
        </w:rPr>
        <w:pict>
          <v:shape id="_x0000_s51897" type="#_x0000_t75" style="position:absolute;left:0;text-align:left;margin-left:30pt;margin-top:27.6pt;width:.55pt;height:.35pt;z-index:-251561984">
            <v:imagedata r:id="rId11" o:title="未标题-2" grayscale="t" bilevel="t"/>
          </v:shape>
        </w:pict>
      </w:r>
      <w:r w:rsidRPr="008B4E88">
        <w:rPr>
          <w:noProof/>
          <w:vanish/>
        </w:rPr>
        <w:pict>
          <v:shape id="_x0000_s51896" type="#_x0000_t75" style="position:absolute;left:0;text-align:left;margin-left:210pt;margin-top:27.6pt;width:.55pt;height:.35pt;z-index:-251563008">
            <v:imagedata r:id="rId11" o:title="未标题-2" blacklevel=".5"/>
          </v:shape>
        </w:pict>
      </w:r>
      <w:r w:rsidRPr="008B4E88">
        <w:rPr>
          <w:noProof/>
          <w:vanish/>
        </w:rPr>
        <w:pict>
          <v:shape id="_x0000_s51895" type="#_x0000_t75" style="position:absolute;left:0;text-align:left;margin-left:30pt;margin-top:144.6pt;width:.55pt;height:.35pt;z-index:-251564032">
            <v:imagedata r:id="rId11" o:title="未标题-2" blacklevel=".5"/>
          </v:shape>
        </w:pict>
      </w:r>
      <w:r w:rsidRPr="008B4E88">
        <w:rPr>
          <w:noProof/>
          <w:vanish/>
        </w:rPr>
        <w:pict>
          <v:shape id="_x0000_s51894" type="#_x0000_t75" style="position:absolute;left:0;text-align:left;margin-left:210pt;margin-top:144.6pt;width:.55pt;height:.35pt;z-index:-251565056">
            <v:imagedata r:id="rId11" o:title="未标题-2" blacklevel=".5"/>
          </v:shape>
        </w:pict>
      </w:r>
      <w:r w:rsidRPr="008B4E88">
        <w:rPr>
          <w:noProof/>
          <w:vanish/>
        </w:rPr>
        <w:pict>
          <v:shape id="_x0000_s51893" type="#_x0000_t75" style="position:absolute;left:0;text-align:left;margin-left:210pt;margin-top:261.6pt;width:.55pt;height:.35pt;z-index:-251566080">
            <v:imagedata r:id="rId11" o:title="未标题-2" blacklevel=".5"/>
          </v:shape>
        </w:pict>
      </w:r>
      <w:r w:rsidRPr="008B4E88">
        <w:rPr>
          <w:noProof/>
          <w:vanish/>
        </w:rPr>
        <w:pict>
          <v:shape id="_x0000_s51892" type="#_x0000_t75" style="position:absolute;left:0;text-align:left;margin-left:210.55pt;margin-top:378.6pt;width:.55pt;height:.35pt;z-index:-251567104">
            <v:imagedata r:id="rId11" o:title="未标题-2" blacklevel=".5"/>
          </v:shape>
        </w:pict>
      </w:r>
      <w:r w:rsidRPr="008B4E88">
        <w:rPr>
          <w:noProof/>
          <w:vanish/>
        </w:rPr>
        <w:pict>
          <v:shape id="_x0000_s51891" type="#_x0000_t75" style="position:absolute;left:0;text-align:left;margin-left:30pt;margin-top:498.4pt;width:.55pt;height:.35pt;z-index:-251568128">
            <v:imagedata r:id="rId11" o:title="未标题-2" blacklevel=".5"/>
          </v:shape>
        </w:pict>
      </w:r>
      <w:r w:rsidRPr="008B4E88">
        <w:rPr>
          <w:noProof/>
          <w:vanish/>
        </w:rPr>
        <w:pict>
          <v:shape id="_x0000_s51890" type="#_x0000_t75" style="position:absolute;left:0;text-align:left;margin-left:30pt;margin-top:264.4pt;width:.55pt;height:.35pt;z-index:-251569152">
            <v:imagedata r:id="rId11" o:title="未标题-2" blacklevel=".5"/>
          </v:shape>
        </w:pict>
      </w:r>
      <w:r w:rsidRPr="008B4E88">
        <w:rPr>
          <w:noProof/>
          <w:vanish/>
        </w:rPr>
        <w:pict>
          <v:shape id="_x0000_s51889" type="#_x0000_t75" style="position:absolute;left:0;text-align:left;margin-left:30pt;margin-top:381.4pt;width:.55pt;height:.35pt;z-index:-251570176">
            <v:imagedata r:id="rId11" o:title="未标题-2" blacklevel=".5"/>
          </v:shape>
        </w:pict>
      </w:r>
      <w:r w:rsidRPr="008B4E88">
        <w:rPr>
          <w:noProof/>
          <w:vanish/>
        </w:rPr>
        <w:pict>
          <v:shape id="_x0000_s51898" type="#_x0000_t75" style="position:absolute;left:0;text-align:left;margin-left:210.55pt;margin-top:495.6pt;width:.55pt;height:.35pt;z-index:-251560960">
            <v:imagedata r:id="rId11" o:title="未标题-2" blacklevel=".5"/>
          </v:shape>
        </w:pict>
      </w:r>
      <w:r w:rsidRPr="008B4E88">
        <w:rPr>
          <w:noProof/>
          <w:vanish/>
        </w:rPr>
        <w:pict>
          <v:shape id="_x0000_s51878" type="#_x0000_t75" style="position:absolute;left:0;text-align:left;margin-left:198.55pt;margin-top:483.6pt;width:.55pt;height:.35pt;z-index:-251581440">
            <v:imagedata r:id="rId11" o:title="未标题-2" blacklevel=".5"/>
          </v:shape>
        </w:pict>
      </w:r>
      <w:r w:rsidRPr="008B4E88">
        <w:rPr>
          <w:noProof/>
          <w:vanish/>
        </w:rPr>
        <w:pict>
          <v:shape id="_x0000_s51877" type="#_x0000_t75" style="position:absolute;left:0;text-align:left;margin-left:18pt;margin-top:15.6pt;width:.55pt;height:.35pt;z-index:-251582464">
            <v:imagedata r:id="rId11" o:title="未标题-2" grayscale="t" bilevel="t"/>
          </v:shape>
        </w:pict>
      </w:r>
      <w:r w:rsidRPr="008B4E88">
        <w:rPr>
          <w:noProof/>
          <w:vanish/>
        </w:rPr>
        <w:pict>
          <v:shape id="_x0000_s51876" type="#_x0000_t75" style="position:absolute;left:0;text-align:left;margin-left:198pt;margin-top:15.6pt;width:.55pt;height:.35pt;z-index:-251583488">
            <v:imagedata r:id="rId11" o:title="未标题-2" blacklevel=".5"/>
          </v:shape>
        </w:pict>
      </w:r>
      <w:r w:rsidRPr="008B4E88">
        <w:rPr>
          <w:noProof/>
          <w:vanish/>
        </w:rPr>
        <w:pict>
          <v:shape id="_x0000_s51875" type="#_x0000_t75" style="position:absolute;left:0;text-align:left;margin-left:18pt;margin-top:132.6pt;width:.55pt;height:.35pt;z-index:-251584512">
            <v:imagedata r:id="rId11" o:title="未标题-2" blacklevel=".5"/>
          </v:shape>
        </w:pict>
      </w:r>
      <w:r w:rsidRPr="008B4E88">
        <w:rPr>
          <w:noProof/>
          <w:vanish/>
        </w:rPr>
        <w:pict>
          <v:shape id="_x0000_s51874" type="#_x0000_t75" style="position:absolute;left:0;text-align:left;margin-left:198pt;margin-top:132.6pt;width:.55pt;height:.35pt;z-index:-251585536">
            <v:imagedata r:id="rId11" o:title="未标题-2" blacklevel=".5"/>
          </v:shape>
        </w:pict>
      </w:r>
      <w:r w:rsidRPr="008B4E88">
        <w:rPr>
          <w:noProof/>
          <w:vanish/>
        </w:rPr>
        <w:pict>
          <v:shape id="_x0000_s51873" type="#_x0000_t75" style="position:absolute;left:0;text-align:left;margin-left:198pt;margin-top:249.6pt;width:.55pt;height:.35pt;z-index:-251586560">
            <v:imagedata r:id="rId11" o:title="未标题-2" blacklevel=".5"/>
          </v:shape>
        </w:pict>
      </w:r>
      <w:r w:rsidRPr="008B4E88">
        <w:rPr>
          <w:noProof/>
          <w:vanish/>
        </w:rPr>
        <w:pict>
          <v:shape id="_x0000_s51872" type="#_x0000_t75" style="position:absolute;left:0;text-align:left;margin-left:198.55pt;margin-top:366.6pt;width:.55pt;height:.35pt;z-index:-251587584">
            <v:imagedata r:id="rId11" o:title="未标题-2" blacklevel=".5"/>
          </v:shape>
        </w:pict>
      </w:r>
      <w:r w:rsidRPr="008B4E88">
        <w:rPr>
          <w:noProof/>
          <w:vanish/>
        </w:rPr>
        <w:pict>
          <v:shape id="_x0000_s51871" type="#_x0000_t75" style="position:absolute;left:0;text-align:left;margin-left:18pt;margin-top:486.4pt;width:.55pt;height:.35pt;z-index:-251588608">
            <v:imagedata r:id="rId11" o:title="未标题-2" blacklevel=".5"/>
          </v:shape>
        </w:pict>
      </w:r>
      <w:r w:rsidRPr="008B4E88">
        <w:rPr>
          <w:noProof/>
          <w:vanish/>
        </w:rPr>
        <w:pict>
          <v:shape id="_x0000_s51870" type="#_x0000_t75" style="position:absolute;left:0;text-align:left;margin-left:18pt;margin-top:252.4pt;width:.55pt;height:.35pt;z-index:-251589632">
            <v:imagedata r:id="rId11" o:title="未标题-2" blacklevel=".5"/>
          </v:shape>
        </w:pict>
      </w:r>
      <w:r w:rsidRPr="008B4E88">
        <w:rPr>
          <w:noProof/>
          <w:vanish/>
        </w:rPr>
        <w:pict>
          <v:shape id="_x0000_s51869" type="#_x0000_t75" style="position:absolute;left:0;text-align:left;margin-left:18pt;margin-top:369.4pt;width:.55pt;height:.35pt;z-index:-251590656">
            <v:imagedata r:id="rId11" o:title="未标题-2" blacklevel=".5"/>
          </v:shape>
        </w:pict>
      </w:r>
      <w:r w:rsidRPr="008B4E88">
        <w:rPr>
          <w:noProof/>
          <w:vanish/>
        </w:rPr>
        <w:pict>
          <v:shape id="_x0000_s51856" type="#_x0000_t75" style="position:absolute;left:0;text-align:left;margin-left:198pt;margin-top:15.6pt;width:.55pt;height:.35pt;z-index:-251603968">
            <v:imagedata r:id="rId11" o:title="未标题-2" blacklevel=".5"/>
          </v:shape>
        </w:pict>
      </w:r>
      <w:r w:rsidRPr="008B4E88">
        <w:rPr>
          <w:noProof/>
          <w:vanish/>
        </w:rPr>
        <w:pict>
          <v:shape id="_x0000_s51855" type="#_x0000_t75" style="position:absolute;left:0;text-align:left;margin-left:18pt;margin-top:132.6pt;width:.55pt;height:.35pt;z-index:-251604992">
            <v:imagedata r:id="rId11" o:title="未标题-2" blacklevel=".5"/>
          </v:shape>
        </w:pict>
      </w:r>
      <w:r w:rsidRPr="008B4E88">
        <w:rPr>
          <w:noProof/>
          <w:vanish/>
        </w:rPr>
        <w:pict>
          <v:shape id="_x0000_s51854" type="#_x0000_t75" style="position:absolute;left:0;text-align:left;margin-left:198pt;margin-top:132.6pt;width:.55pt;height:.35pt;z-index:-251606016">
            <v:imagedata r:id="rId11" o:title="未标题-2" blacklevel=".5"/>
          </v:shape>
        </w:pict>
      </w:r>
      <w:r w:rsidRPr="008B4E88">
        <w:rPr>
          <w:noProof/>
          <w:vanish/>
        </w:rPr>
        <w:pict>
          <v:shape id="_x0000_s51853" type="#_x0000_t75" style="position:absolute;left:0;text-align:left;margin-left:198pt;margin-top:249.6pt;width:.55pt;height:.35pt;z-index:-251607040">
            <v:imagedata r:id="rId11" o:title="未标题-2" blacklevel=".5"/>
          </v:shape>
        </w:pict>
      </w:r>
      <w:r w:rsidRPr="008B4E88">
        <w:rPr>
          <w:noProof/>
          <w:vanish/>
        </w:rPr>
        <w:pict>
          <v:shape id="_x0000_s51852" type="#_x0000_t75" style="position:absolute;left:0;text-align:left;margin-left:198.55pt;margin-top:366.6pt;width:.55pt;height:.35pt;z-index:-251608064">
            <v:imagedata r:id="rId11" o:title="未标题-2" blacklevel=".5"/>
          </v:shape>
        </w:pict>
      </w:r>
      <w:r w:rsidRPr="008B4E88">
        <w:rPr>
          <w:noProof/>
          <w:vanish/>
        </w:rPr>
        <w:pict>
          <v:shape id="_x0000_s51851" type="#_x0000_t75" style="position:absolute;left:0;text-align:left;margin-left:18pt;margin-top:486.4pt;width:.55pt;height:.35pt;z-index:-251609088">
            <v:imagedata r:id="rId11" o:title="未标题-2" blacklevel=".5"/>
          </v:shape>
        </w:pict>
      </w:r>
      <w:r w:rsidRPr="008B4E88">
        <w:rPr>
          <w:noProof/>
          <w:vanish/>
        </w:rPr>
        <w:pict>
          <v:shape id="_x0000_s51850" type="#_x0000_t75" style="position:absolute;left:0;text-align:left;margin-left:18pt;margin-top:252.4pt;width:.55pt;height:.35pt;z-index:-251610112">
            <v:imagedata r:id="rId11" o:title="未标题-2" blacklevel=".5"/>
          </v:shape>
        </w:pict>
      </w:r>
      <w:r w:rsidRPr="008B4E88">
        <w:rPr>
          <w:noProof/>
          <w:vanish/>
        </w:rPr>
        <w:pict>
          <v:shape id="_x0000_s51849" type="#_x0000_t75" style="position:absolute;left:0;text-align:left;margin-left:18pt;margin-top:369.4pt;width:.55pt;height:.35pt;z-index:-251611136">
            <v:imagedata r:id="rId11" o:title="未标题-2" blacklevel=".5"/>
          </v:shape>
        </w:pict>
      </w:r>
      <w:r w:rsidRPr="008B4E88">
        <w:rPr>
          <w:noProof/>
          <w:vanish/>
        </w:rPr>
        <w:pict>
          <v:shape id="_x0000_s51858" type="#_x0000_t75" style="position:absolute;left:0;text-align:left;margin-left:198.55pt;margin-top:483.6pt;width:.55pt;height:.35pt;z-index:-251601920">
            <v:imagedata r:id="rId11" o:title="未标题-2" blacklevel=".5"/>
          </v:shape>
        </w:pict>
      </w:r>
      <w:r w:rsidRPr="008B4E88">
        <w:rPr>
          <w:noProof/>
          <w:vanish/>
        </w:rPr>
        <w:pict>
          <v:shape id="_x0000_s51857" type="#_x0000_t75" style="position:absolute;left:0;text-align:left;margin-left:18pt;margin-top:15.6pt;width:.55pt;height:.35pt;z-index:-251602944">
            <v:imagedata r:id="rId11" o:title="未标题-2" grayscale="t" bilevel="t"/>
          </v:shape>
        </w:pict>
      </w:r>
      <w:r w:rsidRPr="008B4E88">
        <w:rPr>
          <w:noProof/>
          <w:vanish/>
        </w:rPr>
        <w:pict>
          <v:group id="_x0000_s51838" style="position:absolute;left:0;text-align:left;margin-left:18pt;margin-top:31.2pt;width:181.1pt;height:471.15pt;z-index:-251612160" coordorigin="2157,2688" coordsize="3622,9423">
            <v:shape id="_x0000_s51839" type="#_x0000_t75" style="position:absolute;left:2157;top:9764;width:11;height:7">
              <v:imagedata r:id="rId11" o:title="未标题-2" blacklevel=".5"/>
            </v:shape>
            <v:shape id="_x0000_s51840" type="#_x0000_t75" style="position:absolute;left:2157;top:7424;width:11;height:7">
              <v:imagedata r:id="rId11" o:title="未标题-2" blacklevel=".5"/>
            </v:shape>
            <v:shape id="_x0000_s51841" type="#_x0000_t75" style="position:absolute;left:2157;top:12104;width:11;height:7">
              <v:imagedata r:id="rId11" o:title="未标题-2" blacklevel=".5"/>
            </v:shape>
            <v:shape id="_x0000_s51842" type="#_x0000_t75" style="position:absolute;left:5768;top:9708;width:11;height:7">
              <v:imagedata r:id="rId11" o:title="未标题-2" blacklevel=".5"/>
            </v:shape>
            <v:shape id="_x0000_s51843" type="#_x0000_t75" style="position:absolute;left:5757;top:7368;width:11;height:7">
              <v:imagedata r:id="rId11" o:title="未标题-2" blacklevel=".5"/>
            </v:shape>
            <v:shape id="_x0000_s51844" type="#_x0000_t75" style="position:absolute;left:5757;top:5028;width:11;height:7">
              <v:imagedata r:id="rId11" o:title="未标题-2" blacklevel=".5"/>
            </v:shape>
            <v:shape id="_x0000_s51845" type="#_x0000_t75" style="position:absolute;left:2157;top:5028;width:11;height:7">
              <v:imagedata r:id="rId11" o:title="未标题-2" blacklevel=".5"/>
            </v:shape>
            <v:shape id="_x0000_s51846" type="#_x0000_t75" style="position:absolute;left:5757;top:2688;width:11;height:7">
              <v:imagedata r:id="rId11" o:title="未标题-2" blacklevel=".5"/>
            </v:shape>
            <v:shape id="_x0000_s51847" type="#_x0000_t75" style="position:absolute;left:2157;top:2688;width:11;height:7">
              <v:imagedata r:id="rId11" o:title="未标题-2" grayscale="t" bilevel="t"/>
            </v:shape>
            <v:shape id="_x0000_s51848" type="#_x0000_t75" style="position:absolute;left:5768;top:12048;width:11;height:7">
              <v:imagedata r:id="rId11" o:title="未标题-2" blacklevel=".5"/>
            </v:shape>
          </v:group>
        </w:pic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26205C">
      <w:pPr>
        <w:jc w:val="center"/>
        <w:rPr>
          <w:vanish/>
        </w:rPr>
      </w:pPr>
      <w:r w:rsidRPr="008B4E88">
        <w:rPr>
          <w:noProof/>
          <w:vanish/>
        </w:rPr>
        <w:pict>
          <v:shape id="_x0000_s51685" type="#_x0000_t75" style="position:absolute;left:0;text-align:left;margin-left:198.55pt;margin-top:499.2pt;width:.55pt;height:.35pt;z-index:-251748352">
            <v:imagedata r:id="rId11" o:title="未标题-2" blacklevel=".5"/>
          </v:shape>
        </w:pict>
      </w:r>
      <w:r w:rsidRPr="008B4E88">
        <w:rPr>
          <w:noProof/>
          <w:vanish/>
        </w:rPr>
        <w:pict>
          <v:shape id="_x0000_s51684" type="#_x0000_t75" style="position:absolute;left:0;text-align:left;margin-left:18pt;margin-top:31.2pt;width:.55pt;height:.35pt;z-index:-251749376">
            <v:imagedata r:id="rId11" o:title="未标题-2" grayscale="t" bilevel="t"/>
          </v:shape>
        </w:pict>
      </w:r>
      <w:r w:rsidRPr="008B4E88">
        <w:rPr>
          <w:noProof/>
          <w:vanish/>
        </w:rPr>
        <w:pict>
          <v:shape id="_x0000_s51683" type="#_x0000_t75" style="position:absolute;left:0;text-align:left;margin-left:198pt;margin-top:31.2pt;width:.55pt;height:.35pt;z-index:-251750400">
            <v:imagedata r:id="rId11" o:title="未标题-2" blacklevel=".5"/>
          </v:shape>
        </w:pict>
      </w:r>
      <w:r w:rsidRPr="008B4E88">
        <w:rPr>
          <w:noProof/>
          <w:vanish/>
        </w:rPr>
        <w:pict>
          <v:shape id="_x0000_s51682" type="#_x0000_t75" style="position:absolute;left:0;text-align:left;margin-left:18pt;margin-top:148.2pt;width:.55pt;height:.35pt;z-index:-251751424">
            <v:imagedata r:id="rId11" o:title="未标题-2" blacklevel=".5"/>
          </v:shape>
        </w:pict>
      </w:r>
      <w:r w:rsidRPr="008B4E88">
        <w:rPr>
          <w:noProof/>
          <w:vanish/>
        </w:rPr>
        <w:pict>
          <v:shape id="_x0000_s51681" type="#_x0000_t75" style="position:absolute;left:0;text-align:left;margin-left:198pt;margin-top:148.2pt;width:.55pt;height:.35pt;z-index:-251752448">
            <v:imagedata r:id="rId11" o:title="未标题-2" blacklevel=".5"/>
          </v:shape>
        </w:pict>
      </w:r>
      <w:r w:rsidRPr="008B4E88">
        <w:rPr>
          <w:noProof/>
          <w:vanish/>
        </w:rPr>
        <w:pict>
          <v:shape id="_x0000_s51680" type="#_x0000_t75" style="position:absolute;left:0;text-align:left;margin-left:198pt;margin-top:265.2pt;width:.55pt;height:.35pt;z-index:-251753472">
            <v:imagedata r:id="rId11" o:title="未标题-2" blacklevel=".5"/>
          </v:shape>
        </w:pict>
      </w:r>
      <w:r w:rsidRPr="008B4E88">
        <w:rPr>
          <w:noProof/>
          <w:vanish/>
        </w:rPr>
        <w:pict>
          <v:shape id="_x0000_s51679" type="#_x0000_t75" style="position:absolute;left:0;text-align:left;margin-left:198.55pt;margin-top:382.2pt;width:.55pt;height:.35pt;z-index:-251754496">
            <v:imagedata r:id="rId11" o:title="未标题-2" blacklevel=".5"/>
          </v:shape>
        </w:pict>
      </w:r>
      <w:r w:rsidRPr="008B4E88">
        <w:rPr>
          <w:noProof/>
          <w:vanish/>
        </w:rPr>
        <w:pict>
          <v:shape id="_x0000_s51678" type="#_x0000_t75" style="position:absolute;left:0;text-align:left;margin-left:18pt;margin-top:502pt;width:.55pt;height:.35pt;z-index:-251755520">
            <v:imagedata r:id="rId11" o:title="未标题-2" blacklevel=".5"/>
          </v:shape>
        </w:pict>
      </w:r>
      <w:r w:rsidRPr="008B4E88">
        <w:rPr>
          <w:noProof/>
          <w:vanish/>
        </w:rPr>
        <w:pict>
          <v:shape id="_x0000_s51677" type="#_x0000_t75" style="position:absolute;left:0;text-align:left;margin-left:18pt;margin-top:268pt;width:.55pt;height:.35pt;z-index:-251756544">
            <v:imagedata r:id="rId11" o:title="未标题-2" blacklevel=".5"/>
          </v:shape>
        </w:pict>
      </w:r>
      <w:r w:rsidRPr="008B4E88">
        <w:rPr>
          <w:noProof/>
          <w:vanish/>
        </w:rPr>
        <w:pict>
          <v:shape id="_x0000_s51676" type="#_x0000_t75" style="position:absolute;left:0;text-align:left;margin-left:18pt;margin-top:385pt;width:.55pt;height:.35pt;z-index:-251757568">
            <v:imagedata r:id="rId11" o:title="未标题-2" blacklevel=".5"/>
          </v:shape>
        </w:pict>
      </w:r>
      <w:r w:rsidRPr="008B4E88">
        <w:rPr>
          <w:noProof/>
          <w:vanish/>
        </w:rPr>
        <w:pict>
          <v:shape id="_x0000_s51705" type="#_x0000_t75" style="position:absolute;left:0;text-align:left;margin-left:210.55pt;margin-top:511.15pt;width:.55pt;height:.4pt;z-index:-251727872">
            <v:imagedata r:id="rId11" o:title="未标题-2" blacklevel=".5"/>
          </v:shape>
        </w:pict>
      </w:r>
      <w:r w:rsidRPr="008B4E88">
        <w:rPr>
          <w:noProof/>
          <w:vanish/>
        </w:rPr>
        <w:pict>
          <v:shape id="_x0000_s51704" type="#_x0000_t75" style="position:absolute;left:0;text-align:left;margin-left:36pt;margin-top:39pt;width:.55pt;height:.35pt;z-index:-251728896">
            <v:imagedata r:id="rId11" o:title="未标题-2" grayscale="t" bilevel="t"/>
          </v:shape>
        </w:pict>
      </w:r>
      <w:r w:rsidRPr="008B4E88">
        <w:rPr>
          <w:noProof/>
          <w:vanish/>
        </w:rPr>
        <w:pict>
          <v:shape id="_x0000_s51703" type="#_x0000_t75" style="position:absolute;left:0;text-align:left;margin-left:210.05pt;margin-top:39pt;width:.5pt;height:.35pt;z-index:-251729920">
            <v:imagedata r:id="rId11" o:title="未标题-2" blacklevel=".5"/>
          </v:shape>
        </w:pict>
      </w:r>
      <w:r w:rsidRPr="008B4E88">
        <w:rPr>
          <w:noProof/>
          <w:vanish/>
        </w:rPr>
        <w:pict>
          <v:shape id="_x0000_s51702" type="#_x0000_t75" style="position:absolute;left:0;text-align:left;margin-left:36pt;margin-top:157.05pt;width:.55pt;height:.35pt;z-index:-251730944">
            <v:imagedata r:id="rId11" o:title="未标题-2" blacklevel=".5"/>
          </v:shape>
        </w:pict>
      </w:r>
      <w:r w:rsidRPr="008B4E88">
        <w:rPr>
          <w:noProof/>
          <w:vanish/>
        </w:rPr>
        <w:pict>
          <v:shape id="_x0000_s51701" type="#_x0000_t75" style="position:absolute;left:0;text-align:left;margin-left:210.05pt;margin-top:157.05pt;width:.5pt;height:.35pt;z-index:-251731968">
            <v:imagedata r:id="rId11" o:title="未标题-2" blacklevel=".5"/>
          </v:shape>
        </w:pict>
      </w:r>
      <w:r w:rsidRPr="008B4E88">
        <w:rPr>
          <w:noProof/>
          <w:vanish/>
        </w:rPr>
        <w:pict>
          <v:shape id="_x0000_s51700" type="#_x0000_t75" style="position:absolute;left:0;text-align:left;margin-left:210.05pt;margin-top:275.1pt;width:.5pt;height:.35pt;z-index:-251732992">
            <v:imagedata r:id="rId11" o:title="未标题-2" blacklevel=".5"/>
          </v:shape>
        </w:pict>
      </w:r>
      <w:r w:rsidRPr="008B4E88">
        <w:rPr>
          <w:noProof/>
          <w:vanish/>
        </w:rPr>
        <w:pict>
          <v:shape id="_x0000_s51699" type="#_x0000_t75" style="position:absolute;left:0;text-align:left;margin-left:210.55pt;margin-top:393.15pt;width:.55pt;height:.35pt;z-index:-251734016">
            <v:imagedata r:id="rId11" o:title="未标题-2" blacklevel=".5"/>
          </v:shape>
        </w:pict>
      </w:r>
      <w:r w:rsidRPr="008B4E88">
        <w:rPr>
          <w:noProof/>
          <w:vanish/>
        </w:rPr>
        <w:pict>
          <v:shape id="_x0000_s51698" type="#_x0000_t75" style="position:absolute;left:0;text-align:left;margin-left:36pt;margin-top:514pt;width:.55pt;height:.35pt;z-index:-251735040">
            <v:imagedata r:id="rId11" o:title="未标题-2" blacklevel=".5"/>
          </v:shape>
        </w:pict>
      </w:r>
      <w:r w:rsidRPr="008B4E88">
        <w:rPr>
          <w:noProof/>
          <w:vanish/>
        </w:rPr>
        <w:pict>
          <v:shape id="_x0000_s51697" type="#_x0000_t75" style="position:absolute;left:0;text-align:left;margin-left:36pt;margin-top:277.9pt;width:.55pt;height:.35pt;z-index:-251736064">
            <v:imagedata r:id="rId11" o:title="未标题-2" blacklevel=".5"/>
          </v:shape>
        </w:pict>
      </w:r>
      <w:r w:rsidRPr="008B4E88">
        <w:rPr>
          <w:noProof/>
          <w:vanish/>
        </w:rPr>
        <w:pict>
          <v:shape id="_x0000_s51696" type="#_x0000_t75" style="position:absolute;left:0;text-align:left;margin-left:36pt;margin-top:395.95pt;width:.55pt;height:.35pt;z-index:-251737088">
            <v:imagedata r:id="rId11" o:title="未标题-2" blacklevel=".5"/>
          </v:shape>
        </w:pict>
      </w:r>
      <w:r w:rsidRPr="008B4E88">
        <w:rPr>
          <w:noProof/>
          <w:vanish/>
        </w:rPr>
        <w:pict>
          <v:shape id="_x0000_s51714" type="#_x0000_t75" style="position:absolute;left:0;text-align:left;margin-left:30pt;margin-top:27.6pt;width:.55pt;height:.35pt;z-index:-251718656">
            <v:imagedata r:id="rId11" o:title="未标题-2" grayscale="t" bilevel="t"/>
          </v:shape>
        </w:pict>
      </w:r>
      <w:r w:rsidRPr="008B4E88">
        <w:rPr>
          <w:noProof/>
          <w:vanish/>
        </w:rPr>
        <w:pict>
          <v:shape id="_x0000_s51713" type="#_x0000_t75" style="position:absolute;left:0;text-align:left;margin-left:210pt;margin-top:27.6pt;width:.55pt;height:.35pt;z-index:-251719680">
            <v:imagedata r:id="rId11" o:title="未标题-2" blacklevel=".5"/>
          </v:shape>
        </w:pict>
      </w:r>
      <w:r w:rsidRPr="008B4E88">
        <w:rPr>
          <w:noProof/>
          <w:vanish/>
        </w:rPr>
        <w:pict>
          <v:shape id="_x0000_s51712" type="#_x0000_t75" style="position:absolute;left:0;text-align:left;margin-left:30pt;margin-top:144.6pt;width:.55pt;height:.35pt;z-index:-251720704">
            <v:imagedata r:id="rId11" o:title="未标题-2" blacklevel=".5"/>
          </v:shape>
        </w:pict>
      </w:r>
      <w:r w:rsidRPr="008B4E88">
        <w:rPr>
          <w:noProof/>
          <w:vanish/>
        </w:rPr>
        <w:pict>
          <v:shape id="_x0000_s51711" type="#_x0000_t75" style="position:absolute;left:0;text-align:left;margin-left:210pt;margin-top:144.6pt;width:.55pt;height:.35pt;z-index:-251721728">
            <v:imagedata r:id="rId11" o:title="未标题-2" blacklevel=".5"/>
          </v:shape>
        </w:pict>
      </w:r>
      <w:r w:rsidRPr="008B4E88">
        <w:rPr>
          <w:noProof/>
          <w:vanish/>
        </w:rPr>
        <w:pict>
          <v:shape id="_x0000_s51710" type="#_x0000_t75" style="position:absolute;left:0;text-align:left;margin-left:210pt;margin-top:261.6pt;width:.55pt;height:.35pt;z-index:-251722752">
            <v:imagedata r:id="rId11" o:title="未标题-2" blacklevel=".5"/>
          </v:shape>
        </w:pict>
      </w:r>
      <w:r w:rsidRPr="008B4E88">
        <w:rPr>
          <w:noProof/>
          <w:vanish/>
        </w:rPr>
        <w:pict>
          <v:shape id="_x0000_s51709" type="#_x0000_t75" style="position:absolute;left:0;text-align:left;margin-left:210.55pt;margin-top:378.6pt;width:.55pt;height:.35pt;z-index:-251723776">
            <v:imagedata r:id="rId11" o:title="未标题-2" blacklevel=".5"/>
          </v:shape>
        </w:pict>
      </w:r>
      <w:r w:rsidRPr="008B4E88">
        <w:rPr>
          <w:noProof/>
          <w:vanish/>
        </w:rPr>
        <w:pict>
          <v:shape id="_x0000_s51708" type="#_x0000_t75" style="position:absolute;left:0;text-align:left;margin-left:30pt;margin-top:498.4pt;width:.55pt;height:.35pt;z-index:-251724800">
            <v:imagedata r:id="rId11" o:title="未标题-2" blacklevel=".5"/>
          </v:shape>
        </w:pict>
      </w:r>
      <w:r w:rsidRPr="008B4E88">
        <w:rPr>
          <w:noProof/>
          <w:vanish/>
        </w:rPr>
        <w:pict>
          <v:shape id="_x0000_s51707" type="#_x0000_t75" style="position:absolute;left:0;text-align:left;margin-left:30pt;margin-top:264.4pt;width:.55pt;height:.35pt;z-index:-251725824">
            <v:imagedata r:id="rId11" o:title="未标题-2" blacklevel=".5"/>
          </v:shape>
        </w:pict>
      </w:r>
      <w:r w:rsidRPr="008B4E88">
        <w:rPr>
          <w:noProof/>
          <w:vanish/>
        </w:rPr>
        <w:pict>
          <v:shape id="_x0000_s51706" type="#_x0000_t75" style="position:absolute;left:0;text-align:left;margin-left:30pt;margin-top:381.4pt;width:.55pt;height:.35pt;z-index:-251726848">
            <v:imagedata r:id="rId11" o:title="未标题-2" blacklevel=".5"/>
          </v:shape>
        </w:pict>
      </w:r>
      <w:r w:rsidRPr="008B4E88">
        <w:rPr>
          <w:noProof/>
          <w:vanish/>
        </w:rPr>
        <w:pict>
          <v:shape id="_x0000_s51715" type="#_x0000_t75" style="position:absolute;left:0;text-align:left;margin-left:210.55pt;margin-top:495.6pt;width:.55pt;height:.35pt;z-index:-251717632">
            <v:imagedata r:id="rId11" o:title="未标题-2" blacklevel=".5"/>
          </v:shape>
        </w:pict>
      </w:r>
      <w:r w:rsidRPr="008B4E88">
        <w:rPr>
          <w:noProof/>
          <w:vanish/>
        </w:rPr>
        <w:pict>
          <v:shape id="_x0000_s51695" type="#_x0000_t75" style="position:absolute;left:0;text-align:left;margin-left:198.55pt;margin-top:483.6pt;width:.55pt;height:.35pt;z-index:-251738112">
            <v:imagedata r:id="rId11" o:title="未标题-2" blacklevel=".5"/>
          </v:shape>
        </w:pict>
      </w:r>
      <w:r w:rsidRPr="008B4E88">
        <w:rPr>
          <w:noProof/>
          <w:vanish/>
        </w:rPr>
        <w:pict>
          <v:shape id="_x0000_s51694" type="#_x0000_t75" style="position:absolute;left:0;text-align:left;margin-left:18pt;margin-top:15.6pt;width:.55pt;height:.35pt;z-index:-251739136">
            <v:imagedata r:id="rId11" o:title="未标题-2" grayscale="t" bilevel="t"/>
          </v:shape>
        </w:pict>
      </w:r>
      <w:r w:rsidRPr="008B4E88">
        <w:rPr>
          <w:noProof/>
          <w:vanish/>
        </w:rPr>
        <w:pict>
          <v:shape id="_x0000_s51693" type="#_x0000_t75" style="position:absolute;left:0;text-align:left;margin-left:198pt;margin-top:15.6pt;width:.55pt;height:.35pt;z-index:-251740160">
            <v:imagedata r:id="rId11" o:title="未标题-2" blacklevel=".5"/>
          </v:shape>
        </w:pict>
      </w:r>
      <w:r w:rsidRPr="008B4E88">
        <w:rPr>
          <w:noProof/>
          <w:vanish/>
        </w:rPr>
        <w:pict>
          <v:shape id="_x0000_s51692" type="#_x0000_t75" style="position:absolute;left:0;text-align:left;margin-left:18pt;margin-top:132.6pt;width:.55pt;height:.35pt;z-index:-251741184">
            <v:imagedata r:id="rId11" o:title="未标题-2" blacklevel=".5"/>
          </v:shape>
        </w:pict>
      </w:r>
      <w:r w:rsidRPr="008B4E88">
        <w:rPr>
          <w:noProof/>
          <w:vanish/>
        </w:rPr>
        <w:pict>
          <v:shape id="_x0000_s51691" type="#_x0000_t75" style="position:absolute;left:0;text-align:left;margin-left:198pt;margin-top:132.6pt;width:.55pt;height:.35pt;z-index:-251742208">
            <v:imagedata r:id="rId11" o:title="未标题-2" blacklevel=".5"/>
          </v:shape>
        </w:pict>
      </w:r>
      <w:r w:rsidRPr="008B4E88">
        <w:rPr>
          <w:noProof/>
          <w:vanish/>
        </w:rPr>
        <w:pict>
          <v:shape id="_x0000_s51690" type="#_x0000_t75" style="position:absolute;left:0;text-align:left;margin-left:198pt;margin-top:249.6pt;width:.55pt;height:.35pt;z-index:-251743232">
            <v:imagedata r:id="rId11" o:title="未标题-2" blacklevel=".5"/>
          </v:shape>
        </w:pict>
      </w:r>
      <w:r w:rsidRPr="008B4E88">
        <w:rPr>
          <w:noProof/>
          <w:vanish/>
        </w:rPr>
        <w:pict>
          <v:shape id="_x0000_s51689" type="#_x0000_t75" style="position:absolute;left:0;text-align:left;margin-left:198.55pt;margin-top:366.6pt;width:.55pt;height:.35pt;z-index:-251744256">
            <v:imagedata r:id="rId11" o:title="未标题-2" blacklevel=".5"/>
          </v:shape>
        </w:pict>
      </w:r>
      <w:r w:rsidRPr="008B4E88">
        <w:rPr>
          <w:noProof/>
          <w:vanish/>
        </w:rPr>
        <w:pict>
          <v:shape id="_x0000_s51688" type="#_x0000_t75" style="position:absolute;left:0;text-align:left;margin-left:18pt;margin-top:486.4pt;width:.55pt;height:.35pt;z-index:-251745280">
            <v:imagedata r:id="rId11" o:title="未标题-2" blacklevel=".5"/>
          </v:shape>
        </w:pict>
      </w:r>
      <w:r w:rsidRPr="008B4E88">
        <w:rPr>
          <w:noProof/>
          <w:vanish/>
        </w:rPr>
        <w:pict>
          <v:shape id="_x0000_s51687" type="#_x0000_t75" style="position:absolute;left:0;text-align:left;margin-left:18pt;margin-top:252.4pt;width:.55pt;height:.35pt;z-index:-251746304">
            <v:imagedata r:id="rId11" o:title="未标题-2" blacklevel=".5"/>
          </v:shape>
        </w:pict>
      </w:r>
      <w:r w:rsidRPr="008B4E88">
        <w:rPr>
          <w:noProof/>
          <w:vanish/>
        </w:rPr>
        <w:pict>
          <v:shape id="_x0000_s51686" type="#_x0000_t75" style="position:absolute;left:0;text-align:left;margin-left:18pt;margin-top:369.4pt;width:.55pt;height:.35pt;z-index:-251747328">
            <v:imagedata r:id="rId11" o:title="未标题-2" blacklevel=".5"/>
          </v:shape>
        </w:pict>
      </w:r>
      <w:r w:rsidRPr="008B4E88">
        <w:rPr>
          <w:noProof/>
          <w:vanish/>
        </w:rPr>
        <w:pict>
          <v:shape id="_x0000_s51673" type="#_x0000_t75" style="position:absolute;left:0;text-align:left;margin-left:198pt;margin-top:15.6pt;width:.55pt;height:.35pt;z-index:-251760640">
            <v:imagedata r:id="rId11" o:title="未标题-2" blacklevel=".5"/>
          </v:shape>
        </w:pict>
      </w:r>
      <w:r w:rsidRPr="008B4E88">
        <w:rPr>
          <w:noProof/>
          <w:vanish/>
        </w:rPr>
        <w:pict>
          <v:shape id="_x0000_s51672" type="#_x0000_t75" style="position:absolute;left:0;text-align:left;margin-left:18pt;margin-top:132.6pt;width:.55pt;height:.35pt;z-index:-251761664">
            <v:imagedata r:id="rId11" o:title="未标题-2" blacklevel=".5"/>
          </v:shape>
        </w:pict>
      </w:r>
      <w:r w:rsidRPr="008B4E88">
        <w:rPr>
          <w:noProof/>
          <w:vanish/>
        </w:rPr>
        <w:pict>
          <v:shape id="_x0000_s51671" type="#_x0000_t75" style="position:absolute;left:0;text-align:left;margin-left:198pt;margin-top:132.6pt;width:.55pt;height:.35pt;z-index:-251762688">
            <v:imagedata r:id="rId11" o:title="未标题-2" blacklevel=".5"/>
          </v:shape>
        </w:pict>
      </w:r>
      <w:r w:rsidRPr="008B4E88">
        <w:rPr>
          <w:noProof/>
          <w:vanish/>
        </w:rPr>
        <w:pict>
          <v:shape id="_x0000_s51670" type="#_x0000_t75" style="position:absolute;left:0;text-align:left;margin-left:198pt;margin-top:249.6pt;width:.55pt;height:.35pt;z-index:-251763712">
            <v:imagedata r:id="rId11" o:title="未标题-2" blacklevel=".5"/>
          </v:shape>
        </w:pict>
      </w:r>
      <w:r w:rsidRPr="008B4E88">
        <w:rPr>
          <w:noProof/>
          <w:vanish/>
        </w:rPr>
        <w:pict>
          <v:shape id="_x0000_s51669" type="#_x0000_t75" style="position:absolute;left:0;text-align:left;margin-left:198.55pt;margin-top:366.6pt;width:.55pt;height:.35pt;z-index:-251764736">
            <v:imagedata r:id="rId11" o:title="未标题-2" blacklevel=".5"/>
          </v:shape>
        </w:pict>
      </w:r>
      <w:r w:rsidRPr="008B4E88">
        <w:rPr>
          <w:noProof/>
          <w:vanish/>
        </w:rPr>
        <w:pict>
          <v:shape id="_x0000_s51668" type="#_x0000_t75" style="position:absolute;left:0;text-align:left;margin-left:18pt;margin-top:486.4pt;width:.55pt;height:.35pt;z-index:-251765760">
            <v:imagedata r:id="rId11" o:title="未标题-2" blacklevel=".5"/>
          </v:shape>
        </w:pict>
      </w:r>
      <w:r w:rsidRPr="008B4E88">
        <w:rPr>
          <w:noProof/>
          <w:vanish/>
        </w:rPr>
        <w:pict>
          <v:shape id="_x0000_s51667" type="#_x0000_t75" style="position:absolute;left:0;text-align:left;margin-left:18pt;margin-top:252.4pt;width:.55pt;height:.35pt;z-index:-251766784">
            <v:imagedata r:id="rId11" o:title="未标题-2" blacklevel=".5"/>
          </v:shape>
        </w:pict>
      </w:r>
      <w:r w:rsidRPr="008B4E88">
        <w:rPr>
          <w:noProof/>
          <w:vanish/>
        </w:rPr>
        <w:pict>
          <v:shape id="_x0000_s51666" type="#_x0000_t75" style="position:absolute;left:0;text-align:left;margin-left:18pt;margin-top:369.4pt;width:.55pt;height:.35pt;z-index:-251767808">
            <v:imagedata r:id="rId11" o:title="未标题-2" blacklevel=".5"/>
          </v:shape>
        </w:pict>
      </w:r>
      <w:r w:rsidRPr="008B4E88">
        <w:rPr>
          <w:noProof/>
          <w:vanish/>
        </w:rPr>
        <w:pict>
          <v:shape id="_x0000_s51675" type="#_x0000_t75" style="position:absolute;left:0;text-align:left;margin-left:198.55pt;margin-top:483.6pt;width:.55pt;height:.35pt;z-index:-251758592">
            <v:imagedata r:id="rId11" o:title="未标题-2" blacklevel=".5"/>
          </v:shape>
        </w:pict>
      </w:r>
      <w:r w:rsidRPr="008B4E88">
        <w:rPr>
          <w:noProof/>
          <w:vanish/>
        </w:rPr>
        <w:pict>
          <v:shape id="_x0000_s51674" type="#_x0000_t75" style="position:absolute;left:0;text-align:left;margin-left:18pt;margin-top:15.6pt;width:.55pt;height:.35pt;z-index:-251759616">
            <v:imagedata r:id="rId11" o:title="未标题-2" grayscale="t" bilevel="t"/>
          </v:shape>
        </w:pict>
      </w:r>
      <w:r w:rsidRPr="008B4E88">
        <w:rPr>
          <w:noProof/>
          <w:vanish/>
        </w:rPr>
        <w:pict>
          <v:group id="_x0000_s51655" style="position:absolute;left:0;text-align:left;margin-left:18pt;margin-top:31.2pt;width:181.1pt;height:471.15pt;z-index:-251768832" coordorigin="2157,2688" coordsize="3622,9423">
            <v:shape id="_x0000_s51656" type="#_x0000_t75" style="position:absolute;left:2157;top:9764;width:11;height:7">
              <v:imagedata r:id="rId11" o:title="未标题-2" blacklevel=".5"/>
            </v:shape>
            <v:shape id="_x0000_s51657" type="#_x0000_t75" style="position:absolute;left:2157;top:7424;width:11;height:7">
              <v:imagedata r:id="rId11" o:title="未标题-2" blacklevel=".5"/>
            </v:shape>
            <v:shape id="_x0000_s51658" type="#_x0000_t75" style="position:absolute;left:2157;top:12104;width:11;height:7">
              <v:imagedata r:id="rId11" o:title="未标题-2" blacklevel=".5"/>
            </v:shape>
            <v:shape id="_x0000_s51659" type="#_x0000_t75" style="position:absolute;left:5768;top:9708;width:11;height:7">
              <v:imagedata r:id="rId11" o:title="未标题-2" blacklevel=".5"/>
            </v:shape>
            <v:shape id="_x0000_s51660" type="#_x0000_t75" style="position:absolute;left:5757;top:7368;width:11;height:7">
              <v:imagedata r:id="rId11" o:title="未标题-2" blacklevel=".5"/>
            </v:shape>
            <v:shape id="_x0000_s51661" type="#_x0000_t75" style="position:absolute;left:5757;top:5028;width:11;height:7">
              <v:imagedata r:id="rId11" o:title="未标题-2" blacklevel=".5"/>
            </v:shape>
            <v:shape id="_x0000_s51662" type="#_x0000_t75" style="position:absolute;left:2157;top:5028;width:11;height:7">
              <v:imagedata r:id="rId11" o:title="未标题-2" blacklevel=".5"/>
            </v:shape>
            <v:shape id="_x0000_s51663" type="#_x0000_t75" style="position:absolute;left:5757;top:2688;width:11;height:7">
              <v:imagedata r:id="rId11" o:title="未标题-2" blacklevel=".5"/>
            </v:shape>
            <v:shape id="_x0000_s51664" type="#_x0000_t75" style="position:absolute;left:2157;top:2688;width:11;height:7">
              <v:imagedata r:id="rId11" o:title="未标题-2" grayscale="t" bilevel="t"/>
            </v:shape>
            <v:shape id="_x0000_s51665" type="#_x0000_t75" style="position:absolute;left:5768;top:12048;width:11;height:7">
              <v:imagedata r:id="rId11" o:title="未标题-2" blacklevel=".5"/>
            </v:shape>
          </v:group>
        </w:pic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26205C">
      <w:pPr>
        <w:jc w:val="center"/>
        <w:rPr>
          <w:vanish/>
        </w:rPr>
      </w:pPr>
      <w:r w:rsidRPr="008B4E88">
        <w:rPr>
          <w:noProof/>
          <w:vanish/>
        </w:rPr>
        <w:pict>
          <v:shape id="_x0000_s51746" type="#_x0000_t75" style="position:absolute;left:0;text-align:left;margin-left:198.55pt;margin-top:499.2pt;width:.55pt;height:.35pt;z-index:-251696128">
            <v:imagedata r:id="rId11" o:title="未标题-2" blacklevel=".5"/>
          </v:shape>
        </w:pict>
      </w:r>
      <w:r w:rsidRPr="008B4E88">
        <w:rPr>
          <w:noProof/>
          <w:vanish/>
        </w:rPr>
        <w:pict>
          <v:shape id="_x0000_s51745" type="#_x0000_t75" style="position:absolute;left:0;text-align:left;margin-left:18pt;margin-top:31.2pt;width:.55pt;height:.35pt;z-index:-251697152">
            <v:imagedata r:id="rId11" o:title="未标题-2" grayscale="t" bilevel="t"/>
          </v:shape>
        </w:pict>
      </w:r>
      <w:r w:rsidRPr="008B4E88">
        <w:rPr>
          <w:noProof/>
          <w:vanish/>
        </w:rPr>
        <w:pict>
          <v:shape id="_x0000_s51744" type="#_x0000_t75" style="position:absolute;left:0;text-align:left;margin-left:198pt;margin-top:31.2pt;width:.55pt;height:.35pt;z-index:-251698176">
            <v:imagedata r:id="rId11" o:title="未标题-2" blacklevel=".5"/>
          </v:shape>
        </w:pict>
      </w:r>
      <w:r w:rsidRPr="008B4E88">
        <w:rPr>
          <w:noProof/>
          <w:vanish/>
        </w:rPr>
        <w:pict>
          <v:shape id="_x0000_s51743" type="#_x0000_t75" style="position:absolute;left:0;text-align:left;margin-left:18pt;margin-top:148.2pt;width:.55pt;height:.35pt;z-index:-251699200">
            <v:imagedata r:id="rId11" o:title="未标题-2" blacklevel=".5"/>
          </v:shape>
        </w:pict>
      </w:r>
      <w:r w:rsidRPr="008B4E88">
        <w:rPr>
          <w:noProof/>
          <w:vanish/>
        </w:rPr>
        <w:pict>
          <v:shape id="_x0000_s51742" type="#_x0000_t75" style="position:absolute;left:0;text-align:left;margin-left:198pt;margin-top:148.2pt;width:.55pt;height:.35pt;z-index:-251700224">
            <v:imagedata r:id="rId11" o:title="未标题-2" blacklevel=".5"/>
          </v:shape>
        </w:pict>
      </w:r>
      <w:r w:rsidRPr="008B4E88">
        <w:rPr>
          <w:noProof/>
          <w:vanish/>
        </w:rPr>
        <w:pict>
          <v:shape id="_x0000_s51741" type="#_x0000_t75" style="position:absolute;left:0;text-align:left;margin-left:198pt;margin-top:265.2pt;width:.55pt;height:.35pt;z-index:-251701248">
            <v:imagedata r:id="rId11" o:title="未标题-2" blacklevel=".5"/>
          </v:shape>
        </w:pict>
      </w:r>
      <w:r w:rsidRPr="008B4E88">
        <w:rPr>
          <w:noProof/>
          <w:vanish/>
        </w:rPr>
        <w:pict>
          <v:shape id="_x0000_s51740" type="#_x0000_t75" style="position:absolute;left:0;text-align:left;margin-left:198.55pt;margin-top:382.2pt;width:.55pt;height:.35pt;z-index:-251702272">
            <v:imagedata r:id="rId11" o:title="未标题-2" blacklevel=".5"/>
          </v:shape>
        </w:pict>
      </w:r>
      <w:r w:rsidRPr="008B4E88">
        <w:rPr>
          <w:noProof/>
          <w:vanish/>
        </w:rPr>
        <w:pict>
          <v:shape id="_x0000_s51739" type="#_x0000_t75" style="position:absolute;left:0;text-align:left;margin-left:18pt;margin-top:502pt;width:.55pt;height:.35pt;z-index:-251703296">
            <v:imagedata r:id="rId11" o:title="未标题-2" blacklevel=".5"/>
          </v:shape>
        </w:pict>
      </w:r>
      <w:r w:rsidRPr="008B4E88">
        <w:rPr>
          <w:noProof/>
          <w:vanish/>
        </w:rPr>
        <w:pict>
          <v:shape id="_x0000_s51738" type="#_x0000_t75" style="position:absolute;left:0;text-align:left;margin-left:18pt;margin-top:268pt;width:.55pt;height:.35pt;z-index:-251704320">
            <v:imagedata r:id="rId11" o:title="未标题-2" blacklevel=".5"/>
          </v:shape>
        </w:pict>
      </w:r>
      <w:r w:rsidRPr="008B4E88">
        <w:rPr>
          <w:noProof/>
          <w:vanish/>
        </w:rPr>
        <w:pict>
          <v:shape id="_x0000_s51737" type="#_x0000_t75" style="position:absolute;left:0;text-align:left;margin-left:18pt;margin-top:385pt;width:.55pt;height:.35pt;z-index:-251705344">
            <v:imagedata r:id="rId11" o:title="未标题-2" blacklevel=".5"/>
          </v:shape>
        </w:pict>
      </w:r>
      <w:r w:rsidRPr="008B4E88">
        <w:rPr>
          <w:noProof/>
          <w:vanish/>
        </w:rPr>
        <w:pict>
          <v:shape id="_x0000_s51766" type="#_x0000_t75" style="position:absolute;left:0;text-align:left;margin-left:210.55pt;margin-top:511.15pt;width:.55pt;height:.4pt;z-index:-251675648">
            <v:imagedata r:id="rId11" o:title="未标题-2" blacklevel=".5"/>
          </v:shape>
        </w:pict>
      </w:r>
      <w:r w:rsidRPr="008B4E88">
        <w:rPr>
          <w:noProof/>
          <w:vanish/>
        </w:rPr>
        <w:pict>
          <v:shape id="_x0000_s51765" type="#_x0000_t75" style="position:absolute;left:0;text-align:left;margin-left:36pt;margin-top:39pt;width:.55pt;height:.35pt;z-index:-251676672">
            <v:imagedata r:id="rId11" o:title="未标题-2" grayscale="t" bilevel="t"/>
          </v:shape>
        </w:pict>
      </w:r>
      <w:r w:rsidRPr="008B4E88">
        <w:rPr>
          <w:noProof/>
          <w:vanish/>
        </w:rPr>
        <w:pict>
          <v:shape id="_x0000_s51764" type="#_x0000_t75" style="position:absolute;left:0;text-align:left;margin-left:210.05pt;margin-top:39pt;width:.5pt;height:.35pt;z-index:-251677696">
            <v:imagedata r:id="rId11" o:title="未标题-2" blacklevel=".5"/>
          </v:shape>
        </w:pict>
      </w:r>
      <w:r w:rsidRPr="008B4E88">
        <w:rPr>
          <w:noProof/>
          <w:vanish/>
        </w:rPr>
        <w:pict>
          <v:shape id="_x0000_s51763" type="#_x0000_t75" style="position:absolute;left:0;text-align:left;margin-left:36pt;margin-top:157.05pt;width:.55pt;height:.35pt;z-index:-251678720">
            <v:imagedata r:id="rId11" o:title="未标题-2" blacklevel=".5"/>
          </v:shape>
        </w:pict>
      </w:r>
      <w:r w:rsidRPr="008B4E88">
        <w:rPr>
          <w:noProof/>
          <w:vanish/>
        </w:rPr>
        <w:pict>
          <v:shape id="_x0000_s51762" type="#_x0000_t75" style="position:absolute;left:0;text-align:left;margin-left:210.05pt;margin-top:157.05pt;width:.5pt;height:.35pt;z-index:-251679744">
            <v:imagedata r:id="rId11" o:title="未标题-2" blacklevel=".5"/>
          </v:shape>
        </w:pict>
      </w:r>
      <w:r w:rsidRPr="008B4E88">
        <w:rPr>
          <w:noProof/>
          <w:vanish/>
        </w:rPr>
        <w:pict>
          <v:shape id="_x0000_s51761" type="#_x0000_t75" style="position:absolute;left:0;text-align:left;margin-left:210.05pt;margin-top:275.1pt;width:.5pt;height:.35pt;z-index:-251680768">
            <v:imagedata r:id="rId11" o:title="未标题-2" blacklevel=".5"/>
          </v:shape>
        </w:pict>
      </w:r>
      <w:r w:rsidRPr="008B4E88">
        <w:rPr>
          <w:noProof/>
          <w:vanish/>
        </w:rPr>
        <w:pict>
          <v:shape id="_x0000_s51760" type="#_x0000_t75" style="position:absolute;left:0;text-align:left;margin-left:210.55pt;margin-top:393.15pt;width:.55pt;height:.35pt;z-index:-251681792">
            <v:imagedata r:id="rId11" o:title="未标题-2" blacklevel=".5"/>
          </v:shape>
        </w:pict>
      </w:r>
      <w:r w:rsidRPr="008B4E88">
        <w:rPr>
          <w:noProof/>
          <w:vanish/>
        </w:rPr>
        <w:pict>
          <v:shape id="_x0000_s51759" type="#_x0000_t75" style="position:absolute;left:0;text-align:left;margin-left:36pt;margin-top:514pt;width:.55pt;height:.35pt;z-index:-251682816">
            <v:imagedata r:id="rId11" o:title="未标题-2" blacklevel=".5"/>
          </v:shape>
        </w:pict>
      </w:r>
      <w:r w:rsidRPr="008B4E88">
        <w:rPr>
          <w:noProof/>
          <w:vanish/>
        </w:rPr>
        <w:pict>
          <v:shape id="_x0000_s51758" type="#_x0000_t75" style="position:absolute;left:0;text-align:left;margin-left:36pt;margin-top:277.9pt;width:.55pt;height:.35pt;z-index:-251683840">
            <v:imagedata r:id="rId11" o:title="未标题-2" blacklevel=".5"/>
          </v:shape>
        </w:pict>
      </w:r>
      <w:r w:rsidRPr="008B4E88">
        <w:rPr>
          <w:noProof/>
          <w:vanish/>
        </w:rPr>
        <w:pict>
          <v:shape id="_x0000_s51757" type="#_x0000_t75" style="position:absolute;left:0;text-align:left;margin-left:36pt;margin-top:395.95pt;width:.55pt;height:.35pt;z-index:-251684864">
            <v:imagedata r:id="rId11" o:title="未标题-2" blacklevel=".5"/>
          </v:shape>
        </w:pict>
      </w:r>
      <w:r w:rsidRPr="008B4E88">
        <w:rPr>
          <w:noProof/>
          <w:vanish/>
        </w:rPr>
        <w:pict>
          <v:shape id="_x0000_s51775" type="#_x0000_t75" style="position:absolute;left:0;text-align:left;margin-left:30pt;margin-top:27.6pt;width:.55pt;height:.35pt;z-index:-251666432">
            <v:imagedata r:id="rId11" o:title="未标题-2" grayscale="t" bilevel="t"/>
          </v:shape>
        </w:pict>
      </w:r>
      <w:r w:rsidRPr="008B4E88">
        <w:rPr>
          <w:noProof/>
          <w:vanish/>
        </w:rPr>
        <w:pict>
          <v:shape id="_x0000_s51774" type="#_x0000_t75" style="position:absolute;left:0;text-align:left;margin-left:210pt;margin-top:27.6pt;width:.55pt;height:.35pt;z-index:-251667456">
            <v:imagedata r:id="rId11" o:title="未标题-2" blacklevel=".5"/>
          </v:shape>
        </w:pict>
      </w:r>
      <w:r w:rsidRPr="008B4E88">
        <w:rPr>
          <w:noProof/>
          <w:vanish/>
        </w:rPr>
        <w:pict>
          <v:shape id="_x0000_s51773" type="#_x0000_t75" style="position:absolute;left:0;text-align:left;margin-left:30pt;margin-top:144.6pt;width:.55pt;height:.35pt;z-index:-251668480">
            <v:imagedata r:id="rId11" o:title="未标题-2" blacklevel=".5"/>
          </v:shape>
        </w:pict>
      </w:r>
      <w:r w:rsidRPr="008B4E88">
        <w:rPr>
          <w:noProof/>
          <w:vanish/>
        </w:rPr>
        <w:pict>
          <v:shape id="_x0000_s51772" type="#_x0000_t75" style="position:absolute;left:0;text-align:left;margin-left:210pt;margin-top:144.6pt;width:.55pt;height:.35pt;z-index:-251669504">
            <v:imagedata r:id="rId11" o:title="未标题-2" blacklevel=".5"/>
          </v:shape>
        </w:pict>
      </w:r>
      <w:r w:rsidRPr="008B4E88">
        <w:rPr>
          <w:noProof/>
          <w:vanish/>
        </w:rPr>
        <w:pict>
          <v:shape id="_x0000_s51771" type="#_x0000_t75" style="position:absolute;left:0;text-align:left;margin-left:210pt;margin-top:261.6pt;width:.55pt;height:.35pt;z-index:-251670528">
            <v:imagedata r:id="rId11" o:title="未标题-2" blacklevel=".5"/>
          </v:shape>
        </w:pict>
      </w:r>
      <w:r w:rsidRPr="008B4E88">
        <w:rPr>
          <w:noProof/>
          <w:vanish/>
        </w:rPr>
        <w:pict>
          <v:shape id="_x0000_s51770" type="#_x0000_t75" style="position:absolute;left:0;text-align:left;margin-left:210.55pt;margin-top:378.6pt;width:.55pt;height:.35pt;z-index:-251671552">
            <v:imagedata r:id="rId11" o:title="未标题-2" blacklevel=".5"/>
          </v:shape>
        </w:pict>
      </w:r>
      <w:r w:rsidRPr="008B4E88">
        <w:rPr>
          <w:noProof/>
          <w:vanish/>
        </w:rPr>
        <w:pict>
          <v:shape id="_x0000_s51769" type="#_x0000_t75" style="position:absolute;left:0;text-align:left;margin-left:30pt;margin-top:498.4pt;width:.55pt;height:.35pt;z-index:-251672576">
            <v:imagedata r:id="rId11" o:title="未标题-2" blacklevel=".5"/>
          </v:shape>
        </w:pict>
      </w:r>
      <w:r w:rsidRPr="008B4E88">
        <w:rPr>
          <w:noProof/>
          <w:vanish/>
        </w:rPr>
        <w:pict>
          <v:shape id="_x0000_s51768" type="#_x0000_t75" style="position:absolute;left:0;text-align:left;margin-left:30pt;margin-top:264.4pt;width:.55pt;height:.35pt;z-index:-251673600">
            <v:imagedata r:id="rId11" o:title="未标题-2" blacklevel=".5"/>
          </v:shape>
        </w:pict>
      </w:r>
      <w:r w:rsidRPr="008B4E88">
        <w:rPr>
          <w:noProof/>
          <w:vanish/>
        </w:rPr>
        <w:pict>
          <v:shape id="_x0000_s51767" type="#_x0000_t75" style="position:absolute;left:0;text-align:left;margin-left:30pt;margin-top:381.4pt;width:.55pt;height:.35pt;z-index:-251674624">
            <v:imagedata r:id="rId11" o:title="未标题-2" blacklevel=".5"/>
          </v:shape>
        </w:pict>
      </w:r>
      <w:r w:rsidRPr="008B4E88">
        <w:rPr>
          <w:noProof/>
          <w:vanish/>
        </w:rPr>
        <w:pict>
          <v:shape id="_x0000_s51776" type="#_x0000_t75" style="position:absolute;left:0;text-align:left;margin-left:210.55pt;margin-top:495.6pt;width:.55pt;height:.35pt;z-index:-251665408">
            <v:imagedata r:id="rId11" o:title="未标题-2" blacklevel=".5"/>
          </v:shape>
        </w:pict>
      </w:r>
      <w:r w:rsidRPr="008B4E88">
        <w:rPr>
          <w:noProof/>
          <w:vanish/>
        </w:rPr>
        <w:pict>
          <v:shape id="_x0000_s51756" type="#_x0000_t75" style="position:absolute;left:0;text-align:left;margin-left:198.55pt;margin-top:483.6pt;width:.55pt;height:.35pt;z-index:-251685888">
            <v:imagedata r:id="rId11" o:title="未标题-2" blacklevel=".5"/>
          </v:shape>
        </w:pict>
      </w:r>
      <w:r w:rsidRPr="008B4E88">
        <w:rPr>
          <w:noProof/>
          <w:vanish/>
        </w:rPr>
        <w:pict>
          <v:shape id="_x0000_s51755" type="#_x0000_t75" style="position:absolute;left:0;text-align:left;margin-left:18pt;margin-top:15.6pt;width:.55pt;height:.35pt;z-index:-251686912">
            <v:imagedata r:id="rId11" o:title="未标题-2" grayscale="t" bilevel="t"/>
          </v:shape>
        </w:pict>
      </w:r>
      <w:r w:rsidRPr="008B4E88">
        <w:rPr>
          <w:noProof/>
          <w:vanish/>
        </w:rPr>
        <w:pict>
          <v:shape id="_x0000_s51754" type="#_x0000_t75" style="position:absolute;left:0;text-align:left;margin-left:198pt;margin-top:15.6pt;width:.55pt;height:.35pt;z-index:-251687936">
            <v:imagedata r:id="rId11" o:title="未标题-2" blacklevel=".5"/>
          </v:shape>
        </w:pict>
      </w:r>
      <w:r w:rsidRPr="008B4E88">
        <w:rPr>
          <w:noProof/>
          <w:vanish/>
        </w:rPr>
        <w:pict>
          <v:shape id="_x0000_s51753" type="#_x0000_t75" style="position:absolute;left:0;text-align:left;margin-left:18pt;margin-top:132.6pt;width:.55pt;height:.35pt;z-index:-251688960">
            <v:imagedata r:id="rId11" o:title="未标题-2" blacklevel=".5"/>
          </v:shape>
        </w:pict>
      </w:r>
      <w:r w:rsidRPr="008B4E88">
        <w:rPr>
          <w:noProof/>
          <w:vanish/>
        </w:rPr>
        <w:pict>
          <v:shape id="_x0000_s51752" type="#_x0000_t75" style="position:absolute;left:0;text-align:left;margin-left:198pt;margin-top:132.6pt;width:.55pt;height:.35pt;z-index:-251689984">
            <v:imagedata r:id="rId11" o:title="未标题-2" blacklevel=".5"/>
          </v:shape>
        </w:pict>
      </w:r>
      <w:r w:rsidRPr="008B4E88">
        <w:rPr>
          <w:noProof/>
          <w:vanish/>
        </w:rPr>
        <w:pict>
          <v:shape id="_x0000_s51751" type="#_x0000_t75" style="position:absolute;left:0;text-align:left;margin-left:198pt;margin-top:249.6pt;width:.55pt;height:.35pt;z-index:-251691008">
            <v:imagedata r:id="rId11" o:title="未标题-2" blacklevel=".5"/>
          </v:shape>
        </w:pict>
      </w:r>
      <w:r w:rsidRPr="008B4E88">
        <w:rPr>
          <w:noProof/>
          <w:vanish/>
        </w:rPr>
        <w:pict>
          <v:shape id="_x0000_s51750" type="#_x0000_t75" style="position:absolute;left:0;text-align:left;margin-left:198.55pt;margin-top:366.6pt;width:.55pt;height:.35pt;z-index:-251692032">
            <v:imagedata r:id="rId11" o:title="未标题-2" blacklevel=".5"/>
          </v:shape>
        </w:pict>
      </w:r>
      <w:r w:rsidRPr="008B4E88">
        <w:rPr>
          <w:noProof/>
          <w:vanish/>
        </w:rPr>
        <w:pict>
          <v:shape id="_x0000_s51749" type="#_x0000_t75" style="position:absolute;left:0;text-align:left;margin-left:18pt;margin-top:486.4pt;width:.55pt;height:.35pt;z-index:-251693056">
            <v:imagedata r:id="rId11" o:title="未标题-2" blacklevel=".5"/>
          </v:shape>
        </w:pict>
      </w:r>
      <w:r w:rsidRPr="008B4E88">
        <w:rPr>
          <w:noProof/>
          <w:vanish/>
        </w:rPr>
        <w:pict>
          <v:shape id="_x0000_s51748" type="#_x0000_t75" style="position:absolute;left:0;text-align:left;margin-left:18pt;margin-top:252.4pt;width:.55pt;height:.35pt;z-index:-251694080">
            <v:imagedata r:id="rId11" o:title="未标题-2" blacklevel=".5"/>
          </v:shape>
        </w:pict>
      </w:r>
      <w:r w:rsidRPr="008B4E88">
        <w:rPr>
          <w:noProof/>
          <w:vanish/>
        </w:rPr>
        <w:pict>
          <v:shape id="_x0000_s51747" type="#_x0000_t75" style="position:absolute;left:0;text-align:left;margin-left:18pt;margin-top:369.4pt;width:.55pt;height:.35pt;z-index:-251695104">
            <v:imagedata r:id="rId11" o:title="未标题-2" blacklevel=".5"/>
          </v:shape>
        </w:pict>
      </w:r>
      <w:r w:rsidRPr="008B4E88">
        <w:rPr>
          <w:noProof/>
          <w:vanish/>
        </w:rPr>
        <w:pict>
          <v:shape id="_x0000_s51734" type="#_x0000_t75" style="position:absolute;left:0;text-align:left;margin-left:198pt;margin-top:15.6pt;width:.55pt;height:.35pt;z-index:-251708416">
            <v:imagedata r:id="rId11" o:title="未标题-2" blacklevel=".5"/>
          </v:shape>
        </w:pict>
      </w:r>
      <w:r w:rsidRPr="008B4E88">
        <w:rPr>
          <w:noProof/>
          <w:vanish/>
        </w:rPr>
        <w:pict>
          <v:shape id="_x0000_s51733" type="#_x0000_t75" style="position:absolute;left:0;text-align:left;margin-left:18pt;margin-top:132.6pt;width:.55pt;height:.35pt;z-index:-251709440">
            <v:imagedata r:id="rId11" o:title="未标题-2" blacklevel=".5"/>
          </v:shape>
        </w:pict>
      </w:r>
      <w:r w:rsidRPr="008B4E88">
        <w:rPr>
          <w:noProof/>
          <w:vanish/>
        </w:rPr>
        <w:pict>
          <v:shape id="_x0000_s51732" type="#_x0000_t75" style="position:absolute;left:0;text-align:left;margin-left:198pt;margin-top:132.6pt;width:.55pt;height:.35pt;z-index:-251710464">
            <v:imagedata r:id="rId11" o:title="未标题-2" blacklevel=".5"/>
          </v:shape>
        </w:pict>
      </w:r>
      <w:r w:rsidRPr="008B4E88">
        <w:rPr>
          <w:noProof/>
          <w:vanish/>
        </w:rPr>
        <w:pict>
          <v:shape id="_x0000_s51731" type="#_x0000_t75" style="position:absolute;left:0;text-align:left;margin-left:198pt;margin-top:249.6pt;width:.55pt;height:.35pt;z-index:-251711488">
            <v:imagedata r:id="rId11" o:title="未标题-2" blacklevel=".5"/>
          </v:shape>
        </w:pict>
      </w:r>
      <w:r w:rsidRPr="008B4E88">
        <w:rPr>
          <w:noProof/>
          <w:vanish/>
        </w:rPr>
        <w:pict>
          <v:shape id="_x0000_s51730" type="#_x0000_t75" style="position:absolute;left:0;text-align:left;margin-left:198.55pt;margin-top:366.6pt;width:.55pt;height:.35pt;z-index:-251712512">
            <v:imagedata r:id="rId11" o:title="未标题-2" blacklevel=".5"/>
          </v:shape>
        </w:pict>
      </w:r>
      <w:r w:rsidRPr="008B4E88">
        <w:rPr>
          <w:noProof/>
          <w:vanish/>
        </w:rPr>
        <w:pict>
          <v:shape id="_x0000_s51729" type="#_x0000_t75" style="position:absolute;left:0;text-align:left;margin-left:18pt;margin-top:486.4pt;width:.55pt;height:.35pt;z-index:-251713536">
            <v:imagedata r:id="rId11" o:title="未标题-2" blacklevel=".5"/>
          </v:shape>
        </w:pict>
      </w:r>
      <w:r w:rsidRPr="008B4E88">
        <w:rPr>
          <w:noProof/>
          <w:vanish/>
        </w:rPr>
        <w:pict>
          <v:shape id="_x0000_s51728" type="#_x0000_t75" style="position:absolute;left:0;text-align:left;margin-left:18pt;margin-top:252.4pt;width:.55pt;height:.35pt;z-index:-251714560">
            <v:imagedata r:id="rId11" o:title="未标题-2" blacklevel=".5"/>
          </v:shape>
        </w:pict>
      </w:r>
      <w:r w:rsidRPr="008B4E88">
        <w:rPr>
          <w:noProof/>
          <w:vanish/>
        </w:rPr>
        <w:pict>
          <v:shape id="_x0000_s51727" type="#_x0000_t75" style="position:absolute;left:0;text-align:left;margin-left:18pt;margin-top:369.4pt;width:.55pt;height:.35pt;z-index:-251715584">
            <v:imagedata r:id="rId11" o:title="未标题-2" blacklevel=".5"/>
          </v:shape>
        </w:pict>
      </w:r>
      <w:r w:rsidRPr="008B4E88">
        <w:rPr>
          <w:noProof/>
          <w:vanish/>
        </w:rPr>
        <w:pict>
          <v:shape id="_x0000_s51736" type="#_x0000_t75" style="position:absolute;left:0;text-align:left;margin-left:198.55pt;margin-top:483.6pt;width:.55pt;height:.35pt;z-index:-251706368">
            <v:imagedata r:id="rId11" o:title="未标题-2" blacklevel=".5"/>
          </v:shape>
        </w:pict>
      </w:r>
      <w:r w:rsidRPr="008B4E88">
        <w:rPr>
          <w:noProof/>
          <w:vanish/>
        </w:rPr>
        <w:pict>
          <v:shape id="_x0000_s51735" type="#_x0000_t75" style="position:absolute;left:0;text-align:left;margin-left:18pt;margin-top:15.6pt;width:.55pt;height:.35pt;z-index:-251707392">
            <v:imagedata r:id="rId11" o:title="未标题-2" grayscale="t" bilevel="t"/>
          </v:shape>
        </w:pict>
      </w:r>
      <w:r w:rsidRPr="008B4E88">
        <w:rPr>
          <w:noProof/>
          <w:vanish/>
        </w:rPr>
        <w:pict>
          <v:group id="_x0000_s51716" style="position:absolute;left:0;text-align:left;margin-left:18pt;margin-top:31.2pt;width:181.1pt;height:471.15pt;z-index:-251716608" coordorigin="2157,2688" coordsize="3622,9423">
            <v:shape id="_x0000_s51717" type="#_x0000_t75" style="position:absolute;left:2157;top:9764;width:11;height:7">
              <v:imagedata r:id="rId11" o:title="未标题-2" blacklevel=".5"/>
            </v:shape>
            <v:shape id="_x0000_s51718" type="#_x0000_t75" style="position:absolute;left:2157;top:7424;width:11;height:7">
              <v:imagedata r:id="rId11" o:title="未标题-2" blacklevel=".5"/>
            </v:shape>
            <v:shape id="_x0000_s51719" type="#_x0000_t75" style="position:absolute;left:2157;top:12104;width:11;height:7">
              <v:imagedata r:id="rId11" o:title="未标题-2" blacklevel=".5"/>
            </v:shape>
            <v:shape id="_x0000_s51720" type="#_x0000_t75" style="position:absolute;left:5768;top:9708;width:11;height:7">
              <v:imagedata r:id="rId11" o:title="未标题-2" blacklevel=".5"/>
            </v:shape>
            <v:shape id="_x0000_s51721" type="#_x0000_t75" style="position:absolute;left:5757;top:7368;width:11;height:7">
              <v:imagedata r:id="rId11" o:title="未标题-2" blacklevel=".5"/>
            </v:shape>
            <v:shape id="_x0000_s51722" type="#_x0000_t75" style="position:absolute;left:5757;top:5028;width:11;height:7">
              <v:imagedata r:id="rId11" o:title="未标题-2" blacklevel=".5"/>
            </v:shape>
            <v:shape id="_x0000_s51723" type="#_x0000_t75" style="position:absolute;left:2157;top:5028;width:11;height:7">
              <v:imagedata r:id="rId11" o:title="未标题-2" blacklevel=".5"/>
            </v:shape>
            <v:shape id="_x0000_s51724" type="#_x0000_t75" style="position:absolute;left:5757;top:2688;width:11;height:7">
              <v:imagedata r:id="rId11" o:title="未标题-2" blacklevel=".5"/>
            </v:shape>
            <v:shape id="_x0000_s51725" type="#_x0000_t75" style="position:absolute;left:2157;top:2688;width:11;height:7">
              <v:imagedata r:id="rId11" o:title="未标题-2" grayscale="t" bilevel="t"/>
            </v:shape>
            <v:shape id="_x0000_s51726" type="#_x0000_t75" style="position:absolute;left:5768;top:12048;width:11;height:7">
              <v:imagedata r:id="rId11" o:title="未标题-2" blacklevel=".5"/>
            </v:shape>
          </v:group>
        </w:pic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26205C">
      <w:pPr>
        <w:jc w:val="center"/>
        <w:rPr>
          <w:vanish/>
        </w:rPr>
      </w:pPr>
      <w:r w:rsidRPr="008B4E88">
        <w:rPr>
          <w:noProof/>
          <w:vanish/>
        </w:rPr>
        <w:pict>
          <v:shape id="_x0000_s51807" type="#_x0000_t75" style="position:absolute;left:0;text-align:left;margin-left:198.55pt;margin-top:499.2pt;width:.55pt;height:.35pt;z-index:-251643904">
            <v:imagedata r:id="rId11" o:title="未标题-2" blacklevel=".5"/>
          </v:shape>
        </w:pict>
      </w:r>
      <w:r w:rsidRPr="008B4E88">
        <w:rPr>
          <w:noProof/>
          <w:vanish/>
        </w:rPr>
        <w:pict>
          <v:shape id="_x0000_s51806" type="#_x0000_t75" style="position:absolute;left:0;text-align:left;margin-left:18pt;margin-top:31.2pt;width:.55pt;height:.35pt;z-index:-251644928">
            <v:imagedata r:id="rId11" o:title="未标题-2" grayscale="t" bilevel="t"/>
          </v:shape>
        </w:pict>
      </w:r>
      <w:r w:rsidRPr="008B4E88">
        <w:rPr>
          <w:noProof/>
          <w:vanish/>
        </w:rPr>
        <w:pict>
          <v:shape id="_x0000_s51805" type="#_x0000_t75" style="position:absolute;left:0;text-align:left;margin-left:198pt;margin-top:31.2pt;width:.55pt;height:.35pt;z-index:-251645952">
            <v:imagedata r:id="rId11" o:title="未标题-2" blacklevel=".5"/>
          </v:shape>
        </w:pict>
      </w:r>
      <w:r w:rsidRPr="008B4E88">
        <w:rPr>
          <w:noProof/>
          <w:vanish/>
        </w:rPr>
        <w:pict>
          <v:shape id="_x0000_s51804" type="#_x0000_t75" style="position:absolute;left:0;text-align:left;margin-left:18pt;margin-top:148.2pt;width:.55pt;height:.35pt;z-index:-251646976">
            <v:imagedata r:id="rId11" o:title="未标题-2" blacklevel=".5"/>
          </v:shape>
        </w:pict>
      </w:r>
      <w:r w:rsidRPr="008B4E88">
        <w:rPr>
          <w:noProof/>
          <w:vanish/>
        </w:rPr>
        <w:pict>
          <v:shape id="_x0000_s51803" type="#_x0000_t75" style="position:absolute;left:0;text-align:left;margin-left:198pt;margin-top:148.2pt;width:.55pt;height:.35pt;z-index:-251648000">
            <v:imagedata r:id="rId11" o:title="未标题-2" blacklevel=".5"/>
          </v:shape>
        </w:pict>
      </w:r>
      <w:r w:rsidRPr="008B4E88">
        <w:rPr>
          <w:noProof/>
          <w:vanish/>
        </w:rPr>
        <w:pict>
          <v:shape id="_x0000_s51802" type="#_x0000_t75" style="position:absolute;left:0;text-align:left;margin-left:198pt;margin-top:265.2pt;width:.55pt;height:.35pt;z-index:-251649024">
            <v:imagedata r:id="rId11" o:title="未标题-2" blacklevel=".5"/>
          </v:shape>
        </w:pict>
      </w:r>
      <w:r w:rsidRPr="008B4E88">
        <w:rPr>
          <w:noProof/>
          <w:vanish/>
        </w:rPr>
        <w:pict>
          <v:shape id="_x0000_s51801" type="#_x0000_t75" style="position:absolute;left:0;text-align:left;margin-left:198.55pt;margin-top:382.2pt;width:.55pt;height:.35pt;z-index:-251650048">
            <v:imagedata r:id="rId11" o:title="未标题-2" blacklevel=".5"/>
          </v:shape>
        </w:pict>
      </w:r>
      <w:r w:rsidRPr="008B4E88">
        <w:rPr>
          <w:noProof/>
          <w:vanish/>
        </w:rPr>
        <w:pict>
          <v:shape id="_x0000_s51800" type="#_x0000_t75" style="position:absolute;left:0;text-align:left;margin-left:18pt;margin-top:502pt;width:.55pt;height:.35pt;z-index:-251651072">
            <v:imagedata r:id="rId11" o:title="未标题-2" blacklevel=".5"/>
          </v:shape>
        </w:pict>
      </w:r>
      <w:r w:rsidRPr="008B4E88">
        <w:rPr>
          <w:noProof/>
          <w:vanish/>
        </w:rPr>
        <w:pict>
          <v:shape id="_x0000_s51799" type="#_x0000_t75" style="position:absolute;left:0;text-align:left;margin-left:18pt;margin-top:268pt;width:.55pt;height:.35pt;z-index:-251652096">
            <v:imagedata r:id="rId11" o:title="未标题-2" blacklevel=".5"/>
          </v:shape>
        </w:pict>
      </w:r>
      <w:r w:rsidRPr="008B4E88">
        <w:rPr>
          <w:noProof/>
          <w:vanish/>
        </w:rPr>
        <w:pict>
          <v:shape id="_x0000_s51798" type="#_x0000_t75" style="position:absolute;left:0;text-align:left;margin-left:18pt;margin-top:385pt;width:.55pt;height:.35pt;z-index:-251653120">
            <v:imagedata r:id="rId11" o:title="未标题-2" blacklevel=".5"/>
          </v:shape>
        </w:pict>
      </w:r>
      <w:r w:rsidRPr="008B4E88">
        <w:rPr>
          <w:noProof/>
          <w:vanish/>
        </w:rPr>
        <w:pict>
          <v:shape id="_x0000_s51827" type="#_x0000_t75" style="position:absolute;left:0;text-align:left;margin-left:210.55pt;margin-top:511.15pt;width:.55pt;height:.4pt;z-index:-251623424">
            <v:imagedata r:id="rId11" o:title="未标题-2" blacklevel=".5"/>
          </v:shape>
        </w:pict>
      </w:r>
      <w:r w:rsidRPr="008B4E88">
        <w:rPr>
          <w:noProof/>
          <w:vanish/>
        </w:rPr>
        <w:pict>
          <v:shape id="_x0000_s51826" type="#_x0000_t75" style="position:absolute;left:0;text-align:left;margin-left:36pt;margin-top:39pt;width:.55pt;height:.35pt;z-index:-251624448">
            <v:imagedata r:id="rId11" o:title="未标题-2" grayscale="t" bilevel="t"/>
          </v:shape>
        </w:pict>
      </w:r>
      <w:r w:rsidRPr="008B4E88">
        <w:rPr>
          <w:noProof/>
          <w:vanish/>
        </w:rPr>
        <w:pict>
          <v:shape id="_x0000_s51825" type="#_x0000_t75" style="position:absolute;left:0;text-align:left;margin-left:210.05pt;margin-top:39pt;width:.5pt;height:.35pt;z-index:-251625472">
            <v:imagedata r:id="rId11" o:title="未标题-2" blacklevel=".5"/>
          </v:shape>
        </w:pict>
      </w:r>
      <w:r w:rsidRPr="008B4E88">
        <w:rPr>
          <w:noProof/>
          <w:vanish/>
        </w:rPr>
        <w:pict>
          <v:shape id="_x0000_s51824" type="#_x0000_t75" style="position:absolute;left:0;text-align:left;margin-left:36pt;margin-top:157.05pt;width:.55pt;height:.35pt;z-index:-251626496">
            <v:imagedata r:id="rId11" o:title="未标题-2" blacklevel=".5"/>
          </v:shape>
        </w:pict>
      </w:r>
      <w:r w:rsidRPr="008B4E88">
        <w:rPr>
          <w:noProof/>
          <w:vanish/>
        </w:rPr>
        <w:pict>
          <v:shape id="_x0000_s51823" type="#_x0000_t75" style="position:absolute;left:0;text-align:left;margin-left:210.05pt;margin-top:157.05pt;width:.5pt;height:.35pt;z-index:-251627520">
            <v:imagedata r:id="rId11" o:title="未标题-2" blacklevel=".5"/>
          </v:shape>
        </w:pict>
      </w:r>
      <w:r w:rsidRPr="008B4E88">
        <w:rPr>
          <w:noProof/>
          <w:vanish/>
        </w:rPr>
        <w:pict>
          <v:shape id="_x0000_s51822" type="#_x0000_t75" style="position:absolute;left:0;text-align:left;margin-left:210.05pt;margin-top:275.1pt;width:.5pt;height:.35pt;z-index:-251628544">
            <v:imagedata r:id="rId11" o:title="未标题-2" blacklevel=".5"/>
          </v:shape>
        </w:pict>
      </w:r>
      <w:r w:rsidRPr="008B4E88">
        <w:rPr>
          <w:noProof/>
          <w:vanish/>
        </w:rPr>
        <w:pict>
          <v:shape id="_x0000_s51821" type="#_x0000_t75" style="position:absolute;left:0;text-align:left;margin-left:210.55pt;margin-top:393.15pt;width:.55pt;height:.35pt;z-index:-251629568">
            <v:imagedata r:id="rId11" o:title="未标题-2" blacklevel=".5"/>
          </v:shape>
        </w:pict>
      </w:r>
      <w:r w:rsidRPr="008B4E88">
        <w:rPr>
          <w:noProof/>
          <w:vanish/>
        </w:rPr>
        <w:pict>
          <v:shape id="_x0000_s51820" type="#_x0000_t75" style="position:absolute;left:0;text-align:left;margin-left:36pt;margin-top:514pt;width:.55pt;height:.35pt;z-index:-251630592">
            <v:imagedata r:id="rId11" o:title="未标题-2" blacklevel=".5"/>
          </v:shape>
        </w:pict>
      </w:r>
      <w:r w:rsidRPr="008B4E88">
        <w:rPr>
          <w:noProof/>
          <w:vanish/>
        </w:rPr>
        <w:pict>
          <v:shape id="_x0000_s51819" type="#_x0000_t75" style="position:absolute;left:0;text-align:left;margin-left:36pt;margin-top:277.9pt;width:.55pt;height:.35pt;z-index:-251631616">
            <v:imagedata r:id="rId11" o:title="未标题-2" blacklevel=".5"/>
          </v:shape>
        </w:pict>
      </w:r>
      <w:r w:rsidRPr="008B4E88">
        <w:rPr>
          <w:noProof/>
          <w:vanish/>
        </w:rPr>
        <w:pict>
          <v:shape id="_x0000_s51818" type="#_x0000_t75" style="position:absolute;left:0;text-align:left;margin-left:36pt;margin-top:395.95pt;width:.55pt;height:.35pt;z-index:-251632640">
            <v:imagedata r:id="rId11" o:title="未标题-2" blacklevel=".5"/>
          </v:shape>
        </w:pict>
      </w:r>
      <w:r w:rsidRPr="008B4E88">
        <w:rPr>
          <w:noProof/>
          <w:vanish/>
        </w:rPr>
        <w:pict>
          <v:shape id="_x0000_s51836" type="#_x0000_t75" style="position:absolute;left:0;text-align:left;margin-left:30pt;margin-top:27.6pt;width:.55pt;height:.35pt;z-index:-251614208">
            <v:imagedata r:id="rId11" o:title="未标题-2" grayscale="t" bilevel="t"/>
          </v:shape>
        </w:pict>
      </w:r>
      <w:r w:rsidRPr="008B4E88">
        <w:rPr>
          <w:noProof/>
          <w:vanish/>
        </w:rPr>
        <w:pict>
          <v:shape id="_x0000_s51835" type="#_x0000_t75" style="position:absolute;left:0;text-align:left;margin-left:210pt;margin-top:27.6pt;width:.55pt;height:.35pt;z-index:-251615232">
            <v:imagedata r:id="rId11" o:title="未标题-2" blacklevel=".5"/>
          </v:shape>
        </w:pict>
      </w:r>
      <w:r w:rsidRPr="008B4E88">
        <w:rPr>
          <w:noProof/>
          <w:vanish/>
        </w:rPr>
        <w:pict>
          <v:shape id="_x0000_s51834" type="#_x0000_t75" style="position:absolute;left:0;text-align:left;margin-left:30pt;margin-top:144.6pt;width:.55pt;height:.35pt;z-index:-251616256">
            <v:imagedata r:id="rId11" o:title="未标题-2" blacklevel=".5"/>
          </v:shape>
        </w:pict>
      </w:r>
      <w:r w:rsidRPr="008B4E88">
        <w:rPr>
          <w:noProof/>
          <w:vanish/>
        </w:rPr>
        <w:pict>
          <v:shape id="_x0000_s51833" type="#_x0000_t75" style="position:absolute;left:0;text-align:left;margin-left:210pt;margin-top:144.6pt;width:.55pt;height:.35pt;z-index:-251617280">
            <v:imagedata r:id="rId11" o:title="未标题-2" blacklevel=".5"/>
          </v:shape>
        </w:pict>
      </w:r>
      <w:r w:rsidRPr="008B4E88">
        <w:rPr>
          <w:noProof/>
          <w:vanish/>
        </w:rPr>
        <w:pict>
          <v:shape id="_x0000_s51832" type="#_x0000_t75" style="position:absolute;left:0;text-align:left;margin-left:210pt;margin-top:261.6pt;width:.55pt;height:.35pt;z-index:-251618304">
            <v:imagedata r:id="rId11" o:title="未标题-2" blacklevel=".5"/>
          </v:shape>
        </w:pict>
      </w:r>
      <w:r w:rsidRPr="008B4E88">
        <w:rPr>
          <w:noProof/>
          <w:vanish/>
        </w:rPr>
        <w:pict>
          <v:shape id="_x0000_s51831" type="#_x0000_t75" style="position:absolute;left:0;text-align:left;margin-left:210.55pt;margin-top:378.6pt;width:.55pt;height:.35pt;z-index:-251619328">
            <v:imagedata r:id="rId11" o:title="未标题-2" blacklevel=".5"/>
          </v:shape>
        </w:pict>
      </w:r>
      <w:r w:rsidRPr="008B4E88">
        <w:rPr>
          <w:noProof/>
          <w:vanish/>
        </w:rPr>
        <w:pict>
          <v:shape id="_x0000_s51830" type="#_x0000_t75" style="position:absolute;left:0;text-align:left;margin-left:30pt;margin-top:498.4pt;width:.55pt;height:.35pt;z-index:-251620352">
            <v:imagedata r:id="rId11" o:title="未标题-2" blacklevel=".5"/>
          </v:shape>
        </w:pict>
      </w:r>
      <w:r w:rsidRPr="008B4E88">
        <w:rPr>
          <w:noProof/>
          <w:vanish/>
        </w:rPr>
        <w:pict>
          <v:shape id="_x0000_s51829" type="#_x0000_t75" style="position:absolute;left:0;text-align:left;margin-left:30pt;margin-top:264.4pt;width:.55pt;height:.35pt;z-index:-251621376">
            <v:imagedata r:id="rId11" o:title="未标题-2" blacklevel=".5"/>
          </v:shape>
        </w:pict>
      </w:r>
      <w:r w:rsidRPr="008B4E88">
        <w:rPr>
          <w:noProof/>
          <w:vanish/>
        </w:rPr>
        <w:pict>
          <v:shape id="_x0000_s51828" type="#_x0000_t75" style="position:absolute;left:0;text-align:left;margin-left:30pt;margin-top:381.4pt;width:.55pt;height:.35pt;z-index:-251622400">
            <v:imagedata r:id="rId11" o:title="未标题-2" blacklevel=".5"/>
          </v:shape>
        </w:pict>
      </w:r>
      <w:r w:rsidRPr="008B4E88">
        <w:rPr>
          <w:noProof/>
          <w:vanish/>
        </w:rPr>
        <w:pict>
          <v:shape id="_x0000_s51837" type="#_x0000_t75" style="position:absolute;left:0;text-align:left;margin-left:210.55pt;margin-top:495.6pt;width:.55pt;height:.35pt;z-index:-251613184">
            <v:imagedata r:id="rId11" o:title="未标题-2" blacklevel=".5"/>
          </v:shape>
        </w:pict>
      </w:r>
      <w:r w:rsidRPr="008B4E88">
        <w:rPr>
          <w:noProof/>
          <w:vanish/>
        </w:rPr>
        <w:pict>
          <v:shape id="_x0000_s51817" type="#_x0000_t75" style="position:absolute;left:0;text-align:left;margin-left:198.55pt;margin-top:483.6pt;width:.55pt;height:.35pt;z-index:-251633664">
            <v:imagedata r:id="rId11" o:title="未标题-2" blacklevel=".5"/>
          </v:shape>
        </w:pict>
      </w:r>
      <w:r w:rsidRPr="008B4E88">
        <w:rPr>
          <w:noProof/>
          <w:vanish/>
        </w:rPr>
        <w:pict>
          <v:shape id="_x0000_s51816" type="#_x0000_t75" style="position:absolute;left:0;text-align:left;margin-left:18pt;margin-top:15.6pt;width:.55pt;height:.35pt;z-index:-251634688">
            <v:imagedata r:id="rId11" o:title="未标题-2" grayscale="t" bilevel="t"/>
          </v:shape>
        </w:pict>
      </w:r>
      <w:r w:rsidRPr="008B4E88">
        <w:rPr>
          <w:noProof/>
          <w:vanish/>
        </w:rPr>
        <w:pict>
          <v:shape id="_x0000_s51815" type="#_x0000_t75" style="position:absolute;left:0;text-align:left;margin-left:198pt;margin-top:15.6pt;width:.55pt;height:.35pt;z-index:-251635712">
            <v:imagedata r:id="rId11" o:title="未标题-2" blacklevel=".5"/>
          </v:shape>
        </w:pict>
      </w:r>
      <w:r w:rsidRPr="008B4E88">
        <w:rPr>
          <w:noProof/>
          <w:vanish/>
        </w:rPr>
        <w:pict>
          <v:shape id="_x0000_s51814" type="#_x0000_t75" style="position:absolute;left:0;text-align:left;margin-left:18pt;margin-top:132.6pt;width:.55pt;height:.35pt;z-index:-251636736">
            <v:imagedata r:id="rId11" o:title="未标题-2" blacklevel=".5"/>
          </v:shape>
        </w:pict>
      </w:r>
      <w:r w:rsidRPr="008B4E88">
        <w:rPr>
          <w:noProof/>
          <w:vanish/>
        </w:rPr>
        <w:pict>
          <v:shape id="_x0000_s51813" type="#_x0000_t75" style="position:absolute;left:0;text-align:left;margin-left:198pt;margin-top:132.6pt;width:.55pt;height:.35pt;z-index:-251637760">
            <v:imagedata r:id="rId11" o:title="未标题-2" blacklevel=".5"/>
          </v:shape>
        </w:pict>
      </w:r>
      <w:r w:rsidRPr="008B4E88">
        <w:rPr>
          <w:noProof/>
          <w:vanish/>
        </w:rPr>
        <w:pict>
          <v:shape id="_x0000_s51812" type="#_x0000_t75" style="position:absolute;left:0;text-align:left;margin-left:198pt;margin-top:249.6pt;width:.55pt;height:.35pt;z-index:-251638784">
            <v:imagedata r:id="rId11" o:title="未标题-2" blacklevel=".5"/>
          </v:shape>
        </w:pict>
      </w:r>
      <w:r w:rsidRPr="008B4E88">
        <w:rPr>
          <w:noProof/>
          <w:vanish/>
        </w:rPr>
        <w:pict>
          <v:shape id="_x0000_s51811" type="#_x0000_t75" style="position:absolute;left:0;text-align:left;margin-left:198.55pt;margin-top:366.6pt;width:.55pt;height:.35pt;z-index:-251639808">
            <v:imagedata r:id="rId11" o:title="未标题-2" blacklevel=".5"/>
          </v:shape>
        </w:pict>
      </w:r>
      <w:r w:rsidRPr="008B4E88">
        <w:rPr>
          <w:noProof/>
          <w:vanish/>
        </w:rPr>
        <w:pict>
          <v:shape id="_x0000_s51810" type="#_x0000_t75" style="position:absolute;left:0;text-align:left;margin-left:18pt;margin-top:486.4pt;width:.55pt;height:.35pt;z-index:-251640832">
            <v:imagedata r:id="rId11" o:title="未标题-2" blacklevel=".5"/>
          </v:shape>
        </w:pict>
      </w:r>
      <w:r w:rsidRPr="008B4E88">
        <w:rPr>
          <w:noProof/>
          <w:vanish/>
        </w:rPr>
        <w:pict>
          <v:shape id="_x0000_s51809" type="#_x0000_t75" style="position:absolute;left:0;text-align:left;margin-left:18pt;margin-top:252.4pt;width:.55pt;height:.35pt;z-index:-251641856">
            <v:imagedata r:id="rId11" o:title="未标题-2" blacklevel=".5"/>
          </v:shape>
        </w:pict>
      </w:r>
      <w:r w:rsidRPr="008B4E88">
        <w:rPr>
          <w:noProof/>
          <w:vanish/>
        </w:rPr>
        <w:pict>
          <v:shape id="_x0000_s51808" type="#_x0000_t75" style="position:absolute;left:0;text-align:left;margin-left:18pt;margin-top:369.4pt;width:.55pt;height:.35pt;z-index:-251642880">
            <v:imagedata r:id="rId11" o:title="未标题-2" blacklevel=".5"/>
          </v:shape>
        </w:pict>
      </w:r>
      <w:r w:rsidRPr="008B4E88">
        <w:rPr>
          <w:noProof/>
          <w:vanish/>
        </w:rPr>
        <w:pict>
          <v:shape id="_x0000_s51795" type="#_x0000_t75" style="position:absolute;left:0;text-align:left;margin-left:198pt;margin-top:15.6pt;width:.55pt;height:.35pt;z-index:-251656192">
            <v:imagedata r:id="rId11" o:title="未标题-2" blacklevel=".5"/>
          </v:shape>
        </w:pict>
      </w:r>
      <w:r w:rsidRPr="008B4E88">
        <w:rPr>
          <w:noProof/>
          <w:vanish/>
        </w:rPr>
        <w:pict>
          <v:shape id="_x0000_s51794" type="#_x0000_t75" style="position:absolute;left:0;text-align:left;margin-left:18pt;margin-top:132.6pt;width:.55pt;height:.35pt;z-index:-251657216">
            <v:imagedata r:id="rId11" o:title="未标题-2" blacklevel=".5"/>
          </v:shape>
        </w:pict>
      </w:r>
      <w:r w:rsidRPr="008B4E88">
        <w:rPr>
          <w:noProof/>
          <w:vanish/>
        </w:rPr>
        <w:pict>
          <v:shape id="_x0000_s51793" type="#_x0000_t75" style="position:absolute;left:0;text-align:left;margin-left:198pt;margin-top:132.6pt;width:.55pt;height:.35pt;z-index:-251658240">
            <v:imagedata r:id="rId11" o:title="未标题-2" blacklevel=".5"/>
          </v:shape>
        </w:pict>
      </w:r>
      <w:r w:rsidRPr="008B4E88">
        <w:rPr>
          <w:noProof/>
          <w:vanish/>
        </w:rPr>
        <w:pict>
          <v:shape id="_x0000_s51792" type="#_x0000_t75" style="position:absolute;left:0;text-align:left;margin-left:198pt;margin-top:249.6pt;width:.55pt;height:.35pt;z-index:-251659264">
            <v:imagedata r:id="rId11" o:title="未标题-2" blacklevel=".5"/>
          </v:shape>
        </w:pict>
      </w:r>
      <w:r w:rsidRPr="008B4E88">
        <w:rPr>
          <w:noProof/>
          <w:vanish/>
        </w:rPr>
        <w:pict>
          <v:shape id="_x0000_s51791" type="#_x0000_t75" style="position:absolute;left:0;text-align:left;margin-left:198.55pt;margin-top:366.6pt;width:.55pt;height:.35pt;z-index:-251660288">
            <v:imagedata r:id="rId11" o:title="未标题-2" blacklevel=".5"/>
          </v:shape>
        </w:pict>
      </w:r>
      <w:r w:rsidRPr="008B4E88">
        <w:rPr>
          <w:noProof/>
          <w:vanish/>
        </w:rPr>
        <w:pict>
          <v:shape id="_x0000_s51790" type="#_x0000_t75" style="position:absolute;left:0;text-align:left;margin-left:18pt;margin-top:486.4pt;width:.55pt;height:.35pt;z-index:-251661312">
            <v:imagedata r:id="rId11" o:title="未标题-2" blacklevel=".5"/>
          </v:shape>
        </w:pict>
      </w:r>
      <w:r w:rsidRPr="008B4E88">
        <w:rPr>
          <w:noProof/>
          <w:vanish/>
        </w:rPr>
        <w:pict>
          <v:shape id="_x0000_s51789" type="#_x0000_t75" style="position:absolute;left:0;text-align:left;margin-left:18pt;margin-top:252.4pt;width:.55pt;height:.35pt;z-index:-251662336">
            <v:imagedata r:id="rId11" o:title="未标题-2" blacklevel=".5"/>
          </v:shape>
        </w:pict>
      </w:r>
      <w:r w:rsidRPr="008B4E88">
        <w:rPr>
          <w:noProof/>
          <w:vanish/>
        </w:rPr>
        <w:pict>
          <v:shape id="_x0000_s51788" type="#_x0000_t75" style="position:absolute;left:0;text-align:left;margin-left:18pt;margin-top:369.4pt;width:.55pt;height:.35pt;z-index:-251663360">
            <v:imagedata r:id="rId11" o:title="未标题-2" blacklevel=".5"/>
          </v:shape>
        </w:pict>
      </w:r>
      <w:r w:rsidRPr="008B4E88">
        <w:rPr>
          <w:noProof/>
          <w:vanish/>
        </w:rPr>
        <w:pict>
          <v:shape id="_x0000_s51797" type="#_x0000_t75" style="position:absolute;left:0;text-align:left;margin-left:198.55pt;margin-top:483.6pt;width:.55pt;height:.35pt;z-index:-251654144">
            <v:imagedata r:id="rId11" o:title="未标题-2" blacklevel=".5"/>
          </v:shape>
        </w:pict>
      </w:r>
      <w:r w:rsidRPr="008B4E88">
        <w:rPr>
          <w:noProof/>
          <w:vanish/>
        </w:rPr>
        <w:pict>
          <v:shape id="_x0000_s51796" type="#_x0000_t75" style="position:absolute;left:0;text-align:left;margin-left:18pt;margin-top:15.6pt;width:.55pt;height:.35pt;z-index:-251655168">
            <v:imagedata r:id="rId11" o:title="未标题-2" grayscale="t" bilevel="t"/>
          </v:shape>
        </w:pict>
      </w:r>
      <w:r w:rsidRPr="008B4E88">
        <w:rPr>
          <w:noProof/>
          <w:vanish/>
        </w:rPr>
        <w:pict>
          <v:group id="_x0000_s51777" style="position:absolute;left:0;text-align:left;margin-left:18pt;margin-top:31.2pt;width:181.1pt;height:471.15pt;z-index:-251664384" coordorigin="2157,2688" coordsize="3622,9423">
            <v:shape id="_x0000_s51778" type="#_x0000_t75" style="position:absolute;left:2157;top:9764;width:11;height:7">
              <v:imagedata r:id="rId11" o:title="未标题-2" blacklevel=".5"/>
            </v:shape>
            <v:shape id="_x0000_s51779" type="#_x0000_t75" style="position:absolute;left:2157;top:7424;width:11;height:7">
              <v:imagedata r:id="rId11" o:title="未标题-2" blacklevel=".5"/>
            </v:shape>
            <v:shape id="_x0000_s51780" type="#_x0000_t75" style="position:absolute;left:2157;top:12104;width:11;height:7">
              <v:imagedata r:id="rId11" o:title="未标题-2" blacklevel=".5"/>
            </v:shape>
            <v:shape id="_x0000_s51781" type="#_x0000_t75" style="position:absolute;left:5768;top:9708;width:11;height:7">
              <v:imagedata r:id="rId11" o:title="未标题-2" blacklevel=".5"/>
            </v:shape>
            <v:shape id="_x0000_s51782" type="#_x0000_t75" style="position:absolute;left:5757;top:7368;width:11;height:7">
              <v:imagedata r:id="rId11" o:title="未标题-2" blacklevel=".5"/>
            </v:shape>
            <v:shape id="_x0000_s51783" type="#_x0000_t75" style="position:absolute;left:5757;top:5028;width:11;height:7">
              <v:imagedata r:id="rId11" o:title="未标题-2" blacklevel=".5"/>
            </v:shape>
            <v:shape id="_x0000_s51784" type="#_x0000_t75" style="position:absolute;left:2157;top:5028;width:11;height:7">
              <v:imagedata r:id="rId11" o:title="未标题-2" blacklevel=".5"/>
            </v:shape>
            <v:shape id="_x0000_s51785" type="#_x0000_t75" style="position:absolute;left:5757;top:2688;width:11;height:7">
              <v:imagedata r:id="rId11" o:title="未标题-2" blacklevel=".5"/>
            </v:shape>
            <v:shape id="_x0000_s51786" type="#_x0000_t75" style="position:absolute;left:2157;top:2688;width:11;height:7">
              <v:imagedata r:id="rId11" o:title="未标题-2" grayscale="t" bilevel="t"/>
            </v:shape>
            <v:shape id="_x0000_s51787" type="#_x0000_t75" style="position:absolute;left:5768;top:12048;width:11;height:7">
              <v:imagedata r:id="rId11" o:title="未标题-2" blacklevel=".5"/>
            </v:shape>
          </v:group>
        </w:pic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26205C">
      <w:pPr>
        <w:spacing w:line="360" w:lineRule="auto"/>
        <w:jc w:val="center"/>
        <w:rPr>
          <w:vanish/>
          <w:color w:val="FFFFFF"/>
          <w:sz w:val="10"/>
          <w:szCs w:val="10"/>
          <w:vertAlign w:val="subscript"/>
        </w:rPr>
      </w:pPr>
      <w:r w:rsidRPr="008B4E88">
        <w:rPr>
          <w:vanish/>
          <w:color w:val="FFFFFF"/>
          <w:sz w:val="10"/>
          <w:szCs w:val="10"/>
          <w:vertAlign w:val="subscript"/>
        </w:rPr>
        <w:t>ks5u</w:t>
      </w: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b/>
          <w:bCs/>
          <w:vanish/>
          <w:sz w:val="28"/>
        </w:rPr>
      </w:pPr>
    </w:p>
    <w:p w:rsidR="0026205C" w:rsidRPr="008B4E88" w:rsidRDefault="0026205C" w:rsidP="00C07C08">
      <w:pPr>
        <w:rPr>
          <w:rFonts w:hint="eastAsia"/>
          <w:vanish/>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rFonts w:hint="eastAsia"/>
          <w:b/>
          <w:bCs/>
          <w:noProof/>
          <w:vanish/>
          <w:sz w:val="20"/>
        </w:rPr>
      </w:pPr>
    </w:p>
    <w:p w:rsidR="0026205C" w:rsidRPr="008B4E88" w:rsidRDefault="0026205C" w:rsidP="00C07C08">
      <w:pPr>
        <w:rPr>
          <w:vanish/>
        </w:rPr>
      </w:pPr>
    </w:p>
    <w:p w:rsidR="00052AB1" w:rsidRPr="008B4E88" w:rsidRDefault="00052AB1" w:rsidP="00052AB1">
      <w:pPr>
        <w:spacing w:line="360" w:lineRule="auto"/>
        <w:ind w:firstLineChars="200" w:firstLine="420"/>
        <w:rPr>
          <w:rFonts w:ascii="宋体" w:hAnsi="宋体" w:hint="eastAsia"/>
          <w:vanish/>
          <w:color w:val="000000"/>
          <w:szCs w:val="21"/>
        </w:rPr>
      </w:pPr>
    </w:p>
    <w:p w:rsidR="00663755" w:rsidRPr="008B4E88" w:rsidRDefault="00663755" w:rsidP="00663755">
      <w:pPr>
        <w:jc w:val="center"/>
        <w:rPr>
          <w:vanish/>
        </w:rPr>
      </w:pPr>
      <w:r w:rsidRPr="008B4E88">
        <w:rPr>
          <w:noProof/>
          <w:vanish/>
        </w:rPr>
        <w:pict>
          <v:shape id="_x0000_s46599" type="#_x0000_t75" style="position:absolute;left:0;text-align:left;margin-left:198.55pt;margin-top:499.2pt;width:.55pt;height:.35pt;z-index:-251905024">
            <v:imagedata r:id="rId11" o:title="未标题-2" blacklevel=".5"/>
          </v:shape>
        </w:pict>
      </w:r>
      <w:r w:rsidRPr="008B4E88">
        <w:rPr>
          <w:noProof/>
          <w:vanish/>
        </w:rPr>
        <w:pict>
          <v:shape id="_x0000_s46598" type="#_x0000_t75" style="position:absolute;left:0;text-align:left;margin-left:18pt;margin-top:31.2pt;width:.55pt;height:.35pt;z-index:-251906048">
            <v:imagedata r:id="rId11" o:title="未标题-2" grayscale="t" bilevel="t"/>
          </v:shape>
        </w:pict>
      </w:r>
      <w:r w:rsidRPr="008B4E88">
        <w:rPr>
          <w:noProof/>
          <w:vanish/>
        </w:rPr>
        <w:pict>
          <v:shape id="_x0000_s46597" type="#_x0000_t75" style="position:absolute;left:0;text-align:left;margin-left:198pt;margin-top:31.2pt;width:.55pt;height:.35pt;z-index:-251907072">
            <v:imagedata r:id="rId11" o:title="未标题-2" blacklevel=".5"/>
          </v:shape>
        </w:pict>
      </w:r>
      <w:r w:rsidRPr="008B4E88">
        <w:rPr>
          <w:noProof/>
          <w:vanish/>
        </w:rPr>
        <w:pict>
          <v:shape id="_x0000_s46596" type="#_x0000_t75" style="position:absolute;left:0;text-align:left;margin-left:18pt;margin-top:148.2pt;width:.55pt;height:.35pt;z-index:-251908096">
            <v:imagedata r:id="rId11" o:title="未标题-2" blacklevel=".5"/>
          </v:shape>
        </w:pict>
      </w:r>
      <w:r w:rsidRPr="008B4E88">
        <w:rPr>
          <w:noProof/>
          <w:vanish/>
        </w:rPr>
        <w:pict>
          <v:shape id="_x0000_s46595" type="#_x0000_t75" style="position:absolute;left:0;text-align:left;margin-left:198pt;margin-top:148.2pt;width:.55pt;height:.35pt;z-index:-251909120">
            <v:imagedata r:id="rId11" o:title="未标题-2" blacklevel=".5"/>
          </v:shape>
        </w:pict>
      </w:r>
      <w:r w:rsidRPr="008B4E88">
        <w:rPr>
          <w:noProof/>
          <w:vanish/>
        </w:rPr>
        <w:pict>
          <v:shape id="_x0000_s46594" type="#_x0000_t75" style="position:absolute;left:0;text-align:left;margin-left:198pt;margin-top:265.2pt;width:.55pt;height:.35pt;z-index:-251910144">
            <v:imagedata r:id="rId11" o:title="未标题-2" blacklevel=".5"/>
          </v:shape>
        </w:pict>
      </w:r>
      <w:r w:rsidRPr="008B4E88">
        <w:rPr>
          <w:noProof/>
          <w:vanish/>
        </w:rPr>
        <w:pict>
          <v:shape id="_x0000_s46593" type="#_x0000_t75" style="position:absolute;left:0;text-align:left;margin-left:198.55pt;margin-top:382.2pt;width:.55pt;height:.35pt;z-index:-251911168">
            <v:imagedata r:id="rId11" o:title="未标题-2" blacklevel=".5"/>
          </v:shape>
        </w:pict>
      </w:r>
      <w:r w:rsidRPr="008B4E88">
        <w:rPr>
          <w:noProof/>
          <w:vanish/>
        </w:rPr>
        <w:pict>
          <v:shape id="_x0000_s46592" type="#_x0000_t75" style="position:absolute;left:0;text-align:left;margin-left:18pt;margin-top:502pt;width:.55pt;height:.35pt;z-index:-251912192">
            <v:imagedata r:id="rId11" o:title="未标题-2" blacklevel=".5"/>
          </v:shape>
        </w:pict>
      </w:r>
      <w:r w:rsidRPr="008B4E88">
        <w:rPr>
          <w:noProof/>
          <w:vanish/>
        </w:rPr>
        <w:pict>
          <v:shape id="_x0000_s46591" type="#_x0000_t75" style="position:absolute;left:0;text-align:left;margin-left:18pt;margin-top:268pt;width:.55pt;height:.35pt;z-index:-251913216">
            <v:imagedata r:id="rId11" o:title="未标题-2" blacklevel=".5"/>
          </v:shape>
        </w:pict>
      </w:r>
      <w:r w:rsidRPr="008B4E88">
        <w:rPr>
          <w:noProof/>
          <w:vanish/>
        </w:rPr>
        <w:pict>
          <v:shape id="_x0000_s46590" type="#_x0000_t75" style="position:absolute;left:0;text-align:left;margin-left:18pt;margin-top:385pt;width:.55pt;height:.35pt;z-index:-251914240">
            <v:imagedata r:id="rId11" o:title="未标题-2" blacklevel=".5"/>
          </v:shape>
        </w:pict>
      </w:r>
      <w:r w:rsidRPr="008B4E88">
        <w:rPr>
          <w:noProof/>
          <w:vanish/>
        </w:rPr>
        <w:pict>
          <v:shape id="_x0000_s46619" type="#_x0000_t75" style="position:absolute;left:0;text-align:left;margin-left:210.55pt;margin-top:511.15pt;width:.55pt;height:.4pt;z-index:-251884544">
            <v:imagedata r:id="rId11" o:title="未标题-2" blacklevel=".5"/>
          </v:shape>
        </w:pict>
      </w:r>
      <w:r w:rsidRPr="008B4E88">
        <w:rPr>
          <w:noProof/>
          <w:vanish/>
        </w:rPr>
        <w:pict>
          <v:shape id="_x0000_s46618" type="#_x0000_t75" style="position:absolute;left:0;text-align:left;margin-left:36pt;margin-top:39pt;width:.55pt;height:.35pt;z-index:-251885568">
            <v:imagedata r:id="rId11" o:title="未标题-2" grayscale="t" bilevel="t"/>
          </v:shape>
        </w:pict>
      </w:r>
      <w:r w:rsidRPr="008B4E88">
        <w:rPr>
          <w:noProof/>
          <w:vanish/>
        </w:rPr>
        <w:pict>
          <v:shape id="_x0000_s46617" type="#_x0000_t75" style="position:absolute;left:0;text-align:left;margin-left:210.05pt;margin-top:39pt;width:.5pt;height:.35pt;z-index:-251886592">
            <v:imagedata r:id="rId11" o:title="未标题-2" blacklevel=".5"/>
          </v:shape>
        </w:pict>
      </w:r>
      <w:r w:rsidRPr="008B4E88">
        <w:rPr>
          <w:noProof/>
          <w:vanish/>
        </w:rPr>
        <w:pict>
          <v:shape id="_x0000_s46616" type="#_x0000_t75" style="position:absolute;left:0;text-align:left;margin-left:36pt;margin-top:157.05pt;width:.55pt;height:.35pt;z-index:-251887616">
            <v:imagedata r:id="rId11" o:title="未标题-2" blacklevel=".5"/>
          </v:shape>
        </w:pict>
      </w:r>
      <w:r w:rsidRPr="008B4E88">
        <w:rPr>
          <w:noProof/>
          <w:vanish/>
        </w:rPr>
        <w:pict>
          <v:shape id="_x0000_s46615" type="#_x0000_t75" style="position:absolute;left:0;text-align:left;margin-left:210.05pt;margin-top:157.05pt;width:.5pt;height:.35pt;z-index:-251888640">
            <v:imagedata r:id="rId11" o:title="未标题-2" blacklevel=".5"/>
          </v:shape>
        </w:pict>
      </w:r>
      <w:r w:rsidRPr="008B4E88">
        <w:rPr>
          <w:noProof/>
          <w:vanish/>
        </w:rPr>
        <w:pict>
          <v:shape id="_x0000_s46614" type="#_x0000_t75" style="position:absolute;left:0;text-align:left;margin-left:210.05pt;margin-top:275.1pt;width:.5pt;height:.35pt;z-index:-251889664">
            <v:imagedata r:id="rId11" o:title="未标题-2" blacklevel=".5"/>
          </v:shape>
        </w:pict>
      </w:r>
      <w:r w:rsidRPr="008B4E88">
        <w:rPr>
          <w:noProof/>
          <w:vanish/>
        </w:rPr>
        <w:pict>
          <v:shape id="_x0000_s46613" type="#_x0000_t75" style="position:absolute;left:0;text-align:left;margin-left:210.55pt;margin-top:393.15pt;width:.55pt;height:.35pt;z-index:-251890688">
            <v:imagedata r:id="rId11" o:title="未标题-2" blacklevel=".5"/>
          </v:shape>
        </w:pict>
      </w:r>
      <w:r w:rsidRPr="008B4E88">
        <w:rPr>
          <w:noProof/>
          <w:vanish/>
        </w:rPr>
        <w:pict>
          <v:shape id="_x0000_s46612" type="#_x0000_t75" style="position:absolute;left:0;text-align:left;margin-left:36pt;margin-top:514pt;width:.55pt;height:.35pt;z-index:-251891712">
            <v:imagedata r:id="rId11" o:title="未标题-2" blacklevel=".5"/>
          </v:shape>
        </w:pict>
      </w:r>
      <w:r w:rsidRPr="008B4E88">
        <w:rPr>
          <w:noProof/>
          <w:vanish/>
        </w:rPr>
        <w:pict>
          <v:shape id="_x0000_s46611" type="#_x0000_t75" style="position:absolute;left:0;text-align:left;margin-left:36pt;margin-top:277.9pt;width:.55pt;height:.35pt;z-index:-251892736">
            <v:imagedata r:id="rId11" o:title="未标题-2" blacklevel=".5"/>
          </v:shape>
        </w:pict>
      </w:r>
      <w:r w:rsidRPr="008B4E88">
        <w:rPr>
          <w:noProof/>
          <w:vanish/>
        </w:rPr>
        <w:pict>
          <v:shape id="_x0000_s46610" type="#_x0000_t75" style="position:absolute;left:0;text-align:left;margin-left:36pt;margin-top:395.95pt;width:.55pt;height:.35pt;z-index:-251893760">
            <v:imagedata r:id="rId11" o:title="未标题-2" blacklevel=".5"/>
          </v:shape>
        </w:pict>
      </w:r>
      <w:r w:rsidRPr="008B4E88">
        <w:rPr>
          <w:noProof/>
          <w:vanish/>
        </w:rPr>
        <w:pict>
          <v:shape id="_x0000_s46628" type="#_x0000_t75" style="position:absolute;left:0;text-align:left;margin-left:30pt;margin-top:27.6pt;width:.55pt;height:.35pt;z-index:-251875328">
            <v:imagedata r:id="rId11" o:title="未标题-2" grayscale="t" bilevel="t"/>
          </v:shape>
        </w:pict>
      </w:r>
      <w:r w:rsidRPr="008B4E88">
        <w:rPr>
          <w:noProof/>
          <w:vanish/>
        </w:rPr>
        <w:pict>
          <v:shape id="_x0000_s46627" type="#_x0000_t75" style="position:absolute;left:0;text-align:left;margin-left:210pt;margin-top:27.6pt;width:.55pt;height:.35pt;z-index:-251876352">
            <v:imagedata r:id="rId11" o:title="未标题-2" blacklevel=".5"/>
          </v:shape>
        </w:pict>
      </w:r>
      <w:r w:rsidRPr="008B4E88">
        <w:rPr>
          <w:noProof/>
          <w:vanish/>
        </w:rPr>
        <w:pict>
          <v:shape id="_x0000_s46626" type="#_x0000_t75" style="position:absolute;left:0;text-align:left;margin-left:30pt;margin-top:144.6pt;width:.55pt;height:.35pt;z-index:-251877376">
            <v:imagedata r:id="rId11" o:title="未标题-2" blacklevel=".5"/>
          </v:shape>
        </w:pict>
      </w:r>
      <w:r w:rsidRPr="008B4E88">
        <w:rPr>
          <w:noProof/>
          <w:vanish/>
        </w:rPr>
        <w:pict>
          <v:shape id="_x0000_s46625" type="#_x0000_t75" style="position:absolute;left:0;text-align:left;margin-left:210pt;margin-top:144.6pt;width:.55pt;height:.35pt;z-index:-251878400">
            <v:imagedata r:id="rId11" o:title="未标题-2" blacklevel=".5"/>
          </v:shape>
        </w:pict>
      </w:r>
      <w:r w:rsidRPr="008B4E88">
        <w:rPr>
          <w:noProof/>
          <w:vanish/>
        </w:rPr>
        <w:pict>
          <v:shape id="_x0000_s46624" type="#_x0000_t75" style="position:absolute;left:0;text-align:left;margin-left:210pt;margin-top:261.6pt;width:.55pt;height:.35pt;z-index:-251879424">
            <v:imagedata r:id="rId11" o:title="未标题-2" blacklevel=".5"/>
          </v:shape>
        </w:pict>
      </w:r>
      <w:r w:rsidRPr="008B4E88">
        <w:rPr>
          <w:noProof/>
          <w:vanish/>
        </w:rPr>
        <w:pict>
          <v:shape id="_x0000_s46623" type="#_x0000_t75" style="position:absolute;left:0;text-align:left;margin-left:210.55pt;margin-top:378.6pt;width:.55pt;height:.35pt;z-index:-251880448">
            <v:imagedata r:id="rId11" o:title="未标题-2" blacklevel=".5"/>
          </v:shape>
        </w:pict>
      </w:r>
      <w:r w:rsidRPr="008B4E88">
        <w:rPr>
          <w:noProof/>
          <w:vanish/>
        </w:rPr>
        <w:pict>
          <v:shape id="_x0000_s46622" type="#_x0000_t75" style="position:absolute;left:0;text-align:left;margin-left:30pt;margin-top:498.4pt;width:.55pt;height:.35pt;z-index:-251881472">
            <v:imagedata r:id="rId11" o:title="未标题-2" blacklevel=".5"/>
          </v:shape>
        </w:pict>
      </w:r>
      <w:r w:rsidRPr="008B4E88">
        <w:rPr>
          <w:noProof/>
          <w:vanish/>
        </w:rPr>
        <w:pict>
          <v:shape id="_x0000_s46621" type="#_x0000_t75" style="position:absolute;left:0;text-align:left;margin-left:30pt;margin-top:264.4pt;width:.55pt;height:.35pt;z-index:-251882496">
            <v:imagedata r:id="rId11" o:title="未标题-2" blacklevel=".5"/>
          </v:shape>
        </w:pict>
      </w:r>
      <w:r w:rsidRPr="008B4E88">
        <w:rPr>
          <w:noProof/>
          <w:vanish/>
        </w:rPr>
        <w:pict>
          <v:shape id="_x0000_s46620" type="#_x0000_t75" style="position:absolute;left:0;text-align:left;margin-left:30pt;margin-top:381.4pt;width:.55pt;height:.35pt;z-index:-251883520">
            <v:imagedata r:id="rId11" o:title="未标题-2" blacklevel=".5"/>
          </v:shape>
        </w:pict>
      </w:r>
      <w:r w:rsidRPr="008B4E88">
        <w:rPr>
          <w:noProof/>
          <w:vanish/>
        </w:rPr>
        <w:pict>
          <v:shape id="_x0000_s46629" type="#_x0000_t75" style="position:absolute;left:0;text-align:left;margin-left:210.55pt;margin-top:495.6pt;width:.55pt;height:.35pt;z-index:-251874304">
            <v:imagedata r:id="rId11" o:title="未标题-2" blacklevel=".5"/>
          </v:shape>
        </w:pict>
      </w:r>
      <w:r w:rsidRPr="008B4E88">
        <w:rPr>
          <w:noProof/>
          <w:vanish/>
        </w:rPr>
        <w:pict>
          <v:shape id="_x0000_s46609" type="#_x0000_t75" style="position:absolute;left:0;text-align:left;margin-left:198.55pt;margin-top:483.6pt;width:.55pt;height:.35pt;z-index:-251894784">
            <v:imagedata r:id="rId11" o:title="未标题-2" blacklevel=".5"/>
          </v:shape>
        </w:pict>
      </w:r>
      <w:r w:rsidRPr="008B4E88">
        <w:rPr>
          <w:noProof/>
          <w:vanish/>
        </w:rPr>
        <w:pict>
          <v:shape id="_x0000_s46608" type="#_x0000_t75" style="position:absolute;left:0;text-align:left;margin-left:18pt;margin-top:15.6pt;width:.55pt;height:.35pt;z-index:-251895808">
            <v:imagedata r:id="rId11" o:title="未标题-2" grayscale="t" bilevel="t"/>
          </v:shape>
        </w:pict>
      </w:r>
      <w:r w:rsidRPr="008B4E88">
        <w:rPr>
          <w:noProof/>
          <w:vanish/>
        </w:rPr>
        <w:pict>
          <v:shape id="_x0000_s46607" type="#_x0000_t75" style="position:absolute;left:0;text-align:left;margin-left:198pt;margin-top:15.6pt;width:.55pt;height:.35pt;z-index:-251896832">
            <v:imagedata r:id="rId11" o:title="未标题-2" blacklevel=".5"/>
          </v:shape>
        </w:pict>
      </w:r>
      <w:r w:rsidRPr="008B4E88">
        <w:rPr>
          <w:noProof/>
          <w:vanish/>
        </w:rPr>
        <w:pict>
          <v:shape id="_x0000_s46606" type="#_x0000_t75" style="position:absolute;left:0;text-align:left;margin-left:18pt;margin-top:132.6pt;width:.55pt;height:.35pt;z-index:-251897856">
            <v:imagedata r:id="rId11" o:title="未标题-2" blacklevel=".5"/>
          </v:shape>
        </w:pict>
      </w:r>
      <w:r w:rsidRPr="008B4E88">
        <w:rPr>
          <w:noProof/>
          <w:vanish/>
        </w:rPr>
        <w:pict>
          <v:shape id="_x0000_s46605" type="#_x0000_t75" style="position:absolute;left:0;text-align:left;margin-left:198pt;margin-top:132.6pt;width:.55pt;height:.35pt;z-index:-251898880">
            <v:imagedata r:id="rId11" o:title="未标题-2" blacklevel=".5"/>
          </v:shape>
        </w:pict>
      </w:r>
      <w:r w:rsidRPr="008B4E88">
        <w:rPr>
          <w:noProof/>
          <w:vanish/>
        </w:rPr>
        <w:pict>
          <v:shape id="_x0000_s46604" type="#_x0000_t75" style="position:absolute;left:0;text-align:left;margin-left:198pt;margin-top:249.6pt;width:.55pt;height:.35pt;z-index:-251899904">
            <v:imagedata r:id="rId11" o:title="未标题-2" blacklevel=".5"/>
          </v:shape>
        </w:pict>
      </w:r>
      <w:r w:rsidRPr="008B4E88">
        <w:rPr>
          <w:noProof/>
          <w:vanish/>
        </w:rPr>
        <w:pict>
          <v:shape id="_x0000_s46603" type="#_x0000_t75" style="position:absolute;left:0;text-align:left;margin-left:198.55pt;margin-top:366.6pt;width:.55pt;height:.35pt;z-index:-251900928">
            <v:imagedata r:id="rId11" o:title="未标题-2" blacklevel=".5"/>
          </v:shape>
        </w:pict>
      </w:r>
      <w:r w:rsidRPr="008B4E88">
        <w:rPr>
          <w:noProof/>
          <w:vanish/>
        </w:rPr>
        <w:pict>
          <v:shape id="_x0000_s46602" type="#_x0000_t75" style="position:absolute;left:0;text-align:left;margin-left:18pt;margin-top:486.4pt;width:.55pt;height:.35pt;z-index:-251901952">
            <v:imagedata r:id="rId11" o:title="未标题-2" blacklevel=".5"/>
          </v:shape>
        </w:pict>
      </w:r>
      <w:r w:rsidRPr="008B4E88">
        <w:rPr>
          <w:noProof/>
          <w:vanish/>
        </w:rPr>
        <w:pict>
          <v:shape id="_x0000_s46601" type="#_x0000_t75" style="position:absolute;left:0;text-align:left;margin-left:18pt;margin-top:252.4pt;width:.55pt;height:.35pt;z-index:-251902976">
            <v:imagedata r:id="rId11" o:title="未标题-2" blacklevel=".5"/>
          </v:shape>
        </w:pict>
      </w:r>
      <w:r w:rsidRPr="008B4E88">
        <w:rPr>
          <w:noProof/>
          <w:vanish/>
        </w:rPr>
        <w:pict>
          <v:shape id="_x0000_s46600" type="#_x0000_t75" style="position:absolute;left:0;text-align:left;margin-left:18pt;margin-top:369.4pt;width:.55pt;height:.35pt;z-index:-251904000">
            <v:imagedata r:id="rId11" o:title="未标题-2" blacklevel=".5"/>
          </v:shape>
        </w:pict>
      </w:r>
      <w:r w:rsidRPr="008B4E88">
        <w:rPr>
          <w:noProof/>
          <w:vanish/>
        </w:rPr>
        <w:pict>
          <v:shape id="_x0000_s46587" type="#_x0000_t75" style="position:absolute;left:0;text-align:left;margin-left:198pt;margin-top:15.6pt;width:.55pt;height:.35pt;z-index:-251917312">
            <v:imagedata r:id="rId11" o:title="未标题-2" blacklevel=".5"/>
          </v:shape>
        </w:pict>
      </w:r>
      <w:r w:rsidRPr="008B4E88">
        <w:rPr>
          <w:noProof/>
          <w:vanish/>
        </w:rPr>
        <w:pict>
          <v:shape id="_x0000_s46586" type="#_x0000_t75" style="position:absolute;left:0;text-align:left;margin-left:18pt;margin-top:132.6pt;width:.55pt;height:.35pt;z-index:-251918336">
            <v:imagedata r:id="rId11" o:title="未标题-2" blacklevel=".5"/>
          </v:shape>
        </w:pict>
      </w:r>
      <w:r w:rsidRPr="008B4E88">
        <w:rPr>
          <w:noProof/>
          <w:vanish/>
        </w:rPr>
        <w:pict>
          <v:shape id="_x0000_s46585" type="#_x0000_t75" style="position:absolute;left:0;text-align:left;margin-left:198pt;margin-top:132.6pt;width:.55pt;height:.35pt;z-index:-251919360">
            <v:imagedata r:id="rId11" o:title="未标题-2" blacklevel=".5"/>
          </v:shape>
        </w:pict>
      </w:r>
      <w:r w:rsidRPr="008B4E88">
        <w:rPr>
          <w:noProof/>
          <w:vanish/>
        </w:rPr>
        <w:pict>
          <v:shape id="_x0000_s46584" type="#_x0000_t75" style="position:absolute;left:0;text-align:left;margin-left:198pt;margin-top:249.6pt;width:.55pt;height:.35pt;z-index:-251920384">
            <v:imagedata r:id="rId11" o:title="未标题-2" blacklevel=".5"/>
          </v:shape>
        </w:pict>
      </w:r>
      <w:r w:rsidRPr="008B4E88">
        <w:rPr>
          <w:noProof/>
          <w:vanish/>
        </w:rPr>
        <w:pict>
          <v:shape id="_x0000_s46583" type="#_x0000_t75" style="position:absolute;left:0;text-align:left;margin-left:198.55pt;margin-top:366.6pt;width:.55pt;height:.35pt;z-index:-251921408">
            <v:imagedata r:id="rId11" o:title="未标题-2" blacklevel=".5"/>
          </v:shape>
        </w:pict>
      </w:r>
      <w:r w:rsidRPr="008B4E88">
        <w:rPr>
          <w:noProof/>
          <w:vanish/>
        </w:rPr>
        <w:pict>
          <v:shape id="_x0000_s46582" type="#_x0000_t75" style="position:absolute;left:0;text-align:left;margin-left:18pt;margin-top:486.4pt;width:.55pt;height:.35pt;z-index:-251922432">
            <v:imagedata r:id="rId11" o:title="未标题-2" blacklevel=".5"/>
          </v:shape>
        </w:pict>
      </w:r>
      <w:r w:rsidRPr="008B4E88">
        <w:rPr>
          <w:noProof/>
          <w:vanish/>
        </w:rPr>
        <w:pict>
          <v:shape id="_x0000_s46581" type="#_x0000_t75" style="position:absolute;left:0;text-align:left;margin-left:18pt;margin-top:252.4pt;width:.55pt;height:.35pt;z-index:-251923456">
            <v:imagedata r:id="rId11" o:title="未标题-2" blacklevel=".5"/>
          </v:shape>
        </w:pict>
      </w:r>
      <w:r w:rsidRPr="008B4E88">
        <w:rPr>
          <w:noProof/>
          <w:vanish/>
        </w:rPr>
        <w:pict>
          <v:shape id="_x0000_s46580" type="#_x0000_t75" style="position:absolute;left:0;text-align:left;margin-left:18pt;margin-top:369.4pt;width:.55pt;height:.35pt;z-index:-251924480">
            <v:imagedata r:id="rId11" o:title="未标题-2" blacklevel=".5"/>
          </v:shape>
        </w:pict>
      </w:r>
      <w:r w:rsidRPr="008B4E88">
        <w:rPr>
          <w:noProof/>
          <w:vanish/>
        </w:rPr>
        <w:pict>
          <v:shape id="_x0000_s46589" type="#_x0000_t75" style="position:absolute;left:0;text-align:left;margin-left:198.55pt;margin-top:483.6pt;width:.55pt;height:.35pt;z-index:-251915264">
            <v:imagedata r:id="rId11" o:title="未标题-2" blacklevel=".5"/>
          </v:shape>
        </w:pict>
      </w:r>
      <w:r w:rsidRPr="008B4E88">
        <w:rPr>
          <w:noProof/>
          <w:vanish/>
        </w:rPr>
        <w:pict>
          <v:shape id="_x0000_s46588" type="#_x0000_t75" style="position:absolute;left:0;text-align:left;margin-left:18pt;margin-top:15.6pt;width:.55pt;height:.35pt;z-index:-251916288">
            <v:imagedata r:id="rId11" o:title="未标题-2" grayscale="t" bilevel="t"/>
          </v:shape>
        </w:pict>
      </w:r>
      <w:r w:rsidRPr="008B4E88">
        <w:rPr>
          <w:noProof/>
          <w:vanish/>
        </w:rPr>
        <w:pict>
          <v:group id="_x0000_s46569" style="position:absolute;left:0;text-align:left;margin-left:18pt;margin-top:31.2pt;width:181.1pt;height:471.15pt;z-index:-251925504" coordorigin="2157,2688" coordsize="3622,9423">
            <v:shape id="_x0000_s46570" type="#_x0000_t75" style="position:absolute;left:2157;top:9764;width:11;height:7">
              <v:imagedata r:id="rId11" o:title="未标题-2" blacklevel=".5"/>
            </v:shape>
            <v:shape id="_x0000_s46571" type="#_x0000_t75" style="position:absolute;left:2157;top:7424;width:11;height:7">
              <v:imagedata r:id="rId11" o:title="未标题-2" blacklevel=".5"/>
            </v:shape>
            <v:shape id="_x0000_s46572" type="#_x0000_t75" style="position:absolute;left:2157;top:12104;width:11;height:7">
              <v:imagedata r:id="rId11" o:title="未标题-2" blacklevel=".5"/>
            </v:shape>
            <v:shape id="_x0000_s46573" type="#_x0000_t75" style="position:absolute;left:5768;top:9708;width:11;height:7">
              <v:imagedata r:id="rId11" o:title="未标题-2" blacklevel=".5"/>
            </v:shape>
            <v:shape id="_x0000_s46574" type="#_x0000_t75" style="position:absolute;left:5757;top:7368;width:11;height:7">
              <v:imagedata r:id="rId11" o:title="未标题-2" blacklevel=".5"/>
            </v:shape>
            <v:shape id="_x0000_s46575" type="#_x0000_t75" style="position:absolute;left:5757;top:5028;width:11;height:7">
              <v:imagedata r:id="rId11" o:title="未标题-2" blacklevel=".5"/>
            </v:shape>
            <v:shape id="_x0000_s46576" type="#_x0000_t75" style="position:absolute;left:2157;top:5028;width:11;height:7">
              <v:imagedata r:id="rId11" o:title="未标题-2" blacklevel=".5"/>
            </v:shape>
            <v:shape id="_x0000_s46577" type="#_x0000_t75" style="position:absolute;left:5757;top:2688;width:11;height:7">
              <v:imagedata r:id="rId11" o:title="未标题-2" blacklevel=".5"/>
            </v:shape>
            <v:shape id="_x0000_s46578" type="#_x0000_t75" style="position:absolute;left:2157;top:2688;width:11;height:7">
              <v:imagedata r:id="rId11" o:title="未标题-2" grayscale="t" bilevel="t"/>
            </v:shape>
            <v:shape id="_x0000_s46579" type="#_x0000_t75" style="position:absolute;left:5768;top:12048;width:11;height:7">
              <v:imagedata r:id="rId11" o:title="未标题-2" blacklevel=".5"/>
            </v:shape>
          </v:group>
        </w:pic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663755" w:rsidRPr="008B4E88" w:rsidRDefault="00663755" w:rsidP="00663755">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jc w:val="center"/>
        <w:rPr>
          <w:vanish/>
        </w:rPr>
      </w:pPr>
      <w:r w:rsidRPr="008B4E88">
        <w:rPr>
          <w:noProof/>
          <w:vanish/>
        </w:rPr>
        <w:pict>
          <v:shape id="_x0000_s51479" type="#_x0000_t75" style="position:absolute;left:0;text-align:left;margin-left:198.55pt;margin-top:499.2pt;width:.55pt;height:.35pt;z-index:-251852800">
            <v:imagedata r:id="rId11" o:title="未标题-2" blacklevel=".5"/>
          </v:shape>
        </w:pict>
      </w:r>
      <w:r w:rsidRPr="008B4E88">
        <w:rPr>
          <w:noProof/>
          <w:vanish/>
        </w:rPr>
        <w:pict>
          <v:shape id="_x0000_s51478" type="#_x0000_t75" style="position:absolute;left:0;text-align:left;margin-left:18pt;margin-top:31.2pt;width:.55pt;height:.35pt;z-index:-251853824">
            <v:imagedata r:id="rId11" o:title="未标题-2" grayscale="t" bilevel="t"/>
          </v:shape>
        </w:pict>
      </w:r>
      <w:r w:rsidRPr="008B4E88">
        <w:rPr>
          <w:noProof/>
          <w:vanish/>
        </w:rPr>
        <w:pict>
          <v:shape id="_x0000_s51477" type="#_x0000_t75" style="position:absolute;left:0;text-align:left;margin-left:198pt;margin-top:31.2pt;width:.55pt;height:.35pt;z-index:-251854848">
            <v:imagedata r:id="rId11" o:title="未标题-2" blacklevel=".5"/>
          </v:shape>
        </w:pict>
      </w:r>
      <w:r w:rsidRPr="008B4E88">
        <w:rPr>
          <w:noProof/>
          <w:vanish/>
        </w:rPr>
        <w:pict>
          <v:shape id="_x0000_s51476" type="#_x0000_t75" style="position:absolute;left:0;text-align:left;margin-left:18pt;margin-top:148.2pt;width:.55pt;height:.35pt;z-index:-251855872">
            <v:imagedata r:id="rId11" o:title="未标题-2" blacklevel=".5"/>
          </v:shape>
        </w:pict>
      </w:r>
      <w:r w:rsidRPr="008B4E88">
        <w:rPr>
          <w:noProof/>
          <w:vanish/>
        </w:rPr>
        <w:pict>
          <v:shape id="_x0000_s51475" type="#_x0000_t75" style="position:absolute;left:0;text-align:left;margin-left:198pt;margin-top:148.2pt;width:.55pt;height:.35pt;z-index:-251856896">
            <v:imagedata r:id="rId11" o:title="未标题-2" blacklevel=".5"/>
          </v:shape>
        </w:pict>
      </w:r>
      <w:r w:rsidRPr="008B4E88">
        <w:rPr>
          <w:noProof/>
          <w:vanish/>
        </w:rPr>
        <w:pict>
          <v:shape id="_x0000_s51474" type="#_x0000_t75" style="position:absolute;left:0;text-align:left;margin-left:198pt;margin-top:265.2pt;width:.55pt;height:.35pt;z-index:-251857920">
            <v:imagedata r:id="rId11" o:title="未标题-2" blacklevel=".5"/>
          </v:shape>
        </w:pict>
      </w:r>
      <w:r w:rsidRPr="008B4E88">
        <w:rPr>
          <w:noProof/>
          <w:vanish/>
        </w:rPr>
        <w:pict>
          <v:shape id="_x0000_s51473" type="#_x0000_t75" style="position:absolute;left:0;text-align:left;margin-left:198.55pt;margin-top:382.2pt;width:.55pt;height:.35pt;z-index:-251858944">
            <v:imagedata r:id="rId11" o:title="未标题-2" blacklevel=".5"/>
          </v:shape>
        </w:pict>
      </w:r>
      <w:r w:rsidRPr="008B4E88">
        <w:rPr>
          <w:noProof/>
          <w:vanish/>
        </w:rPr>
        <w:pict>
          <v:shape id="_x0000_s51472" type="#_x0000_t75" style="position:absolute;left:0;text-align:left;margin-left:18pt;margin-top:502pt;width:.55pt;height:.35pt;z-index:-251859968">
            <v:imagedata r:id="rId11" o:title="未标题-2" blacklevel=".5"/>
          </v:shape>
        </w:pict>
      </w:r>
      <w:r w:rsidRPr="008B4E88">
        <w:rPr>
          <w:noProof/>
          <w:vanish/>
        </w:rPr>
        <w:pict>
          <v:shape id="_x0000_s51471" type="#_x0000_t75" style="position:absolute;left:0;text-align:left;margin-left:18pt;margin-top:268pt;width:.55pt;height:.35pt;z-index:-251860992">
            <v:imagedata r:id="rId11" o:title="未标题-2" blacklevel=".5"/>
          </v:shape>
        </w:pict>
      </w:r>
      <w:r w:rsidRPr="008B4E88">
        <w:rPr>
          <w:noProof/>
          <w:vanish/>
        </w:rPr>
        <w:pict>
          <v:shape id="_x0000_s51470" type="#_x0000_t75" style="position:absolute;left:0;text-align:left;margin-left:18pt;margin-top:385pt;width:.55pt;height:.35pt;z-index:-251862016">
            <v:imagedata r:id="rId11" o:title="未标题-2" blacklevel=".5"/>
          </v:shape>
        </w:pict>
      </w:r>
      <w:r w:rsidRPr="008B4E88">
        <w:rPr>
          <w:noProof/>
          <w:vanish/>
        </w:rPr>
        <w:pict>
          <v:shape id="_x0000_s51499" type="#_x0000_t75" style="position:absolute;left:0;text-align:left;margin-left:210.55pt;margin-top:511.15pt;width:.55pt;height:.4pt;z-index:-251832320">
            <v:imagedata r:id="rId11" o:title="未标题-2" blacklevel=".5"/>
          </v:shape>
        </w:pict>
      </w:r>
      <w:r w:rsidRPr="008B4E88">
        <w:rPr>
          <w:noProof/>
          <w:vanish/>
        </w:rPr>
        <w:pict>
          <v:shape id="_x0000_s51498" type="#_x0000_t75" style="position:absolute;left:0;text-align:left;margin-left:36pt;margin-top:39pt;width:.55pt;height:.35pt;z-index:-251833344">
            <v:imagedata r:id="rId11" o:title="未标题-2" grayscale="t" bilevel="t"/>
          </v:shape>
        </w:pict>
      </w:r>
      <w:r w:rsidRPr="008B4E88">
        <w:rPr>
          <w:noProof/>
          <w:vanish/>
        </w:rPr>
        <w:pict>
          <v:shape id="_x0000_s51497" type="#_x0000_t75" style="position:absolute;left:0;text-align:left;margin-left:210.05pt;margin-top:39pt;width:.5pt;height:.35pt;z-index:-251834368">
            <v:imagedata r:id="rId11" o:title="未标题-2" blacklevel=".5"/>
          </v:shape>
        </w:pict>
      </w:r>
      <w:r w:rsidRPr="008B4E88">
        <w:rPr>
          <w:noProof/>
          <w:vanish/>
        </w:rPr>
        <w:pict>
          <v:shape id="_x0000_s51496" type="#_x0000_t75" style="position:absolute;left:0;text-align:left;margin-left:36pt;margin-top:157.05pt;width:.55pt;height:.35pt;z-index:-251835392">
            <v:imagedata r:id="rId11" o:title="未标题-2" blacklevel=".5"/>
          </v:shape>
        </w:pict>
      </w:r>
      <w:r w:rsidRPr="008B4E88">
        <w:rPr>
          <w:noProof/>
          <w:vanish/>
        </w:rPr>
        <w:pict>
          <v:shape id="_x0000_s51495" type="#_x0000_t75" style="position:absolute;left:0;text-align:left;margin-left:210.05pt;margin-top:157.05pt;width:.5pt;height:.35pt;z-index:-251836416">
            <v:imagedata r:id="rId11" o:title="未标题-2" blacklevel=".5"/>
          </v:shape>
        </w:pict>
      </w:r>
      <w:r w:rsidRPr="008B4E88">
        <w:rPr>
          <w:noProof/>
          <w:vanish/>
        </w:rPr>
        <w:pict>
          <v:shape id="_x0000_s51494" type="#_x0000_t75" style="position:absolute;left:0;text-align:left;margin-left:210.05pt;margin-top:275.1pt;width:.5pt;height:.35pt;z-index:-251837440">
            <v:imagedata r:id="rId11" o:title="未标题-2" blacklevel=".5"/>
          </v:shape>
        </w:pict>
      </w:r>
      <w:r w:rsidRPr="008B4E88">
        <w:rPr>
          <w:noProof/>
          <w:vanish/>
        </w:rPr>
        <w:pict>
          <v:shape id="_x0000_s51493" type="#_x0000_t75" style="position:absolute;left:0;text-align:left;margin-left:210.55pt;margin-top:393.15pt;width:.55pt;height:.35pt;z-index:-251838464">
            <v:imagedata r:id="rId11" o:title="未标题-2" blacklevel=".5"/>
          </v:shape>
        </w:pict>
      </w:r>
      <w:r w:rsidRPr="008B4E88">
        <w:rPr>
          <w:noProof/>
          <w:vanish/>
        </w:rPr>
        <w:pict>
          <v:shape id="_x0000_s51492" type="#_x0000_t75" style="position:absolute;left:0;text-align:left;margin-left:36pt;margin-top:514pt;width:.55pt;height:.35pt;z-index:-251839488">
            <v:imagedata r:id="rId11" o:title="未标题-2" blacklevel=".5"/>
          </v:shape>
        </w:pict>
      </w:r>
      <w:r w:rsidRPr="008B4E88">
        <w:rPr>
          <w:noProof/>
          <w:vanish/>
        </w:rPr>
        <w:pict>
          <v:shape id="_x0000_s51491" type="#_x0000_t75" style="position:absolute;left:0;text-align:left;margin-left:36pt;margin-top:277.9pt;width:.55pt;height:.35pt;z-index:-251840512">
            <v:imagedata r:id="rId11" o:title="未标题-2" blacklevel=".5"/>
          </v:shape>
        </w:pict>
      </w:r>
      <w:r w:rsidRPr="008B4E88">
        <w:rPr>
          <w:noProof/>
          <w:vanish/>
        </w:rPr>
        <w:pict>
          <v:shape id="_x0000_s51490" type="#_x0000_t75" style="position:absolute;left:0;text-align:left;margin-left:36pt;margin-top:395.95pt;width:.55pt;height:.35pt;z-index:-251841536">
            <v:imagedata r:id="rId11" o:title="未标题-2" blacklevel=".5"/>
          </v:shape>
        </w:pict>
      </w:r>
      <w:r w:rsidRPr="008B4E88">
        <w:rPr>
          <w:noProof/>
          <w:vanish/>
        </w:rPr>
        <w:pict>
          <v:shape id="_x0000_s51508" type="#_x0000_t75" style="position:absolute;left:0;text-align:left;margin-left:30pt;margin-top:27.6pt;width:.55pt;height:.35pt;z-index:-251823104">
            <v:imagedata r:id="rId11" o:title="未标题-2" grayscale="t" bilevel="t"/>
          </v:shape>
        </w:pict>
      </w:r>
      <w:r w:rsidRPr="008B4E88">
        <w:rPr>
          <w:noProof/>
          <w:vanish/>
        </w:rPr>
        <w:pict>
          <v:shape id="_x0000_s51507" type="#_x0000_t75" style="position:absolute;left:0;text-align:left;margin-left:210pt;margin-top:27.6pt;width:.55pt;height:.35pt;z-index:-251824128">
            <v:imagedata r:id="rId11" o:title="未标题-2" blacklevel=".5"/>
          </v:shape>
        </w:pict>
      </w:r>
      <w:r w:rsidRPr="008B4E88">
        <w:rPr>
          <w:noProof/>
          <w:vanish/>
        </w:rPr>
        <w:pict>
          <v:shape id="_x0000_s51506" type="#_x0000_t75" style="position:absolute;left:0;text-align:left;margin-left:30pt;margin-top:144.6pt;width:.55pt;height:.35pt;z-index:-251825152">
            <v:imagedata r:id="rId11" o:title="未标题-2" blacklevel=".5"/>
          </v:shape>
        </w:pict>
      </w:r>
      <w:r w:rsidRPr="008B4E88">
        <w:rPr>
          <w:noProof/>
          <w:vanish/>
        </w:rPr>
        <w:pict>
          <v:shape id="_x0000_s51505" type="#_x0000_t75" style="position:absolute;left:0;text-align:left;margin-left:210pt;margin-top:144.6pt;width:.55pt;height:.35pt;z-index:-251826176">
            <v:imagedata r:id="rId11" o:title="未标题-2" blacklevel=".5"/>
          </v:shape>
        </w:pict>
      </w:r>
      <w:r w:rsidRPr="008B4E88">
        <w:rPr>
          <w:noProof/>
          <w:vanish/>
        </w:rPr>
        <w:pict>
          <v:shape id="_x0000_s51504" type="#_x0000_t75" style="position:absolute;left:0;text-align:left;margin-left:210pt;margin-top:261.6pt;width:.55pt;height:.35pt;z-index:-251827200">
            <v:imagedata r:id="rId11" o:title="未标题-2" blacklevel=".5"/>
          </v:shape>
        </w:pict>
      </w:r>
      <w:r w:rsidRPr="008B4E88">
        <w:rPr>
          <w:noProof/>
          <w:vanish/>
        </w:rPr>
        <w:pict>
          <v:shape id="_x0000_s51503" type="#_x0000_t75" style="position:absolute;left:0;text-align:left;margin-left:210.55pt;margin-top:378.6pt;width:.55pt;height:.35pt;z-index:-251828224">
            <v:imagedata r:id="rId11" o:title="未标题-2" blacklevel=".5"/>
          </v:shape>
        </w:pict>
      </w:r>
      <w:r w:rsidRPr="008B4E88">
        <w:rPr>
          <w:noProof/>
          <w:vanish/>
        </w:rPr>
        <w:pict>
          <v:shape id="_x0000_s51502" type="#_x0000_t75" style="position:absolute;left:0;text-align:left;margin-left:30pt;margin-top:498.4pt;width:.55pt;height:.35pt;z-index:-251829248">
            <v:imagedata r:id="rId11" o:title="未标题-2" blacklevel=".5"/>
          </v:shape>
        </w:pict>
      </w:r>
      <w:r w:rsidRPr="008B4E88">
        <w:rPr>
          <w:noProof/>
          <w:vanish/>
        </w:rPr>
        <w:pict>
          <v:shape id="_x0000_s51501" type="#_x0000_t75" style="position:absolute;left:0;text-align:left;margin-left:30pt;margin-top:264.4pt;width:.55pt;height:.35pt;z-index:-251830272">
            <v:imagedata r:id="rId11" o:title="未标题-2" blacklevel=".5"/>
          </v:shape>
        </w:pict>
      </w:r>
      <w:r w:rsidRPr="008B4E88">
        <w:rPr>
          <w:noProof/>
          <w:vanish/>
        </w:rPr>
        <w:pict>
          <v:shape id="_x0000_s51500" type="#_x0000_t75" style="position:absolute;left:0;text-align:left;margin-left:30pt;margin-top:381.4pt;width:.55pt;height:.35pt;z-index:-251831296">
            <v:imagedata r:id="rId11" o:title="未标题-2" blacklevel=".5"/>
          </v:shape>
        </w:pict>
      </w:r>
      <w:r w:rsidRPr="008B4E88">
        <w:rPr>
          <w:noProof/>
          <w:vanish/>
        </w:rPr>
        <w:pict>
          <v:shape id="_x0000_s51509" type="#_x0000_t75" style="position:absolute;left:0;text-align:left;margin-left:210.55pt;margin-top:495.6pt;width:.55pt;height:.35pt;z-index:-251822080">
            <v:imagedata r:id="rId11" o:title="未标题-2" blacklevel=".5"/>
          </v:shape>
        </w:pict>
      </w:r>
      <w:r w:rsidRPr="008B4E88">
        <w:rPr>
          <w:noProof/>
          <w:vanish/>
        </w:rPr>
        <w:pict>
          <v:shape id="_x0000_s51489" type="#_x0000_t75" style="position:absolute;left:0;text-align:left;margin-left:198.55pt;margin-top:483.6pt;width:.55pt;height:.35pt;z-index:-251842560">
            <v:imagedata r:id="rId11" o:title="未标题-2" blacklevel=".5"/>
          </v:shape>
        </w:pict>
      </w:r>
      <w:r w:rsidRPr="008B4E88">
        <w:rPr>
          <w:noProof/>
          <w:vanish/>
        </w:rPr>
        <w:pict>
          <v:shape id="_x0000_s51488" type="#_x0000_t75" style="position:absolute;left:0;text-align:left;margin-left:18pt;margin-top:15.6pt;width:.55pt;height:.35pt;z-index:-251843584">
            <v:imagedata r:id="rId11" o:title="未标题-2" grayscale="t" bilevel="t"/>
          </v:shape>
        </w:pict>
      </w:r>
      <w:r w:rsidRPr="008B4E88">
        <w:rPr>
          <w:noProof/>
          <w:vanish/>
        </w:rPr>
        <w:pict>
          <v:shape id="_x0000_s51487" type="#_x0000_t75" style="position:absolute;left:0;text-align:left;margin-left:198pt;margin-top:15.6pt;width:.55pt;height:.35pt;z-index:-251844608">
            <v:imagedata r:id="rId11" o:title="未标题-2" blacklevel=".5"/>
          </v:shape>
        </w:pict>
      </w:r>
      <w:r w:rsidRPr="008B4E88">
        <w:rPr>
          <w:noProof/>
          <w:vanish/>
        </w:rPr>
        <w:pict>
          <v:shape id="_x0000_s51486" type="#_x0000_t75" style="position:absolute;left:0;text-align:left;margin-left:18pt;margin-top:132.6pt;width:.55pt;height:.35pt;z-index:-251845632">
            <v:imagedata r:id="rId11" o:title="未标题-2" blacklevel=".5"/>
          </v:shape>
        </w:pict>
      </w:r>
      <w:r w:rsidRPr="008B4E88">
        <w:rPr>
          <w:noProof/>
          <w:vanish/>
        </w:rPr>
        <w:pict>
          <v:shape id="_x0000_s51485" type="#_x0000_t75" style="position:absolute;left:0;text-align:left;margin-left:198pt;margin-top:132.6pt;width:.55pt;height:.35pt;z-index:-251846656">
            <v:imagedata r:id="rId11" o:title="未标题-2" blacklevel=".5"/>
          </v:shape>
        </w:pict>
      </w:r>
      <w:r w:rsidRPr="008B4E88">
        <w:rPr>
          <w:noProof/>
          <w:vanish/>
        </w:rPr>
        <w:pict>
          <v:shape id="_x0000_s51484" type="#_x0000_t75" style="position:absolute;left:0;text-align:left;margin-left:198pt;margin-top:249.6pt;width:.55pt;height:.35pt;z-index:-251847680">
            <v:imagedata r:id="rId11" o:title="未标题-2" blacklevel=".5"/>
          </v:shape>
        </w:pict>
      </w:r>
      <w:r w:rsidRPr="008B4E88">
        <w:rPr>
          <w:noProof/>
          <w:vanish/>
        </w:rPr>
        <w:pict>
          <v:shape id="_x0000_s51483" type="#_x0000_t75" style="position:absolute;left:0;text-align:left;margin-left:198.55pt;margin-top:366.6pt;width:.55pt;height:.35pt;z-index:-251848704">
            <v:imagedata r:id="rId11" o:title="未标题-2" blacklevel=".5"/>
          </v:shape>
        </w:pict>
      </w:r>
      <w:r w:rsidRPr="008B4E88">
        <w:rPr>
          <w:noProof/>
          <w:vanish/>
        </w:rPr>
        <w:pict>
          <v:shape id="_x0000_s51482" type="#_x0000_t75" style="position:absolute;left:0;text-align:left;margin-left:18pt;margin-top:486.4pt;width:.55pt;height:.35pt;z-index:-251849728">
            <v:imagedata r:id="rId11" o:title="未标题-2" blacklevel=".5"/>
          </v:shape>
        </w:pict>
      </w:r>
      <w:r w:rsidRPr="008B4E88">
        <w:rPr>
          <w:noProof/>
          <w:vanish/>
        </w:rPr>
        <w:pict>
          <v:shape id="_x0000_s51481" type="#_x0000_t75" style="position:absolute;left:0;text-align:left;margin-left:18pt;margin-top:252.4pt;width:.55pt;height:.35pt;z-index:-251850752">
            <v:imagedata r:id="rId11" o:title="未标题-2" blacklevel=".5"/>
          </v:shape>
        </w:pict>
      </w:r>
      <w:r w:rsidRPr="008B4E88">
        <w:rPr>
          <w:noProof/>
          <w:vanish/>
        </w:rPr>
        <w:pict>
          <v:shape id="_x0000_s51480" type="#_x0000_t75" style="position:absolute;left:0;text-align:left;margin-left:18pt;margin-top:369.4pt;width:.55pt;height:.35pt;z-index:-251851776">
            <v:imagedata r:id="rId11" o:title="未标题-2" blacklevel=".5"/>
          </v:shape>
        </w:pict>
      </w:r>
      <w:r w:rsidRPr="008B4E88">
        <w:rPr>
          <w:noProof/>
          <w:vanish/>
        </w:rPr>
        <w:pict>
          <v:shape id="_x0000_s51467" type="#_x0000_t75" style="position:absolute;left:0;text-align:left;margin-left:198pt;margin-top:15.6pt;width:.55pt;height:.35pt;z-index:-251865088">
            <v:imagedata r:id="rId11" o:title="未标题-2" blacklevel=".5"/>
          </v:shape>
        </w:pict>
      </w:r>
      <w:r w:rsidRPr="008B4E88">
        <w:rPr>
          <w:noProof/>
          <w:vanish/>
        </w:rPr>
        <w:pict>
          <v:shape id="_x0000_s51466" type="#_x0000_t75" style="position:absolute;left:0;text-align:left;margin-left:18pt;margin-top:132.6pt;width:.55pt;height:.35pt;z-index:-251866112">
            <v:imagedata r:id="rId11" o:title="未标题-2" blacklevel=".5"/>
          </v:shape>
        </w:pict>
      </w:r>
      <w:r w:rsidRPr="008B4E88">
        <w:rPr>
          <w:noProof/>
          <w:vanish/>
        </w:rPr>
        <w:pict>
          <v:shape id="_x0000_s51465" type="#_x0000_t75" style="position:absolute;left:0;text-align:left;margin-left:198pt;margin-top:132.6pt;width:.55pt;height:.35pt;z-index:-251867136">
            <v:imagedata r:id="rId11" o:title="未标题-2" blacklevel=".5"/>
          </v:shape>
        </w:pict>
      </w:r>
      <w:r w:rsidRPr="008B4E88">
        <w:rPr>
          <w:noProof/>
          <w:vanish/>
        </w:rPr>
        <w:pict>
          <v:shape id="_x0000_s51464" type="#_x0000_t75" style="position:absolute;left:0;text-align:left;margin-left:198pt;margin-top:249.6pt;width:.55pt;height:.35pt;z-index:-251868160">
            <v:imagedata r:id="rId11" o:title="未标题-2" blacklevel=".5"/>
          </v:shape>
        </w:pict>
      </w:r>
      <w:r w:rsidRPr="008B4E88">
        <w:rPr>
          <w:noProof/>
          <w:vanish/>
        </w:rPr>
        <w:pict>
          <v:shape id="_x0000_s51463" type="#_x0000_t75" style="position:absolute;left:0;text-align:left;margin-left:198.55pt;margin-top:366.6pt;width:.55pt;height:.35pt;z-index:-251869184">
            <v:imagedata r:id="rId11" o:title="未标题-2" blacklevel=".5"/>
          </v:shape>
        </w:pict>
      </w:r>
      <w:r w:rsidRPr="008B4E88">
        <w:rPr>
          <w:noProof/>
          <w:vanish/>
        </w:rPr>
        <w:pict>
          <v:shape id="_x0000_s51462" type="#_x0000_t75" style="position:absolute;left:0;text-align:left;margin-left:18pt;margin-top:486.4pt;width:.55pt;height:.35pt;z-index:-251870208">
            <v:imagedata r:id="rId11" o:title="未标题-2" blacklevel=".5"/>
          </v:shape>
        </w:pict>
      </w:r>
      <w:r w:rsidRPr="008B4E88">
        <w:rPr>
          <w:noProof/>
          <w:vanish/>
        </w:rPr>
        <w:pict>
          <v:shape id="_x0000_s51461" type="#_x0000_t75" style="position:absolute;left:0;text-align:left;margin-left:18pt;margin-top:252.4pt;width:.55pt;height:.35pt;z-index:-251871232">
            <v:imagedata r:id="rId11" o:title="未标题-2" blacklevel=".5"/>
          </v:shape>
        </w:pict>
      </w:r>
      <w:r w:rsidRPr="008B4E88">
        <w:rPr>
          <w:noProof/>
          <w:vanish/>
        </w:rPr>
        <w:pict>
          <v:shape id="_x0000_s51460" type="#_x0000_t75" style="position:absolute;left:0;text-align:left;margin-left:18pt;margin-top:369.4pt;width:.55pt;height:.35pt;z-index:-251872256">
            <v:imagedata r:id="rId11" o:title="未标题-2" blacklevel=".5"/>
          </v:shape>
        </w:pict>
      </w:r>
      <w:r w:rsidRPr="008B4E88">
        <w:rPr>
          <w:noProof/>
          <w:vanish/>
        </w:rPr>
        <w:pict>
          <v:shape id="_x0000_s51469" type="#_x0000_t75" style="position:absolute;left:0;text-align:left;margin-left:198.55pt;margin-top:483.6pt;width:.55pt;height:.35pt;z-index:-251863040">
            <v:imagedata r:id="rId11" o:title="未标题-2" blacklevel=".5"/>
          </v:shape>
        </w:pict>
      </w:r>
      <w:r w:rsidRPr="008B4E88">
        <w:rPr>
          <w:noProof/>
          <w:vanish/>
        </w:rPr>
        <w:pict>
          <v:shape id="_x0000_s51468" type="#_x0000_t75" style="position:absolute;left:0;text-align:left;margin-left:18pt;margin-top:15.6pt;width:.55pt;height:.35pt;z-index:-251864064">
            <v:imagedata r:id="rId11" o:title="未标题-2" grayscale="t" bilevel="t"/>
          </v:shape>
        </w:pict>
      </w:r>
      <w:r w:rsidRPr="008B4E88">
        <w:rPr>
          <w:noProof/>
          <w:vanish/>
        </w:rPr>
        <w:pict>
          <v:group id="_x0000_s51449" style="position:absolute;left:0;text-align:left;margin-left:18pt;margin-top:31.2pt;width:181.1pt;height:471.15pt;z-index:-251873280" coordorigin="2157,2688" coordsize="3622,9423">
            <v:shape id="_x0000_s51450" type="#_x0000_t75" style="position:absolute;left:2157;top:9764;width:11;height:7">
              <v:imagedata r:id="rId11" o:title="未标题-2" blacklevel=".5"/>
            </v:shape>
            <v:shape id="_x0000_s51451" type="#_x0000_t75" style="position:absolute;left:2157;top:7424;width:11;height:7">
              <v:imagedata r:id="rId11" o:title="未标题-2" blacklevel=".5"/>
            </v:shape>
            <v:shape id="_x0000_s51452" type="#_x0000_t75" style="position:absolute;left:2157;top:12104;width:11;height:7">
              <v:imagedata r:id="rId11" o:title="未标题-2" blacklevel=".5"/>
            </v:shape>
            <v:shape id="_x0000_s51453" type="#_x0000_t75" style="position:absolute;left:5768;top:9708;width:11;height:7">
              <v:imagedata r:id="rId11" o:title="未标题-2" blacklevel=".5"/>
            </v:shape>
            <v:shape id="_x0000_s51454" type="#_x0000_t75" style="position:absolute;left:5757;top:7368;width:11;height:7">
              <v:imagedata r:id="rId11" o:title="未标题-2" blacklevel=".5"/>
            </v:shape>
            <v:shape id="_x0000_s51455" type="#_x0000_t75" style="position:absolute;left:5757;top:5028;width:11;height:7">
              <v:imagedata r:id="rId11" o:title="未标题-2" blacklevel=".5"/>
            </v:shape>
            <v:shape id="_x0000_s51456" type="#_x0000_t75" style="position:absolute;left:2157;top:5028;width:11;height:7">
              <v:imagedata r:id="rId11" o:title="未标题-2" blacklevel=".5"/>
            </v:shape>
            <v:shape id="_x0000_s51457" type="#_x0000_t75" style="position:absolute;left:5757;top:2688;width:11;height:7">
              <v:imagedata r:id="rId11" o:title="未标题-2" blacklevel=".5"/>
            </v:shape>
            <v:shape id="_x0000_s51458" type="#_x0000_t75" style="position:absolute;left:2157;top:2688;width:11;height:7">
              <v:imagedata r:id="rId11" o:title="未标题-2" grayscale="t" bilevel="t"/>
            </v:shape>
            <v:shape id="_x0000_s51459" type="#_x0000_t75" style="position:absolute;left:5768;top:12048;width:11;height:7">
              <v:imagedata r:id="rId11" o:title="未标题-2" blacklevel=".5"/>
            </v:shape>
          </v:group>
        </w:pic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052AB1" w:rsidRPr="008B4E88" w:rsidRDefault="00052AB1" w:rsidP="00052AB1">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ind w:firstLineChars="150" w:firstLine="315"/>
        <w:rPr>
          <w:vanish/>
        </w:rPr>
      </w:pPr>
      <w:r w:rsidRPr="008B4E88">
        <w:rPr>
          <w:noProof/>
          <w:vanish/>
        </w:rPr>
        <w:pict>
          <v:shape id="_x0000_s38788" type="#_x0000_t75" style="position:absolute;left:0;text-align:left;margin-left:198.55pt;margin-top:499.2pt;width:.55pt;height:.35pt;z-index:-252009472">
            <v:imagedata r:id="rId11" o:title="未标题-2" blacklevel=".5"/>
          </v:shape>
        </w:pict>
      </w:r>
      <w:r w:rsidRPr="008B4E88">
        <w:rPr>
          <w:noProof/>
          <w:vanish/>
        </w:rPr>
        <w:pict>
          <v:shape id="_x0000_s38787" type="#_x0000_t75" style="position:absolute;left:0;text-align:left;margin-left:18pt;margin-top:31.2pt;width:.55pt;height:.35pt;z-index:-252010496">
            <v:imagedata r:id="rId11" o:title="未标题-2" grayscale="t" bilevel="t"/>
          </v:shape>
        </w:pict>
      </w:r>
      <w:r w:rsidRPr="008B4E88">
        <w:rPr>
          <w:noProof/>
          <w:vanish/>
        </w:rPr>
        <w:pict>
          <v:shape id="_x0000_s38786" type="#_x0000_t75" style="position:absolute;left:0;text-align:left;margin-left:198pt;margin-top:31.2pt;width:.55pt;height:.35pt;z-index:-252011520">
            <v:imagedata r:id="rId11" o:title="未标题-2" blacklevel=".5"/>
          </v:shape>
        </w:pict>
      </w:r>
      <w:r w:rsidRPr="008B4E88">
        <w:rPr>
          <w:noProof/>
          <w:vanish/>
        </w:rPr>
        <w:pict>
          <v:shape id="_x0000_s38785" type="#_x0000_t75" style="position:absolute;left:0;text-align:left;margin-left:18pt;margin-top:148.2pt;width:.55pt;height:.35pt;z-index:-252012544">
            <v:imagedata r:id="rId11" o:title="未标题-2" blacklevel=".5"/>
          </v:shape>
        </w:pict>
      </w:r>
      <w:r w:rsidRPr="008B4E88">
        <w:rPr>
          <w:noProof/>
          <w:vanish/>
        </w:rPr>
        <w:pict>
          <v:shape id="_x0000_s38784" type="#_x0000_t75" style="position:absolute;left:0;text-align:left;margin-left:198pt;margin-top:148.2pt;width:.55pt;height:.35pt;z-index:-252013568">
            <v:imagedata r:id="rId11" o:title="未标题-2" blacklevel=".5"/>
          </v:shape>
        </w:pict>
      </w:r>
      <w:r w:rsidRPr="008B4E88">
        <w:rPr>
          <w:noProof/>
          <w:vanish/>
        </w:rPr>
        <w:pict>
          <v:shape id="_x0000_s38783" type="#_x0000_t75" style="position:absolute;left:0;text-align:left;margin-left:198pt;margin-top:265.2pt;width:.55pt;height:.35pt;z-index:-252014592">
            <v:imagedata r:id="rId11" o:title="未标题-2" blacklevel=".5"/>
          </v:shape>
        </w:pict>
      </w:r>
      <w:r w:rsidRPr="008B4E88">
        <w:rPr>
          <w:noProof/>
          <w:vanish/>
        </w:rPr>
        <w:pict>
          <v:shape id="_x0000_s38782" type="#_x0000_t75" style="position:absolute;left:0;text-align:left;margin-left:198.55pt;margin-top:382.2pt;width:.55pt;height:.35pt;z-index:-252015616">
            <v:imagedata r:id="rId11" o:title="未标题-2" blacklevel=".5"/>
          </v:shape>
        </w:pict>
      </w:r>
      <w:r w:rsidRPr="008B4E88">
        <w:rPr>
          <w:noProof/>
          <w:vanish/>
        </w:rPr>
        <w:pict>
          <v:shape id="_x0000_s38781" type="#_x0000_t75" style="position:absolute;left:0;text-align:left;margin-left:18pt;margin-top:502pt;width:.55pt;height:.35pt;z-index:-252016640">
            <v:imagedata r:id="rId11" o:title="未标题-2" blacklevel=".5"/>
          </v:shape>
        </w:pict>
      </w:r>
      <w:r w:rsidRPr="008B4E88">
        <w:rPr>
          <w:noProof/>
          <w:vanish/>
        </w:rPr>
        <w:pict>
          <v:shape id="_x0000_s38780" type="#_x0000_t75" style="position:absolute;left:0;text-align:left;margin-left:18pt;margin-top:268pt;width:.55pt;height:.35pt;z-index:-252017664">
            <v:imagedata r:id="rId11" o:title="未标题-2" blacklevel=".5"/>
          </v:shape>
        </w:pict>
      </w:r>
      <w:r w:rsidRPr="008B4E88">
        <w:rPr>
          <w:noProof/>
          <w:vanish/>
        </w:rPr>
        <w:pict>
          <v:shape id="_x0000_s38779" type="#_x0000_t75" style="position:absolute;left:0;text-align:left;margin-left:18pt;margin-top:385pt;width:.55pt;height:.35pt;z-index:-252018688">
            <v:imagedata r:id="rId11" o:title="未标题-2" blacklevel=".5"/>
          </v:shape>
        </w:pict>
      </w:r>
      <w:r w:rsidRPr="008B4E88">
        <w:rPr>
          <w:noProof/>
          <w:vanish/>
        </w:rPr>
        <w:pict>
          <v:shape id="_x0000_s38808" type="#_x0000_t75" style="position:absolute;left:0;text-align:left;margin-left:210.55pt;margin-top:511.15pt;width:.55pt;height:.4pt;z-index:-251988992">
            <v:imagedata r:id="rId11" o:title="未标题-2" blacklevel=".5"/>
          </v:shape>
        </w:pict>
      </w:r>
      <w:r w:rsidRPr="008B4E88">
        <w:rPr>
          <w:noProof/>
          <w:vanish/>
        </w:rPr>
        <w:pict>
          <v:shape id="_x0000_s38807" type="#_x0000_t75" style="position:absolute;left:0;text-align:left;margin-left:36pt;margin-top:39pt;width:.55pt;height:.35pt;z-index:-251990016">
            <v:imagedata r:id="rId11" o:title="未标题-2" grayscale="t" bilevel="t"/>
          </v:shape>
        </w:pict>
      </w:r>
      <w:r w:rsidRPr="008B4E88">
        <w:rPr>
          <w:noProof/>
          <w:vanish/>
        </w:rPr>
        <w:pict>
          <v:shape id="_x0000_s38806" type="#_x0000_t75" style="position:absolute;left:0;text-align:left;margin-left:210.05pt;margin-top:39pt;width:.5pt;height:.35pt;z-index:-251991040">
            <v:imagedata r:id="rId11" o:title="未标题-2" blacklevel=".5"/>
          </v:shape>
        </w:pict>
      </w:r>
      <w:r w:rsidRPr="008B4E88">
        <w:rPr>
          <w:noProof/>
          <w:vanish/>
        </w:rPr>
        <w:pict>
          <v:shape id="_x0000_s38805" type="#_x0000_t75" style="position:absolute;left:0;text-align:left;margin-left:36pt;margin-top:157.05pt;width:.55pt;height:.35pt;z-index:-251992064">
            <v:imagedata r:id="rId11" o:title="未标题-2" blacklevel=".5"/>
          </v:shape>
        </w:pict>
      </w:r>
      <w:r w:rsidRPr="008B4E88">
        <w:rPr>
          <w:noProof/>
          <w:vanish/>
        </w:rPr>
        <w:pict>
          <v:shape id="_x0000_s38804" type="#_x0000_t75" style="position:absolute;left:0;text-align:left;margin-left:210.05pt;margin-top:157.05pt;width:.5pt;height:.35pt;z-index:-251993088">
            <v:imagedata r:id="rId11" o:title="未标题-2" blacklevel=".5"/>
          </v:shape>
        </w:pict>
      </w:r>
      <w:r w:rsidRPr="008B4E88">
        <w:rPr>
          <w:noProof/>
          <w:vanish/>
        </w:rPr>
        <w:pict>
          <v:shape id="_x0000_s38803" type="#_x0000_t75" style="position:absolute;left:0;text-align:left;margin-left:210.05pt;margin-top:275.1pt;width:.5pt;height:.35pt;z-index:-251994112">
            <v:imagedata r:id="rId11" o:title="未标题-2" blacklevel=".5"/>
          </v:shape>
        </w:pict>
      </w:r>
      <w:r w:rsidRPr="008B4E88">
        <w:rPr>
          <w:noProof/>
          <w:vanish/>
        </w:rPr>
        <w:pict>
          <v:shape id="_x0000_s38802" type="#_x0000_t75" style="position:absolute;left:0;text-align:left;margin-left:210.55pt;margin-top:393.15pt;width:.55pt;height:.35pt;z-index:-251995136">
            <v:imagedata r:id="rId11" o:title="未标题-2" blacklevel=".5"/>
          </v:shape>
        </w:pict>
      </w:r>
      <w:r w:rsidRPr="008B4E88">
        <w:rPr>
          <w:noProof/>
          <w:vanish/>
        </w:rPr>
        <w:pict>
          <v:shape id="_x0000_s38801" type="#_x0000_t75" style="position:absolute;left:0;text-align:left;margin-left:36pt;margin-top:514pt;width:.55pt;height:.35pt;z-index:-251996160">
            <v:imagedata r:id="rId11" o:title="未标题-2" blacklevel=".5"/>
          </v:shape>
        </w:pict>
      </w:r>
      <w:r w:rsidRPr="008B4E88">
        <w:rPr>
          <w:noProof/>
          <w:vanish/>
        </w:rPr>
        <w:pict>
          <v:shape id="_x0000_s38800" type="#_x0000_t75" style="position:absolute;left:0;text-align:left;margin-left:36pt;margin-top:277.9pt;width:.55pt;height:.35pt;z-index:-251997184">
            <v:imagedata r:id="rId11" o:title="未标题-2" blacklevel=".5"/>
          </v:shape>
        </w:pict>
      </w:r>
      <w:r w:rsidRPr="008B4E88">
        <w:rPr>
          <w:noProof/>
          <w:vanish/>
        </w:rPr>
        <w:pict>
          <v:shape id="_x0000_s38799" type="#_x0000_t75" style="position:absolute;left:0;text-align:left;margin-left:36pt;margin-top:395.95pt;width:.55pt;height:.35pt;z-index:-251998208">
            <v:imagedata r:id="rId11" o:title="未标题-2" blacklevel=".5"/>
          </v:shape>
        </w:pict>
      </w:r>
      <w:r w:rsidRPr="008B4E88">
        <w:rPr>
          <w:noProof/>
          <w:vanish/>
        </w:rPr>
        <w:pict>
          <v:shape id="_x0000_s38817" type="#_x0000_t75" style="position:absolute;left:0;text-align:left;margin-left:30pt;margin-top:27.6pt;width:.55pt;height:.35pt;z-index:-251979776">
            <v:imagedata r:id="rId11" o:title="未标题-2" grayscale="t" bilevel="t"/>
          </v:shape>
        </w:pict>
      </w:r>
      <w:r w:rsidRPr="008B4E88">
        <w:rPr>
          <w:noProof/>
          <w:vanish/>
        </w:rPr>
        <w:pict>
          <v:shape id="_x0000_s38816" type="#_x0000_t75" style="position:absolute;left:0;text-align:left;margin-left:210pt;margin-top:27.6pt;width:.55pt;height:.35pt;z-index:-251980800">
            <v:imagedata r:id="rId11" o:title="未标题-2" blacklevel=".5"/>
          </v:shape>
        </w:pict>
      </w:r>
      <w:r w:rsidRPr="008B4E88">
        <w:rPr>
          <w:noProof/>
          <w:vanish/>
        </w:rPr>
        <w:pict>
          <v:shape id="_x0000_s38815" type="#_x0000_t75" style="position:absolute;left:0;text-align:left;margin-left:30pt;margin-top:144.6pt;width:.55pt;height:.35pt;z-index:-251981824">
            <v:imagedata r:id="rId11" o:title="未标题-2" blacklevel=".5"/>
          </v:shape>
        </w:pict>
      </w:r>
      <w:r w:rsidRPr="008B4E88">
        <w:rPr>
          <w:noProof/>
          <w:vanish/>
        </w:rPr>
        <w:pict>
          <v:shape id="_x0000_s38814" type="#_x0000_t75" style="position:absolute;left:0;text-align:left;margin-left:210pt;margin-top:144.6pt;width:.55pt;height:.35pt;z-index:-251982848">
            <v:imagedata r:id="rId11" o:title="未标题-2" blacklevel=".5"/>
          </v:shape>
        </w:pict>
      </w:r>
      <w:r w:rsidRPr="008B4E88">
        <w:rPr>
          <w:noProof/>
          <w:vanish/>
        </w:rPr>
        <w:pict>
          <v:shape id="_x0000_s38813" type="#_x0000_t75" style="position:absolute;left:0;text-align:left;margin-left:210pt;margin-top:261.6pt;width:.55pt;height:.35pt;z-index:-251983872">
            <v:imagedata r:id="rId11" o:title="未标题-2" blacklevel=".5"/>
          </v:shape>
        </w:pict>
      </w:r>
      <w:r w:rsidRPr="008B4E88">
        <w:rPr>
          <w:noProof/>
          <w:vanish/>
        </w:rPr>
        <w:pict>
          <v:shape id="_x0000_s38812" type="#_x0000_t75" style="position:absolute;left:0;text-align:left;margin-left:210.55pt;margin-top:378.6pt;width:.55pt;height:.35pt;z-index:-251984896">
            <v:imagedata r:id="rId11" o:title="未标题-2" blacklevel=".5"/>
          </v:shape>
        </w:pict>
      </w:r>
      <w:r w:rsidRPr="008B4E88">
        <w:rPr>
          <w:noProof/>
          <w:vanish/>
        </w:rPr>
        <w:pict>
          <v:shape id="_x0000_s38811" type="#_x0000_t75" style="position:absolute;left:0;text-align:left;margin-left:30pt;margin-top:498.4pt;width:.55pt;height:.35pt;z-index:-251985920">
            <v:imagedata r:id="rId11" o:title="未标题-2" blacklevel=".5"/>
          </v:shape>
        </w:pict>
      </w:r>
      <w:r w:rsidRPr="008B4E88">
        <w:rPr>
          <w:noProof/>
          <w:vanish/>
        </w:rPr>
        <w:pict>
          <v:shape id="_x0000_s38810" type="#_x0000_t75" style="position:absolute;left:0;text-align:left;margin-left:30pt;margin-top:264.4pt;width:.55pt;height:.35pt;z-index:-251986944">
            <v:imagedata r:id="rId11" o:title="未标题-2" blacklevel=".5"/>
          </v:shape>
        </w:pict>
      </w:r>
      <w:r w:rsidRPr="008B4E88">
        <w:rPr>
          <w:noProof/>
          <w:vanish/>
        </w:rPr>
        <w:pict>
          <v:shape id="_x0000_s38809" type="#_x0000_t75" style="position:absolute;left:0;text-align:left;margin-left:30pt;margin-top:381.4pt;width:.55pt;height:.35pt;z-index:-251987968">
            <v:imagedata r:id="rId11" o:title="未标题-2" blacklevel=".5"/>
          </v:shape>
        </w:pict>
      </w:r>
      <w:r w:rsidRPr="008B4E88">
        <w:rPr>
          <w:noProof/>
          <w:vanish/>
        </w:rPr>
        <w:pict>
          <v:shape id="_x0000_s38818" type="#_x0000_t75" style="position:absolute;left:0;text-align:left;margin-left:210.55pt;margin-top:495.6pt;width:.55pt;height:.35pt;z-index:-251978752">
            <v:imagedata r:id="rId11" o:title="未标题-2" blacklevel=".5"/>
          </v:shape>
        </w:pict>
      </w:r>
      <w:r w:rsidRPr="008B4E88">
        <w:rPr>
          <w:noProof/>
          <w:vanish/>
        </w:rPr>
        <w:pict>
          <v:shape id="_x0000_s38798" type="#_x0000_t75" style="position:absolute;left:0;text-align:left;margin-left:198.55pt;margin-top:483.6pt;width:.55pt;height:.35pt;z-index:-251999232">
            <v:imagedata r:id="rId11" o:title="未标题-2" blacklevel=".5"/>
          </v:shape>
        </w:pict>
      </w:r>
      <w:r w:rsidRPr="008B4E88">
        <w:rPr>
          <w:noProof/>
          <w:vanish/>
        </w:rPr>
        <w:pict>
          <v:shape id="_x0000_s38797" type="#_x0000_t75" style="position:absolute;left:0;text-align:left;margin-left:18pt;margin-top:15.6pt;width:.55pt;height:.35pt;z-index:-252000256">
            <v:imagedata r:id="rId11" o:title="未标题-2" grayscale="t" bilevel="t"/>
          </v:shape>
        </w:pict>
      </w:r>
      <w:r w:rsidRPr="008B4E88">
        <w:rPr>
          <w:noProof/>
          <w:vanish/>
        </w:rPr>
        <w:pict>
          <v:shape id="_x0000_s38796" type="#_x0000_t75" style="position:absolute;left:0;text-align:left;margin-left:198pt;margin-top:15.6pt;width:.55pt;height:.35pt;z-index:-252001280">
            <v:imagedata r:id="rId11" o:title="未标题-2" blacklevel=".5"/>
          </v:shape>
        </w:pict>
      </w:r>
      <w:r w:rsidRPr="008B4E88">
        <w:rPr>
          <w:noProof/>
          <w:vanish/>
        </w:rPr>
        <w:pict>
          <v:shape id="_x0000_s38795" type="#_x0000_t75" style="position:absolute;left:0;text-align:left;margin-left:18pt;margin-top:132.6pt;width:.55pt;height:.35pt;z-index:-252002304">
            <v:imagedata r:id="rId11" o:title="未标题-2" blacklevel=".5"/>
          </v:shape>
        </w:pict>
      </w:r>
      <w:r w:rsidRPr="008B4E88">
        <w:rPr>
          <w:noProof/>
          <w:vanish/>
        </w:rPr>
        <w:pict>
          <v:shape id="_x0000_s38794" type="#_x0000_t75" style="position:absolute;left:0;text-align:left;margin-left:198pt;margin-top:132.6pt;width:.55pt;height:.35pt;z-index:-252003328">
            <v:imagedata r:id="rId11" o:title="未标题-2" blacklevel=".5"/>
          </v:shape>
        </w:pict>
      </w:r>
      <w:r w:rsidRPr="008B4E88">
        <w:rPr>
          <w:noProof/>
          <w:vanish/>
        </w:rPr>
        <w:pict>
          <v:shape id="_x0000_s38793" type="#_x0000_t75" style="position:absolute;left:0;text-align:left;margin-left:198pt;margin-top:249.6pt;width:.55pt;height:.35pt;z-index:-252004352">
            <v:imagedata r:id="rId11" o:title="未标题-2" blacklevel=".5"/>
          </v:shape>
        </w:pict>
      </w:r>
      <w:r w:rsidRPr="008B4E88">
        <w:rPr>
          <w:noProof/>
          <w:vanish/>
        </w:rPr>
        <w:pict>
          <v:shape id="_x0000_s38792" type="#_x0000_t75" style="position:absolute;left:0;text-align:left;margin-left:198.55pt;margin-top:366.6pt;width:.55pt;height:.35pt;z-index:-252005376">
            <v:imagedata r:id="rId11" o:title="未标题-2" blacklevel=".5"/>
          </v:shape>
        </w:pict>
      </w:r>
      <w:r w:rsidRPr="008B4E88">
        <w:rPr>
          <w:noProof/>
          <w:vanish/>
        </w:rPr>
        <w:pict>
          <v:shape id="_x0000_s38791" type="#_x0000_t75" style="position:absolute;left:0;text-align:left;margin-left:18pt;margin-top:486.4pt;width:.55pt;height:.35pt;z-index:-252006400">
            <v:imagedata r:id="rId11" o:title="未标题-2" blacklevel=".5"/>
          </v:shape>
        </w:pict>
      </w:r>
      <w:r w:rsidRPr="008B4E88">
        <w:rPr>
          <w:noProof/>
          <w:vanish/>
        </w:rPr>
        <w:pict>
          <v:shape id="_x0000_s38790" type="#_x0000_t75" style="position:absolute;left:0;text-align:left;margin-left:18pt;margin-top:252.4pt;width:.55pt;height:.35pt;z-index:-252007424">
            <v:imagedata r:id="rId11" o:title="未标题-2" blacklevel=".5"/>
          </v:shape>
        </w:pict>
      </w:r>
      <w:r w:rsidRPr="008B4E88">
        <w:rPr>
          <w:noProof/>
          <w:vanish/>
        </w:rPr>
        <w:pict>
          <v:shape id="_x0000_s38789" type="#_x0000_t75" style="position:absolute;left:0;text-align:left;margin-left:18pt;margin-top:369.4pt;width:.55pt;height:.35pt;z-index:-252008448">
            <v:imagedata r:id="rId11" o:title="未标题-2" blacklevel=".5"/>
          </v:shape>
        </w:pict>
      </w:r>
      <w:r w:rsidRPr="008B4E88">
        <w:rPr>
          <w:noProof/>
          <w:vanish/>
        </w:rPr>
        <w:pict>
          <v:shape id="_x0000_s38776" type="#_x0000_t75" style="position:absolute;left:0;text-align:left;margin-left:198pt;margin-top:15.6pt;width:.55pt;height:.35pt;z-index:-252021760">
            <v:imagedata r:id="rId11" o:title="未标题-2" blacklevel=".5"/>
          </v:shape>
        </w:pict>
      </w:r>
      <w:r w:rsidRPr="008B4E88">
        <w:rPr>
          <w:noProof/>
          <w:vanish/>
        </w:rPr>
        <w:pict>
          <v:shape id="_x0000_s38775" type="#_x0000_t75" style="position:absolute;left:0;text-align:left;margin-left:18pt;margin-top:132.6pt;width:.55pt;height:.35pt;z-index:-252022784">
            <v:imagedata r:id="rId11" o:title="未标题-2" blacklevel=".5"/>
          </v:shape>
        </w:pict>
      </w:r>
      <w:r w:rsidRPr="008B4E88">
        <w:rPr>
          <w:noProof/>
          <w:vanish/>
        </w:rPr>
        <w:pict>
          <v:shape id="_x0000_s38774" type="#_x0000_t75" style="position:absolute;left:0;text-align:left;margin-left:198pt;margin-top:132.6pt;width:.55pt;height:.35pt;z-index:-252023808">
            <v:imagedata r:id="rId11" o:title="未标题-2" blacklevel=".5"/>
          </v:shape>
        </w:pict>
      </w:r>
      <w:r w:rsidRPr="008B4E88">
        <w:rPr>
          <w:noProof/>
          <w:vanish/>
        </w:rPr>
        <w:pict>
          <v:shape id="_x0000_s38773" type="#_x0000_t75" style="position:absolute;left:0;text-align:left;margin-left:198pt;margin-top:249.6pt;width:.55pt;height:.35pt;z-index:-252024832">
            <v:imagedata r:id="rId11" o:title="未标题-2" blacklevel=".5"/>
          </v:shape>
        </w:pict>
      </w:r>
      <w:r w:rsidRPr="008B4E88">
        <w:rPr>
          <w:noProof/>
          <w:vanish/>
        </w:rPr>
        <w:pict>
          <v:shape id="_x0000_s38772" type="#_x0000_t75" style="position:absolute;left:0;text-align:left;margin-left:198.55pt;margin-top:366.6pt;width:.55pt;height:.35pt;z-index:-252025856">
            <v:imagedata r:id="rId11" o:title="未标题-2" blacklevel=".5"/>
          </v:shape>
        </w:pict>
      </w:r>
      <w:r w:rsidRPr="008B4E88">
        <w:rPr>
          <w:noProof/>
          <w:vanish/>
        </w:rPr>
        <w:pict>
          <v:shape id="_x0000_s38771" type="#_x0000_t75" style="position:absolute;left:0;text-align:left;margin-left:18pt;margin-top:486.4pt;width:.55pt;height:.35pt;z-index:-252026880">
            <v:imagedata r:id="rId11" o:title="未标题-2" blacklevel=".5"/>
          </v:shape>
        </w:pict>
      </w:r>
      <w:r w:rsidRPr="008B4E88">
        <w:rPr>
          <w:noProof/>
          <w:vanish/>
        </w:rPr>
        <w:pict>
          <v:shape id="_x0000_s38770" type="#_x0000_t75" style="position:absolute;left:0;text-align:left;margin-left:18pt;margin-top:252.4pt;width:.55pt;height:.35pt;z-index:-252027904">
            <v:imagedata r:id="rId11" o:title="未标题-2" blacklevel=".5"/>
          </v:shape>
        </w:pict>
      </w:r>
      <w:r w:rsidRPr="008B4E88">
        <w:rPr>
          <w:noProof/>
          <w:vanish/>
        </w:rPr>
        <w:pict>
          <v:shape id="_x0000_s38769" type="#_x0000_t75" style="position:absolute;left:0;text-align:left;margin-left:18pt;margin-top:369.4pt;width:.55pt;height:.35pt;z-index:-252028928">
            <v:imagedata r:id="rId11" o:title="未标题-2" blacklevel=".5"/>
          </v:shape>
        </w:pict>
      </w:r>
      <w:r w:rsidRPr="008B4E88">
        <w:rPr>
          <w:noProof/>
          <w:vanish/>
        </w:rPr>
        <w:pict>
          <v:shape id="_x0000_s38778" type="#_x0000_t75" style="position:absolute;left:0;text-align:left;margin-left:198.55pt;margin-top:483.6pt;width:.55pt;height:.35pt;z-index:-252019712">
            <v:imagedata r:id="rId11" o:title="未标题-2" blacklevel=".5"/>
          </v:shape>
        </w:pict>
      </w:r>
      <w:r w:rsidRPr="008B4E88">
        <w:rPr>
          <w:noProof/>
          <w:vanish/>
        </w:rPr>
        <w:pict>
          <v:shape id="_x0000_s38777" type="#_x0000_t75" style="position:absolute;left:0;text-align:left;margin-left:18pt;margin-top:15.6pt;width:.55pt;height:.35pt;z-index:-252020736">
            <v:imagedata r:id="rId11" o:title="未标题-2" grayscale="t" bilevel="t"/>
          </v:shape>
        </w:pict>
      </w:r>
      <w:r w:rsidRPr="008B4E88">
        <w:rPr>
          <w:noProof/>
          <w:vanish/>
        </w:rPr>
        <w:pict>
          <v:group id="_x0000_s38758" style="position:absolute;left:0;text-align:left;margin-left:18pt;margin-top:31.2pt;width:181.1pt;height:471.15pt;z-index:-252029952" coordorigin="2157,2688" coordsize="3622,9423">
            <v:shape id="_x0000_s38759" type="#_x0000_t75" style="position:absolute;left:2157;top:9764;width:11;height:7">
              <v:imagedata r:id="rId11" o:title="未标题-2" blacklevel=".5"/>
            </v:shape>
            <v:shape id="_x0000_s38760" type="#_x0000_t75" style="position:absolute;left:2157;top:7424;width:11;height:7">
              <v:imagedata r:id="rId11" o:title="未标题-2" blacklevel=".5"/>
            </v:shape>
            <v:shape id="_x0000_s38761" type="#_x0000_t75" style="position:absolute;left:2157;top:12104;width:11;height:7">
              <v:imagedata r:id="rId11" o:title="未标题-2" blacklevel=".5"/>
            </v:shape>
            <v:shape id="_x0000_s38762" type="#_x0000_t75" style="position:absolute;left:5768;top:9708;width:11;height:7">
              <v:imagedata r:id="rId11" o:title="未标题-2" blacklevel=".5"/>
            </v:shape>
            <v:shape id="_x0000_s38763" type="#_x0000_t75" style="position:absolute;left:5757;top:7368;width:11;height:7">
              <v:imagedata r:id="rId11" o:title="未标题-2" blacklevel=".5"/>
            </v:shape>
            <v:shape id="_x0000_s38764" type="#_x0000_t75" style="position:absolute;left:5757;top:5028;width:11;height:7">
              <v:imagedata r:id="rId11" o:title="未标题-2" blacklevel=".5"/>
            </v:shape>
            <v:shape id="_x0000_s38765" type="#_x0000_t75" style="position:absolute;left:2157;top:5028;width:11;height:7">
              <v:imagedata r:id="rId11" o:title="未标题-2" blacklevel=".5"/>
            </v:shape>
            <v:shape id="_x0000_s38766" type="#_x0000_t75" style="position:absolute;left:5757;top:2688;width:11;height:7">
              <v:imagedata r:id="rId11" o:title="未标题-2" blacklevel=".5"/>
            </v:shape>
            <v:shape id="_x0000_s38767" type="#_x0000_t75" style="position:absolute;left:2157;top:2688;width:11;height:7">
              <v:imagedata r:id="rId11" o:title="未标题-2" grayscale="t" bilevel="t"/>
            </v:shape>
            <v:shape id="_x0000_s38768" type="#_x0000_t75" style="position:absolute;left:5768;top:12048;width:11;height:7">
              <v:imagedata r:id="rId11" o:title="未标题-2" blacklevel=".5"/>
            </v:shape>
          </v:group>
        </w:pic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393154" w:rsidRPr="008B4E88" w:rsidRDefault="00393154" w:rsidP="00393154">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jc w:val="center"/>
        <w:rPr>
          <w:vanish/>
        </w:rPr>
      </w:pPr>
      <w:r w:rsidRPr="008B4E88">
        <w:rPr>
          <w:noProof/>
          <w:vanish/>
        </w:rPr>
        <w:pict>
          <v:shape id="_x0000_s21509" type="#_x0000_t75" style="position:absolute;left:0;text-align:left;margin-left:198.55pt;margin-top:499.2pt;width:.55pt;height:.35pt;z-index:-252322816">
            <v:imagedata r:id="rId11" o:title="未标题-2" blacklevel=".5"/>
          </v:shape>
        </w:pict>
      </w:r>
      <w:r w:rsidRPr="008B4E88">
        <w:rPr>
          <w:noProof/>
          <w:vanish/>
        </w:rPr>
        <w:pict>
          <v:shape id="_x0000_s21508" type="#_x0000_t75" style="position:absolute;left:0;text-align:left;margin-left:18pt;margin-top:31.2pt;width:.55pt;height:.35pt;z-index:-252323840">
            <v:imagedata r:id="rId11" o:title="未标题-2" grayscale="t" bilevel="t"/>
          </v:shape>
        </w:pict>
      </w:r>
      <w:r w:rsidRPr="008B4E88">
        <w:rPr>
          <w:noProof/>
          <w:vanish/>
        </w:rPr>
        <w:pict>
          <v:shape id="_x0000_s21507" type="#_x0000_t75" style="position:absolute;left:0;text-align:left;margin-left:198pt;margin-top:31.2pt;width:.55pt;height:.35pt;z-index:-252324864">
            <v:imagedata r:id="rId11" o:title="未标题-2" blacklevel=".5"/>
          </v:shape>
        </w:pict>
      </w:r>
      <w:r w:rsidRPr="008B4E88">
        <w:rPr>
          <w:noProof/>
          <w:vanish/>
        </w:rPr>
        <w:pict>
          <v:shape id="_x0000_s21506" type="#_x0000_t75" style="position:absolute;left:0;text-align:left;margin-left:18pt;margin-top:148.2pt;width:.55pt;height:.35pt;z-index:-252325888">
            <v:imagedata r:id="rId11" o:title="未标题-2" blacklevel=".5"/>
          </v:shape>
        </w:pict>
      </w:r>
      <w:r w:rsidRPr="008B4E88">
        <w:rPr>
          <w:noProof/>
          <w:vanish/>
        </w:rPr>
        <w:pict>
          <v:shape id="_x0000_s21505" type="#_x0000_t75" style="position:absolute;left:0;text-align:left;margin-left:198pt;margin-top:148.2pt;width:.55pt;height:.35pt;z-index:-252326912">
            <v:imagedata r:id="rId11" o:title="未标题-2" blacklevel=".5"/>
          </v:shape>
        </w:pict>
      </w:r>
      <w:r w:rsidRPr="008B4E88">
        <w:rPr>
          <w:noProof/>
          <w:vanish/>
        </w:rPr>
        <w:pict>
          <v:shape id="_x0000_s21504" type="#_x0000_t75" style="position:absolute;left:0;text-align:left;margin-left:198pt;margin-top:265.2pt;width:.55pt;height:.35pt;z-index:-252327936">
            <v:imagedata r:id="rId11" o:title="未标题-2" blacklevel=".5"/>
          </v:shape>
        </w:pict>
      </w:r>
      <w:r w:rsidRPr="008B4E88">
        <w:rPr>
          <w:noProof/>
          <w:vanish/>
        </w:rPr>
        <w:pict>
          <v:shape id="_x0000_s21503" type="#_x0000_t75" style="position:absolute;left:0;text-align:left;margin-left:198.55pt;margin-top:382.2pt;width:.55pt;height:.35pt;z-index:-252328960">
            <v:imagedata r:id="rId11" o:title="未标题-2" blacklevel=".5"/>
          </v:shape>
        </w:pict>
      </w:r>
      <w:r w:rsidRPr="008B4E88">
        <w:rPr>
          <w:noProof/>
          <w:vanish/>
        </w:rPr>
        <w:pict>
          <v:shape id="_x0000_s21502" type="#_x0000_t75" style="position:absolute;left:0;text-align:left;margin-left:18pt;margin-top:502pt;width:.55pt;height:.35pt;z-index:-252329984">
            <v:imagedata r:id="rId11" o:title="未标题-2" blacklevel=".5"/>
          </v:shape>
        </w:pict>
      </w:r>
      <w:r w:rsidRPr="008B4E88">
        <w:rPr>
          <w:noProof/>
          <w:vanish/>
        </w:rPr>
        <w:pict>
          <v:shape id="_x0000_s21501" type="#_x0000_t75" style="position:absolute;left:0;text-align:left;margin-left:18pt;margin-top:268pt;width:.55pt;height:.35pt;z-index:-252331008">
            <v:imagedata r:id="rId11" o:title="未标题-2" blacklevel=".5"/>
          </v:shape>
        </w:pict>
      </w:r>
      <w:r w:rsidRPr="008B4E88">
        <w:rPr>
          <w:noProof/>
          <w:vanish/>
        </w:rPr>
        <w:pict>
          <v:shape id="_x0000_s21500" type="#_x0000_t75" style="position:absolute;left:0;text-align:left;margin-left:18pt;margin-top:385pt;width:.55pt;height:.35pt;z-index:-252332032">
            <v:imagedata r:id="rId11" o:title="未标题-2" blacklevel=".5"/>
          </v:shape>
        </w:pict>
      </w:r>
      <w:r w:rsidRPr="008B4E88">
        <w:rPr>
          <w:noProof/>
          <w:vanish/>
        </w:rPr>
        <w:pict>
          <v:shape id="_x0000_s21529" type="#_x0000_t75" style="position:absolute;left:0;text-align:left;margin-left:210.55pt;margin-top:511.15pt;width:.55pt;height:.4pt;z-index:-252302336">
            <v:imagedata r:id="rId11" o:title="未标题-2" blacklevel=".5"/>
          </v:shape>
        </w:pict>
      </w:r>
      <w:r w:rsidRPr="008B4E88">
        <w:rPr>
          <w:noProof/>
          <w:vanish/>
        </w:rPr>
        <w:pict>
          <v:shape id="_x0000_s21528" type="#_x0000_t75" style="position:absolute;left:0;text-align:left;margin-left:36pt;margin-top:39pt;width:.55pt;height:.35pt;z-index:-252303360">
            <v:imagedata r:id="rId11" o:title="未标题-2" grayscale="t" bilevel="t"/>
          </v:shape>
        </w:pict>
      </w:r>
      <w:r w:rsidRPr="008B4E88">
        <w:rPr>
          <w:noProof/>
          <w:vanish/>
        </w:rPr>
        <w:pict>
          <v:shape id="_x0000_s21527" type="#_x0000_t75" style="position:absolute;left:0;text-align:left;margin-left:210.05pt;margin-top:39pt;width:.5pt;height:.35pt;z-index:-252304384">
            <v:imagedata r:id="rId11" o:title="未标题-2" blacklevel=".5"/>
          </v:shape>
        </w:pict>
      </w:r>
      <w:r w:rsidRPr="008B4E88">
        <w:rPr>
          <w:noProof/>
          <w:vanish/>
        </w:rPr>
        <w:pict>
          <v:shape id="_x0000_s21526" type="#_x0000_t75" style="position:absolute;left:0;text-align:left;margin-left:36pt;margin-top:157.05pt;width:.55pt;height:.35pt;z-index:-252305408">
            <v:imagedata r:id="rId11" o:title="未标题-2" blacklevel=".5"/>
          </v:shape>
        </w:pict>
      </w:r>
      <w:r w:rsidRPr="008B4E88">
        <w:rPr>
          <w:noProof/>
          <w:vanish/>
        </w:rPr>
        <w:pict>
          <v:shape id="_x0000_s21525" type="#_x0000_t75" style="position:absolute;left:0;text-align:left;margin-left:210.05pt;margin-top:157.05pt;width:.5pt;height:.35pt;z-index:-252306432">
            <v:imagedata r:id="rId11" o:title="未标题-2" blacklevel=".5"/>
          </v:shape>
        </w:pict>
      </w:r>
      <w:r w:rsidRPr="008B4E88">
        <w:rPr>
          <w:noProof/>
          <w:vanish/>
        </w:rPr>
        <w:pict>
          <v:shape id="_x0000_s21524" type="#_x0000_t75" style="position:absolute;left:0;text-align:left;margin-left:210.05pt;margin-top:275.1pt;width:.5pt;height:.35pt;z-index:-252307456">
            <v:imagedata r:id="rId11" o:title="未标题-2" blacklevel=".5"/>
          </v:shape>
        </w:pict>
      </w:r>
      <w:r w:rsidRPr="008B4E88">
        <w:rPr>
          <w:noProof/>
          <w:vanish/>
        </w:rPr>
        <w:pict>
          <v:shape id="_x0000_s21523" type="#_x0000_t75" style="position:absolute;left:0;text-align:left;margin-left:210.55pt;margin-top:393.15pt;width:.55pt;height:.35pt;z-index:-252308480">
            <v:imagedata r:id="rId11" o:title="未标题-2" blacklevel=".5"/>
          </v:shape>
        </w:pict>
      </w:r>
      <w:r w:rsidRPr="008B4E88">
        <w:rPr>
          <w:noProof/>
          <w:vanish/>
        </w:rPr>
        <w:pict>
          <v:shape id="_x0000_s21522" type="#_x0000_t75" style="position:absolute;left:0;text-align:left;margin-left:36pt;margin-top:514pt;width:.55pt;height:.35pt;z-index:-252309504">
            <v:imagedata r:id="rId11" o:title="未标题-2" blacklevel=".5"/>
          </v:shape>
        </w:pict>
      </w:r>
      <w:r w:rsidRPr="008B4E88">
        <w:rPr>
          <w:noProof/>
          <w:vanish/>
        </w:rPr>
        <w:pict>
          <v:shape id="_x0000_s21521" type="#_x0000_t75" style="position:absolute;left:0;text-align:left;margin-left:36pt;margin-top:277.9pt;width:.55pt;height:.35pt;z-index:-252310528">
            <v:imagedata r:id="rId11" o:title="未标题-2" blacklevel=".5"/>
          </v:shape>
        </w:pict>
      </w:r>
      <w:r w:rsidRPr="008B4E88">
        <w:rPr>
          <w:noProof/>
          <w:vanish/>
        </w:rPr>
        <w:pict>
          <v:shape id="_x0000_s21520" type="#_x0000_t75" style="position:absolute;left:0;text-align:left;margin-left:36pt;margin-top:395.95pt;width:.55pt;height:.35pt;z-index:-252311552">
            <v:imagedata r:id="rId11" o:title="未标题-2" blacklevel=".5"/>
          </v:shape>
        </w:pict>
      </w:r>
      <w:r w:rsidRPr="008B4E88">
        <w:rPr>
          <w:noProof/>
          <w:vanish/>
        </w:rPr>
        <w:pict>
          <v:shape id="_x0000_s21538" type="#_x0000_t75" style="position:absolute;left:0;text-align:left;margin-left:30pt;margin-top:27.6pt;width:.55pt;height:.35pt;z-index:-252293120">
            <v:imagedata r:id="rId11" o:title="未标题-2" grayscale="t" bilevel="t"/>
          </v:shape>
        </w:pict>
      </w:r>
      <w:r w:rsidRPr="008B4E88">
        <w:rPr>
          <w:noProof/>
          <w:vanish/>
        </w:rPr>
        <w:pict>
          <v:shape id="_x0000_s21537" type="#_x0000_t75" style="position:absolute;left:0;text-align:left;margin-left:210pt;margin-top:27.6pt;width:.55pt;height:.35pt;z-index:-252294144">
            <v:imagedata r:id="rId11" o:title="未标题-2" blacklevel=".5"/>
          </v:shape>
        </w:pict>
      </w:r>
      <w:r w:rsidRPr="008B4E88">
        <w:rPr>
          <w:noProof/>
          <w:vanish/>
        </w:rPr>
        <w:pict>
          <v:shape id="_x0000_s21536" type="#_x0000_t75" style="position:absolute;left:0;text-align:left;margin-left:30pt;margin-top:144.6pt;width:.55pt;height:.35pt;z-index:-252295168">
            <v:imagedata r:id="rId11" o:title="未标题-2" blacklevel=".5"/>
          </v:shape>
        </w:pict>
      </w:r>
      <w:r w:rsidRPr="008B4E88">
        <w:rPr>
          <w:noProof/>
          <w:vanish/>
        </w:rPr>
        <w:pict>
          <v:shape id="_x0000_s21535" type="#_x0000_t75" style="position:absolute;left:0;text-align:left;margin-left:210pt;margin-top:144.6pt;width:.55pt;height:.35pt;z-index:-252296192">
            <v:imagedata r:id="rId11" o:title="未标题-2" blacklevel=".5"/>
          </v:shape>
        </w:pict>
      </w:r>
      <w:r w:rsidRPr="008B4E88">
        <w:rPr>
          <w:noProof/>
          <w:vanish/>
        </w:rPr>
        <w:pict>
          <v:shape id="_x0000_s21534" type="#_x0000_t75" style="position:absolute;left:0;text-align:left;margin-left:210pt;margin-top:261.6pt;width:.55pt;height:.35pt;z-index:-252297216">
            <v:imagedata r:id="rId11" o:title="未标题-2" blacklevel=".5"/>
          </v:shape>
        </w:pict>
      </w:r>
      <w:r w:rsidRPr="008B4E88">
        <w:rPr>
          <w:noProof/>
          <w:vanish/>
        </w:rPr>
        <w:pict>
          <v:shape id="_x0000_s21533" type="#_x0000_t75" style="position:absolute;left:0;text-align:left;margin-left:210.55pt;margin-top:378.6pt;width:.55pt;height:.35pt;z-index:-252298240">
            <v:imagedata r:id="rId11" o:title="未标题-2" blacklevel=".5"/>
          </v:shape>
        </w:pict>
      </w:r>
      <w:r w:rsidRPr="008B4E88">
        <w:rPr>
          <w:noProof/>
          <w:vanish/>
        </w:rPr>
        <w:pict>
          <v:shape id="_x0000_s21532" type="#_x0000_t75" style="position:absolute;left:0;text-align:left;margin-left:30pt;margin-top:498.4pt;width:.55pt;height:.35pt;z-index:-252299264">
            <v:imagedata r:id="rId11" o:title="未标题-2" blacklevel=".5"/>
          </v:shape>
        </w:pict>
      </w:r>
      <w:r w:rsidRPr="008B4E88">
        <w:rPr>
          <w:noProof/>
          <w:vanish/>
        </w:rPr>
        <w:pict>
          <v:shape id="_x0000_s21531" type="#_x0000_t75" style="position:absolute;left:0;text-align:left;margin-left:30pt;margin-top:264.4pt;width:.55pt;height:.35pt;z-index:-252300288">
            <v:imagedata r:id="rId11" o:title="未标题-2" blacklevel=".5"/>
          </v:shape>
        </w:pict>
      </w:r>
      <w:r w:rsidRPr="008B4E88">
        <w:rPr>
          <w:noProof/>
          <w:vanish/>
        </w:rPr>
        <w:pict>
          <v:shape id="_x0000_s21530" type="#_x0000_t75" style="position:absolute;left:0;text-align:left;margin-left:30pt;margin-top:381.4pt;width:.55pt;height:.35pt;z-index:-252301312">
            <v:imagedata r:id="rId11" o:title="未标题-2" blacklevel=".5"/>
          </v:shape>
        </w:pict>
      </w:r>
      <w:r w:rsidRPr="008B4E88">
        <w:rPr>
          <w:noProof/>
          <w:vanish/>
        </w:rPr>
        <w:pict>
          <v:shape id="_x0000_s21539" type="#_x0000_t75" style="position:absolute;left:0;text-align:left;margin-left:210.55pt;margin-top:495.6pt;width:.55pt;height:.35pt;z-index:-252292096">
            <v:imagedata r:id="rId11" o:title="未标题-2" blacklevel=".5"/>
          </v:shape>
        </w:pict>
      </w:r>
      <w:r w:rsidRPr="008B4E88">
        <w:rPr>
          <w:noProof/>
          <w:vanish/>
        </w:rPr>
        <w:pict>
          <v:shape id="_x0000_s21519" type="#_x0000_t75" style="position:absolute;left:0;text-align:left;margin-left:198.55pt;margin-top:483.6pt;width:.55pt;height:.35pt;z-index:-252312576">
            <v:imagedata r:id="rId11" o:title="未标题-2" blacklevel=".5"/>
          </v:shape>
        </w:pict>
      </w:r>
      <w:r w:rsidRPr="008B4E88">
        <w:rPr>
          <w:noProof/>
          <w:vanish/>
        </w:rPr>
        <w:pict>
          <v:shape id="_x0000_s21518" type="#_x0000_t75" style="position:absolute;left:0;text-align:left;margin-left:18pt;margin-top:15.6pt;width:.55pt;height:.35pt;z-index:-252313600">
            <v:imagedata r:id="rId11" o:title="未标题-2" grayscale="t" bilevel="t"/>
          </v:shape>
        </w:pict>
      </w:r>
      <w:r w:rsidRPr="008B4E88">
        <w:rPr>
          <w:noProof/>
          <w:vanish/>
        </w:rPr>
        <w:pict>
          <v:shape id="_x0000_s21517" type="#_x0000_t75" style="position:absolute;left:0;text-align:left;margin-left:198pt;margin-top:15.6pt;width:.55pt;height:.35pt;z-index:-252314624">
            <v:imagedata r:id="rId11" o:title="未标题-2" blacklevel=".5"/>
          </v:shape>
        </w:pict>
      </w:r>
      <w:r w:rsidRPr="008B4E88">
        <w:rPr>
          <w:noProof/>
          <w:vanish/>
        </w:rPr>
        <w:pict>
          <v:shape id="_x0000_s21516" type="#_x0000_t75" style="position:absolute;left:0;text-align:left;margin-left:18pt;margin-top:132.6pt;width:.55pt;height:.35pt;z-index:-252315648">
            <v:imagedata r:id="rId11" o:title="未标题-2" blacklevel=".5"/>
          </v:shape>
        </w:pict>
      </w:r>
      <w:r w:rsidRPr="008B4E88">
        <w:rPr>
          <w:noProof/>
          <w:vanish/>
        </w:rPr>
        <w:pict>
          <v:shape id="_x0000_s21515" type="#_x0000_t75" style="position:absolute;left:0;text-align:left;margin-left:198pt;margin-top:132.6pt;width:.55pt;height:.35pt;z-index:-252316672">
            <v:imagedata r:id="rId11" o:title="未标题-2" blacklevel=".5"/>
          </v:shape>
        </w:pict>
      </w:r>
      <w:r w:rsidRPr="008B4E88">
        <w:rPr>
          <w:noProof/>
          <w:vanish/>
        </w:rPr>
        <w:pict>
          <v:shape id="_x0000_s21514" type="#_x0000_t75" style="position:absolute;left:0;text-align:left;margin-left:198pt;margin-top:249.6pt;width:.55pt;height:.35pt;z-index:-252317696">
            <v:imagedata r:id="rId11" o:title="未标题-2" blacklevel=".5"/>
          </v:shape>
        </w:pict>
      </w:r>
      <w:r w:rsidRPr="008B4E88">
        <w:rPr>
          <w:noProof/>
          <w:vanish/>
        </w:rPr>
        <w:pict>
          <v:shape id="_x0000_s21513" type="#_x0000_t75" style="position:absolute;left:0;text-align:left;margin-left:198.55pt;margin-top:366.6pt;width:.55pt;height:.35pt;z-index:-252318720">
            <v:imagedata r:id="rId11" o:title="未标题-2" blacklevel=".5"/>
          </v:shape>
        </w:pict>
      </w:r>
      <w:r w:rsidRPr="008B4E88">
        <w:rPr>
          <w:noProof/>
          <w:vanish/>
        </w:rPr>
        <w:pict>
          <v:shape id="_x0000_s21512" type="#_x0000_t75" style="position:absolute;left:0;text-align:left;margin-left:18pt;margin-top:486.4pt;width:.55pt;height:.35pt;z-index:-252319744">
            <v:imagedata r:id="rId11" o:title="未标题-2" blacklevel=".5"/>
          </v:shape>
        </w:pict>
      </w:r>
      <w:r w:rsidRPr="008B4E88">
        <w:rPr>
          <w:noProof/>
          <w:vanish/>
        </w:rPr>
        <w:pict>
          <v:shape id="_x0000_s21511" type="#_x0000_t75" style="position:absolute;left:0;text-align:left;margin-left:18pt;margin-top:252.4pt;width:.55pt;height:.35pt;z-index:-252320768">
            <v:imagedata r:id="rId11" o:title="未标题-2" blacklevel=".5"/>
          </v:shape>
        </w:pict>
      </w:r>
      <w:r w:rsidRPr="008B4E88">
        <w:rPr>
          <w:noProof/>
          <w:vanish/>
        </w:rPr>
        <w:pict>
          <v:shape id="_x0000_s21510" type="#_x0000_t75" style="position:absolute;left:0;text-align:left;margin-left:18pt;margin-top:369.4pt;width:.55pt;height:.35pt;z-index:-252321792">
            <v:imagedata r:id="rId11" o:title="未标题-2" blacklevel=".5"/>
          </v:shape>
        </w:pict>
      </w:r>
      <w:r w:rsidRPr="008B4E88">
        <w:rPr>
          <w:noProof/>
          <w:vanish/>
        </w:rPr>
        <w:pict>
          <v:shape id="_x0000_s21497" type="#_x0000_t75" style="position:absolute;left:0;text-align:left;margin-left:198pt;margin-top:15.6pt;width:.55pt;height:.35pt;z-index:-252335104">
            <v:imagedata r:id="rId11" o:title="未标题-2" blacklevel=".5"/>
          </v:shape>
        </w:pict>
      </w:r>
      <w:r w:rsidRPr="008B4E88">
        <w:rPr>
          <w:noProof/>
          <w:vanish/>
        </w:rPr>
        <w:pict>
          <v:shape id="_x0000_s21496" type="#_x0000_t75" style="position:absolute;left:0;text-align:left;margin-left:18pt;margin-top:132.6pt;width:.55pt;height:.35pt;z-index:-252336128">
            <v:imagedata r:id="rId11" o:title="未标题-2" blacklevel=".5"/>
          </v:shape>
        </w:pict>
      </w:r>
      <w:r w:rsidRPr="008B4E88">
        <w:rPr>
          <w:noProof/>
          <w:vanish/>
        </w:rPr>
        <w:pict>
          <v:shape id="_x0000_s21495" type="#_x0000_t75" style="position:absolute;left:0;text-align:left;margin-left:198pt;margin-top:132.6pt;width:.55pt;height:.35pt;z-index:-252337152">
            <v:imagedata r:id="rId11" o:title="未标题-2" blacklevel=".5"/>
          </v:shape>
        </w:pict>
      </w:r>
      <w:r w:rsidRPr="008B4E88">
        <w:rPr>
          <w:noProof/>
          <w:vanish/>
        </w:rPr>
        <w:pict>
          <v:shape id="_x0000_s21494" type="#_x0000_t75" style="position:absolute;left:0;text-align:left;margin-left:198pt;margin-top:249.6pt;width:.55pt;height:.35pt;z-index:-252338176">
            <v:imagedata r:id="rId11" o:title="未标题-2" blacklevel=".5"/>
          </v:shape>
        </w:pict>
      </w:r>
      <w:r w:rsidRPr="008B4E88">
        <w:rPr>
          <w:noProof/>
          <w:vanish/>
        </w:rPr>
        <w:pict>
          <v:shape id="_x0000_s21493" type="#_x0000_t75" style="position:absolute;left:0;text-align:left;margin-left:198.55pt;margin-top:366.6pt;width:.55pt;height:.35pt;z-index:-252339200">
            <v:imagedata r:id="rId11" o:title="未标题-2" blacklevel=".5"/>
          </v:shape>
        </w:pict>
      </w:r>
      <w:r w:rsidRPr="008B4E88">
        <w:rPr>
          <w:noProof/>
          <w:vanish/>
        </w:rPr>
        <w:pict>
          <v:shape id="_x0000_s21492" type="#_x0000_t75" style="position:absolute;left:0;text-align:left;margin-left:18pt;margin-top:486.4pt;width:.55pt;height:.35pt;z-index:-252340224">
            <v:imagedata r:id="rId11" o:title="未标题-2" blacklevel=".5"/>
          </v:shape>
        </w:pict>
      </w:r>
      <w:r w:rsidRPr="008B4E88">
        <w:rPr>
          <w:noProof/>
          <w:vanish/>
        </w:rPr>
        <w:pict>
          <v:shape id="_x0000_s21491" type="#_x0000_t75" style="position:absolute;left:0;text-align:left;margin-left:18pt;margin-top:252.4pt;width:.55pt;height:.35pt;z-index:-252341248">
            <v:imagedata r:id="rId11" o:title="未标题-2" blacklevel=".5"/>
          </v:shape>
        </w:pict>
      </w:r>
      <w:r w:rsidRPr="008B4E88">
        <w:rPr>
          <w:noProof/>
          <w:vanish/>
        </w:rPr>
        <w:pict>
          <v:shape id="_x0000_s21490" type="#_x0000_t75" style="position:absolute;left:0;text-align:left;margin-left:18pt;margin-top:369.4pt;width:.55pt;height:.35pt;z-index:-252342272">
            <v:imagedata r:id="rId11" o:title="未标题-2" blacklevel=".5"/>
          </v:shape>
        </w:pict>
      </w:r>
      <w:r w:rsidRPr="008B4E88">
        <w:rPr>
          <w:noProof/>
          <w:vanish/>
        </w:rPr>
        <w:pict>
          <v:shape id="_x0000_s21499" type="#_x0000_t75" style="position:absolute;left:0;text-align:left;margin-left:198.55pt;margin-top:483.6pt;width:.55pt;height:.35pt;z-index:-252333056">
            <v:imagedata r:id="rId11" o:title="未标题-2" blacklevel=".5"/>
          </v:shape>
        </w:pict>
      </w:r>
      <w:r w:rsidRPr="008B4E88">
        <w:rPr>
          <w:noProof/>
          <w:vanish/>
        </w:rPr>
        <w:pict>
          <v:shape id="_x0000_s21498" type="#_x0000_t75" style="position:absolute;left:0;text-align:left;margin-left:18pt;margin-top:15.6pt;width:.55pt;height:.35pt;z-index:-252334080">
            <v:imagedata r:id="rId11" o:title="未标题-2" grayscale="t" bilevel="t"/>
          </v:shape>
        </w:pict>
      </w:r>
      <w:r w:rsidRPr="008B4E88">
        <w:rPr>
          <w:noProof/>
          <w:vanish/>
        </w:rPr>
        <w:pict>
          <v:group id="_x0000_s21479" style="position:absolute;left:0;text-align:left;margin-left:18pt;margin-top:31.2pt;width:181.1pt;height:471.15pt;z-index:-252343296" coordorigin="2157,2688" coordsize="3622,9423">
            <v:shape id="_x0000_s21480" type="#_x0000_t75" style="position:absolute;left:2157;top:9764;width:11;height:7">
              <v:imagedata r:id="rId11" o:title="未标题-2" blacklevel=".5"/>
            </v:shape>
            <v:shape id="_x0000_s21481" type="#_x0000_t75" style="position:absolute;left:2157;top:7424;width:11;height:7">
              <v:imagedata r:id="rId11" o:title="未标题-2" blacklevel=".5"/>
            </v:shape>
            <v:shape id="_x0000_s21482" type="#_x0000_t75" style="position:absolute;left:2157;top:12104;width:11;height:7">
              <v:imagedata r:id="rId11" o:title="未标题-2" blacklevel=".5"/>
            </v:shape>
            <v:shape id="_x0000_s21483" type="#_x0000_t75" style="position:absolute;left:5768;top:9708;width:11;height:7">
              <v:imagedata r:id="rId11" o:title="未标题-2" blacklevel=".5"/>
            </v:shape>
            <v:shape id="_x0000_s21484" type="#_x0000_t75" style="position:absolute;left:5757;top:7368;width:11;height:7">
              <v:imagedata r:id="rId11" o:title="未标题-2" blacklevel=".5"/>
            </v:shape>
            <v:shape id="_x0000_s21485" type="#_x0000_t75" style="position:absolute;left:5757;top:5028;width:11;height:7">
              <v:imagedata r:id="rId11" o:title="未标题-2" blacklevel=".5"/>
            </v:shape>
            <v:shape id="_x0000_s21486" type="#_x0000_t75" style="position:absolute;left:2157;top:5028;width:11;height:7">
              <v:imagedata r:id="rId11" o:title="未标题-2" blacklevel=".5"/>
            </v:shape>
            <v:shape id="_x0000_s21487" type="#_x0000_t75" style="position:absolute;left:5757;top:2688;width:11;height:7">
              <v:imagedata r:id="rId11" o:title="未标题-2" blacklevel=".5"/>
            </v:shape>
            <v:shape id="_x0000_s21488" type="#_x0000_t75" style="position:absolute;left:2157;top:2688;width:11;height:7">
              <v:imagedata r:id="rId11" o:title="未标题-2" grayscale="t" bilevel="t"/>
            </v:shape>
            <v:shape id="_x0000_s21489" type="#_x0000_t75" style="position:absolute;left:5768;top:12048;width:11;height:7">
              <v:imagedata r:id="rId11" o:title="未标题-2" blacklevel=".5"/>
            </v:shape>
          </v:group>
        </w:pic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spacing w:line="360" w:lineRule="auto"/>
        <w:jc w:val="center"/>
        <w:rPr>
          <w:vanish/>
          <w:color w:val="FFFFFF"/>
          <w:sz w:val="10"/>
          <w:szCs w:val="10"/>
          <w:vertAlign w:val="subscript"/>
        </w:rPr>
      </w:pPr>
      <w:r w:rsidRPr="008B4E88">
        <w:rPr>
          <w:vanish/>
          <w:color w:val="FFFFFF"/>
          <w:sz w:val="10"/>
          <w:szCs w:val="10"/>
          <w:vertAlign w:val="subscript"/>
        </w:rPr>
        <w:t>ks5u</w:t>
      </w:r>
    </w:p>
    <w:p w:rsidR="00082B8B" w:rsidRPr="008B4E88" w:rsidRDefault="00082B8B" w:rsidP="00082B8B">
      <w:pPr>
        <w:jc w:val="center"/>
        <w:rPr>
          <w:rFonts w:ascii="黑体" w:eastAsia="黑体"/>
          <w:b/>
          <w:vanish/>
          <w:color w:val="000000"/>
          <w:sz w:val="32"/>
          <w:szCs w:val="32"/>
        </w:rPr>
      </w:pPr>
    </w:p>
    <w:p w:rsidR="00082B8B" w:rsidRPr="008B4E88" w:rsidRDefault="00082B8B" w:rsidP="00082B8B">
      <w:pPr>
        <w:jc w:val="cente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DD32FB">
      <w:pPr>
        <w:jc w:val="center"/>
        <w:rPr>
          <w:rFonts w:hint="eastAsia"/>
          <w:vanish/>
        </w:rPr>
      </w:pPr>
    </w:p>
    <w:p w:rsidR="002F647C" w:rsidRPr="008B4E88" w:rsidRDefault="002F647C" w:rsidP="00DD32FB">
      <w:pPr>
        <w:jc w:val="center"/>
        <w:rPr>
          <w:vanish/>
        </w:rPr>
      </w:pPr>
      <w:r w:rsidRPr="008B4E88">
        <w:rPr>
          <w:noProof/>
          <w:vanish/>
        </w:rPr>
        <w:pict>
          <v:shape id="_x0000_s2443" type="#_x0000_t75" style="position:absolute;left:0;text-align:left;margin-left:198.55pt;margin-top:499.2pt;width:.55pt;height:.35pt;z-index:-253210624">
            <v:imagedata r:id="rId11" o:title="未标题-2" blacklevel=".5"/>
          </v:shape>
        </w:pict>
      </w:r>
      <w:r w:rsidRPr="008B4E88">
        <w:rPr>
          <w:noProof/>
          <w:vanish/>
        </w:rPr>
        <w:pict>
          <v:shape id="_x0000_s2442" type="#_x0000_t75" style="position:absolute;left:0;text-align:left;margin-left:18pt;margin-top:31.2pt;width:.55pt;height:.35pt;z-index:-253211648">
            <v:imagedata r:id="rId11" o:title="未标题-2" grayscale="t" bilevel="t"/>
          </v:shape>
        </w:pict>
      </w:r>
      <w:r w:rsidRPr="008B4E88">
        <w:rPr>
          <w:noProof/>
          <w:vanish/>
        </w:rPr>
        <w:pict>
          <v:shape id="_x0000_s2441" type="#_x0000_t75" style="position:absolute;left:0;text-align:left;margin-left:198pt;margin-top:31.2pt;width:.55pt;height:.35pt;z-index:-253212672">
            <v:imagedata r:id="rId11" o:title="未标题-2" blacklevel=".5"/>
          </v:shape>
        </w:pict>
      </w:r>
      <w:r w:rsidRPr="008B4E88">
        <w:rPr>
          <w:noProof/>
          <w:vanish/>
        </w:rPr>
        <w:pict>
          <v:shape id="_x0000_s2440" type="#_x0000_t75" style="position:absolute;left:0;text-align:left;margin-left:18pt;margin-top:148.2pt;width:.55pt;height:.35pt;z-index:-253213696">
            <v:imagedata r:id="rId11" o:title="未标题-2" blacklevel=".5"/>
          </v:shape>
        </w:pict>
      </w:r>
      <w:r w:rsidRPr="008B4E88">
        <w:rPr>
          <w:noProof/>
          <w:vanish/>
        </w:rPr>
        <w:pict>
          <v:shape id="_x0000_s2439" type="#_x0000_t75" style="position:absolute;left:0;text-align:left;margin-left:198pt;margin-top:148.2pt;width:.55pt;height:.35pt;z-index:-253214720">
            <v:imagedata r:id="rId11" o:title="未标题-2" blacklevel=".5"/>
          </v:shape>
        </w:pict>
      </w:r>
      <w:r w:rsidRPr="008B4E88">
        <w:rPr>
          <w:noProof/>
          <w:vanish/>
        </w:rPr>
        <w:pict>
          <v:shape id="_x0000_s2438" type="#_x0000_t75" style="position:absolute;left:0;text-align:left;margin-left:198pt;margin-top:265.2pt;width:.55pt;height:.35pt;z-index:-253215744">
            <v:imagedata r:id="rId11" o:title="未标题-2" blacklevel=".5"/>
          </v:shape>
        </w:pict>
      </w:r>
      <w:r w:rsidRPr="008B4E88">
        <w:rPr>
          <w:noProof/>
          <w:vanish/>
        </w:rPr>
        <w:pict>
          <v:shape id="_x0000_s2437" type="#_x0000_t75" style="position:absolute;left:0;text-align:left;margin-left:198.55pt;margin-top:382.2pt;width:.55pt;height:.35pt;z-index:-253216768">
            <v:imagedata r:id="rId11" o:title="未标题-2" blacklevel=".5"/>
          </v:shape>
        </w:pict>
      </w:r>
      <w:r w:rsidRPr="008B4E88">
        <w:rPr>
          <w:noProof/>
          <w:vanish/>
        </w:rPr>
        <w:pict>
          <v:shape id="_x0000_s2436" type="#_x0000_t75" style="position:absolute;left:0;text-align:left;margin-left:18pt;margin-top:502pt;width:.55pt;height:.35pt;z-index:-253217792">
            <v:imagedata r:id="rId11" o:title="未标题-2" blacklevel=".5"/>
          </v:shape>
        </w:pict>
      </w:r>
      <w:r w:rsidRPr="008B4E88">
        <w:rPr>
          <w:noProof/>
          <w:vanish/>
        </w:rPr>
        <w:pict>
          <v:shape id="_x0000_s2435" type="#_x0000_t75" style="position:absolute;left:0;text-align:left;margin-left:18pt;margin-top:268pt;width:.55pt;height:.35pt;z-index:-253218816">
            <v:imagedata r:id="rId11" o:title="未标题-2" blacklevel=".5"/>
          </v:shape>
        </w:pict>
      </w:r>
      <w:r w:rsidRPr="008B4E88">
        <w:rPr>
          <w:noProof/>
          <w:vanish/>
        </w:rPr>
        <w:pict>
          <v:shape id="_x0000_s2434" type="#_x0000_t75" style="position:absolute;left:0;text-align:left;margin-left:18pt;margin-top:385pt;width:.55pt;height:.35pt;z-index:-253219840">
            <v:imagedata r:id="rId11" o:title="未标题-2" blacklevel=".5"/>
          </v:shape>
        </w:pict>
      </w:r>
      <w:r w:rsidRPr="008B4E88">
        <w:rPr>
          <w:noProof/>
          <w:vanish/>
        </w:rPr>
        <w:pict>
          <v:shape id="_x0000_s2463" type="#_x0000_t75" style="position:absolute;left:0;text-align:left;margin-left:210.55pt;margin-top:511.15pt;width:.55pt;height:.4pt;z-index:-253190144">
            <v:imagedata r:id="rId11" o:title="未标题-2" blacklevel=".5"/>
          </v:shape>
        </w:pict>
      </w:r>
      <w:r w:rsidRPr="008B4E88">
        <w:rPr>
          <w:noProof/>
          <w:vanish/>
        </w:rPr>
        <w:pict>
          <v:shape id="_x0000_s2462" type="#_x0000_t75" style="position:absolute;left:0;text-align:left;margin-left:36pt;margin-top:39pt;width:.55pt;height:.35pt;z-index:-253191168">
            <v:imagedata r:id="rId11" o:title="未标题-2" grayscale="t" bilevel="t"/>
          </v:shape>
        </w:pict>
      </w:r>
      <w:r w:rsidRPr="008B4E88">
        <w:rPr>
          <w:noProof/>
          <w:vanish/>
        </w:rPr>
        <w:pict>
          <v:shape id="_x0000_s2461" type="#_x0000_t75" style="position:absolute;left:0;text-align:left;margin-left:210.05pt;margin-top:39pt;width:.5pt;height:.35pt;z-index:-253192192">
            <v:imagedata r:id="rId11" o:title="未标题-2" blacklevel=".5"/>
          </v:shape>
        </w:pict>
      </w:r>
      <w:r w:rsidRPr="008B4E88">
        <w:rPr>
          <w:noProof/>
          <w:vanish/>
        </w:rPr>
        <w:pict>
          <v:shape id="_x0000_s2460" type="#_x0000_t75" style="position:absolute;left:0;text-align:left;margin-left:36pt;margin-top:157.05pt;width:.55pt;height:.35pt;z-index:-253193216">
            <v:imagedata r:id="rId11" o:title="未标题-2" blacklevel=".5"/>
          </v:shape>
        </w:pict>
      </w:r>
      <w:r w:rsidRPr="008B4E88">
        <w:rPr>
          <w:noProof/>
          <w:vanish/>
        </w:rPr>
        <w:pict>
          <v:shape id="_x0000_s2459" type="#_x0000_t75" style="position:absolute;left:0;text-align:left;margin-left:210.05pt;margin-top:157.05pt;width:.5pt;height:.35pt;z-index:-253194240">
            <v:imagedata r:id="rId11" o:title="未标题-2" blacklevel=".5"/>
          </v:shape>
        </w:pict>
      </w:r>
      <w:r w:rsidRPr="008B4E88">
        <w:rPr>
          <w:noProof/>
          <w:vanish/>
        </w:rPr>
        <w:pict>
          <v:shape id="_x0000_s2458" type="#_x0000_t75" style="position:absolute;left:0;text-align:left;margin-left:210.05pt;margin-top:275.1pt;width:.5pt;height:.35pt;z-index:-253195264">
            <v:imagedata r:id="rId11" o:title="未标题-2" blacklevel=".5"/>
          </v:shape>
        </w:pict>
      </w:r>
      <w:r w:rsidRPr="008B4E88">
        <w:rPr>
          <w:noProof/>
          <w:vanish/>
        </w:rPr>
        <w:pict>
          <v:shape id="_x0000_s2457" type="#_x0000_t75" style="position:absolute;left:0;text-align:left;margin-left:210.55pt;margin-top:393.15pt;width:.55pt;height:.35pt;z-index:-253196288">
            <v:imagedata r:id="rId11" o:title="未标题-2" blacklevel=".5"/>
          </v:shape>
        </w:pict>
      </w:r>
      <w:r w:rsidRPr="008B4E88">
        <w:rPr>
          <w:noProof/>
          <w:vanish/>
        </w:rPr>
        <w:pict>
          <v:shape id="_x0000_s2456" type="#_x0000_t75" style="position:absolute;left:0;text-align:left;margin-left:36pt;margin-top:514pt;width:.55pt;height:.35pt;z-index:-253197312">
            <v:imagedata r:id="rId11" o:title="未标题-2" blacklevel=".5"/>
          </v:shape>
        </w:pict>
      </w:r>
      <w:r w:rsidRPr="008B4E88">
        <w:rPr>
          <w:noProof/>
          <w:vanish/>
        </w:rPr>
        <w:pict>
          <v:shape id="_x0000_s2455" type="#_x0000_t75" style="position:absolute;left:0;text-align:left;margin-left:36pt;margin-top:277.9pt;width:.55pt;height:.35pt;z-index:-253198336">
            <v:imagedata r:id="rId11" o:title="未标题-2" blacklevel=".5"/>
          </v:shape>
        </w:pict>
      </w:r>
      <w:r w:rsidRPr="008B4E88">
        <w:rPr>
          <w:noProof/>
          <w:vanish/>
        </w:rPr>
        <w:pict>
          <v:shape id="_x0000_s2454" type="#_x0000_t75" style="position:absolute;left:0;text-align:left;margin-left:36pt;margin-top:395.95pt;width:.55pt;height:.35pt;z-index:-253199360">
            <v:imagedata r:id="rId11" o:title="未标题-2" blacklevel=".5"/>
          </v:shape>
        </w:pict>
      </w:r>
      <w:r w:rsidRPr="008B4E88">
        <w:rPr>
          <w:noProof/>
          <w:vanish/>
        </w:rPr>
        <w:pict>
          <v:shape id="_x0000_s2472" type="#_x0000_t75" style="position:absolute;left:0;text-align:left;margin-left:30pt;margin-top:27.6pt;width:.55pt;height:.35pt;z-index:-253180928">
            <v:imagedata r:id="rId11" o:title="未标题-2" grayscale="t" bilevel="t"/>
          </v:shape>
        </w:pict>
      </w:r>
      <w:r w:rsidRPr="008B4E88">
        <w:rPr>
          <w:noProof/>
          <w:vanish/>
        </w:rPr>
        <w:pict>
          <v:shape id="_x0000_s2471" type="#_x0000_t75" style="position:absolute;left:0;text-align:left;margin-left:210pt;margin-top:27.6pt;width:.55pt;height:.35pt;z-index:-253181952">
            <v:imagedata r:id="rId11" o:title="未标题-2" blacklevel=".5"/>
          </v:shape>
        </w:pict>
      </w:r>
      <w:r w:rsidRPr="008B4E88">
        <w:rPr>
          <w:noProof/>
          <w:vanish/>
        </w:rPr>
        <w:pict>
          <v:shape id="_x0000_s2470" type="#_x0000_t75" style="position:absolute;left:0;text-align:left;margin-left:30pt;margin-top:144.6pt;width:.55pt;height:.35pt;z-index:-253182976">
            <v:imagedata r:id="rId11" o:title="未标题-2" blacklevel=".5"/>
          </v:shape>
        </w:pict>
      </w:r>
      <w:r w:rsidRPr="008B4E88">
        <w:rPr>
          <w:noProof/>
          <w:vanish/>
        </w:rPr>
        <w:pict>
          <v:shape id="_x0000_s2469" type="#_x0000_t75" style="position:absolute;left:0;text-align:left;margin-left:210pt;margin-top:144.6pt;width:.55pt;height:.35pt;z-index:-253184000">
            <v:imagedata r:id="rId11" o:title="未标题-2" blacklevel=".5"/>
          </v:shape>
        </w:pict>
      </w:r>
      <w:r w:rsidRPr="008B4E88">
        <w:rPr>
          <w:noProof/>
          <w:vanish/>
        </w:rPr>
        <w:pict>
          <v:shape id="_x0000_s2468" type="#_x0000_t75" style="position:absolute;left:0;text-align:left;margin-left:210pt;margin-top:261.6pt;width:.55pt;height:.35pt;z-index:-253185024">
            <v:imagedata r:id="rId11" o:title="未标题-2" blacklevel=".5"/>
          </v:shape>
        </w:pict>
      </w:r>
      <w:r w:rsidRPr="008B4E88">
        <w:rPr>
          <w:noProof/>
          <w:vanish/>
        </w:rPr>
        <w:pict>
          <v:shape id="_x0000_s2467" type="#_x0000_t75" style="position:absolute;left:0;text-align:left;margin-left:210.55pt;margin-top:378.6pt;width:.55pt;height:.35pt;z-index:-253186048">
            <v:imagedata r:id="rId11" o:title="未标题-2" blacklevel=".5"/>
          </v:shape>
        </w:pict>
      </w:r>
      <w:r w:rsidRPr="008B4E88">
        <w:rPr>
          <w:noProof/>
          <w:vanish/>
        </w:rPr>
        <w:pict>
          <v:shape id="_x0000_s2466" type="#_x0000_t75" style="position:absolute;left:0;text-align:left;margin-left:30pt;margin-top:498.4pt;width:.55pt;height:.35pt;z-index:-253187072">
            <v:imagedata r:id="rId11" o:title="未标题-2" blacklevel=".5"/>
          </v:shape>
        </w:pict>
      </w:r>
      <w:r w:rsidRPr="008B4E88">
        <w:rPr>
          <w:noProof/>
          <w:vanish/>
        </w:rPr>
        <w:pict>
          <v:shape id="_x0000_s2465" type="#_x0000_t75" style="position:absolute;left:0;text-align:left;margin-left:30pt;margin-top:264.4pt;width:.55pt;height:.35pt;z-index:-253188096">
            <v:imagedata r:id="rId11" o:title="未标题-2" blacklevel=".5"/>
          </v:shape>
        </w:pict>
      </w:r>
      <w:r w:rsidRPr="008B4E88">
        <w:rPr>
          <w:noProof/>
          <w:vanish/>
        </w:rPr>
        <w:pict>
          <v:shape id="_x0000_s2464" type="#_x0000_t75" style="position:absolute;left:0;text-align:left;margin-left:30pt;margin-top:381.4pt;width:.55pt;height:.35pt;z-index:-253189120">
            <v:imagedata r:id="rId11" o:title="未标题-2" blacklevel=".5"/>
          </v:shape>
        </w:pict>
      </w:r>
      <w:r w:rsidRPr="008B4E88">
        <w:rPr>
          <w:noProof/>
          <w:vanish/>
        </w:rPr>
        <w:pict>
          <v:shape id="_x0000_s2473" type="#_x0000_t75" style="position:absolute;left:0;text-align:left;margin-left:210.55pt;margin-top:495.6pt;width:.55pt;height:.35pt;z-index:-253179904">
            <v:imagedata r:id="rId11" o:title="未标题-2" blacklevel=".5"/>
          </v:shape>
        </w:pict>
      </w:r>
      <w:r w:rsidRPr="008B4E88">
        <w:rPr>
          <w:noProof/>
          <w:vanish/>
        </w:rPr>
        <w:pict>
          <v:shape id="_x0000_s2453" type="#_x0000_t75" style="position:absolute;left:0;text-align:left;margin-left:198.55pt;margin-top:483.6pt;width:.55pt;height:.35pt;z-index:-253200384">
            <v:imagedata r:id="rId11" o:title="未标题-2" blacklevel=".5"/>
          </v:shape>
        </w:pict>
      </w:r>
      <w:r w:rsidRPr="008B4E88">
        <w:rPr>
          <w:noProof/>
          <w:vanish/>
        </w:rPr>
        <w:pict>
          <v:shape id="_x0000_s2452" type="#_x0000_t75" style="position:absolute;left:0;text-align:left;margin-left:18pt;margin-top:15.6pt;width:.55pt;height:.35pt;z-index:-253201408">
            <v:imagedata r:id="rId11" o:title="未标题-2" grayscale="t" bilevel="t"/>
          </v:shape>
        </w:pict>
      </w:r>
      <w:r w:rsidRPr="008B4E88">
        <w:rPr>
          <w:noProof/>
          <w:vanish/>
        </w:rPr>
        <w:pict>
          <v:shape id="_x0000_s2451" type="#_x0000_t75" style="position:absolute;left:0;text-align:left;margin-left:198pt;margin-top:15.6pt;width:.55pt;height:.35pt;z-index:-253202432">
            <v:imagedata r:id="rId11" o:title="未标题-2" blacklevel=".5"/>
          </v:shape>
        </w:pict>
      </w:r>
      <w:r w:rsidRPr="008B4E88">
        <w:rPr>
          <w:noProof/>
          <w:vanish/>
        </w:rPr>
        <w:pict>
          <v:shape id="_x0000_s2450" type="#_x0000_t75" style="position:absolute;left:0;text-align:left;margin-left:18pt;margin-top:132.6pt;width:.55pt;height:.35pt;z-index:-253203456">
            <v:imagedata r:id="rId11" o:title="未标题-2" blacklevel=".5"/>
          </v:shape>
        </w:pict>
      </w:r>
      <w:r w:rsidRPr="008B4E88">
        <w:rPr>
          <w:noProof/>
          <w:vanish/>
        </w:rPr>
        <w:pict>
          <v:shape id="_x0000_s2449" type="#_x0000_t75" style="position:absolute;left:0;text-align:left;margin-left:198pt;margin-top:132.6pt;width:.55pt;height:.35pt;z-index:-253204480">
            <v:imagedata r:id="rId11" o:title="未标题-2" blacklevel=".5"/>
          </v:shape>
        </w:pict>
      </w:r>
      <w:r w:rsidRPr="008B4E88">
        <w:rPr>
          <w:noProof/>
          <w:vanish/>
        </w:rPr>
        <w:pict>
          <v:shape id="_x0000_s2448" type="#_x0000_t75" style="position:absolute;left:0;text-align:left;margin-left:198pt;margin-top:249.6pt;width:.55pt;height:.35pt;z-index:-253205504">
            <v:imagedata r:id="rId11" o:title="未标题-2" blacklevel=".5"/>
          </v:shape>
        </w:pict>
      </w:r>
      <w:r w:rsidRPr="008B4E88">
        <w:rPr>
          <w:noProof/>
          <w:vanish/>
        </w:rPr>
        <w:pict>
          <v:shape id="_x0000_s2447" type="#_x0000_t75" style="position:absolute;left:0;text-align:left;margin-left:198.55pt;margin-top:366.6pt;width:.55pt;height:.35pt;z-index:-253206528">
            <v:imagedata r:id="rId11" o:title="未标题-2" blacklevel=".5"/>
          </v:shape>
        </w:pict>
      </w:r>
      <w:r w:rsidRPr="008B4E88">
        <w:rPr>
          <w:noProof/>
          <w:vanish/>
        </w:rPr>
        <w:pict>
          <v:shape id="_x0000_s2446" type="#_x0000_t75" style="position:absolute;left:0;text-align:left;margin-left:18pt;margin-top:486.4pt;width:.55pt;height:.35pt;z-index:-253207552">
            <v:imagedata r:id="rId11" o:title="未标题-2" blacklevel=".5"/>
          </v:shape>
        </w:pict>
      </w:r>
      <w:r w:rsidRPr="008B4E88">
        <w:rPr>
          <w:noProof/>
          <w:vanish/>
        </w:rPr>
        <w:pict>
          <v:shape id="_x0000_s2445" type="#_x0000_t75" style="position:absolute;left:0;text-align:left;margin-left:18pt;margin-top:252.4pt;width:.55pt;height:.35pt;z-index:-253208576">
            <v:imagedata r:id="rId11" o:title="未标题-2" blacklevel=".5"/>
          </v:shape>
        </w:pict>
      </w:r>
      <w:r w:rsidRPr="008B4E88">
        <w:rPr>
          <w:noProof/>
          <w:vanish/>
        </w:rPr>
        <w:pict>
          <v:shape id="_x0000_s2444" type="#_x0000_t75" style="position:absolute;left:0;text-align:left;margin-left:18pt;margin-top:369.4pt;width:.55pt;height:.35pt;z-index:-253209600">
            <v:imagedata r:id="rId11" o:title="未标题-2" blacklevel=".5"/>
          </v:shape>
        </w:pict>
      </w:r>
      <w:r w:rsidRPr="008B4E88">
        <w:rPr>
          <w:noProof/>
          <w:vanish/>
        </w:rPr>
        <w:pict>
          <v:shape id="_x0000_s2431" type="#_x0000_t75" style="position:absolute;left:0;text-align:left;margin-left:198pt;margin-top:15.6pt;width:.55pt;height:.35pt;z-index:-253222912">
            <v:imagedata r:id="rId11" o:title="未标题-2" blacklevel=".5"/>
          </v:shape>
        </w:pict>
      </w:r>
      <w:r w:rsidRPr="008B4E88">
        <w:rPr>
          <w:noProof/>
          <w:vanish/>
        </w:rPr>
        <w:pict>
          <v:shape id="_x0000_s2430" type="#_x0000_t75" style="position:absolute;left:0;text-align:left;margin-left:18pt;margin-top:132.6pt;width:.55pt;height:.35pt;z-index:-253223936">
            <v:imagedata r:id="rId11" o:title="未标题-2" blacklevel=".5"/>
          </v:shape>
        </w:pict>
      </w:r>
      <w:r w:rsidRPr="008B4E88">
        <w:rPr>
          <w:noProof/>
          <w:vanish/>
        </w:rPr>
        <w:pict>
          <v:shape id="_x0000_s2429" type="#_x0000_t75" style="position:absolute;left:0;text-align:left;margin-left:198pt;margin-top:132.6pt;width:.55pt;height:.35pt;z-index:-253224960">
            <v:imagedata r:id="rId11" o:title="未标题-2" blacklevel=".5"/>
          </v:shape>
        </w:pict>
      </w:r>
      <w:r w:rsidRPr="008B4E88">
        <w:rPr>
          <w:noProof/>
          <w:vanish/>
        </w:rPr>
        <w:pict>
          <v:shape id="_x0000_s2428" type="#_x0000_t75" style="position:absolute;left:0;text-align:left;margin-left:198pt;margin-top:249.6pt;width:.55pt;height:.35pt;z-index:-253225984">
            <v:imagedata r:id="rId11" o:title="未标题-2" blacklevel=".5"/>
          </v:shape>
        </w:pict>
      </w:r>
      <w:r w:rsidRPr="008B4E88">
        <w:rPr>
          <w:noProof/>
          <w:vanish/>
        </w:rPr>
        <w:pict>
          <v:shape id="_x0000_s2427" type="#_x0000_t75" style="position:absolute;left:0;text-align:left;margin-left:198.55pt;margin-top:366.6pt;width:.55pt;height:.35pt;z-index:-253227008">
            <v:imagedata r:id="rId11" o:title="未标题-2" blacklevel=".5"/>
          </v:shape>
        </w:pict>
      </w:r>
      <w:r w:rsidRPr="008B4E88">
        <w:rPr>
          <w:noProof/>
          <w:vanish/>
        </w:rPr>
        <w:pict>
          <v:shape id="_x0000_s2426" type="#_x0000_t75" style="position:absolute;left:0;text-align:left;margin-left:18pt;margin-top:486.4pt;width:.55pt;height:.35pt;z-index:-253228032">
            <v:imagedata r:id="rId11" o:title="未标题-2" blacklevel=".5"/>
          </v:shape>
        </w:pict>
      </w:r>
      <w:r w:rsidRPr="008B4E88">
        <w:rPr>
          <w:noProof/>
          <w:vanish/>
        </w:rPr>
        <w:pict>
          <v:shape id="_x0000_s2425" type="#_x0000_t75" style="position:absolute;left:0;text-align:left;margin-left:18pt;margin-top:252.4pt;width:.55pt;height:.35pt;z-index:-253229056">
            <v:imagedata r:id="rId11" o:title="未标题-2" blacklevel=".5"/>
          </v:shape>
        </w:pict>
      </w:r>
      <w:r w:rsidRPr="008B4E88">
        <w:rPr>
          <w:noProof/>
          <w:vanish/>
        </w:rPr>
        <w:pict>
          <v:shape id="_x0000_s2424" type="#_x0000_t75" style="position:absolute;left:0;text-align:left;margin-left:18pt;margin-top:369.4pt;width:.55pt;height:.35pt;z-index:-253230080">
            <v:imagedata r:id="rId11" o:title="未标题-2" blacklevel=".5"/>
          </v:shape>
        </w:pict>
      </w:r>
      <w:r w:rsidRPr="008B4E88">
        <w:rPr>
          <w:noProof/>
          <w:vanish/>
        </w:rPr>
        <w:pict>
          <v:shape id="_x0000_s2433" type="#_x0000_t75" style="position:absolute;left:0;text-align:left;margin-left:198.55pt;margin-top:483.6pt;width:.55pt;height:.35pt;z-index:-253220864">
            <v:imagedata r:id="rId11" o:title="未标题-2" blacklevel=".5"/>
          </v:shape>
        </w:pict>
      </w:r>
      <w:r w:rsidRPr="008B4E88">
        <w:rPr>
          <w:noProof/>
          <w:vanish/>
        </w:rPr>
        <w:pict>
          <v:shape id="_x0000_s2432" type="#_x0000_t75" style="position:absolute;left:0;text-align:left;margin-left:18pt;margin-top:15.6pt;width:.55pt;height:.35pt;z-index:-253221888">
            <v:imagedata r:id="rId11" o:title="未标题-2" grayscale="t" bilevel="t"/>
          </v:shape>
        </w:pict>
      </w:r>
      <w:r w:rsidRPr="008B4E88">
        <w:rPr>
          <w:noProof/>
          <w:vanish/>
        </w:rPr>
        <w:pict>
          <v:group id="_x0000_s2413" style="position:absolute;left:0;text-align:left;margin-left:18pt;margin-top:31.2pt;width:181.1pt;height:471.15pt;z-index:-253231104" coordorigin="2157,2688" coordsize="3622,9423">
            <v:shape id="_x0000_s2414" type="#_x0000_t75" style="position:absolute;left:2157;top:9764;width:11;height:7">
              <v:imagedata r:id="rId11" o:title="未标题-2" blacklevel=".5"/>
            </v:shape>
            <v:shape id="_x0000_s2415" type="#_x0000_t75" style="position:absolute;left:2157;top:7424;width:11;height:7">
              <v:imagedata r:id="rId11" o:title="未标题-2" blacklevel=".5"/>
            </v:shape>
            <v:shape id="_x0000_s2416" type="#_x0000_t75" style="position:absolute;left:2157;top:12104;width:11;height:7">
              <v:imagedata r:id="rId11" o:title="未标题-2" blacklevel=".5"/>
            </v:shape>
            <v:shape id="_x0000_s2417" type="#_x0000_t75" style="position:absolute;left:5768;top:9708;width:11;height:7">
              <v:imagedata r:id="rId11" o:title="未标题-2" blacklevel=".5"/>
            </v:shape>
            <v:shape id="_x0000_s2418" type="#_x0000_t75" style="position:absolute;left:5757;top:7368;width:11;height:7">
              <v:imagedata r:id="rId11" o:title="未标题-2" blacklevel=".5"/>
            </v:shape>
            <v:shape id="_x0000_s2419" type="#_x0000_t75" style="position:absolute;left:5757;top:5028;width:11;height:7">
              <v:imagedata r:id="rId11" o:title="未标题-2" blacklevel=".5"/>
            </v:shape>
            <v:shape id="_x0000_s2420" type="#_x0000_t75" style="position:absolute;left:2157;top:5028;width:11;height:7">
              <v:imagedata r:id="rId11" o:title="未标题-2" blacklevel=".5"/>
            </v:shape>
            <v:shape id="_x0000_s2421" type="#_x0000_t75" style="position:absolute;left:5757;top:2688;width:11;height:7">
              <v:imagedata r:id="rId11" o:title="未标题-2" blacklevel=".5"/>
            </v:shape>
            <v:shape id="_x0000_s2422" type="#_x0000_t75" style="position:absolute;left:2157;top:2688;width:11;height:7">
              <v:imagedata r:id="rId11" o:title="未标题-2" grayscale="t" bilevel="t"/>
            </v:shape>
            <v:shape id="_x0000_s2423" type="#_x0000_t75" style="position:absolute;left:5768;top:12048;width:11;height:7">
              <v:imagedata r:id="rId11" o:title="未标题-2" blacklevel=".5"/>
            </v:shape>
          </v:group>
        </w:pic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FD783A" w:rsidRPr="008B4E88" w:rsidRDefault="00FD783A" w:rsidP="00DD32FB">
      <w:pPr>
        <w:jc w:val="center"/>
        <w:rPr>
          <w:rFonts w:ascii="黑体" w:eastAsia="黑体" w:hint="eastAsia"/>
          <w:b/>
          <w:vanish/>
          <w:color w:val="000000"/>
          <w:sz w:val="32"/>
          <w:szCs w:val="32"/>
        </w:rPr>
      </w:pPr>
    </w:p>
    <w:p w:rsidR="002F647C" w:rsidRPr="008B4E88" w:rsidRDefault="002F647C" w:rsidP="00DD32FB">
      <w:pPr>
        <w:jc w:val="cente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vanish/>
        </w:rPr>
      </w:pPr>
      <w:r w:rsidRPr="008B4E88">
        <w:rPr>
          <w:noProof/>
          <w:vanish/>
        </w:rPr>
        <w:pict>
          <v:shape id="_x0000_s2504" type="#_x0000_t75" style="position:absolute;left:0;text-align:left;margin-left:198.55pt;margin-top:499.2pt;width:.55pt;height:.35pt;z-index:-253158400">
            <v:imagedata r:id="rId11" o:title="未标题-2" blacklevel=".5"/>
          </v:shape>
        </w:pict>
      </w:r>
      <w:r w:rsidRPr="008B4E88">
        <w:rPr>
          <w:noProof/>
          <w:vanish/>
        </w:rPr>
        <w:pict>
          <v:shape id="_x0000_s2503" type="#_x0000_t75" style="position:absolute;left:0;text-align:left;margin-left:18pt;margin-top:31.2pt;width:.55pt;height:.35pt;z-index:-253159424">
            <v:imagedata r:id="rId11" o:title="未标题-2" grayscale="t" bilevel="t"/>
          </v:shape>
        </w:pict>
      </w:r>
      <w:r w:rsidRPr="008B4E88">
        <w:rPr>
          <w:noProof/>
          <w:vanish/>
        </w:rPr>
        <w:pict>
          <v:shape id="_x0000_s2502" type="#_x0000_t75" style="position:absolute;left:0;text-align:left;margin-left:198pt;margin-top:31.2pt;width:.55pt;height:.35pt;z-index:-253160448">
            <v:imagedata r:id="rId11" o:title="未标题-2" blacklevel=".5"/>
          </v:shape>
        </w:pict>
      </w:r>
      <w:r w:rsidRPr="008B4E88">
        <w:rPr>
          <w:noProof/>
          <w:vanish/>
        </w:rPr>
        <w:pict>
          <v:shape id="_x0000_s2501" type="#_x0000_t75" style="position:absolute;left:0;text-align:left;margin-left:18pt;margin-top:148.2pt;width:.55pt;height:.35pt;z-index:-253161472">
            <v:imagedata r:id="rId11" o:title="未标题-2" blacklevel=".5"/>
          </v:shape>
        </w:pict>
      </w:r>
      <w:r w:rsidRPr="008B4E88">
        <w:rPr>
          <w:noProof/>
          <w:vanish/>
        </w:rPr>
        <w:pict>
          <v:shape id="_x0000_s2500" type="#_x0000_t75" style="position:absolute;left:0;text-align:left;margin-left:198pt;margin-top:148.2pt;width:.55pt;height:.35pt;z-index:-253162496">
            <v:imagedata r:id="rId11" o:title="未标题-2" blacklevel=".5"/>
          </v:shape>
        </w:pict>
      </w:r>
      <w:r w:rsidRPr="008B4E88">
        <w:rPr>
          <w:noProof/>
          <w:vanish/>
        </w:rPr>
        <w:pict>
          <v:shape id="_x0000_s2499" type="#_x0000_t75" style="position:absolute;left:0;text-align:left;margin-left:198pt;margin-top:265.2pt;width:.55pt;height:.35pt;z-index:-253163520">
            <v:imagedata r:id="rId11" o:title="未标题-2" blacklevel=".5"/>
          </v:shape>
        </w:pict>
      </w:r>
      <w:r w:rsidRPr="008B4E88">
        <w:rPr>
          <w:noProof/>
          <w:vanish/>
        </w:rPr>
        <w:pict>
          <v:shape id="_x0000_s2498" type="#_x0000_t75" style="position:absolute;left:0;text-align:left;margin-left:198.55pt;margin-top:382.2pt;width:.55pt;height:.35pt;z-index:-253164544">
            <v:imagedata r:id="rId11" o:title="未标题-2" blacklevel=".5"/>
          </v:shape>
        </w:pict>
      </w:r>
      <w:r w:rsidRPr="008B4E88">
        <w:rPr>
          <w:noProof/>
          <w:vanish/>
        </w:rPr>
        <w:pict>
          <v:shape id="_x0000_s2497" type="#_x0000_t75" style="position:absolute;left:0;text-align:left;margin-left:18pt;margin-top:502pt;width:.55pt;height:.35pt;z-index:-253165568">
            <v:imagedata r:id="rId11" o:title="未标题-2" blacklevel=".5"/>
          </v:shape>
        </w:pict>
      </w:r>
      <w:r w:rsidRPr="008B4E88">
        <w:rPr>
          <w:noProof/>
          <w:vanish/>
        </w:rPr>
        <w:pict>
          <v:shape id="_x0000_s2496" type="#_x0000_t75" style="position:absolute;left:0;text-align:left;margin-left:18pt;margin-top:268pt;width:.55pt;height:.35pt;z-index:-253166592">
            <v:imagedata r:id="rId11" o:title="未标题-2" blacklevel=".5"/>
          </v:shape>
        </w:pict>
      </w:r>
      <w:r w:rsidRPr="008B4E88">
        <w:rPr>
          <w:noProof/>
          <w:vanish/>
        </w:rPr>
        <w:pict>
          <v:shape id="_x0000_s2495" type="#_x0000_t75" style="position:absolute;left:0;text-align:left;margin-left:18pt;margin-top:385pt;width:.55pt;height:.35pt;z-index:-253167616">
            <v:imagedata r:id="rId11" o:title="未标题-2" blacklevel=".5"/>
          </v:shape>
        </w:pict>
      </w:r>
      <w:r w:rsidRPr="008B4E88">
        <w:rPr>
          <w:noProof/>
          <w:vanish/>
        </w:rPr>
        <w:pict>
          <v:shape id="_x0000_s2524" type="#_x0000_t75" style="position:absolute;left:0;text-align:left;margin-left:210.55pt;margin-top:511.15pt;width:.55pt;height:.4pt;z-index:-253137920">
            <v:imagedata r:id="rId11" o:title="未标题-2" blacklevel=".5"/>
          </v:shape>
        </w:pict>
      </w:r>
      <w:r w:rsidRPr="008B4E88">
        <w:rPr>
          <w:noProof/>
          <w:vanish/>
        </w:rPr>
        <w:pict>
          <v:shape id="_x0000_s2523" type="#_x0000_t75" style="position:absolute;left:0;text-align:left;margin-left:36pt;margin-top:39pt;width:.55pt;height:.35pt;z-index:-253138944">
            <v:imagedata r:id="rId11" o:title="未标题-2" grayscale="t" bilevel="t"/>
          </v:shape>
        </w:pict>
      </w:r>
      <w:r w:rsidRPr="008B4E88">
        <w:rPr>
          <w:noProof/>
          <w:vanish/>
        </w:rPr>
        <w:pict>
          <v:shape id="_x0000_s2522" type="#_x0000_t75" style="position:absolute;left:0;text-align:left;margin-left:210.05pt;margin-top:39pt;width:.5pt;height:.35pt;z-index:-253139968">
            <v:imagedata r:id="rId11" o:title="未标题-2" blacklevel=".5"/>
          </v:shape>
        </w:pict>
      </w:r>
      <w:r w:rsidRPr="008B4E88">
        <w:rPr>
          <w:noProof/>
          <w:vanish/>
        </w:rPr>
        <w:pict>
          <v:shape id="_x0000_s2521" type="#_x0000_t75" style="position:absolute;left:0;text-align:left;margin-left:36pt;margin-top:157.05pt;width:.55pt;height:.35pt;z-index:-253140992">
            <v:imagedata r:id="rId11" o:title="未标题-2" blacklevel=".5"/>
          </v:shape>
        </w:pict>
      </w:r>
      <w:r w:rsidRPr="008B4E88">
        <w:rPr>
          <w:noProof/>
          <w:vanish/>
        </w:rPr>
        <w:pict>
          <v:shape id="_x0000_s2520" type="#_x0000_t75" style="position:absolute;left:0;text-align:left;margin-left:210.05pt;margin-top:157.05pt;width:.5pt;height:.35pt;z-index:-253142016">
            <v:imagedata r:id="rId11" o:title="未标题-2" blacklevel=".5"/>
          </v:shape>
        </w:pict>
      </w:r>
      <w:r w:rsidRPr="008B4E88">
        <w:rPr>
          <w:noProof/>
          <w:vanish/>
        </w:rPr>
        <w:pict>
          <v:shape id="_x0000_s2519" type="#_x0000_t75" style="position:absolute;left:0;text-align:left;margin-left:210.05pt;margin-top:275.1pt;width:.5pt;height:.35pt;z-index:-253143040">
            <v:imagedata r:id="rId11" o:title="未标题-2" blacklevel=".5"/>
          </v:shape>
        </w:pict>
      </w:r>
      <w:r w:rsidRPr="008B4E88">
        <w:rPr>
          <w:noProof/>
          <w:vanish/>
        </w:rPr>
        <w:pict>
          <v:shape id="_x0000_s2518" type="#_x0000_t75" style="position:absolute;left:0;text-align:left;margin-left:210.55pt;margin-top:393.15pt;width:.55pt;height:.35pt;z-index:-253144064">
            <v:imagedata r:id="rId11" o:title="未标题-2" blacklevel=".5"/>
          </v:shape>
        </w:pict>
      </w:r>
      <w:r w:rsidRPr="008B4E88">
        <w:rPr>
          <w:noProof/>
          <w:vanish/>
        </w:rPr>
        <w:pict>
          <v:shape id="_x0000_s2517" type="#_x0000_t75" style="position:absolute;left:0;text-align:left;margin-left:36pt;margin-top:514pt;width:.55pt;height:.35pt;z-index:-253145088">
            <v:imagedata r:id="rId11" o:title="未标题-2" blacklevel=".5"/>
          </v:shape>
        </w:pict>
      </w:r>
      <w:r w:rsidRPr="008B4E88">
        <w:rPr>
          <w:noProof/>
          <w:vanish/>
        </w:rPr>
        <w:pict>
          <v:shape id="_x0000_s2516" type="#_x0000_t75" style="position:absolute;left:0;text-align:left;margin-left:36pt;margin-top:277.9pt;width:.55pt;height:.35pt;z-index:-253146112">
            <v:imagedata r:id="rId11" o:title="未标题-2" blacklevel=".5"/>
          </v:shape>
        </w:pict>
      </w:r>
      <w:r w:rsidRPr="008B4E88">
        <w:rPr>
          <w:noProof/>
          <w:vanish/>
        </w:rPr>
        <w:pict>
          <v:shape id="_x0000_s2515" type="#_x0000_t75" style="position:absolute;left:0;text-align:left;margin-left:36pt;margin-top:395.95pt;width:.55pt;height:.35pt;z-index:-253147136">
            <v:imagedata r:id="rId11" o:title="未标题-2" blacklevel=".5"/>
          </v:shape>
        </w:pict>
      </w:r>
      <w:r w:rsidRPr="008B4E88">
        <w:rPr>
          <w:noProof/>
          <w:vanish/>
        </w:rPr>
        <w:pict>
          <v:shape id="_x0000_s2533" type="#_x0000_t75" style="position:absolute;left:0;text-align:left;margin-left:30pt;margin-top:27.6pt;width:.55pt;height:.35pt;z-index:-253128704">
            <v:imagedata r:id="rId11" o:title="未标题-2" grayscale="t" bilevel="t"/>
          </v:shape>
        </w:pict>
      </w:r>
      <w:r w:rsidRPr="008B4E88">
        <w:rPr>
          <w:noProof/>
          <w:vanish/>
        </w:rPr>
        <w:pict>
          <v:shape id="_x0000_s2532" type="#_x0000_t75" style="position:absolute;left:0;text-align:left;margin-left:210pt;margin-top:27.6pt;width:.55pt;height:.35pt;z-index:-253129728">
            <v:imagedata r:id="rId11" o:title="未标题-2" blacklevel=".5"/>
          </v:shape>
        </w:pict>
      </w:r>
      <w:r w:rsidRPr="008B4E88">
        <w:rPr>
          <w:noProof/>
          <w:vanish/>
        </w:rPr>
        <w:pict>
          <v:shape id="_x0000_s2531" type="#_x0000_t75" style="position:absolute;left:0;text-align:left;margin-left:30pt;margin-top:144.6pt;width:.55pt;height:.35pt;z-index:-253130752">
            <v:imagedata r:id="rId11" o:title="未标题-2" blacklevel=".5"/>
          </v:shape>
        </w:pict>
      </w:r>
      <w:r w:rsidRPr="008B4E88">
        <w:rPr>
          <w:noProof/>
          <w:vanish/>
        </w:rPr>
        <w:pict>
          <v:shape id="_x0000_s2530" type="#_x0000_t75" style="position:absolute;left:0;text-align:left;margin-left:210pt;margin-top:144.6pt;width:.55pt;height:.35pt;z-index:-253131776">
            <v:imagedata r:id="rId11" o:title="未标题-2" blacklevel=".5"/>
          </v:shape>
        </w:pict>
      </w:r>
      <w:r w:rsidRPr="008B4E88">
        <w:rPr>
          <w:noProof/>
          <w:vanish/>
        </w:rPr>
        <w:pict>
          <v:shape id="_x0000_s2529" type="#_x0000_t75" style="position:absolute;left:0;text-align:left;margin-left:210pt;margin-top:261.6pt;width:.55pt;height:.35pt;z-index:-253132800">
            <v:imagedata r:id="rId11" o:title="未标题-2" blacklevel=".5"/>
          </v:shape>
        </w:pict>
      </w:r>
      <w:r w:rsidRPr="008B4E88">
        <w:rPr>
          <w:noProof/>
          <w:vanish/>
        </w:rPr>
        <w:pict>
          <v:shape id="_x0000_s2528" type="#_x0000_t75" style="position:absolute;left:0;text-align:left;margin-left:210.55pt;margin-top:378.6pt;width:.55pt;height:.35pt;z-index:-253133824">
            <v:imagedata r:id="rId11" o:title="未标题-2" blacklevel=".5"/>
          </v:shape>
        </w:pict>
      </w:r>
      <w:r w:rsidRPr="008B4E88">
        <w:rPr>
          <w:noProof/>
          <w:vanish/>
        </w:rPr>
        <w:pict>
          <v:shape id="_x0000_s2527" type="#_x0000_t75" style="position:absolute;left:0;text-align:left;margin-left:30pt;margin-top:498.4pt;width:.55pt;height:.35pt;z-index:-253134848">
            <v:imagedata r:id="rId11" o:title="未标题-2" blacklevel=".5"/>
          </v:shape>
        </w:pict>
      </w:r>
      <w:r w:rsidRPr="008B4E88">
        <w:rPr>
          <w:noProof/>
          <w:vanish/>
        </w:rPr>
        <w:pict>
          <v:shape id="_x0000_s2526" type="#_x0000_t75" style="position:absolute;left:0;text-align:left;margin-left:30pt;margin-top:264.4pt;width:.55pt;height:.35pt;z-index:-253135872">
            <v:imagedata r:id="rId11" o:title="未标题-2" blacklevel=".5"/>
          </v:shape>
        </w:pict>
      </w:r>
      <w:r w:rsidRPr="008B4E88">
        <w:rPr>
          <w:noProof/>
          <w:vanish/>
        </w:rPr>
        <w:pict>
          <v:shape id="_x0000_s2525" type="#_x0000_t75" style="position:absolute;left:0;text-align:left;margin-left:30pt;margin-top:381.4pt;width:.55pt;height:.35pt;z-index:-253136896">
            <v:imagedata r:id="rId11" o:title="未标题-2" blacklevel=".5"/>
          </v:shape>
        </w:pict>
      </w:r>
      <w:r w:rsidRPr="008B4E88">
        <w:rPr>
          <w:noProof/>
          <w:vanish/>
        </w:rPr>
        <w:pict>
          <v:shape id="_x0000_s2534" type="#_x0000_t75" style="position:absolute;left:0;text-align:left;margin-left:210.55pt;margin-top:495.6pt;width:.55pt;height:.35pt;z-index:-253127680">
            <v:imagedata r:id="rId11" o:title="未标题-2" blacklevel=".5"/>
          </v:shape>
        </w:pict>
      </w:r>
      <w:r w:rsidRPr="008B4E88">
        <w:rPr>
          <w:noProof/>
          <w:vanish/>
        </w:rPr>
        <w:pict>
          <v:shape id="_x0000_s2514" type="#_x0000_t75" style="position:absolute;left:0;text-align:left;margin-left:198.55pt;margin-top:483.6pt;width:.55pt;height:.35pt;z-index:-253148160">
            <v:imagedata r:id="rId11" o:title="未标题-2" blacklevel=".5"/>
          </v:shape>
        </w:pict>
      </w:r>
      <w:r w:rsidRPr="008B4E88">
        <w:rPr>
          <w:noProof/>
          <w:vanish/>
        </w:rPr>
        <w:pict>
          <v:shape id="_x0000_s2513" type="#_x0000_t75" style="position:absolute;left:0;text-align:left;margin-left:18pt;margin-top:15.6pt;width:.55pt;height:.35pt;z-index:-253149184">
            <v:imagedata r:id="rId11" o:title="未标题-2" grayscale="t" bilevel="t"/>
          </v:shape>
        </w:pict>
      </w:r>
      <w:r w:rsidRPr="008B4E88">
        <w:rPr>
          <w:noProof/>
          <w:vanish/>
        </w:rPr>
        <w:pict>
          <v:shape id="_x0000_s2512" type="#_x0000_t75" style="position:absolute;left:0;text-align:left;margin-left:198pt;margin-top:15.6pt;width:.55pt;height:.35pt;z-index:-253150208">
            <v:imagedata r:id="rId11" o:title="未标题-2" blacklevel=".5"/>
          </v:shape>
        </w:pict>
      </w:r>
      <w:r w:rsidRPr="008B4E88">
        <w:rPr>
          <w:noProof/>
          <w:vanish/>
        </w:rPr>
        <w:pict>
          <v:shape id="_x0000_s2511" type="#_x0000_t75" style="position:absolute;left:0;text-align:left;margin-left:18pt;margin-top:132.6pt;width:.55pt;height:.35pt;z-index:-253151232">
            <v:imagedata r:id="rId11" o:title="未标题-2" blacklevel=".5"/>
          </v:shape>
        </w:pict>
      </w:r>
      <w:r w:rsidRPr="008B4E88">
        <w:rPr>
          <w:noProof/>
          <w:vanish/>
        </w:rPr>
        <w:pict>
          <v:shape id="_x0000_s2510" type="#_x0000_t75" style="position:absolute;left:0;text-align:left;margin-left:198pt;margin-top:132.6pt;width:.55pt;height:.35pt;z-index:-253152256">
            <v:imagedata r:id="rId11" o:title="未标题-2" blacklevel=".5"/>
          </v:shape>
        </w:pict>
      </w:r>
      <w:r w:rsidRPr="008B4E88">
        <w:rPr>
          <w:noProof/>
          <w:vanish/>
        </w:rPr>
        <w:pict>
          <v:shape id="_x0000_s2509" type="#_x0000_t75" style="position:absolute;left:0;text-align:left;margin-left:198pt;margin-top:249.6pt;width:.55pt;height:.35pt;z-index:-253153280">
            <v:imagedata r:id="rId11" o:title="未标题-2" blacklevel=".5"/>
          </v:shape>
        </w:pict>
      </w:r>
      <w:r w:rsidRPr="008B4E88">
        <w:rPr>
          <w:noProof/>
          <w:vanish/>
        </w:rPr>
        <w:pict>
          <v:shape id="_x0000_s2508" type="#_x0000_t75" style="position:absolute;left:0;text-align:left;margin-left:198.55pt;margin-top:366.6pt;width:.55pt;height:.35pt;z-index:-253154304">
            <v:imagedata r:id="rId11" o:title="未标题-2" blacklevel=".5"/>
          </v:shape>
        </w:pict>
      </w:r>
      <w:r w:rsidRPr="008B4E88">
        <w:rPr>
          <w:noProof/>
          <w:vanish/>
        </w:rPr>
        <w:pict>
          <v:shape id="_x0000_s2507" type="#_x0000_t75" style="position:absolute;left:0;text-align:left;margin-left:18pt;margin-top:486.4pt;width:.55pt;height:.35pt;z-index:-253155328">
            <v:imagedata r:id="rId11" o:title="未标题-2" blacklevel=".5"/>
          </v:shape>
        </w:pict>
      </w:r>
      <w:r w:rsidRPr="008B4E88">
        <w:rPr>
          <w:noProof/>
          <w:vanish/>
        </w:rPr>
        <w:pict>
          <v:shape id="_x0000_s2506" type="#_x0000_t75" style="position:absolute;left:0;text-align:left;margin-left:18pt;margin-top:252.4pt;width:.55pt;height:.35pt;z-index:-253156352">
            <v:imagedata r:id="rId11" o:title="未标题-2" blacklevel=".5"/>
          </v:shape>
        </w:pict>
      </w:r>
      <w:r w:rsidRPr="008B4E88">
        <w:rPr>
          <w:noProof/>
          <w:vanish/>
        </w:rPr>
        <w:pict>
          <v:shape id="_x0000_s2505" type="#_x0000_t75" style="position:absolute;left:0;text-align:left;margin-left:18pt;margin-top:369.4pt;width:.55pt;height:.35pt;z-index:-253157376">
            <v:imagedata r:id="rId11" o:title="未标题-2" blacklevel=".5"/>
          </v:shape>
        </w:pict>
      </w:r>
      <w:r w:rsidRPr="008B4E88">
        <w:rPr>
          <w:noProof/>
          <w:vanish/>
        </w:rPr>
        <w:pict>
          <v:shape id="_x0000_s2492" type="#_x0000_t75" style="position:absolute;left:0;text-align:left;margin-left:198pt;margin-top:15.6pt;width:.55pt;height:.35pt;z-index:-253170688">
            <v:imagedata r:id="rId11" o:title="未标题-2" blacklevel=".5"/>
          </v:shape>
        </w:pict>
      </w:r>
      <w:r w:rsidRPr="008B4E88">
        <w:rPr>
          <w:noProof/>
          <w:vanish/>
        </w:rPr>
        <w:pict>
          <v:shape id="_x0000_s2491" type="#_x0000_t75" style="position:absolute;left:0;text-align:left;margin-left:18pt;margin-top:132.6pt;width:.55pt;height:.35pt;z-index:-253171712">
            <v:imagedata r:id="rId11" o:title="未标题-2" blacklevel=".5"/>
          </v:shape>
        </w:pict>
      </w:r>
      <w:r w:rsidRPr="008B4E88">
        <w:rPr>
          <w:noProof/>
          <w:vanish/>
        </w:rPr>
        <w:pict>
          <v:shape id="_x0000_s2490" type="#_x0000_t75" style="position:absolute;left:0;text-align:left;margin-left:198pt;margin-top:132.6pt;width:.55pt;height:.35pt;z-index:-253172736">
            <v:imagedata r:id="rId11" o:title="未标题-2" blacklevel=".5"/>
          </v:shape>
        </w:pict>
      </w:r>
      <w:r w:rsidRPr="008B4E88">
        <w:rPr>
          <w:noProof/>
          <w:vanish/>
        </w:rPr>
        <w:pict>
          <v:shape id="_x0000_s2489" type="#_x0000_t75" style="position:absolute;left:0;text-align:left;margin-left:198pt;margin-top:249.6pt;width:.55pt;height:.35pt;z-index:-253173760">
            <v:imagedata r:id="rId11" o:title="未标题-2" blacklevel=".5"/>
          </v:shape>
        </w:pict>
      </w:r>
      <w:r w:rsidRPr="008B4E88">
        <w:rPr>
          <w:noProof/>
          <w:vanish/>
        </w:rPr>
        <w:pict>
          <v:shape id="_x0000_s2488" type="#_x0000_t75" style="position:absolute;left:0;text-align:left;margin-left:198.55pt;margin-top:366.6pt;width:.55pt;height:.35pt;z-index:-253174784">
            <v:imagedata r:id="rId11" o:title="未标题-2" blacklevel=".5"/>
          </v:shape>
        </w:pict>
      </w:r>
      <w:r w:rsidRPr="008B4E88">
        <w:rPr>
          <w:noProof/>
          <w:vanish/>
        </w:rPr>
        <w:pict>
          <v:shape id="_x0000_s2487" type="#_x0000_t75" style="position:absolute;left:0;text-align:left;margin-left:18pt;margin-top:486.4pt;width:.55pt;height:.35pt;z-index:-253175808">
            <v:imagedata r:id="rId11" o:title="未标题-2" blacklevel=".5"/>
          </v:shape>
        </w:pict>
      </w:r>
      <w:r w:rsidRPr="008B4E88">
        <w:rPr>
          <w:noProof/>
          <w:vanish/>
        </w:rPr>
        <w:pict>
          <v:shape id="_x0000_s2486" type="#_x0000_t75" style="position:absolute;left:0;text-align:left;margin-left:18pt;margin-top:252.4pt;width:.55pt;height:.35pt;z-index:-253176832">
            <v:imagedata r:id="rId11" o:title="未标题-2" blacklevel=".5"/>
          </v:shape>
        </w:pict>
      </w:r>
      <w:r w:rsidRPr="008B4E88">
        <w:rPr>
          <w:noProof/>
          <w:vanish/>
        </w:rPr>
        <w:pict>
          <v:shape id="_x0000_s2485" type="#_x0000_t75" style="position:absolute;left:0;text-align:left;margin-left:18pt;margin-top:369.4pt;width:.55pt;height:.35pt;z-index:-253177856">
            <v:imagedata r:id="rId11" o:title="未标题-2" blacklevel=".5"/>
          </v:shape>
        </w:pict>
      </w:r>
      <w:r w:rsidRPr="008B4E88">
        <w:rPr>
          <w:noProof/>
          <w:vanish/>
        </w:rPr>
        <w:pict>
          <v:shape id="_x0000_s2494" type="#_x0000_t75" style="position:absolute;left:0;text-align:left;margin-left:198.55pt;margin-top:483.6pt;width:.55pt;height:.35pt;z-index:-253168640">
            <v:imagedata r:id="rId11" o:title="未标题-2" blacklevel=".5"/>
          </v:shape>
        </w:pict>
      </w:r>
      <w:r w:rsidRPr="008B4E88">
        <w:rPr>
          <w:noProof/>
          <w:vanish/>
        </w:rPr>
        <w:pict>
          <v:shape id="_x0000_s2493" type="#_x0000_t75" style="position:absolute;left:0;text-align:left;margin-left:18pt;margin-top:15.6pt;width:.55pt;height:.35pt;z-index:-253169664">
            <v:imagedata r:id="rId11" o:title="未标题-2" grayscale="t" bilevel="t"/>
          </v:shape>
        </w:pict>
      </w:r>
      <w:r w:rsidRPr="008B4E88">
        <w:rPr>
          <w:noProof/>
          <w:vanish/>
        </w:rPr>
        <w:pict>
          <v:group id="_x0000_s2474" style="position:absolute;left:0;text-align:left;margin-left:18pt;margin-top:31.2pt;width:181.1pt;height:471.15pt;z-index:-253178880" coordorigin="2157,2688" coordsize="3622,9423">
            <v:shape id="_x0000_s2475" type="#_x0000_t75" style="position:absolute;left:2157;top:9764;width:11;height:7">
              <v:imagedata r:id="rId11" o:title="未标题-2" blacklevel=".5"/>
            </v:shape>
            <v:shape id="_x0000_s2476" type="#_x0000_t75" style="position:absolute;left:2157;top:7424;width:11;height:7">
              <v:imagedata r:id="rId11" o:title="未标题-2" blacklevel=".5"/>
            </v:shape>
            <v:shape id="_x0000_s2477" type="#_x0000_t75" style="position:absolute;left:2157;top:12104;width:11;height:7">
              <v:imagedata r:id="rId11" o:title="未标题-2" blacklevel=".5"/>
            </v:shape>
            <v:shape id="_x0000_s2478" type="#_x0000_t75" style="position:absolute;left:5768;top:9708;width:11;height:7">
              <v:imagedata r:id="rId11" o:title="未标题-2" blacklevel=".5"/>
            </v:shape>
            <v:shape id="_x0000_s2479" type="#_x0000_t75" style="position:absolute;left:5757;top:7368;width:11;height:7">
              <v:imagedata r:id="rId11" o:title="未标题-2" blacklevel=".5"/>
            </v:shape>
            <v:shape id="_x0000_s2480" type="#_x0000_t75" style="position:absolute;left:5757;top:5028;width:11;height:7">
              <v:imagedata r:id="rId11" o:title="未标题-2" blacklevel=".5"/>
            </v:shape>
            <v:shape id="_x0000_s2481" type="#_x0000_t75" style="position:absolute;left:2157;top:5028;width:11;height:7">
              <v:imagedata r:id="rId11" o:title="未标题-2" blacklevel=".5"/>
            </v:shape>
            <v:shape id="_x0000_s2482" type="#_x0000_t75" style="position:absolute;left:5757;top:2688;width:11;height:7">
              <v:imagedata r:id="rId11" o:title="未标题-2" blacklevel=".5"/>
            </v:shape>
            <v:shape id="_x0000_s2483" type="#_x0000_t75" style="position:absolute;left:2157;top:2688;width:11;height:7">
              <v:imagedata r:id="rId11" o:title="未标题-2" grayscale="t" bilevel="t"/>
            </v:shape>
            <v:shape id="_x0000_s2484" type="#_x0000_t75" style="position:absolute;left:5768;top:12048;width:11;height:7">
              <v:imagedata r:id="rId11" o:title="未标题-2" blacklevel=".5"/>
            </v:shape>
          </v:group>
        </w:pic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vanish/>
        </w:rPr>
      </w:pPr>
      <w:r w:rsidRPr="008B4E88">
        <w:rPr>
          <w:noProof/>
          <w:vanish/>
        </w:rPr>
        <w:pict>
          <v:shape id="_x0000_s2199" type="#_x0000_t75" style="position:absolute;left:0;text-align:left;margin-left:198.55pt;margin-top:499.2pt;width:.55pt;height:.35pt;z-index:-253419520">
            <v:imagedata r:id="rId11" o:title="未标题-2" blacklevel=".5"/>
          </v:shape>
        </w:pict>
      </w:r>
      <w:r w:rsidRPr="008B4E88">
        <w:rPr>
          <w:noProof/>
          <w:vanish/>
        </w:rPr>
        <w:pict>
          <v:shape id="_x0000_s2198" type="#_x0000_t75" style="position:absolute;left:0;text-align:left;margin-left:18pt;margin-top:31.2pt;width:.55pt;height:.35pt;z-index:-253420544">
            <v:imagedata r:id="rId11" o:title="未标题-2" grayscale="t" bilevel="t"/>
          </v:shape>
        </w:pict>
      </w:r>
      <w:r w:rsidRPr="008B4E88">
        <w:rPr>
          <w:noProof/>
          <w:vanish/>
        </w:rPr>
        <w:pict>
          <v:shape id="_x0000_s2197" type="#_x0000_t75" style="position:absolute;left:0;text-align:left;margin-left:198pt;margin-top:31.2pt;width:.55pt;height:.35pt;z-index:-253421568">
            <v:imagedata r:id="rId11" o:title="未标题-2" blacklevel=".5"/>
          </v:shape>
        </w:pict>
      </w:r>
      <w:r w:rsidRPr="008B4E88">
        <w:rPr>
          <w:noProof/>
          <w:vanish/>
        </w:rPr>
        <w:pict>
          <v:shape id="_x0000_s2196" type="#_x0000_t75" style="position:absolute;left:0;text-align:left;margin-left:18pt;margin-top:148.2pt;width:.55pt;height:.35pt;z-index:-253422592">
            <v:imagedata r:id="rId11" o:title="未标题-2" blacklevel=".5"/>
          </v:shape>
        </w:pict>
      </w:r>
      <w:r w:rsidRPr="008B4E88">
        <w:rPr>
          <w:noProof/>
          <w:vanish/>
        </w:rPr>
        <w:pict>
          <v:shape id="_x0000_s2195" type="#_x0000_t75" style="position:absolute;left:0;text-align:left;margin-left:198pt;margin-top:148.2pt;width:.55pt;height:.35pt;z-index:-253423616">
            <v:imagedata r:id="rId11" o:title="未标题-2" blacklevel=".5"/>
          </v:shape>
        </w:pict>
      </w:r>
      <w:r w:rsidRPr="008B4E88">
        <w:rPr>
          <w:noProof/>
          <w:vanish/>
        </w:rPr>
        <w:pict>
          <v:shape id="_x0000_s2194" type="#_x0000_t75" style="position:absolute;left:0;text-align:left;margin-left:198pt;margin-top:265.2pt;width:.55pt;height:.35pt;z-index:-253424640">
            <v:imagedata r:id="rId11" o:title="未标题-2" blacklevel=".5"/>
          </v:shape>
        </w:pict>
      </w:r>
      <w:r w:rsidRPr="008B4E88">
        <w:rPr>
          <w:noProof/>
          <w:vanish/>
        </w:rPr>
        <w:pict>
          <v:shape id="_x0000_s2193" type="#_x0000_t75" style="position:absolute;left:0;text-align:left;margin-left:198.55pt;margin-top:382.2pt;width:.55pt;height:.35pt;z-index:-253425664">
            <v:imagedata r:id="rId11" o:title="未标题-2" blacklevel=".5"/>
          </v:shape>
        </w:pict>
      </w:r>
      <w:r w:rsidRPr="008B4E88">
        <w:rPr>
          <w:noProof/>
          <w:vanish/>
        </w:rPr>
        <w:pict>
          <v:shape id="_x0000_s2192" type="#_x0000_t75" style="position:absolute;left:0;text-align:left;margin-left:18pt;margin-top:502pt;width:.55pt;height:.35pt;z-index:-253426688">
            <v:imagedata r:id="rId11" o:title="未标题-2" blacklevel=".5"/>
          </v:shape>
        </w:pict>
      </w:r>
      <w:r w:rsidRPr="008B4E88">
        <w:rPr>
          <w:noProof/>
          <w:vanish/>
        </w:rPr>
        <w:pict>
          <v:shape id="_x0000_s2191" type="#_x0000_t75" style="position:absolute;left:0;text-align:left;margin-left:18pt;margin-top:268pt;width:.55pt;height:.35pt;z-index:-253427712">
            <v:imagedata r:id="rId11" o:title="未标题-2" blacklevel=".5"/>
          </v:shape>
        </w:pict>
      </w:r>
      <w:r w:rsidRPr="008B4E88">
        <w:rPr>
          <w:noProof/>
          <w:vanish/>
        </w:rPr>
        <w:pict>
          <v:shape id="_x0000_s2190" type="#_x0000_t75" style="position:absolute;left:0;text-align:left;margin-left:18pt;margin-top:385pt;width:.55pt;height:.35pt;z-index:-253428736">
            <v:imagedata r:id="rId11" o:title="未标题-2" blacklevel=".5"/>
          </v:shape>
        </w:pict>
      </w:r>
      <w:r w:rsidRPr="008B4E88">
        <w:rPr>
          <w:noProof/>
          <w:vanish/>
        </w:rPr>
        <w:pict>
          <v:shape id="_x0000_s2219" type="#_x0000_t75" style="position:absolute;left:0;text-align:left;margin-left:210.55pt;margin-top:511.15pt;width:.55pt;height:.4pt;z-index:-253399040">
            <v:imagedata r:id="rId11" o:title="未标题-2" blacklevel=".5"/>
          </v:shape>
        </w:pict>
      </w:r>
      <w:r w:rsidRPr="008B4E88">
        <w:rPr>
          <w:noProof/>
          <w:vanish/>
        </w:rPr>
        <w:pict>
          <v:shape id="_x0000_s2218" type="#_x0000_t75" style="position:absolute;left:0;text-align:left;margin-left:36pt;margin-top:39pt;width:.55pt;height:.35pt;z-index:-253400064">
            <v:imagedata r:id="rId11" o:title="未标题-2" grayscale="t" bilevel="t"/>
          </v:shape>
        </w:pict>
      </w:r>
      <w:r w:rsidRPr="008B4E88">
        <w:rPr>
          <w:noProof/>
          <w:vanish/>
        </w:rPr>
        <w:pict>
          <v:shape id="_x0000_s2217" type="#_x0000_t75" style="position:absolute;left:0;text-align:left;margin-left:210.05pt;margin-top:39pt;width:.5pt;height:.35pt;z-index:-253401088">
            <v:imagedata r:id="rId11" o:title="未标题-2" blacklevel=".5"/>
          </v:shape>
        </w:pict>
      </w:r>
      <w:r w:rsidRPr="008B4E88">
        <w:rPr>
          <w:noProof/>
          <w:vanish/>
        </w:rPr>
        <w:pict>
          <v:shape id="_x0000_s2216" type="#_x0000_t75" style="position:absolute;left:0;text-align:left;margin-left:36pt;margin-top:157.05pt;width:.55pt;height:.35pt;z-index:-253402112">
            <v:imagedata r:id="rId11" o:title="未标题-2" blacklevel=".5"/>
          </v:shape>
        </w:pict>
      </w:r>
      <w:r w:rsidRPr="008B4E88">
        <w:rPr>
          <w:noProof/>
          <w:vanish/>
        </w:rPr>
        <w:pict>
          <v:shape id="_x0000_s2215" type="#_x0000_t75" style="position:absolute;left:0;text-align:left;margin-left:210.05pt;margin-top:157.05pt;width:.5pt;height:.35pt;z-index:-253403136">
            <v:imagedata r:id="rId11" o:title="未标题-2" blacklevel=".5"/>
          </v:shape>
        </w:pict>
      </w:r>
      <w:r w:rsidRPr="008B4E88">
        <w:rPr>
          <w:noProof/>
          <w:vanish/>
        </w:rPr>
        <w:pict>
          <v:shape id="_x0000_s2214" type="#_x0000_t75" style="position:absolute;left:0;text-align:left;margin-left:210.05pt;margin-top:275.1pt;width:.5pt;height:.35pt;z-index:-253404160">
            <v:imagedata r:id="rId11" o:title="未标题-2" blacklevel=".5"/>
          </v:shape>
        </w:pict>
      </w:r>
      <w:r w:rsidRPr="008B4E88">
        <w:rPr>
          <w:noProof/>
          <w:vanish/>
        </w:rPr>
        <w:pict>
          <v:shape id="_x0000_s2213" type="#_x0000_t75" style="position:absolute;left:0;text-align:left;margin-left:210.55pt;margin-top:393.15pt;width:.55pt;height:.35pt;z-index:-253405184">
            <v:imagedata r:id="rId11" o:title="未标题-2" blacklevel=".5"/>
          </v:shape>
        </w:pict>
      </w:r>
      <w:r w:rsidRPr="008B4E88">
        <w:rPr>
          <w:noProof/>
          <w:vanish/>
        </w:rPr>
        <w:pict>
          <v:shape id="_x0000_s2212" type="#_x0000_t75" style="position:absolute;left:0;text-align:left;margin-left:36pt;margin-top:514pt;width:.55pt;height:.35pt;z-index:-253406208">
            <v:imagedata r:id="rId11" o:title="未标题-2" blacklevel=".5"/>
          </v:shape>
        </w:pict>
      </w:r>
      <w:r w:rsidRPr="008B4E88">
        <w:rPr>
          <w:noProof/>
          <w:vanish/>
        </w:rPr>
        <w:pict>
          <v:shape id="_x0000_s2211" type="#_x0000_t75" style="position:absolute;left:0;text-align:left;margin-left:36pt;margin-top:277.9pt;width:.55pt;height:.35pt;z-index:-253407232">
            <v:imagedata r:id="rId11" o:title="未标题-2" blacklevel=".5"/>
          </v:shape>
        </w:pict>
      </w:r>
      <w:r w:rsidRPr="008B4E88">
        <w:rPr>
          <w:noProof/>
          <w:vanish/>
        </w:rPr>
        <w:pict>
          <v:shape id="_x0000_s2210" type="#_x0000_t75" style="position:absolute;left:0;text-align:left;margin-left:36pt;margin-top:395.95pt;width:.55pt;height:.35pt;z-index:-253408256">
            <v:imagedata r:id="rId11" o:title="未标题-2" blacklevel=".5"/>
          </v:shape>
        </w:pict>
      </w:r>
      <w:r w:rsidRPr="008B4E88">
        <w:rPr>
          <w:noProof/>
          <w:vanish/>
        </w:rPr>
        <w:pict>
          <v:shape id="_x0000_s2228" type="#_x0000_t75" style="position:absolute;left:0;text-align:left;margin-left:30pt;margin-top:27.6pt;width:.55pt;height:.35pt;z-index:-253389824">
            <v:imagedata r:id="rId11" o:title="未标题-2" grayscale="t" bilevel="t"/>
          </v:shape>
        </w:pict>
      </w:r>
      <w:r w:rsidRPr="008B4E88">
        <w:rPr>
          <w:noProof/>
          <w:vanish/>
        </w:rPr>
        <w:pict>
          <v:shape id="_x0000_s2227" type="#_x0000_t75" style="position:absolute;left:0;text-align:left;margin-left:210pt;margin-top:27.6pt;width:.55pt;height:.35pt;z-index:-253390848">
            <v:imagedata r:id="rId11" o:title="未标题-2" blacklevel=".5"/>
          </v:shape>
        </w:pict>
      </w:r>
      <w:r w:rsidRPr="008B4E88">
        <w:rPr>
          <w:noProof/>
          <w:vanish/>
        </w:rPr>
        <w:pict>
          <v:shape id="_x0000_s2226" type="#_x0000_t75" style="position:absolute;left:0;text-align:left;margin-left:30pt;margin-top:144.6pt;width:.55pt;height:.35pt;z-index:-253391872">
            <v:imagedata r:id="rId11" o:title="未标题-2" blacklevel=".5"/>
          </v:shape>
        </w:pict>
      </w:r>
      <w:r w:rsidRPr="008B4E88">
        <w:rPr>
          <w:noProof/>
          <w:vanish/>
        </w:rPr>
        <w:pict>
          <v:shape id="_x0000_s2225" type="#_x0000_t75" style="position:absolute;left:0;text-align:left;margin-left:210pt;margin-top:144.6pt;width:.55pt;height:.35pt;z-index:-253392896">
            <v:imagedata r:id="rId11" o:title="未标题-2" blacklevel=".5"/>
          </v:shape>
        </w:pict>
      </w:r>
      <w:r w:rsidRPr="008B4E88">
        <w:rPr>
          <w:noProof/>
          <w:vanish/>
        </w:rPr>
        <w:pict>
          <v:shape id="_x0000_s2224" type="#_x0000_t75" style="position:absolute;left:0;text-align:left;margin-left:210pt;margin-top:261.6pt;width:.55pt;height:.35pt;z-index:-253393920">
            <v:imagedata r:id="rId11" o:title="未标题-2" blacklevel=".5"/>
          </v:shape>
        </w:pict>
      </w:r>
      <w:r w:rsidRPr="008B4E88">
        <w:rPr>
          <w:noProof/>
          <w:vanish/>
        </w:rPr>
        <w:pict>
          <v:shape id="_x0000_s2223" type="#_x0000_t75" style="position:absolute;left:0;text-align:left;margin-left:210.55pt;margin-top:378.6pt;width:.55pt;height:.35pt;z-index:-253394944">
            <v:imagedata r:id="rId11" o:title="未标题-2" blacklevel=".5"/>
          </v:shape>
        </w:pict>
      </w:r>
      <w:r w:rsidRPr="008B4E88">
        <w:rPr>
          <w:noProof/>
          <w:vanish/>
        </w:rPr>
        <w:pict>
          <v:shape id="_x0000_s2222" type="#_x0000_t75" style="position:absolute;left:0;text-align:left;margin-left:30pt;margin-top:498.4pt;width:.55pt;height:.35pt;z-index:-253395968">
            <v:imagedata r:id="rId11" o:title="未标题-2" blacklevel=".5"/>
          </v:shape>
        </w:pict>
      </w:r>
      <w:r w:rsidRPr="008B4E88">
        <w:rPr>
          <w:noProof/>
          <w:vanish/>
        </w:rPr>
        <w:pict>
          <v:shape id="_x0000_s2221" type="#_x0000_t75" style="position:absolute;left:0;text-align:left;margin-left:30pt;margin-top:264.4pt;width:.55pt;height:.35pt;z-index:-253396992">
            <v:imagedata r:id="rId11" o:title="未标题-2" blacklevel=".5"/>
          </v:shape>
        </w:pict>
      </w:r>
      <w:r w:rsidRPr="008B4E88">
        <w:rPr>
          <w:noProof/>
          <w:vanish/>
        </w:rPr>
        <w:pict>
          <v:shape id="_x0000_s2220" type="#_x0000_t75" style="position:absolute;left:0;text-align:left;margin-left:30pt;margin-top:381.4pt;width:.55pt;height:.35pt;z-index:-253398016">
            <v:imagedata r:id="rId11" o:title="未标题-2" blacklevel=".5"/>
          </v:shape>
        </w:pict>
      </w:r>
      <w:r w:rsidRPr="008B4E88">
        <w:rPr>
          <w:noProof/>
          <w:vanish/>
        </w:rPr>
        <w:pict>
          <v:shape id="_x0000_s2229" type="#_x0000_t75" style="position:absolute;left:0;text-align:left;margin-left:210.55pt;margin-top:495.6pt;width:.55pt;height:.35pt;z-index:-253388800">
            <v:imagedata r:id="rId11" o:title="未标题-2" blacklevel=".5"/>
          </v:shape>
        </w:pict>
      </w:r>
      <w:r w:rsidRPr="008B4E88">
        <w:rPr>
          <w:noProof/>
          <w:vanish/>
        </w:rPr>
        <w:pict>
          <v:shape id="_x0000_s2209" type="#_x0000_t75" style="position:absolute;left:0;text-align:left;margin-left:198.55pt;margin-top:483.6pt;width:.55pt;height:.35pt;z-index:-253409280">
            <v:imagedata r:id="rId11" o:title="未标题-2" blacklevel=".5"/>
          </v:shape>
        </w:pict>
      </w:r>
      <w:r w:rsidRPr="008B4E88">
        <w:rPr>
          <w:noProof/>
          <w:vanish/>
        </w:rPr>
        <w:pict>
          <v:shape id="_x0000_s2208" type="#_x0000_t75" style="position:absolute;left:0;text-align:left;margin-left:18pt;margin-top:15.6pt;width:.55pt;height:.35pt;z-index:-253410304">
            <v:imagedata r:id="rId11" o:title="未标题-2" grayscale="t" bilevel="t"/>
          </v:shape>
        </w:pict>
      </w:r>
      <w:r w:rsidRPr="008B4E88">
        <w:rPr>
          <w:noProof/>
          <w:vanish/>
        </w:rPr>
        <w:pict>
          <v:shape id="_x0000_s2207" type="#_x0000_t75" style="position:absolute;left:0;text-align:left;margin-left:198pt;margin-top:15.6pt;width:.55pt;height:.35pt;z-index:-253411328">
            <v:imagedata r:id="rId11" o:title="未标题-2" blacklevel=".5"/>
          </v:shape>
        </w:pict>
      </w:r>
      <w:r w:rsidRPr="008B4E88">
        <w:rPr>
          <w:noProof/>
          <w:vanish/>
        </w:rPr>
        <w:pict>
          <v:shape id="_x0000_s2206" type="#_x0000_t75" style="position:absolute;left:0;text-align:left;margin-left:18pt;margin-top:132.6pt;width:.55pt;height:.35pt;z-index:-253412352">
            <v:imagedata r:id="rId11" o:title="未标题-2" blacklevel=".5"/>
          </v:shape>
        </w:pict>
      </w:r>
      <w:r w:rsidRPr="008B4E88">
        <w:rPr>
          <w:noProof/>
          <w:vanish/>
        </w:rPr>
        <w:pict>
          <v:shape id="_x0000_s2205" type="#_x0000_t75" style="position:absolute;left:0;text-align:left;margin-left:198pt;margin-top:132.6pt;width:.55pt;height:.35pt;z-index:-253413376">
            <v:imagedata r:id="rId11" o:title="未标题-2" blacklevel=".5"/>
          </v:shape>
        </w:pict>
      </w:r>
      <w:r w:rsidRPr="008B4E88">
        <w:rPr>
          <w:noProof/>
          <w:vanish/>
        </w:rPr>
        <w:pict>
          <v:shape id="_x0000_s2204" type="#_x0000_t75" style="position:absolute;left:0;text-align:left;margin-left:198pt;margin-top:249.6pt;width:.55pt;height:.35pt;z-index:-253414400">
            <v:imagedata r:id="rId11" o:title="未标题-2" blacklevel=".5"/>
          </v:shape>
        </w:pict>
      </w:r>
      <w:r w:rsidRPr="008B4E88">
        <w:rPr>
          <w:noProof/>
          <w:vanish/>
        </w:rPr>
        <w:pict>
          <v:shape id="_x0000_s2203" type="#_x0000_t75" style="position:absolute;left:0;text-align:left;margin-left:198.55pt;margin-top:366.6pt;width:.55pt;height:.35pt;z-index:-253415424">
            <v:imagedata r:id="rId11" o:title="未标题-2" blacklevel=".5"/>
          </v:shape>
        </w:pict>
      </w:r>
      <w:r w:rsidRPr="008B4E88">
        <w:rPr>
          <w:noProof/>
          <w:vanish/>
        </w:rPr>
        <w:pict>
          <v:shape id="_x0000_s2202" type="#_x0000_t75" style="position:absolute;left:0;text-align:left;margin-left:18pt;margin-top:486.4pt;width:.55pt;height:.35pt;z-index:-253416448">
            <v:imagedata r:id="rId11" o:title="未标题-2" blacklevel=".5"/>
          </v:shape>
        </w:pict>
      </w:r>
      <w:r w:rsidRPr="008B4E88">
        <w:rPr>
          <w:noProof/>
          <w:vanish/>
        </w:rPr>
        <w:pict>
          <v:shape id="_x0000_s2201" type="#_x0000_t75" style="position:absolute;left:0;text-align:left;margin-left:18pt;margin-top:252.4pt;width:.55pt;height:.35pt;z-index:-253417472">
            <v:imagedata r:id="rId11" o:title="未标题-2" blacklevel=".5"/>
          </v:shape>
        </w:pict>
      </w:r>
      <w:r w:rsidRPr="008B4E88">
        <w:rPr>
          <w:noProof/>
          <w:vanish/>
        </w:rPr>
        <w:pict>
          <v:shape id="_x0000_s2200" type="#_x0000_t75" style="position:absolute;left:0;text-align:left;margin-left:18pt;margin-top:369.4pt;width:.55pt;height:.35pt;z-index:-253418496">
            <v:imagedata r:id="rId11" o:title="未标题-2" blacklevel=".5"/>
          </v:shape>
        </w:pict>
      </w:r>
      <w:r w:rsidRPr="008B4E88">
        <w:rPr>
          <w:noProof/>
          <w:vanish/>
        </w:rPr>
        <w:pict>
          <v:shape id="_x0000_s2187" type="#_x0000_t75" style="position:absolute;left:0;text-align:left;margin-left:198pt;margin-top:15.6pt;width:.55pt;height:.35pt;z-index:-253431808">
            <v:imagedata r:id="rId11" o:title="未标题-2" blacklevel=".5"/>
          </v:shape>
        </w:pict>
      </w:r>
      <w:r w:rsidRPr="008B4E88">
        <w:rPr>
          <w:noProof/>
          <w:vanish/>
        </w:rPr>
        <w:pict>
          <v:shape id="_x0000_s2186" type="#_x0000_t75" style="position:absolute;left:0;text-align:left;margin-left:18pt;margin-top:132.6pt;width:.55pt;height:.35pt;z-index:-253432832">
            <v:imagedata r:id="rId11" o:title="未标题-2" blacklevel=".5"/>
          </v:shape>
        </w:pict>
      </w:r>
      <w:r w:rsidRPr="008B4E88">
        <w:rPr>
          <w:noProof/>
          <w:vanish/>
        </w:rPr>
        <w:pict>
          <v:shape id="_x0000_s2185" type="#_x0000_t75" style="position:absolute;left:0;text-align:left;margin-left:198pt;margin-top:132.6pt;width:.55pt;height:.35pt;z-index:-253433856">
            <v:imagedata r:id="rId11" o:title="未标题-2" blacklevel=".5"/>
          </v:shape>
        </w:pict>
      </w:r>
      <w:r w:rsidRPr="008B4E88">
        <w:rPr>
          <w:noProof/>
          <w:vanish/>
        </w:rPr>
        <w:pict>
          <v:shape id="_x0000_s2184" type="#_x0000_t75" style="position:absolute;left:0;text-align:left;margin-left:198pt;margin-top:249.6pt;width:.55pt;height:.35pt;z-index:-253434880">
            <v:imagedata r:id="rId11" o:title="未标题-2" blacklevel=".5"/>
          </v:shape>
        </w:pict>
      </w:r>
      <w:r w:rsidRPr="008B4E88">
        <w:rPr>
          <w:noProof/>
          <w:vanish/>
        </w:rPr>
        <w:pict>
          <v:shape id="_x0000_s2183" type="#_x0000_t75" style="position:absolute;left:0;text-align:left;margin-left:198.55pt;margin-top:366.6pt;width:.55pt;height:.35pt;z-index:-253435904">
            <v:imagedata r:id="rId11" o:title="未标题-2" blacklevel=".5"/>
          </v:shape>
        </w:pict>
      </w:r>
      <w:r w:rsidRPr="008B4E88">
        <w:rPr>
          <w:noProof/>
          <w:vanish/>
        </w:rPr>
        <w:pict>
          <v:shape id="_x0000_s2182" type="#_x0000_t75" style="position:absolute;left:0;text-align:left;margin-left:18pt;margin-top:486.4pt;width:.55pt;height:.35pt;z-index:-253436928">
            <v:imagedata r:id="rId11" o:title="未标题-2" blacklevel=".5"/>
          </v:shape>
        </w:pict>
      </w:r>
      <w:r w:rsidRPr="008B4E88">
        <w:rPr>
          <w:noProof/>
          <w:vanish/>
        </w:rPr>
        <w:pict>
          <v:shape id="_x0000_s2181" type="#_x0000_t75" style="position:absolute;left:0;text-align:left;margin-left:18pt;margin-top:252.4pt;width:.55pt;height:.35pt;z-index:-253437952">
            <v:imagedata r:id="rId11" o:title="未标题-2" blacklevel=".5"/>
          </v:shape>
        </w:pict>
      </w:r>
      <w:r w:rsidRPr="008B4E88">
        <w:rPr>
          <w:noProof/>
          <w:vanish/>
        </w:rPr>
        <w:pict>
          <v:shape id="_x0000_s2180" type="#_x0000_t75" style="position:absolute;left:0;text-align:left;margin-left:18pt;margin-top:369.4pt;width:.55pt;height:.35pt;z-index:-253438976">
            <v:imagedata r:id="rId11" o:title="未标题-2" blacklevel=".5"/>
          </v:shape>
        </w:pict>
      </w:r>
      <w:r w:rsidRPr="008B4E88">
        <w:rPr>
          <w:noProof/>
          <w:vanish/>
        </w:rPr>
        <w:pict>
          <v:shape id="_x0000_s2189" type="#_x0000_t75" style="position:absolute;left:0;text-align:left;margin-left:198.55pt;margin-top:483.6pt;width:.55pt;height:.35pt;z-index:-253429760">
            <v:imagedata r:id="rId11" o:title="未标题-2" blacklevel=".5"/>
          </v:shape>
        </w:pict>
      </w:r>
      <w:r w:rsidRPr="008B4E88">
        <w:rPr>
          <w:noProof/>
          <w:vanish/>
        </w:rPr>
        <w:pict>
          <v:shape id="_x0000_s2188" type="#_x0000_t75" style="position:absolute;left:0;text-align:left;margin-left:18pt;margin-top:15.6pt;width:.55pt;height:.35pt;z-index:-253430784">
            <v:imagedata r:id="rId11" o:title="未标题-2" grayscale="t" bilevel="t"/>
          </v:shape>
        </w:pict>
      </w:r>
      <w:r w:rsidRPr="008B4E88">
        <w:rPr>
          <w:noProof/>
          <w:vanish/>
        </w:rPr>
        <w:pict>
          <v:group id="_x0000_s2169" style="position:absolute;left:0;text-align:left;margin-left:18pt;margin-top:31.2pt;width:181.1pt;height:471.15pt;z-index:-253440000" coordorigin="2157,2688" coordsize="3622,9423">
            <v:shape id="_x0000_s2170" type="#_x0000_t75" style="position:absolute;left:2157;top:9764;width:11;height:7">
              <v:imagedata r:id="rId11" o:title="未标题-2" blacklevel=".5"/>
            </v:shape>
            <v:shape id="_x0000_s2171" type="#_x0000_t75" style="position:absolute;left:2157;top:7424;width:11;height:7">
              <v:imagedata r:id="rId11" o:title="未标题-2" blacklevel=".5"/>
            </v:shape>
            <v:shape id="_x0000_s2172" type="#_x0000_t75" style="position:absolute;left:2157;top:12104;width:11;height:7">
              <v:imagedata r:id="rId11" o:title="未标题-2" blacklevel=".5"/>
            </v:shape>
            <v:shape id="_x0000_s2173" type="#_x0000_t75" style="position:absolute;left:5768;top:9708;width:11;height:7">
              <v:imagedata r:id="rId11" o:title="未标题-2" blacklevel=".5"/>
            </v:shape>
            <v:shape id="_x0000_s2174" type="#_x0000_t75" style="position:absolute;left:5757;top:7368;width:11;height:7">
              <v:imagedata r:id="rId11" o:title="未标题-2" blacklevel=".5"/>
            </v:shape>
            <v:shape id="_x0000_s2175" type="#_x0000_t75" style="position:absolute;left:5757;top:5028;width:11;height:7">
              <v:imagedata r:id="rId11" o:title="未标题-2" blacklevel=".5"/>
            </v:shape>
            <v:shape id="_x0000_s2176" type="#_x0000_t75" style="position:absolute;left:2157;top:5028;width:11;height:7">
              <v:imagedata r:id="rId11" o:title="未标题-2" blacklevel=".5"/>
            </v:shape>
            <v:shape id="_x0000_s2177" type="#_x0000_t75" style="position:absolute;left:5757;top:2688;width:11;height:7">
              <v:imagedata r:id="rId11" o:title="未标题-2" blacklevel=".5"/>
            </v:shape>
            <v:shape id="_x0000_s2178" type="#_x0000_t75" style="position:absolute;left:2157;top:2688;width:11;height:7">
              <v:imagedata r:id="rId11" o:title="未标题-2" grayscale="t" bilevel="t"/>
            </v:shape>
            <v:shape id="_x0000_s2179" type="#_x0000_t75" style="position:absolute;left:5768;top:12048;width:11;height:7">
              <v:imagedata r:id="rId11" o:title="未标题-2" blacklevel=".5"/>
            </v:shape>
          </v:group>
        </w:pict>
      </w:r>
    </w:p>
    <w:p w:rsidR="002F647C" w:rsidRPr="008B4E88" w:rsidRDefault="002F647C" w:rsidP="00A42DF7">
      <w:pPr>
        <w:rPr>
          <w:rFonts w:ascii="黑体" w:eastAsia="黑体" w:hint="eastAsia"/>
          <w:b/>
          <w:vanish/>
          <w:color w:val="000000"/>
          <w:sz w:val="32"/>
          <w:szCs w:val="32"/>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vanish/>
        </w:rPr>
      </w:pPr>
      <w:r w:rsidRPr="008B4E88">
        <w:rPr>
          <w:noProof/>
          <w:vanish/>
        </w:rPr>
        <w:pict>
          <v:shape id="_x0000_s2565" type="#_x0000_t75" style="position:absolute;left:0;text-align:left;margin-left:198.55pt;margin-top:499.2pt;width:.55pt;height:.35pt;z-index:-253106176">
            <v:imagedata r:id="rId11" o:title="未标题-2" blacklevel=".5"/>
          </v:shape>
        </w:pict>
      </w:r>
      <w:r w:rsidRPr="008B4E88">
        <w:rPr>
          <w:noProof/>
          <w:vanish/>
        </w:rPr>
        <w:pict>
          <v:shape id="_x0000_s2564" type="#_x0000_t75" style="position:absolute;left:0;text-align:left;margin-left:18pt;margin-top:31.2pt;width:.55pt;height:.35pt;z-index:-253107200">
            <v:imagedata r:id="rId11" o:title="未标题-2" grayscale="t" bilevel="t"/>
          </v:shape>
        </w:pict>
      </w:r>
      <w:r w:rsidRPr="008B4E88">
        <w:rPr>
          <w:noProof/>
          <w:vanish/>
        </w:rPr>
        <w:pict>
          <v:shape id="_x0000_s2563" type="#_x0000_t75" style="position:absolute;left:0;text-align:left;margin-left:198pt;margin-top:31.2pt;width:.55pt;height:.35pt;z-index:-253108224">
            <v:imagedata r:id="rId11" o:title="未标题-2" blacklevel=".5"/>
          </v:shape>
        </w:pict>
      </w:r>
      <w:r w:rsidRPr="008B4E88">
        <w:rPr>
          <w:noProof/>
          <w:vanish/>
        </w:rPr>
        <w:pict>
          <v:shape id="_x0000_s2562" type="#_x0000_t75" style="position:absolute;left:0;text-align:left;margin-left:18pt;margin-top:148.2pt;width:.55pt;height:.35pt;z-index:-253109248">
            <v:imagedata r:id="rId11" o:title="未标题-2" blacklevel=".5"/>
          </v:shape>
        </w:pict>
      </w:r>
      <w:r w:rsidRPr="008B4E88">
        <w:rPr>
          <w:noProof/>
          <w:vanish/>
        </w:rPr>
        <w:pict>
          <v:shape id="_x0000_s2561" type="#_x0000_t75" style="position:absolute;left:0;text-align:left;margin-left:198pt;margin-top:148.2pt;width:.55pt;height:.35pt;z-index:-253110272">
            <v:imagedata r:id="rId11" o:title="未标题-2" blacklevel=".5"/>
          </v:shape>
        </w:pict>
      </w:r>
      <w:r w:rsidRPr="008B4E88">
        <w:rPr>
          <w:noProof/>
          <w:vanish/>
        </w:rPr>
        <w:pict>
          <v:shape id="_x0000_s2560" type="#_x0000_t75" style="position:absolute;left:0;text-align:left;margin-left:198pt;margin-top:265.2pt;width:.55pt;height:.35pt;z-index:-253111296">
            <v:imagedata r:id="rId11" o:title="未标题-2" blacklevel=".5"/>
          </v:shape>
        </w:pict>
      </w:r>
      <w:r w:rsidRPr="008B4E88">
        <w:rPr>
          <w:noProof/>
          <w:vanish/>
        </w:rPr>
        <w:pict>
          <v:shape id="_x0000_s2559" type="#_x0000_t75" style="position:absolute;left:0;text-align:left;margin-left:198.55pt;margin-top:382.2pt;width:.55pt;height:.35pt;z-index:-253112320">
            <v:imagedata r:id="rId11" o:title="未标题-2" blacklevel=".5"/>
          </v:shape>
        </w:pict>
      </w:r>
      <w:r w:rsidRPr="008B4E88">
        <w:rPr>
          <w:noProof/>
          <w:vanish/>
        </w:rPr>
        <w:pict>
          <v:shape id="_x0000_s2558" type="#_x0000_t75" style="position:absolute;left:0;text-align:left;margin-left:18pt;margin-top:502pt;width:.55pt;height:.35pt;z-index:-253113344">
            <v:imagedata r:id="rId11" o:title="未标题-2" blacklevel=".5"/>
          </v:shape>
        </w:pict>
      </w:r>
      <w:r w:rsidRPr="008B4E88">
        <w:rPr>
          <w:noProof/>
          <w:vanish/>
        </w:rPr>
        <w:pict>
          <v:shape id="_x0000_s2557" type="#_x0000_t75" style="position:absolute;left:0;text-align:left;margin-left:18pt;margin-top:268pt;width:.55pt;height:.35pt;z-index:-253114368">
            <v:imagedata r:id="rId11" o:title="未标题-2" blacklevel=".5"/>
          </v:shape>
        </w:pict>
      </w:r>
      <w:r w:rsidRPr="008B4E88">
        <w:rPr>
          <w:noProof/>
          <w:vanish/>
        </w:rPr>
        <w:pict>
          <v:shape id="_x0000_s2556" type="#_x0000_t75" style="position:absolute;left:0;text-align:left;margin-left:18pt;margin-top:385pt;width:.55pt;height:.35pt;z-index:-253115392">
            <v:imagedata r:id="rId11" o:title="未标题-2" blacklevel=".5"/>
          </v:shape>
        </w:pict>
      </w:r>
      <w:r w:rsidRPr="008B4E88">
        <w:rPr>
          <w:noProof/>
          <w:vanish/>
        </w:rPr>
        <w:pict>
          <v:shape id="_x0000_s2585" type="#_x0000_t75" style="position:absolute;left:0;text-align:left;margin-left:210.55pt;margin-top:511.15pt;width:.55pt;height:.4pt;z-index:-253085696">
            <v:imagedata r:id="rId11" o:title="未标题-2" blacklevel=".5"/>
          </v:shape>
        </w:pict>
      </w:r>
      <w:r w:rsidRPr="008B4E88">
        <w:rPr>
          <w:noProof/>
          <w:vanish/>
        </w:rPr>
        <w:pict>
          <v:shape id="_x0000_s2584" type="#_x0000_t75" style="position:absolute;left:0;text-align:left;margin-left:36pt;margin-top:39pt;width:.55pt;height:.35pt;z-index:-253086720">
            <v:imagedata r:id="rId11" o:title="未标题-2" grayscale="t" bilevel="t"/>
          </v:shape>
        </w:pict>
      </w:r>
      <w:r w:rsidRPr="008B4E88">
        <w:rPr>
          <w:noProof/>
          <w:vanish/>
        </w:rPr>
        <w:pict>
          <v:shape id="_x0000_s2583" type="#_x0000_t75" style="position:absolute;left:0;text-align:left;margin-left:210.05pt;margin-top:39pt;width:.5pt;height:.35pt;z-index:-253087744">
            <v:imagedata r:id="rId11" o:title="未标题-2" blacklevel=".5"/>
          </v:shape>
        </w:pict>
      </w:r>
      <w:r w:rsidRPr="008B4E88">
        <w:rPr>
          <w:noProof/>
          <w:vanish/>
        </w:rPr>
        <w:pict>
          <v:shape id="_x0000_s2582" type="#_x0000_t75" style="position:absolute;left:0;text-align:left;margin-left:36pt;margin-top:157.05pt;width:.55pt;height:.35pt;z-index:-253088768">
            <v:imagedata r:id="rId11" o:title="未标题-2" blacklevel=".5"/>
          </v:shape>
        </w:pict>
      </w:r>
      <w:r w:rsidRPr="008B4E88">
        <w:rPr>
          <w:noProof/>
          <w:vanish/>
        </w:rPr>
        <w:pict>
          <v:shape id="_x0000_s2581" type="#_x0000_t75" style="position:absolute;left:0;text-align:left;margin-left:210.05pt;margin-top:157.05pt;width:.5pt;height:.35pt;z-index:-253089792">
            <v:imagedata r:id="rId11" o:title="未标题-2" blacklevel=".5"/>
          </v:shape>
        </w:pict>
      </w:r>
      <w:r w:rsidRPr="008B4E88">
        <w:rPr>
          <w:noProof/>
          <w:vanish/>
        </w:rPr>
        <w:pict>
          <v:shape id="_x0000_s2580" type="#_x0000_t75" style="position:absolute;left:0;text-align:left;margin-left:210.05pt;margin-top:275.1pt;width:.5pt;height:.35pt;z-index:-253090816">
            <v:imagedata r:id="rId11" o:title="未标题-2" blacklevel=".5"/>
          </v:shape>
        </w:pict>
      </w:r>
      <w:r w:rsidRPr="008B4E88">
        <w:rPr>
          <w:noProof/>
          <w:vanish/>
        </w:rPr>
        <w:pict>
          <v:shape id="_x0000_s2579" type="#_x0000_t75" style="position:absolute;left:0;text-align:left;margin-left:210.55pt;margin-top:393.15pt;width:.55pt;height:.35pt;z-index:-253091840">
            <v:imagedata r:id="rId11" o:title="未标题-2" blacklevel=".5"/>
          </v:shape>
        </w:pict>
      </w:r>
      <w:r w:rsidRPr="008B4E88">
        <w:rPr>
          <w:noProof/>
          <w:vanish/>
        </w:rPr>
        <w:pict>
          <v:shape id="_x0000_s2578" type="#_x0000_t75" style="position:absolute;left:0;text-align:left;margin-left:36pt;margin-top:514pt;width:.55pt;height:.35pt;z-index:-253092864">
            <v:imagedata r:id="rId11" o:title="未标题-2" blacklevel=".5"/>
          </v:shape>
        </w:pict>
      </w:r>
      <w:r w:rsidRPr="008B4E88">
        <w:rPr>
          <w:noProof/>
          <w:vanish/>
        </w:rPr>
        <w:pict>
          <v:shape id="_x0000_s2577" type="#_x0000_t75" style="position:absolute;left:0;text-align:left;margin-left:36pt;margin-top:277.9pt;width:.55pt;height:.35pt;z-index:-253093888">
            <v:imagedata r:id="rId11" o:title="未标题-2" blacklevel=".5"/>
          </v:shape>
        </w:pict>
      </w:r>
      <w:r w:rsidRPr="008B4E88">
        <w:rPr>
          <w:noProof/>
          <w:vanish/>
        </w:rPr>
        <w:pict>
          <v:shape id="_x0000_s2576" type="#_x0000_t75" style="position:absolute;left:0;text-align:left;margin-left:36pt;margin-top:395.95pt;width:.55pt;height:.35pt;z-index:-253094912">
            <v:imagedata r:id="rId11" o:title="未标题-2" blacklevel=".5"/>
          </v:shape>
        </w:pict>
      </w:r>
      <w:r w:rsidRPr="008B4E88">
        <w:rPr>
          <w:noProof/>
          <w:vanish/>
        </w:rPr>
        <w:pict>
          <v:shape id="_x0000_s2594" type="#_x0000_t75" style="position:absolute;left:0;text-align:left;margin-left:30pt;margin-top:27.6pt;width:.55pt;height:.35pt;z-index:-253076480">
            <v:imagedata r:id="rId11" o:title="未标题-2" grayscale="t" bilevel="t"/>
          </v:shape>
        </w:pict>
      </w:r>
      <w:r w:rsidRPr="008B4E88">
        <w:rPr>
          <w:noProof/>
          <w:vanish/>
        </w:rPr>
        <w:pict>
          <v:shape id="_x0000_s2593" type="#_x0000_t75" style="position:absolute;left:0;text-align:left;margin-left:210pt;margin-top:27.6pt;width:.55pt;height:.35pt;z-index:-253077504">
            <v:imagedata r:id="rId11" o:title="未标题-2" blacklevel=".5"/>
          </v:shape>
        </w:pict>
      </w:r>
      <w:r w:rsidRPr="008B4E88">
        <w:rPr>
          <w:noProof/>
          <w:vanish/>
        </w:rPr>
        <w:pict>
          <v:shape id="_x0000_s2592" type="#_x0000_t75" style="position:absolute;left:0;text-align:left;margin-left:30pt;margin-top:144.6pt;width:.55pt;height:.35pt;z-index:-253078528">
            <v:imagedata r:id="rId11" o:title="未标题-2" blacklevel=".5"/>
          </v:shape>
        </w:pict>
      </w:r>
      <w:r w:rsidRPr="008B4E88">
        <w:rPr>
          <w:noProof/>
          <w:vanish/>
        </w:rPr>
        <w:pict>
          <v:shape id="_x0000_s2591" type="#_x0000_t75" style="position:absolute;left:0;text-align:left;margin-left:210pt;margin-top:144.6pt;width:.55pt;height:.35pt;z-index:-253079552">
            <v:imagedata r:id="rId11" o:title="未标题-2" blacklevel=".5"/>
          </v:shape>
        </w:pict>
      </w:r>
      <w:r w:rsidRPr="008B4E88">
        <w:rPr>
          <w:noProof/>
          <w:vanish/>
        </w:rPr>
        <w:pict>
          <v:shape id="_x0000_s2590" type="#_x0000_t75" style="position:absolute;left:0;text-align:left;margin-left:210pt;margin-top:261.6pt;width:.55pt;height:.35pt;z-index:-253080576">
            <v:imagedata r:id="rId11" o:title="未标题-2" blacklevel=".5"/>
          </v:shape>
        </w:pict>
      </w:r>
      <w:r w:rsidRPr="008B4E88">
        <w:rPr>
          <w:noProof/>
          <w:vanish/>
        </w:rPr>
        <w:pict>
          <v:shape id="_x0000_s2589" type="#_x0000_t75" style="position:absolute;left:0;text-align:left;margin-left:210.55pt;margin-top:378.6pt;width:.55pt;height:.35pt;z-index:-253081600">
            <v:imagedata r:id="rId11" o:title="未标题-2" blacklevel=".5"/>
          </v:shape>
        </w:pict>
      </w:r>
      <w:r w:rsidRPr="008B4E88">
        <w:rPr>
          <w:noProof/>
          <w:vanish/>
        </w:rPr>
        <w:pict>
          <v:shape id="_x0000_s2588" type="#_x0000_t75" style="position:absolute;left:0;text-align:left;margin-left:30pt;margin-top:498.4pt;width:.55pt;height:.35pt;z-index:-253082624">
            <v:imagedata r:id="rId11" o:title="未标题-2" blacklevel=".5"/>
          </v:shape>
        </w:pict>
      </w:r>
      <w:r w:rsidRPr="008B4E88">
        <w:rPr>
          <w:noProof/>
          <w:vanish/>
        </w:rPr>
        <w:pict>
          <v:shape id="_x0000_s2587" type="#_x0000_t75" style="position:absolute;left:0;text-align:left;margin-left:30pt;margin-top:264.4pt;width:.55pt;height:.35pt;z-index:-253083648">
            <v:imagedata r:id="rId11" o:title="未标题-2" blacklevel=".5"/>
          </v:shape>
        </w:pict>
      </w:r>
      <w:r w:rsidRPr="008B4E88">
        <w:rPr>
          <w:noProof/>
          <w:vanish/>
        </w:rPr>
        <w:pict>
          <v:shape id="_x0000_s2586" type="#_x0000_t75" style="position:absolute;left:0;text-align:left;margin-left:30pt;margin-top:381.4pt;width:.55pt;height:.35pt;z-index:-253084672">
            <v:imagedata r:id="rId11" o:title="未标题-2" blacklevel=".5"/>
          </v:shape>
        </w:pict>
      </w:r>
      <w:r w:rsidRPr="008B4E88">
        <w:rPr>
          <w:noProof/>
          <w:vanish/>
        </w:rPr>
        <w:pict>
          <v:shape id="_x0000_s2595" type="#_x0000_t75" style="position:absolute;left:0;text-align:left;margin-left:210.55pt;margin-top:495.6pt;width:.55pt;height:.35pt;z-index:-253075456">
            <v:imagedata r:id="rId11" o:title="未标题-2" blacklevel=".5"/>
          </v:shape>
        </w:pict>
      </w:r>
      <w:r w:rsidRPr="008B4E88">
        <w:rPr>
          <w:noProof/>
          <w:vanish/>
        </w:rPr>
        <w:pict>
          <v:shape id="_x0000_s2575" type="#_x0000_t75" style="position:absolute;left:0;text-align:left;margin-left:198.55pt;margin-top:483.6pt;width:.55pt;height:.35pt;z-index:-253095936">
            <v:imagedata r:id="rId11" o:title="未标题-2" blacklevel=".5"/>
          </v:shape>
        </w:pict>
      </w:r>
      <w:r w:rsidRPr="008B4E88">
        <w:rPr>
          <w:noProof/>
          <w:vanish/>
        </w:rPr>
        <w:pict>
          <v:shape id="_x0000_s2574" type="#_x0000_t75" style="position:absolute;left:0;text-align:left;margin-left:18pt;margin-top:15.6pt;width:.55pt;height:.35pt;z-index:-253096960">
            <v:imagedata r:id="rId11" o:title="未标题-2" grayscale="t" bilevel="t"/>
          </v:shape>
        </w:pict>
      </w:r>
      <w:r w:rsidRPr="008B4E88">
        <w:rPr>
          <w:noProof/>
          <w:vanish/>
        </w:rPr>
        <w:pict>
          <v:shape id="_x0000_s2573" type="#_x0000_t75" style="position:absolute;left:0;text-align:left;margin-left:198pt;margin-top:15.6pt;width:.55pt;height:.35pt;z-index:-253097984">
            <v:imagedata r:id="rId11" o:title="未标题-2" blacklevel=".5"/>
          </v:shape>
        </w:pict>
      </w:r>
      <w:r w:rsidRPr="008B4E88">
        <w:rPr>
          <w:noProof/>
          <w:vanish/>
        </w:rPr>
        <w:pict>
          <v:shape id="_x0000_s2572" type="#_x0000_t75" style="position:absolute;left:0;text-align:left;margin-left:18pt;margin-top:132.6pt;width:.55pt;height:.35pt;z-index:-253099008">
            <v:imagedata r:id="rId11" o:title="未标题-2" blacklevel=".5"/>
          </v:shape>
        </w:pict>
      </w:r>
      <w:r w:rsidRPr="008B4E88">
        <w:rPr>
          <w:noProof/>
          <w:vanish/>
        </w:rPr>
        <w:pict>
          <v:shape id="_x0000_s2571" type="#_x0000_t75" style="position:absolute;left:0;text-align:left;margin-left:198pt;margin-top:132.6pt;width:.55pt;height:.35pt;z-index:-253100032">
            <v:imagedata r:id="rId11" o:title="未标题-2" blacklevel=".5"/>
          </v:shape>
        </w:pict>
      </w:r>
      <w:r w:rsidRPr="008B4E88">
        <w:rPr>
          <w:noProof/>
          <w:vanish/>
        </w:rPr>
        <w:pict>
          <v:shape id="_x0000_s2570" type="#_x0000_t75" style="position:absolute;left:0;text-align:left;margin-left:198pt;margin-top:249.6pt;width:.55pt;height:.35pt;z-index:-253101056">
            <v:imagedata r:id="rId11" o:title="未标题-2" blacklevel=".5"/>
          </v:shape>
        </w:pict>
      </w:r>
      <w:r w:rsidRPr="008B4E88">
        <w:rPr>
          <w:noProof/>
          <w:vanish/>
        </w:rPr>
        <w:pict>
          <v:shape id="_x0000_s2569" type="#_x0000_t75" style="position:absolute;left:0;text-align:left;margin-left:198.55pt;margin-top:366.6pt;width:.55pt;height:.35pt;z-index:-253102080">
            <v:imagedata r:id="rId11" o:title="未标题-2" blacklevel=".5"/>
          </v:shape>
        </w:pict>
      </w:r>
      <w:r w:rsidRPr="008B4E88">
        <w:rPr>
          <w:noProof/>
          <w:vanish/>
        </w:rPr>
        <w:pict>
          <v:shape id="_x0000_s2568" type="#_x0000_t75" style="position:absolute;left:0;text-align:left;margin-left:18pt;margin-top:486.4pt;width:.55pt;height:.35pt;z-index:-253103104">
            <v:imagedata r:id="rId11" o:title="未标题-2" blacklevel=".5"/>
          </v:shape>
        </w:pict>
      </w:r>
      <w:r w:rsidRPr="008B4E88">
        <w:rPr>
          <w:noProof/>
          <w:vanish/>
        </w:rPr>
        <w:pict>
          <v:shape id="_x0000_s2567" type="#_x0000_t75" style="position:absolute;left:0;text-align:left;margin-left:18pt;margin-top:252.4pt;width:.55pt;height:.35pt;z-index:-253104128">
            <v:imagedata r:id="rId11" o:title="未标题-2" blacklevel=".5"/>
          </v:shape>
        </w:pict>
      </w:r>
      <w:r w:rsidRPr="008B4E88">
        <w:rPr>
          <w:noProof/>
          <w:vanish/>
        </w:rPr>
        <w:pict>
          <v:shape id="_x0000_s2566" type="#_x0000_t75" style="position:absolute;left:0;text-align:left;margin-left:18pt;margin-top:369.4pt;width:.55pt;height:.35pt;z-index:-253105152">
            <v:imagedata r:id="rId11" o:title="未标题-2" blacklevel=".5"/>
          </v:shape>
        </w:pict>
      </w:r>
      <w:r w:rsidRPr="008B4E88">
        <w:rPr>
          <w:noProof/>
          <w:vanish/>
        </w:rPr>
        <w:pict>
          <v:shape id="_x0000_s2553" type="#_x0000_t75" style="position:absolute;left:0;text-align:left;margin-left:198pt;margin-top:15.6pt;width:.55pt;height:.35pt;z-index:-253118464">
            <v:imagedata r:id="rId11" o:title="未标题-2" blacklevel=".5"/>
          </v:shape>
        </w:pict>
      </w:r>
      <w:r w:rsidRPr="008B4E88">
        <w:rPr>
          <w:noProof/>
          <w:vanish/>
        </w:rPr>
        <w:pict>
          <v:shape id="_x0000_s2552" type="#_x0000_t75" style="position:absolute;left:0;text-align:left;margin-left:18pt;margin-top:132.6pt;width:.55pt;height:.35pt;z-index:-253119488">
            <v:imagedata r:id="rId11" o:title="未标题-2" blacklevel=".5"/>
          </v:shape>
        </w:pict>
      </w:r>
      <w:r w:rsidRPr="008B4E88">
        <w:rPr>
          <w:noProof/>
          <w:vanish/>
        </w:rPr>
        <w:pict>
          <v:shape id="_x0000_s2551" type="#_x0000_t75" style="position:absolute;left:0;text-align:left;margin-left:198pt;margin-top:132.6pt;width:.55pt;height:.35pt;z-index:-253120512">
            <v:imagedata r:id="rId11" o:title="未标题-2" blacklevel=".5"/>
          </v:shape>
        </w:pict>
      </w:r>
      <w:r w:rsidRPr="008B4E88">
        <w:rPr>
          <w:noProof/>
          <w:vanish/>
        </w:rPr>
        <w:pict>
          <v:shape id="_x0000_s2550" type="#_x0000_t75" style="position:absolute;left:0;text-align:left;margin-left:198pt;margin-top:249.6pt;width:.55pt;height:.35pt;z-index:-253121536">
            <v:imagedata r:id="rId11" o:title="未标题-2" blacklevel=".5"/>
          </v:shape>
        </w:pict>
      </w:r>
      <w:r w:rsidRPr="008B4E88">
        <w:rPr>
          <w:noProof/>
          <w:vanish/>
        </w:rPr>
        <w:pict>
          <v:shape id="_x0000_s2549" type="#_x0000_t75" style="position:absolute;left:0;text-align:left;margin-left:198.55pt;margin-top:366.6pt;width:.55pt;height:.35pt;z-index:-253122560">
            <v:imagedata r:id="rId11" o:title="未标题-2" blacklevel=".5"/>
          </v:shape>
        </w:pict>
      </w:r>
      <w:r w:rsidRPr="008B4E88">
        <w:rPr>
          <w:noProof/>
          <w:vanish/>
        </w:rPr>
        <w:pict>
          <v:shape id="_x0000_s2548" type="#_x0000_t75" style="position:absolute;left:0;text-align:left;margin-left:18pt;margin-top:486.4pt;width:.55pt;height:.35pt;z-index:-253123584">
            <v:imagedata r:id="rId11" o:title="未标题-2" blacklevel=".5"/>
          </v:shape>
        </w:pict>
      </w:r>
      <w:r w:rsidRPr="008B4E88">
        <w:rPr>
          <w:noProof/>
          <w:vanish/>
        </w:rPr>
        <w:pict>
          <v:shape id="_x0000_s2547" type="#_x0000_t75" style="position:absolute;left:0;text-align:left;margin-left:18pt;margin-top:252.4pt;width:.55pt;height:.35pt;z-index:-253124608">
            <v:imagedata r:id="rId11" o:title="未标题-2" blacklevel=".5"/>
          </v:shape>
        </w:pict>
      </w:r>
      <w:r w:rsidRPr="008B4E88">
        <w:rPr>
          <w:noProof/>
          <w:vanish/>
        </w:rPr>
        <w:pict>
          <v:shape id="_x0000_s2546" type="#_x0000_t75" style="position:absolute;left:0;text-align:left;margin-left:18pt;margin-top:369.4pt;width:.55pt;height:.35pt;z-index:-253125632">
            <v:imagedata r:id="rId11" o:title="未标题-2" blacklevel=".5"/>
          </v:shape>
        </w:pict>
      </w:r>
      <w:r w:rsidRPr="008B4E88">
        <w:rPr>
          <w:noProof/>
          <w:vanish/>
        </w:rPr>
        <w:pict>
          <v:shape id="_x0000_s2555" type="#_x0000_t75" style="position:absolute;left:0;text-align:left;margin-left:198.55pt;margin-top:483.6pt;width:.55pt;height:.35pt;z-index:-253116416">
            <v:imagedata r:id="rId11" o:title="未标题-2" blacklevel=".5"/>
          </v:shape>
        </w:pict>
      </w:r>
      <w:r w:rsidRPr="008B4E88">
        <w:rPr>
          <w:noProof/>
          <w:vanish/>
        </w:rPr>
        <w:pict>
          <v:shape id="_x0000_s2554" type="#_x0000_t75" style="position:absolute;left:0;text-align:left;margin-left:18pt;margin-top:15.6pt;width:.55pt;height:.35pt;z-index:-253117440">
            <v:imagedata r:id="rId11" o:title="未标题-2" grayscale="t" bilevel="t"/>
          </v:shape>
        </w:pict>
      </w:r>
      <w:r w:rsidRPr="008B4E88">
        <w:rPr>
          <w:noProof/>
          <w:vanish/>
        </w:rPr>
        <w:pict>
          <v:group id="_x0000_s2535" style="position:absolute;left:0;text-align:left;margin-left:18pt;margin-top:31.2pt;width:181.1pt;height:471.15pt;z-index:-253126656" coordorigin="2157,2688" coordsize="3622,9423">
            <v:shape id="_x0000_s2536" type="#_x0000_t75" style="position:absolute;left:2157;top:9764;width:11;height:7">
              <v:imagedata r:id="rId11" o:title="未标题-2" blacklevel=".5"/>
            </v:shape>
            <v:shape id="_x0000_s2537" type="#_x0000_t75" style="position:absolute;left:2157;top:7424;width:11;height:7">
              <v:imagedata r:id="rId11" o:title="未标题-2" blacklevel=".5"/>
            </v:shape>
            <v:shape id="_x0000_s2538" type="#_x0000_t75" style="position:absolute;left:2157;top:12104;width:11;height:7">
              <v:imagedata r:id="rId11" o:title="未标题-2" blacklevel=".5"/>
            </v:shape>
            <v:shape id="_x0000_s2539" type="#_x0000_t75" style="position:absolute;left:5768;top:9708;width:11;height:7">
              <v:imagedata r:id="rId11" o:title="未标题-2" blacklevel=".5"/>
            </v:shape>
            <v:shape id="_x0000_s2540" type="#_x0000_t75" style="position:absolute;left:5757;top:7368;width:11;height:7">
              <v:imagedata r:id="rId11" o:title="未标题-2" blacklevel=".5"/>
            </v:shape>
            <v:shape id="_x0000_s2541" type="#_x0000_t75" style="position:absolute;left:5757;top:5028;width:11;height:7">
              <v:imagedata r:id="rId11" o:title="未标题-2" blacklevel=".5"/>
            </v:shape>
            <v:shape id="_x0000_s2542" type="#_x0000_t75" style="position:absolute;left:2157;top:5028;width:11;height:7">
              <v:imagedata r:id="rId11" o:title="未标题-2" blacklevel=".5"/>
            </v:shape>
            <v:shape id="_x0000_s2543" type="#_x0000_t75" style="position:absolute;left:5757;top:2688;width:11;height:7">
              <v:imagedata r:id="rId11" o:title="未标题-2" blacklevel=".5"/>
            </v:shape>
            <v:shape id="_x0000_s2544" type="#_x0000_t75" style="position:absolute;left:2157;top:2688;width:11;height:7">
              <v:imagedata r:id="rId11" o:title="未标题-2" grayscale="t" bilevel="t"/>
            </v:shape>
            <v:shape id="_x0000_s2545" type="#_x0000_t75" style="position:absolute;left:5768;top:12048;width:11;height:7">
              <v:imagedata r:id="rId11" o:title="未标题-2" blacklevel=".5"/>
            </v:shape>
          </v:group>
        </w:pic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vanish/>
        </w:rPr>
      </w:pPr>
      <w:r w:rsidRPr="008B4E88">
        <w:rPr>
          <w:noProof/>
          <w:vanish/>
        </w:rPr>
        <w:pict>
          <v:shape id="_x0000_s2260" type="#_x0000_t75" style="position:absolute;left:0;text-align:left;margin-left:198.55pt;margin-top:499.2pt;width:.55pt;height:.35pt;z-index:-253367296">
            <v:imagedata r:id="rId11" o:title="未标题-2" blacklevel=".5"/>
          </v:shape>
        </w:pict>
      </w:r>
      <w:r w:rsidRPr="008B4E88">
        <w:rPr>
          <w:noProof/>
          <w:vanish/>
        </w:rPr>
        <w:pict>
          <v:shape id="_x0000_s2259" type="#_x0000_t75" style="position:absolute;left:0;text-align:left;margin-left:18pt;margin-top:31.2pt;width:.55pt;height:.35pt;z-index:-253368320">
            <v:imagedata r:id="rId11" o:title="未标题-2" grayscale="t" bilevel="t"/>
          </v:shape>
        </w:pict>
      </w:r>
      <w:r w:rsidRPr="008B4E88">
        <w:rPr>
          <w:noProof/>
          <w:vanish/>
        </w:rPr>
        <w:pict>
          <v:shape id="_x0000_s2258" type="#_x0000_t75" style="position:absolute;left:0;text-align:left;margin-left:198pt;margin-top:31.2pt;width:.55pt;height:.35pt;z-index:-253369344">
            <v:imagedata r:id="rId11" o:title="未标题-2" blacklevel=".5"/>
          </v:shape>
        </w:pict>
      </w:r>
      <w:r w:rsidRPr="008B4E88">
        <w:rPr>
          <w:noProof/>
          <w:vanish/>
        </w:rPr>
        <w:pict>
          <v:shape id="_x0000_s2257" type="#_x0000_t75" style="position:absolute;left:0;text-align:left;margin-left:18pt;margin-top:148.2pt;width:.55pt;height:.35pt;z-index:-253370368">
            <v:imagedata r:id="rId11" o:title="未标题-2" blacklevel=".5"/>
          </v:shape>
        </w:pict>
      </w:r>
      <w:r w:rsidRPr="008B4E88">
        <w:rPr>
          <w:noProof/>
          <w:vanish/>
        </w:rPr>
        <w:pict>
          <v:shape id="_x0000_s2256" type="#_x0000_t75" style="position:absolute;left:0;text-align:left;margin-left:198pt;margin-top:148.2pt;width:.55pt;height:.35pt;z-index:-253371392">
            <v:imagedata r:id="rId11" o:title="未标题-2" blacklevel=".5"/>
          </v:shape>
        </w:pict>
      </w:r>
      <w:r w:rsidRPr="008B4E88">
        <w:rPr>
          <w:noProof/>
          <w:vanish/>
        </w:rPr>
        <w:pict>
          <v:shape id="_x0000_s2255" type="#_x0000_t75" style="position:absolute;left:0;text-align:left;margin-left:198pt;margin-top:265.2pt;width:.55pt;height:.35pt;z-index:-253372416">
            <v:imagedata r:id="rId11" o:title="未标题-2" blacklevel=".5"/>
          </v:shape>
        </w:pict>
      </w:r>
      <w:r w:rsidRPr="008B4E88">
        <w:rPr>
          <w:noProof/>
          <w:vanish/>
        </w:rPr>
        <w:pict>
          <v:shape id="_x0000_s2254" type="#_x0000_t75" style="position:absolute;left:0;text-align:left;margin-left:198.55pt;margin-top:382.2pt;width:.55pt;height:.35pt;z-index:-253373440">
            <v:imagedata r:id="rId11" o:title="未标题-2" blacklevel=".5"/>
          </v:shape>
        </w:pict>
      </w:r>
      <w:r w:rsidRPr="008B4E88">
        <w:rPr>
          <w:noProof/>
          <w:vanish/>
        </w:rPr>
        <w:pict>
          <v:shape id="_x0000_s2253" type="#_x0000_t75" style="position:absolute;left:0;text-align:left;margin-left:18pt;margin-top:502pt;width:.55pt;height:.35pt;z-index:-253374464">
            <v:imagedata r:id="rId11" o:title="未标题-2" blacklevel=".5"/>
          </v:shape>
        </w:pict>
      </w:r>
      <w:r w:rsidRPr="008B4E88">
        <w:rPr>
          <w:noProof/>
          <w:vanish/>
        </w:rPr>
        <w:pict>
          <v:shape id="_x0000_s2252" type="#_x0000_t75" style="position:absolute;left:0;text-align:left;margin-left:18pt;margin-top:268pt;width:.55pt;height:.35pt;z-index:-253375488">
            <v:imagedata r:id="rId11" o:title="未标题-2" blacklevel=".5"/>
          </v:shape>
        </w:pict>
      </w:r>
      <w:r w:rsidRPr="008B4E88">
        <w:rPr>
          <w:noProof/>
          <w:vanish/>
        </w:rPr>
        <w:pict>
          <v:shape id="_x0000_s2251" type="#_x0000_t75" style="position:absolute;left:0;text-align:left;margin-left:18pt;margin-top:385pt;width:.55pt;height:.35pt;z-index:-253376512">
            <v:imagedata r:id="rId11" o:title="未标题-2" blacklevel=".5"/>
          </v:shape>
        </w:pict>
      </w:r>
      <w:r w:rsidRPr="008B4E88">
        <w:rPr>
          <w:noProof/>
          <w:vanish/>
        </w:rPr>
        <w:pict>
          <v:shape id="_x0000_s2280" type="#_x0000_t75" style="position:absolute;left:0;text-align:left;margin-left:210.55pt;margin-top:511.15pt;width:.55pt;height:.4pt;z-index:-253346816">
            <v:imagedata r:id="rId11" o:title="未标题-2" blacklevel=".5"/>
          </v:shape>
        </w:pict>
      </w:r>
      <w:r w:rsidRPr="008B4E88">
        <w:rPr>
          <w:noProof/>
          <w:vanish/>
        </w:rPr>
        <w:pict>
          <v:shape id="_x0000_s2279" type="#_x0000_t75" style="position:absolute;left:0;text-align:left;margin-left:36pt;margin-top:39pt;width:.55pt;height:.35pt;z-index:-253347840">
            <v:imagedata r:id="rId11" o:title="未标题-2" grayscale="t" bilevel="t"/>
          </v:shape>
        </w:pict>
      </w:r>
      <w:r w:rsidRPr="008B4E88">
        <w:rPr>
          <w:noProof/>
          <w:vanish/>
        </w:rPr>
        <w:pict>
          <v:shape id="_x0000_s2278" type="#_x0000_t75" style="position:absolute;left:0;text-align:left;margin-left:210.05pt;margin-top:39pt;width:.5pt;height:.35pt;z-index:-253348864">
            <v:imagedata r:id="rId11" o:title="未标题-2" blacklevel=".5"/>
          </v:shape>
        </w:pict>
      </w:r>
      <w:r w:rsidRPr="008B4E88">
        <w:rPr>
          <w:noProof/>
          <w:vanish/>
        </w:rPr>
        <w:pict>
          <v:shape id="_x0000_s2277" type="#_x0000_t75" style="position:absolute;left:0;text-align:left;margin-left:36pt;margin-top:157.05pt;width:.55pt;height:.35pt;z-index:-253349888">
            <v:imagedata r:id="rId11" o:title="未标题-2" blacklevel=".5"/>
          </v:shape>
        </w:pict>
      </w:r>
      <w:r w:rsidRPr="008B4E88">
        <w:rPr>
          <w:noProof/>
          <w:vanish/>
        </w:rPr>
        <w:pict>
          <v:shape id="_x0000_s2276" type="#_x0000_t75" style="position:absolute;left:0;text-align:left;margin-left:210.05pt;margin-top:157.05pt;width:.5pt;height:.35pt;z-index:-253350912">
            <v:imagedata r:id="rId11" o:title="未标题-2" blacklevel=".5"/>
          </v:shape>
        </w:pict>
      </w:r>
      <w:r w:rsidRPr="008B4E88">
        <w:rPr>
          <w:noProof/>
          <w:vanish/>
        </w:rPr>
        <w:pict>
          <v:shape id="_x0000_s2275" type="#_x0000_t75" style="position:absolute;left:0;text-align:left;margin-left:210.05pt;margin-top:275.1pt;width:.5pt;height:.35pt;z-index:-253351936">
            <v:imagedata r:id="rId11" o:title="未标题-2" blacklevel=".5"/>
          </v:shape>
        </w:pict>
      </w:r>
      <w:r w:rsidRPr="008B4E88">
        <w:rPr>
          <w:noProof/>
          <w:vanish/>
        </w:rPr>
        <w:pict>
          <v:shape id="_x0000_s2274" type="#_x0000_t75" style="position:absolute;left:0;text-align:left;margin-left:210.55pt;margin-top:393.15pt;width:.55pt;height:.35pt;z-index:-253352960">
            <v:imagedata r:id="rId11" o:title="未标题-2" blacklevel=".5"/>
          </v:shape>
        </w:pict>
      </w:r>
      <w:r w:rsidRPr="008B4E88">
        <w:rPr>
          <w:noProof/>
          <w:vanish/>
        </w:rPr>
        <w:pict>
          <v:shape id="_x0000_s2273" type="#_x0000_t75" style="position:absolute;left:0;text-align:left;margin-left:36pt;margin-top:514pt;width:.55pt;height:.35pt;z-index:-253353984">
            <v:imagedata r:id="rId11" o:title="未标题-2" blacklevel=".5"/>
          </v:shape>
        </w:pict>
      </w:r>
      <w:r w:rsidRPr="008B4E88">
        <w:rPr>
          <w:noProof/>
          <w:vanish/>
        </w:rPr>
        <w:pict>
          <v:shape id="_x0000_s2272" type="#_x0000_t75" style="position:absolute;left:0;text-align:left;margin-left:36pt;margin-top:277.9pt;width:.55pt;height:.35pt;z-index:-253355008">
            <v:imagedata r:id="rId11" o:title="未标题-2" blacklevel=".5"/>
          </v:shape>
        </w:pict>
      </w:r>
      <w:r w:rsidRPr="008B4E88">
        <w:rPr>
          <w:noProof/>
          <w:vanish/>
        </w:rPr>
        <w:pict>
          <v:shape id="_x0000_s2271" type="#_x0000_t75" style="position:absolute;left:0;text-align:left;margin-left:36pt;margin-top:395.95pt;width:.55pt;height:.35pt;z-index:-253356032">
            <v:imagedata r:id="rId11" o:title="未标题-2" blacklevel=".5"/>
          </v:shape>
        </w:pict>
      </w:r>
      <w:r w:rsidRPr="008B4E88">
        <w:rPr>
          <w:noProof/>
          <w:vanish/>
        </w:rPr>
        <w:pict>
          <v:shape id="_x0000_s2289" type="#_x0000_t75" style="position:absolute;left:0;text-align:left;margin-left:30pt;margin-top:27.6pt;width:.55pt;height:.35pt;z-index:-253337600">
            <v:imagedata r:id="rId11" o:title="未标题-2" grayscale="t" bilevel="t"/>
          </v:shape>
        </w:pict>
      </w:r>
      <w:r w:rsidRPr="008B4E88">
        <w:rPr>
          <w:noProof/>
          <w:vanish/>
        </w:rPr>
        <w:pict>
          <v:shape id="_x0000_s2288" type="#_x0000_t75" style="position:absolute;left:0;text-align:left;margin-left:210pt;margin-top:27.6pt;width:.55pt;height:.35pt;z-index:-253338624">
            <v:imagedata r:id="rId11" o:title="未标题-2" blacklevel=".5"/>
          </v:shape>
        </w:pict>
      </w:r>
      <w:r w:rsidRPr="008B4E88">
        <w:rPr>
          <w:noProof/>
          <w:vanish/>
        </w:rPr>
        <w:pict>
          <v:shape id="_x0000_s2287" type="#_x0000_t75" style="position:absolute;left:0;text-align:left;margin-left:30pt;margin-top:144.6pt;width:.55pt;height:.35pt;z-index:-253339648">
            <v:imagedata r:id="rId11" o:title="未标题-2" blacklevel=".5"/>
          </v:shape>
        </w:pict>
      </w:r>
      <w:r w:rsidRPr="008B4E88">
        <w:rPr>
          <w:noProof/>
          <w:vanish/>
        </w:rPr>
        <w:pict>
          <v:shape id="_x0000_s2286" type="#_x0000_t75" style="position:absolute;left:0;text-align:left;margin-left:210pt;margin-top:144.6pt;width:.55pt;height:.35pt;z-index:-253340672">
            <v:imagedata r:id="rId11" o:title="未标题-2" blacklevel=".5"/>
          </v:shape>
        </w:pict>
      </w:r>
      <w:r w:rsidRPr="008B4E88">
        <w:rPr>
          <w:noProof/>
          <w:vanish/>
        </w:rPr>
        <w:pict>
          <v:shape id="_x0000_s2285" type="#_x0000_t75" style="position:absolute;left:0;text-align:left;margin-left:210pt;margin-top:261.6pt;width:.55pt;height:.35pt;z-index:-253341696">
            <v:imagedata r:id="rId11" o:title="未标题-2" blacklevel=".5"/>
          </v:shape>
        </w:pict>
      </w:r>
      <w:r w:rsidRPr="008B4E88">
        <w:rPr>
          <w:noProof/>
          <w:vanish/>
        </w:rPr>
        <w:pict>
          <v:shape id="_x0000_s2284" type="#_x0000_t75" style="position:absolute;left:0;text-align:left;margin-left:210.55pt;margin-top:378.6pt;width:.55pt;height:.35pt;z-index:-253342720">
            <v:imagedata r:id="rId11" o:title="未标题-2" blacklevel=".5"/>
          </v:shape>
        </w:pict>
      </w:r>
      <w:r w:rsidRPr="008B4E88">
        <w:rPr>
          <w:noProof/>
          <w:vanish/>
        </w:rPr>
        <w:pict>
          <v:shape id="_x0000_s2283" type="#_x0000_t75" style="position:absolute;left:0;text-align:left;margin-left:30pt;margin-top:498.4pt;width:.55pt;height:.35pt;z-index:-253343744">
            <v:imagedata r:id="rId11" o:title="未标题-2" blacklevel=".5"/>
          </v:shape>
        </w:pict>
      </w:r>
      <w:r w:rsidRPr="008B4E88">
        <w:rPr>
          <w:noProof/>
          <w:vanish/>
        </w:rPr>
        <w:pict>
          <v:shape id="_x0000_s2282" type="#_x0000_t75" style="position:absolute;left:0;text-align:left;margin-left:30pt;margin-top:264.4pt;width:.55pt;height:.35pt;z-index:-253344768">
            <v:imagedata r:id="rId11" o:title="未标题-2" blacklevel=".5"/>
          </v:shape>
        </w:pict>
      </w:r>
      <w:r w:rsidRPr="008B4E88">
        <w:rPr>
          <w:noProof/>
          <w:vanish/>
        </w:rPr>
        <w:pict>
          <v:shape id="_x0000_s2281" type="#_x0000_t75" style="position:absolute;left:0;text-align:left;margin-left:30pt;margin-top:381.4pt;width:.55pt;height:.35pt;z-index:-253345792">
            <v:imagedata r:id="rId11" o:title="未标题-2" blacklevel=".5"/>
          </v:shape>
        </w:pict>
      </w:r>
      <w:r w:rsidRPr="008B4E88">
        <w:rPr>
          <w:noProof/>
          <w:vanish/>
        </w:rPr>
        <w:pict>
          <v:shape id="_x0000_s2290" type="#_x0000_t75" style="position:absolute;left:0;text-align:left;margin-left:210.55pt;margin-top:495.6pt;width:.55pt;height:.35pt;z-index:-253336576">
            <v:imagedata r:id="rId11" o:title="未标题-2" blacklevel=".5"/>
          </v:shape>
        </w:pict>
      </w:r>
      <w:r w:rsidRPr="008B4E88">
        <w:rPr>
          <w:noProof/>
          <w:vanish/>
        </w:rPr>
        <w:pict>
          <v:shape id="_x0000_s2270" type="#_x0000_t75" style="position:absolute;left:0;text-align:left;margin-left:198.55pt;margin-top:483.6pt;width:.55pt;height:.35pt;z-index:-253357056">
            <v:imagedata r:id="rId11" o:title="未标题-2" blacklevel=".5"/>
          </v:shape>
        </w:pict>
      </w:r>
      <w:r w:rsidRPr="008B4E88">
        <w:rPr>
          <w:noProof/>
          <w:vanish/>
        </w:rPr>
        <w:pict>
          <v:shape id="_x0000_s2269" type="#_x0000_t75" style="position:absolute;left:0;text-align:left;margin-left:18pt;margin-top:15.6pt;width:.55pt;height:.35pt;z-index:-253358080">
            <v:imagedata r:id="rId11" o:title="未标题-2" grayscale="t" bilevel="t"/>
          </v:shape>
        </w:pict>
      </w:r>
      <w:r w:rsidRPr="008B4E88">
        <w:rPr>
          <w:noProof/>
          <w:vanish/>
        </w:rPr>
        <w:pict>
          <v:shape id="_x0000_s2268" type="#_x0000_t75" style="position:absolute;left:0;text-align:left;margin-left:198pt;margin-top:15.6pt;width:.55pt;height:.35pt;z-index:-253359104">
            <v:imagedata r:id="rId11" o:title="未标题-2" blacklevel=".5"/>
          </v:shape>
        </w:pict>
      </w:r>
      <w:r w:rsidRPr="008B4E88">
        <w:rPr>
          <w:noProof/>
          <w:vanish/>
        </w:rPr>
        <w:pict>
          <v:shape id="_x0000_s2267" type="#_x0000_t75" style="position:absolute;left:0;text-align:left;margin-left:18pt;margin-top:132.6pt;width:.55pt;height:.35pt;z-index:-253360128">
            <v:imagedata r:id="rId11" o:title="未标题-2" blacklevel=".5"/>
          </v:shape>
        </w:pict>
      </w:r>
      <w:r w:rsidRPr="008B4E88">
        <w:rPr>
          <w:noProof/>
          <w:vanish/>
        </w:rPr>
        <w:pict>
          <v:shape id="_x0000_s2266" type="#_x0000_t75" style="position:absolute;left:0;text-align:left;margin-left:198pt;margin-top:132.6pt;width:.55pt;height:.35pt;z-index:-253361152">
            <v:imagedata r:id="rId11" o:title="未标题-2" blacklevel=".5"/>
          </v:shape>
        </w:pict>
      </w:r>
      <w:r w:rsidRPr="008B4E88">
        <w:rPr>
          <w:noProof/>
          <w:vanish/>
        </w:rPr>
        <w:pict>
          <v:shape id="_x0000_s2265" type="#_x0000_t75" style="position:absolute;left:0;text-align:left;margin-left:198pt;margin-top:249.6pt;width:.55pt;height:.35pt;z-index:-253362176">
            <v:imagedata r:id="rId11" o:title="未标题-2" blacklevel=".5"/>
          </v:shape>
        </w:pict>
      </w:r>
      <w:r w:rsidRPr="008B4E88">
        <w:rPr>
          <w:noProof/>
          <w:vanish/>
        </w:rPr>
        <w:pict>
          <v:shape id="_x0000_s2264" type="#_x0000_t75" style="position:absolute;left:0;text-align:left;margin-left:198.55pt;margin-top:366.6pt;width:.55pt;height:.35pt;z-index:-253363200">
            <v:imagedata r:id="rId11" o:title="未标题-2" blacklevel=".5"/>
          </v:shape>
        </w:pict>
      </w:r>
      <w:r w:rsidRPr="008B4E88">
        <w:rPr>
          <w:noProof/>
          <w:vanish/>
        </w:rPr>
        <w:pict>
          <v:shape id="_x0000_s2263" type="#_x0000_t75" style="position:absolute;left:0;text-align:left;margin-left:18pt;margin-top:486.4pt;width:.55pt;height:.35pt;z-index:-253364224">
            <v:imagedata r:id="rId11" o:title="未标题-2" blacklevel=".5"/>
          </v:shape>
        </w:pict>
      </w:r>
      <w:r w:rsidRPr="008B4E88">
        <w:rPr>
          <w:noProof/>
          <w:vanish/>
        </w:rPr>
        <w:pict>
          <v:shape id="_x0000_s2262" type="#_x0000_t75" style="position:absolute;left:0;text-align:left;margin-left:18pt;margin-top:252.4pt;width:.55pt;height:.35pt;z-index:-253365248">
            <v:imagedata r:id="rId11" o:title="未标题-2" blacklevel=".5"/>
          </v:shape>
        </w:pict>
      </w:r>
      <w:r w:rsidRPr="008B4E88">
        <w:rPr>
          <w:noProof/>
          <w:vanish/>
        </w:rPr>
        <w:pict>
          <v:shape id="_x0000_s2261" type="#_x0000_t75" style="position:absolute;left:0;text-align:left;margin-left:18pt;margin-top:369.4pt;width:.55pt;height:.35pt;z-index:-253366272">
            <v:imagedata r:id="rId11" o:title="未标题-2" blacklevel=".5"/>
          </v:shape>
        </w:pict>
      </w:r>
      <w:r w:rsidRPr="008B4E88">
        <w:rPr>
          <w:noProof/>
          <w:vanish/>
        </w:rPr>
        <w:pict>
          <v:shape id="_x0000_s2248" type="#_x0000_t75" style="position:absolute;left:0;text-align:left;margin-left:198pt;margin-top:15.6pt;width:.55pt;height:.35pt;z-index:-253379584">
            <v:imagedata r:id="rId11" o:title="未标题-2" blacklevel=".5"/>
          </v:shape>
        </w:pict>
      </w:r>
      <w:r w:rsidRPr="008B4E88">
        <w:rPr>
          <w:noProof/>
          <w:vanish/>
        </w:rPr>
        <w:pict>
          <v:shape id="_x0000_s2247" type="#_x0000_t75" style="position:absolute;left:0;text-align:left;margin-left:18pt;margin-top:132.6pt;width:.55pt;height:.35pt;z-index:-253380608">
            <v:imagedata r:id="rId11" o:title="未标题-2" blacklevel=".5"/>
          </v:shape>
        </w:pict>
      </w:r>
      <w:r w:rsidRPr="008B4E88">
        <w:rPr>
          <w:noProof/>
          <w:vanish/>
        </w:rPr>
        <w:pict>
          <v:shape id="_x0000_s2246" type="#_x0000_t75" style="position:absolute;left:0;text-align:left;margin-left:198pt;margin-top:132.6pt;width:.55pt;height:.35pt;z-index:-253381632">
            <v:imagedata r:id="rId11" o:title="未标题-2" blacklevel=".5"/>
          </v:shape>
        </w:pict>
      </w:r>
      <w:r w:rsidRPr="008B4E88">
        <w:rPr>
          <w:noProof/>
          <w:vanish/>
        </w:rPr>
        <w:pict>
          <v:shape id="_x0000_s2245" type="#_x0000_t75" style="position:absolute;left:0;text-align:left;margin-left:198pt;margin-top:249.6pt;width:.55pt;height:.35pt;z-index:-253382656">
            <v:imagedata r:id="rId11" o:title="未标题-2" blacklevel=".5"/>
          </v:shape>
        </w:pict>
      </w:r>
      <w:r w:rsidRPr="008B4E88">
        <w:rPr>
          <w:noProof/>
          <w:vanish/>
        </w:rPr>
        <w:pict>
          <v:shape id="_x0000_s2244" type="#_x0000_t75" style="position:absolute;left:0;text-align:left;margin-left:198.55pt;margin-top:366.6pt;width:.55pt;height:.35pt;z-index:-253383680">
            <v:imagedata r:id="rId11" o:title="未标题-2" blacklevel=".5"/>
          </v:shape>
        </w:pict>
      </w:r>
      <w:r w:rsidRPr="008B4E88">
        <w:rPr>
          <w:noProof/>
          <w:vanish/>
        </w:rPr>
        <w:pict>
          <v:shape id="_x0000_s2243" type="#_x0000_t75" style="position:absolute;left:0;text-align:left;margin-left:18pt;margin-top:486.4pt;width:.55pt;height:.35pt;z-index:-253384704">
            <v:imagedata r:id="rId11" o:title="未标题-2" blacklevel=".5"/>
          </v:shape>
        </w:pict>
      </w:r>
      <w:r w:rsidRPr="008B4E88">
        <w:rPr>
          <w:noProof/>
          <w:vanish/>
        </w:rPr>
        <w:pict>
          <v:shape id="_x0000_s2242" type="#_x0000_t75" style="position:absolute;left:0;text-align:left;margin-left:18pt;margin-top:252.4pt;width:.55pt;height:.35pt;z-index:-253385728">
            <v:imagedata r:id="rId11" o:title="未标题-2" blacklevel=".5"/>
          </v:shape>
        </w:pict>
      </w:r>
      <w:r w:rsidRPr="008B4E88">
        <w:rPr>
          <w:noProof/>
          <w:vanish/>
        </w:rPr>
        <w:pict>
          <v:shape id="_x0000_s2241" type="#_x0000_t75" style="position:absolute;left:0;text-align:left;margin-left:18pt;margin-top:369.4pt;width:.55pt;height:.35pt;z-index:-253386752">
            <v:imagedata r:id="rId11" o:title="未标题-2" blacklevel=".5"/>
          </v:shape>
        </w:pict>
      </w:r>
      <w:r w:rsidRPr="008B4E88">
        <w:rPr>
          <w:noProof/>
          <w:vanish/>
        </w:rPr>
        <w:pict>
          <v:shape id="_x0000_s2250" type="#_x0000_t75" style="position:absolute;left:0;text-align:left;margin-left:198.55pt;margin-top:483.6pt;width:.55pt;height:.35pt;z-index:-253377536">
            <v:imagedata r:id="rId11" o:title="未标题-2" blacklevel=".5"/>
          </v:shape>
        </w:pict>
      </w:r>
      <w:r w:rsidRPr="008B4E88">
        <w:rPr>
          <w:noProof/>
          <w:vanish/>
        </w:rPr>
        <w:pict>
          <v:shape id="_x0000_s2249" type="#_x0000_t75" style="position:absolute;left:0;text-align:left;margin-left:18pt;margin-top:15.6pt;width:.55pt;height:.35pt;z-index:-253378560">
            <v:imagedata r:id="rId11" o:title="未标题-2" grayscale="t" bilevel="t"/>
          </v:shape>
        </w:pict>
      </w:r>
      <w:r w:rsidRPr="008B4E88">
        <w:rPr>
          <w:noProof/>
          <w:vanish/>
        </w:rPr>
        <w:pict>
          <v:group id="_x0000_s2230" style="position:absolute;left:0;text-align:left;margin-left:18pt;margin-top:31.2pt;width:181.1pt;height:471.15pt;z-index:-253387776" coordorigin="2157,2688" coordsize="3622,9423">
            <v:shape id="_x0000_s2231" type="#_x0000_t75" style="position:absolute;left:2157;top:9764;width:11;height:7">
              <v:imagedata r:id="rId11" o:title="未标题-2" blacklevel=".5"/>
            </v:shape>
            <v:shape id="_x0000_s2232" type="#_x0000_t75" style="position:absolute;left:2157;top:7424;width:11;height:7">
              <v:imagedata r:id="rId11" o:title="未标题-2" blacklevel=".5"/>
            </v:shape>
            <v:shape id="_x0000_s2233" type="#_x0000_t75" style="position:absolute;left:2157;top:12104;width:11;height:7">
              <v:imagedata r:id="rId11" o:title="未标题-2" blacklevel=".5"/>
            </v:shape>
            <v:shape id="_x0000_s2234" type="#_x0000_t75" style="position:absolute;left:5768;top:9708;width:11;height:7">
              <v:imagedata r:id="rId11" o:title="未标题-2" blacklevel=".5"/>
            </v:shape>
            <v:shape id="_x0000_s2235" type="#_x0000_t75" style="position:absolute;left:5757;top:7368;width:11;height:7">
              <v:imagedata r:id="rId11" o:title="未标题-2" blacklevel=".5"/>
            </v:shape>
            <v:shape id="_x0000_s2236" type="#_x0000_t75" style="position:absolute;left:5757;top:5028;width:11;height:7">
              <v:imagedata r:id="rId11" o:title="未标题-2" blacklevel=".5"/>
            </v:shape>
            <v:shape id="_x0000_s2237" type="#_x0000_t75" style="position:absolute;left:2157;top:5028;width:11;height:7">
              <v:imagedata r:id="rId11" o:title="未标题-2" blacklevel=".5"/>
            </v:shape>
            <v:shape id="_x0000_s2238" type="#_x0000_t75" style="position:absolute;left:5757;top:2688;width:11;height:7">
              <v:imagedata r:id="rId11" o:title="未标题-2" blacklevel=".5"/>
            </v:shape>
            <v:shape id="_x0000_s2239" type="#_x0000_t75" style="position:absolute;left:2157;top:2688;width:11;height:7">
              <v:imagedata r:id="rId11" o:title="未标题-2" grayscale="t" bilevel="t"/>
            </v:shape>
            <v:shape id="_x0000_s2240" type="#_x0000_t75" style="position:absolute;left:5768;top:12048;width:11;height:7">
              <v:imagedata r:id="rId11" o:title="未标题-2" blacklevel=".5"/>
            </v:shape>
          </v:group>
        </w:pict>
      </w:r>
    </w:p>
    <w:p w:rsidR="002F647C" w:rsidRPr="008B4E88" w:rsidRDefault="002F647C" w:rsidP="00A42DF7">
      <w:pPr>
        <w:rPr>
          <w:rFonts w:ascii="黑体" w:eastAsia="黑体" w:hint="eastAsia"/>
          <w:b/>
          <w:vanish/>
          <w:color w:val="000000"/>
          <w:sz w:val="32"/>
          <w:szCs w:val="32"/>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vanish/>
        </w:rPr>
      </w:pPr>
      <w:r w:rsidRPr="008B4E88">
        <w:rPr>
          <w:noProof/>
          <w:vanish/>
        </w:rPr>
        <w:pict>
          <v:shape id="_x0000_s2626" type="#_x0000_t75" style="position:absolute;left:0;text-align:left;margin-left:198.55pt;margin-top:499.2pt;width:.55pt;height:.35pt;z-index:-253053952">
            <v:imagedata r:id="rId11" o:title="未标题-2" blacklevel=".5"/>
          </v:shape>
        </w:pict>
      </w:r>
      <w:r w:rsidRPr="008B4E88">
        <w:rPr>
          <w:noProof/>
          <w:vanish/>
        </w:rPr>
        <w:pict>
          <v:shape id="_x0000_s2625" type="#_x0000_t75" style="position:absolute;left:0;text-align:left;margin-left:18pt;margin-top:31.2pt;width:.55pt;height:.35pt;z-index:-253054976">
            <v:imagedata r:id="rId11" o:title="未标题-2" grayscale="t" bilevel="t"/>
          </v:shape>
        </w:pict>
      </w:r>
      <w:r w:rsidRPr="008B4E88">
        <w:rPr>
          <w:noProof/>
          <w:vanish/>
        </w:rPr>
        <w:pict>
          <v:shape id="_x0000_s2624" type="#_x0000_t75" style="position:absolute;left:0;text-align:left;margin-left:198pt;margin-top:31.2pt;width:.55pt;height:.35pt;z-index:-253056000">
            <v:imagedata r:id="rId11" o:title="未标题-2" blacklevel=".5"/>
          </v:shape>
        </w:pict>
      </w:r>
      <w:r w:rsidRPr="008B4E88">
        <w:rPr>
          <w:noProof/>
          <w:vanish/>
        </w:rPr>
        <w:pict>
          <v:shape id="_x0000_s2623" type="#_x0000_t75" style="position:absolute;left:0;text-align:left;margin-left:18pt;margin-top:148.2pt;width:.55pt;height:.35pt;z-index:-253057024">
            <v:imagedata r:id="rId11" o:title="未标题-2" blacklevel=".5"/>
          </v:shape>
        </w:pict>
      </w:r>
      <w:r w:rsidRPr="008B4E88">
        <w:rPr>
          <w:noProof/>
          <w:vanish/>
        </w:rPr>
        <w:pict>
          <v:shape id="_x0000_s2622" type="#_x0000_t75" style="position:absolute;left:0;text-align:left;margin-left:198pt;margin-top:148.2pt;width:.55pt;height:.35pt;z-index:-253058048">
            <v:imagedata r:id="rId11" o:title="未标题-2" blacklevel=".5"/>
          </v:shape>
        </w:pict>
      </w:r>
      <w:r w:rsidRPr="008B4E88">
        <w:rPr>
          <w:noProof/>
          <w:vanish/>
        </w:rPr>
        <w:pict>
          <v:shape id="_x0000_s2621" type="#_x0000_t75" style="position:absolute;left:0;text-align:left;margin-left:198pt;margin-top:265.2pt;width:.55pt;height:.35pt;z-index:-253059072">
            <v:imagedata r:id="rId11" o:title="未标题-2" blacklevel=".5"/>
          </v:shape>
        </w:pict>
      </w:r>
      <w:r w:rsidRPr="008B4E88">
        <w:rPr>
          <w:noProof/>
          <w:vanish/>
        </w:rPr>
        <w:pict>
          <v:shape id="_x0000_s2620" type="#_x0000_t75" style="position:absolute;left:0;text-align:left;margin-left:198.55pt;margin-top:382.2pt;width:.55pt;height:.35pt;z-index:-253060096">
            <v:imagedata r:id="rId11" o:title="未标题-2" blacklevel=".5"/>
          </v:shape>
        </w:pict>
      </w:r>
      <w:r w:rsidRPr="008B4E88">
        <w:rPr>
          <w:noProof/>
          <w:vanish/>
        </w:rPr>
        <w:pict>
          <v:shape id="_x0000_s2619" type="#_x0000_t75" style="position:absolute;left:0;text-align:left;margin-left:18pt;margin-top:502pt;width:.55pt;height:.35pt;z-index:-253061120">
            <v:imagedata r:id="rId11" o:title="未标题-2" blacklevel=".5"/>
          </v:shape>
        </w:pict>
      </w:r>
      <w:r w:rsidRPr="008B4E88">
        <w:rPr>
          <w:noProof/>
          <w:vanish/>
        </w:rPr>
        <w:pict>
          <v:shape id="_x0000_s2618" type="#_x0000_t75" style="position:absolute;left:0;text-align:left;margin-left:18pt;margin-top:268pt;width:.55pt;height:.35pt;z-index:-253062144">
            <v:imagedata r:id="rId11" o:title="未标题-2" blacklevel=".5"/>
          </v:shape>
        </w:pict>
      </w:r>
      <w:r w:rsidRPr="008B4E88">
        <w:rPr>
          <w:noProof/>
          <w:vanish/>
        </w:rPr>
        <w:pict>
          <v:shape id="_x0000_s2617" type="#_x0000_t75" style="position:absolute;left:0;text-align:left;margin-left:18pt;margin-top:385pt;width:.55pt;height:.35pt;z-index:-253063168">
            <v:imagedata r:id="rId11" o:title="未标题-2" blacklevel=".5"/>
          </v:shape>
        </w:pict>
      </w:r>
      <w:r w:rsidRPr="008B4E88">
        <w:rPr>
          <w:noProof/>
          <w:vanish/>
        </w:rPr>
        <w:pict>
          <v:shape id="_x0000_s2646" type="#_x0000_t75" style="position:absolute;left:0;text-align:left;margin-left:210.55pt;margin-top:511.15pt;width:.55pt;height:.4pt;z-index:-253033472">
            <v:imagedata r:id="rId11" o:title="未标题-2" blacklevel=".5"/>
          </v:shape>
        </w:pict>
      </w:r>
      <w:r w:rsidRPr="008B4E88">
        <w:rPr>
          <w:noProof/>
          <w:vanish/>
        </w:rPr>
        <w:pict>
          <v:shape id="_x0000_s2645" type="#_x0000_t75" style="position:absolute;left:0;text-align:left;margin-left:36pt;margin-top:39pt;width:.55pt;height:.35pt;z-index:-253034496">
            <v:imagedata r:id="rId11" o:title="未标题-2" grayscale="t" bilevel="t"/>
          </v:shape>
        </w:pict>
      </w:r>
      <w:r w:rsidRPr="008B4E88">
        <w:rPr>
          <w:noProof/>
          <w:vanish/>
        </w:rPr>
        <w:pict>
          <v:shape id="_x0000_s2644" type="#_x0000_t75" style="position:absolute;left:0;text-align:left;margin-left:210.05pt;margin-top:39pt;width:.5pt;height:.35pt;z-index:-253035520">
            <v:imagedata r:id="rId11" o:title="未标题-2" blacklevel=".5"/>
          </v:shape>
        </w:pict>
      </w:r>
      <w:r w:rsidRPr="008B4E88">
        <w:rPr>
          <w:noProof/>
          <w:vanish/>
        </w:rPr>
        <w:pict>
          <v:shape id="_x0000_s2643" type="#_x0000_t75" style="position:absolute;left:0;text-align:left;margin-left:36pt;margin-top:157.05pt;width:.55pt;height:.35pt;z-index:-253036544">
            <v:imagedata r:id="rId11" o:title="未标题-2" blacklevel=".5"/>
          </v:shape>
        </w:pict>
      </w:r>
      <w:r w:rsidRPr="008B4E88">
        <w:rPr>
          <w:noProof/>
          <w:vanish/>
        </w:rPr>
        <w:pict>
          <v:shape id="_x0000_s2642" type="#_x0000_t75" style="position:absolute;left:0;text-align:left;margin-left:210.05pt;margin-top:157.05pt;width:.5pt;height:.35pt;z-index:-253037568">
            <v:imagedata r:id="rId11" o:title="未标题-2" blacklevel=".5"/>
          </v:shape>
        </w:pict>
      </w:r>
      <w:r w:rsidRPr="008B4E88">
        <w:rPr>
          <w:noProof/>
          <w:vanish/>
        </w:rPr>
        <w:pict>
          <v:shape id="_x0000_s2641" type="#_x0000_t75" style="position:absolute;left:0;text-align:left;margin-left:210.05pt;margin-top:275.1pt;width:.5pt;height:.35pt;z-index:-253038592">
            <v:imagedata r:id="rId11" o:title="未标题-2" blacklevel=".5"/>
          </v:shape>
        </w:pict>
      </w:r>
      <w:r w:rsidRPr="008B4E88">
        <w:rPr>
          <w:noProof/>
          <w:vanish/>
        </w:rPr>
        <w:pict>
          <v:shape id="_x0000_s2640" type="#_x0000_t75" style="position:absolute;left:0;text-align:left;margin-left:210.55pt;margin-top:393.15pt;width:.55pt;height:.35pt;z-index:-253039616">
            <v:imagedata r:id="rId11" o:title="未标题-2" blacklevel=".5"/>
          </v:shape>
        </w:pict>
      </w:r>
      <w:r w:rsidRPr="008B4E88">
        <w:rPr>
          <w:noProof/>
          <w:vanish/>
        </w:rPr>
        <w:pict>
          <v:shape id="_x0000_s2639" type="#_x0000_t75" style="position:absolute;left:0;text-align:left;margin-left:36pt;margin-top:514pt;width:.55pt;height:.35pt;z-index:-253040640">
            <v:imagedata r:id="rId11" o:title="未标题-2" blacklevel=".5"/>
          </v:shape>
        </w:pict>
      </w:r>
      <w:r w:rsidRPr="008B4E88">
        <w:rPr>
          <w:noProof/>
          <w:vanish/>
        </w:rPr>
        <w:pict>
          <v:shape id="_x0000_s2638" type="#_x0000_t75" style="position:absolute;left:0;text-align:left;margin-left:36pt;margin-top:277.9pt;width:.55pt;height:.35pt;z-index:-253041664">
            <v:imagedata r:id="rId11" o:title="未标题-2" blacklevel=".5"/>
          </v:shape>
        </w:pict>
      </w:r>
      <w:r w:rsidRPr="008B4E88">
        <w:rPr>
          <w:noProof/>
          <w:vanish/>
        </w:rPr>
        <w:pict>
          <v:shape id="_x0000_s2637" type="#_x0000_t75" style="position:absolute;left:0;text-align:left;margin-left:36pt;margin-top:395.95pt;width:.55pt;height:.35pt;z-index:-253042688">
            <v:imagedata r:id="rId11" o:title="未标题-2" blacklevel=".5"/>
          </v:shape>
        </w:pict>
      </w:r>
      <w:r w:rsidRPr="008B4E88">
        <w:rPr>
          <w:noProof/>
          <w:vanish/>
        </w:rPr>
        <w:pict>
          <v:shape id="_x0000_s2655" type="#_x0000_t75" style="position:absolute;left:0;text-align:left;margin-left:30pt;margin-top:27.6pt;width:.55pt;height:.35pt;z-index:-253024256">
            <v:imagedata r:id="rId11" o:title="未标题-2" grayscale="t" bilevel="t"/>
          </v:shape>
        </w:pict>
      </w:r>
      <w:r w:rsidRPr="008B4E88">
        <w:rPr>
          <w:noProof/>
          <w:vanish/>
        </w:rPr>
        <w:pict>
          <v:shape id="_x0000_s2654" type="#_x0000_t75" style="position:absolute;left:0;text-align:left;margin-left:210pt;margin-top:27.6pt;width:.55pt;height:.35pt;z-index:-253025280">
            <v:imagedata r:id="rId11" o:title="未标题-2" blacklevel=".5"/>
          </v:shape>
        </w:pict>
      </w:r>
      <w:r w:rsidRPr="008B4E88">
        <w:rPr>
          <w:noProof/>
          <w:vanish/>
        </w:rPr>
        <w:pict>
          <v:shape id="_x0000_s2653" type="#_x0000_t75" style="position:absolute;left:0;text-align:left;margin-left:30pt;margin-top:144.6pt;width:.55pt;height:.35pt;z-index:-253026304">
            <v:imagedata r:id="rId11" o:title="未标题-2" blacklevel=".5"/>
          </v:shape>
        </w:pict>
      </w:r>
      <w:r w:rsidRPr="008B4E88">
        <w:rPr>
          <w:noProof/>
          <w:vanish/>
        </w:rPr>
        <w:pict>
          <v:shape id="_x0000_s2652" type="#_x0000_t75" style="position:absolute;left:0;text-align:left;margin-left:210pt;margin-top:144.6pt;width:.55pt;height:.35pt;z-index:-253027328">
            <v:imagedata r:id="rId11" o:title="未标题-2" blacklevel=".5"/>
          </v:shape>
        </w:pict>
      </w:r>
      <w:r w:rsidRPr="008B4E88">
        <w:rPr>
          <w:noProof/>
          <w:vanish/>
        </w:rPr>
        <w:pict>
          <v:shape id="_x0000_s2651" type="#_x0000_t75" style="position:absolute;left:0;text-align:left;margin-left:210pt;margin-top:261.6pt;width:.55pt;height:.35pt;z-index:-253028352">
            <v:imagedata r:id="rId11" o:title="未标题-2" blacklevel=".5"/>
          </v:shape>
        </w:pict>
      </w:r>
      <w:r w:rsidRPr="008B4E88">
        <w:rPr>
          <w:noProof/>
          <w:vanish/>
        </w:rPr>
        <w:pict>
          <v:shape id="_x0000_s2650" type="#_x0000_t75" style="position:absolute;left:0;text-align:left;margin-left:210.55pt;margin-top:378.6pt;width:.55pt;height:.35pt;z-index:-253029376">
            <v:imagedata r:id="rId11" o:title="未标题-2" blacklevel=".5"/>
          </v:shape>
        </w:pict>
      </w:r>
      <w:r w:rsidRPr="008B4E88">
        <w:rPr>
          <w:noProof/>
          <w:vanish/>
        </w:rPr>
        <w:pict>
          <v:shape id="_x0000_s2649" type="#_x0000_t75" style="position:absolute;left:0;text-align:left;margin-left:30pt;margin-top:498.4pt;width:.55pt;height:.35pt;z-index:-253030400">
            <v:imagedata r:id="rId11" o:title="未标题-2" blacklevel=".5"/>
          </v:shape>
        </w:pict>
      </w:r>
      <w:r w:rsidRPr="008B4E88">
        <w:rPr>
          <w:noProof/>
          <w:vanish/>
        </w:rPr>
        <w:pict>
          <v:shape id="_x0000_s2648" type="#_x0000_t75" style="position:absolute;left:0;text-align:left;margin-left:30pt;margin-top:264.4pt;width:.55pt;height:.35pt;z-index:-253031424">
            <v:imagedata r:id="rId11" o:title="未标题-2" blacklevel=".5"/>
          </v:shape>
        </w:pict>
      </w:r>
      <w:r w:rsidRPr="008B4E88">
        <w:rPr>
          <w:noProof/>
          <w:vanish/>
        </w:rPr>
        <w:pict>
          <v:shape id="_x0000_s2647" type="#_x0000_t75" style="position:absolute;left:0;text-align:left;margin-left:30pt;margin-top:381.4pt;width:.55pt;height:.35pt;z-index:-253032448">
            <v:imagedata r:id="rId11" o:title="未标题-2" blacklevel=".5"/>
          </v:shape>
        </w:pict>
      </w:r>
      <w:r w:rsidRPr="008B4E88">
        <w:rPr>
          <w:noProof/>
          <w:vanish/>
        </w:rPr>
        <w:pict>
          <v:shape id="_x0000_s2656" type="#_x0000_t75" style="position:absolute;left:0;text-align:left;margin-left:210.55pt;margin-top:495.6pt;width:.55pt;height:.35pt;z-index:-253023232">
            <v:imagedata r:id="rId11" o:title="未标题-2" blacklevel=".5"/>
          </v:shape>
        </w:pict>
      </w:r>
      <w:r w:rsidRPr="008B4E88">
        <w:rPr>
          <w:noProof/>
          <w:vanish/>
        </w:rPr>
        <w:pict>
          <v:shape id="_x0000_s2636" type="#_x0000_t75" style="position:absolute;left:0;text-align:left;margin-left:198.55pt;margin-top:483.6pt;width:.55pt;height:.35pt;z-index:-253043712">
            <v:imagedata r:id="rId11" o:title="未标题-2" blacklevel=".5"/>
          </v:shape>
        </w:pict>
      </w:r>
      <w:r w:rsidRPr="008B4E88">
        <w:rPr>
          <w:noProof/>
          <w:vanish/>
        </w:rPr>
        <w:pict>
          <v:shape id="_x0000_s2635" type="#_x0000_t75" style="position:absolute;left:0;text-align:left;margin-left:18pt;margin-top:15.6pt;width:.55pt;height:.35pt;z-index:-253044736">
            <v:imagedata r:id="rId11" o:title="未标题-2" grayscale="t" bilevel="t"/>
          </v:shape>
        </w:pict>
      </w:r>
      <w:r w:rsidRPr="008B4E88">
        <w:rPr>
          <w:noProof/>
          <w:vanish/>
        </w:rPr>
        <w:pict>
          <v:shape id="_x0000_s2634" type="#_x0000_t75" style="position:absolute;left:0;text-align:left;margin-left:198pt;margin-top:15.6pt;width:.55pt;height:.35pt;z-index:-253045760">
            <v:imagedata r:id="rId11" o:title="未标题-2" blacklevel=".5"/>
          </v:shape>
        </w:pict>
      </w:r>
      <w:r w:rsidRPr="008B4E88">
        <w:rPr>
          <w:noProof/>
          <w:vanish/>
        </w:rPr>
        <w:pict>
          <v:shape id="_x0000_s2633" type="#_x0000_t75" style="position:absolute;left:0;text-align:left;margin-left:18pt;margin-top:132.6pt;width:.55pt;height:.35pt;z-index:-253046784">
            <v:imagedata r:id="rId11" o:title="未标题-2" blacklevel=".5"/>
          </v:shape>
        </w:pict>
      </w:r>
      <w:r w:rsidRPr="008B4E88">
        <w:rPr>
          <w:noProof/>
          <w:vanish/>
        </w:rPr>
        <w:pict>
          <v:shape id="_x0000_s2632" type="#_x0000_t75" style="position:absolute;left:0;text-align:left;margin-left:198pt;margin-top:132.6pt;width:.55pt;height:.35pt;z-index:-253047808">
            <v:imagedata r:id="rId11" o:title="未标题-2" blacklevel=".5"/>
          </v:shape>
        </w:pict>
      </w:r>
      <w:r w:rsidRPr="008B4E88">
        <w:rPr>
          <w:noProof/>
          <w:vanish/>
        </w:rPr>
        <w:pict>
          <v:shape id="_x0000_s2631" type="#_x0000_t75" style="position:absolute;left:0;text-align:left;margin-left:198pt;margin-top:249.6pt;width:.55pt;height:.35pt;z-index:-253048832">
            <v:imagedata r:id="rId11" o:title="未标题-2" blacklevel=".5"/>
          </v:shape>
        </w:pict>
      </w:r>
      <w:r w:rsidRPr="008B4E88">
        <w:rPr>
          <w:noProof/>
          <w:vanish/>
        </w:rPr>
        <w:pict>
          <v:shape id="_x0000_s2630" type="#_x0000_t75" style="position:absolute;left:0;text-align:left;margin-left:198.55pt;margin-top:366.6pt;width:.55pt;height:.35pt;z-index:-253049856">
            <v:imagedata r:id="rId11" o:title="未标题-2" blacklevel=".5"/>
          </v:shape>
        </w:pict>
      </w:r>
      <w:r w:rsidRPr="008B4E88">
        <w:rPr>
          <w:noProof/>
          <w:vanish/>
        </w:rPr>
        <w:pict>
          <v:shape id="_x0000_s2629" type="#_x0000_t75" style="position:absolute;left:0;text-align:left;margin-left:18pt;margin-top:486.4pt;width:.55pt;height:.35pt;z-index:-253050880">
            <v:imagedata r:id="rId11" o:title="未标题-2" blacklevel=".5"/>
          </v:shape>
        </w:pict>
      </w:r>
      <w:r w:rsidRPr="008B4E88">
        <w:rPr>
          <w:noProof/>
          <w:vanish/>
        </w:rPr>
        <w:pict>
          <v:shape id="_x0000_s2628" type="#_x0000_t75" style="position:absolute;left:0;text-align:left;margin-left:18pt;margin-top:252.4pt;width:.55pt;height:.35pt;z-index:-253051904">
            <v:imagedata r:id="rId11" o:title="未标题-2" blacklevel=".5"/>
          </v:shape>
        </w:pict>
      </w:r>
      <w:r w:rsidRPr="008B4E88">
        <w:rPr>
          <w:noProof/>
          <w:vanish/>
        </w:rPr>
        <w:pict>
          <v:shape id="_x0000_s2627" type="#_x0000_t75" style="position:absolute;left:0;text-align:left;margin-left:18pt;margin-top:369.4pt;width:.55pt;height:.35pt;z-index:-253052928">
            <v:imagedata r:id="rId11" o:title="未标题-2" blacklevel=".5"/>
          </v:shape>
        </w:pict>
      </w:r>
      <w:r w:rsidRPr="008B4E88">
        <w:rPr>
          <w:noProof/>
          <w:vanish/>
        </w:rPr>
        <w:pict>
          <v:shape id="_x0000_s2614" type="#_x0000_t75" style="position:absolute;left:0;text-align:left;margin-left:198pt;margin-top:15.6pt;width:.55pt;height:.35pt;z-index:-253066240">
            <v:imagedata r:id="rId11" o:title="未标题-2" blacklevel=".5"/>
          </v:shape>
        </w:pict>
      </w:r>
      <w:r w:rsidRPr="008B4E88">
        <w:rPr>
          <w:noProof/>
          <w:vanish/>
        </w:rPr>
        <w:pict>
          <v:shape id="_x0000_s2613" type="#_x0000_t75" style="position:absolute;left:0;text-align:left;margin-left:18pt;margin-top:132.6pt;width:.55pt;height:.35pt;z-index:-253067264">
            <v:imagedata r:id="rId11" o:title="未标题-2" blacklevel=".5"/>
          </v:shape>
        </w:pict>
      </w:r>
      <w:r w:rsidRPr="008B4E88">
        <w:rPr>
          <w:noProof/>
          <w:vanish/>
        </w:rPr>
        <w:pict>
          <v:shape id="_x0000_s2612" type="#_x0000_t75" style="position:absolute;left:0;text-align:left;margin-left:198pt;margin-top:132.6pt;width:.55pt;height:.35pt;z-index:-253068288">
            <v:imagedata r:id="rId11" o:title="未标题-2" blacklevel=".5"/>
          </v:shape>
        </w:pict>
      </w:r>
      <w:r w:rsidRPr="008B4E88">
        <w:rPr>
          <w:noProof/>
          <w:vanish/>
        </w:rPr>
        <w:pict>
          <v:shape id="_x0000_s2611" type="#_x0000_t75" style="position:absolute;left:0;text-align:left;margin-left:198pt;margin-top:249.6pt;width:.55pt;height:.35pt;z-index:-253069312">
            <v:imagedata r:id="rId11" o:title="未标题-2" blacklevel=".5"/>
          </v:shape>
        </w:pict>
      </w:r>
      <w:r w:rsidRPr="008B4E88">
        <w:rPr>
          <w:noProof/>
          <w:vanish/>
        </w:rPr>
        <w:pict>
          <v:shape id="_x0000_s2610" type="#_x0000_t75" style="position:absolute;left:0;text-align:left;margin-left:198.55pt;margin-top:366.6pt;width:.55pt;height:.35pt;z-index:-253070336">
            <v:imagedata r:id="rId11" o:title="未标题-2" blacklevel=".5"/>
          </v:shape>
        </w:pict>
      </w:r>
      <w:r w:rsidRPr="008B4E88">
        <w:rPr>
          <w:noProof/>
          <w:vanish/>
        </w:rPr>
        <w:pict>
          <v:shape id="_x0000_s2609" type="#_x0000_t75" style="position:absolute;left:0;text-align:left;margin-left:18pt;margin-top:486.4pt;width:.55pt;height:.35pt;z-index:-253071360">
            <v:imagedata r:id="rId11" o:title="未标题-2" blacklevel=".5"/>
          </v:shape>
        </w:pict>
      </w:r>
      <w:r w:rsidRPr="008B4E88">
        <w:rPr>
          <w:noProof/>
          <w:vanish/>
        </w:rPr>
        <w:pict>
          <v:shape id="_x0000_s2608" type="#_x0000_t75" style="position:absolute;left:0;text-align:left;margin-left:18pt;margin-top:252.4pt;width:.55pt;height:.35pt;z-index:-253072384">
            <v:imagedata r:id="rId11" o:title="未标题-2" blacklevel=".5"/>
          </v:shape>
        </w:pict>
      </w:r>
      <w:r w:rsidRPr="008B4E88">
        <w:rPr>
          <w:noProof/>
          <w:vanish/>
        </w:rPr>
        <w:pict>
          <v:shape id="_x0000_s2607" type="#_x0000_t75" style="position:absolute;left:0;text-align:left;margin-left:18pt;margin-top:369.4pt;width:.55pt;height:.35pt;z-index:-253073408">
            <v:imagedata r:id="rId11" o:title="未标题-2" blacklevel=".5"/>
          </v:shape>
        </w:pict>
      </w:r>
      <w:r w:rsidRPr="008B4E88">
        <w:rPr>
          <w:noProof/>
          <w:vanish/>
        </w:rPr>
        <w:pict>
          <v:shape id="_x0000_s2616" type="#_x0000_t75" style="position:absolute;left:0;text-align:left;margin-left:198.55pt;margin-top:483.6pt;width:.55pt;height:.35pt;z-index:-253064192">
            <v:imagedata r:id="rId11" o:title="未标题-2" blacklevel=".5"/>
          </v:shape>
        </w:pict>
      </w:r>
      <w:r w:rsidRPr="008B4E88">
        <w:rPr>
          <w:noProof/>
          <w:vanish/>
        </w:rPr>
        <w:pict>
          <v:shape id="_x0000_s2615" type="#_x0000_t75" style="position:absolute;left:0;text-align:left;margin-left:18pt;margin-top:15.6pt;width:.55pt;height:.35pt;z-index:-253065216">
            <v:imagedata r:id="rId11" o:title="未标题-2" grayscale="t" bilevel="t"/>
          </v:shape>
        </w:pict>
      </w:r>
      <w:r w:rsidRPr="008B4E88">
        <w:rPr>
          <w:noProof/>
          <w:vanish/>
        </w:rPr>
        <w:pict>
          <v:group id="_x0000_s2596" style="position:absolute;left:0;text-align:left;margin-left:18pt;margin-top:31.2pt;width:181.1pt;height:471.15pt;z-index:-253074432" coordorigin="2157,2688" coordsize="3622,9423">
            <v:shape id="_x0000_s2597" type="#_x0000_t75" style="position:absolute;left:2157;top:9764;width:11;height:7">
              <v:imagedata r:id="rId11" o:title="未标题-2" blacklevel=".5"/>
            </v:shape>
            <v:shape id="_x0000_s2598" type="#_x0000_t75" style="position:absolute;left:2157;top:7424;width:11;height:7">
              <v:imagedata r:id="rId11" o:title="未标题-2" blacklevel=".5"/>
            </v:shape>
            <v:shape id="_x0000_s2599" type="#_x0000_t75" style="position:absolute;left:2157;top:12104;width:11;height:7">
              <v:imagedata r:id="rId11" o:title="未标题-2" blacklevel=".5"/>
            </v:shape>
            <v:shape id="_x0000_s2600" type="#_x0000_t75" style="position:absolute;left:5768;top:9708;width:11;height:7">
              <v:imagedata r:id="rId11" o:title="未标题-2" blacklevel=".5"/>
            </v:shape>
            <v:shape id="_x0000_s2601" type="#_x0000_t75" style="position:absolute;left:5757;top:7368;width:11;height:7">
              <v:imagedata r:id="rId11" o:title="未标题-2" blacklevel=".5"/>
            </v:shape>
            <v:shape id="_x0000_s2602" type="#_x0000_t75" style="position:absolute;left:5757;top:5028;width:11;height:7">
              <v:imagedata r:id="rId11" o:title="未标题-2" blacklevel=".5"/>
            </v:shape>
            <v:shape id="_x0000_s2603" type="#_x0000_t75" style="position:absolute;left:2157;top:5028;width:11;height:7">
              <v:imagedata r:id="rId11" o:title="未标题-2" blacklevel=".5"/>
            </v:shape>
            <v:shape id="_x0000_s2604" type="#_x0000_t75" style="position:absolute;left:5757;top:2688;width:11;height:7">
              <v:imagedata r:id="rId11" o:title="未标题-2" blacklevel=".5"/>
            </v:shape>
            <v:shape id="_x0000_s2605" type="#_x0000_t75" style="position:absolute;left:2157;top:2688;width:11;height:7">
              <v:imagedata r:id="rId11" o:title="未标题-2" grayscale="t" bilevel="t"/>
            </v:shape>
            <v:shape id="_x0000_s2606" type="#_x0000_t75" style="position:absolute;left:5768;top:12048;width:11;height:7">
              <v:imagedata r:id="rId11" o:title="未标题-2" blacklevel=".5"/>
            </v:shape>
          </v:group>
        </w:pic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A42DF7">
      <w:pPr>
        <w:rPr>
          <w:rFonts w:ascii="黑体" w:eastAsia="黑体" w:hint="eastAsia"/>
          <w:b/>
          <w:vanish/>
          <w:color w:val="000000"/>
          <w:sz w:val="32"/>
          <w:szCs w:val="32"/>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vanish/>
        </w:rPr>
      </w:pPr>
      <w:r w:rsidRPr="008B4E88">
        <w:rPr>
          <w:noProof/>
          <w:vanish/>
        </w:rPr>
        <w:pict>
          <v:shape id="_x0000_s2687" type="#_x0000_t75" style="position:absolute;left:0;text-align:left;margin-left:198.55pt;margin-top:499.2pt;width:.55pt;height:.35pt;z-index:-253001728">
            <v:imagedata r:id="rId11" o:title="未标题-2" blacklevel=".5"/>
          </v:shape>
        </w:pict>
      </w:r>
      <w:r w:rsidRPr="008B4E88">
        <w:rPr>
          <w:noProof/>
          <w:vanish/>
        </w:rPr>
        <w:pict>
          <v:shape id="_x0000_s2686" type="#_x0000_t75" style="position:absolute;left:0;text-align:left;margin-left:18pt;margin-top:31.2pt;width:.55pt;height:.35pt;z-index:-253002752">
            <v:imagedata r:id="rId11" o:title="未标题-2" grayscale="t" bilevel="t"/>
          </v:shape>
        </w:pict>
      </w:r>
      <w:r w:rsidRPr="008B4E88">
        <w:rPr>
          <w:noProof/>
          <w:vanish/>
        </w:rPr>
        <w:pict>
          <v:shape id="_x0000_s2685" type="#_x0000_t75" style="position:absolute;left:0;text-align:left;margin-left:198pt;margin-top:31.2pt;width:.55pt;height:.35pt;z-index:-253003776">
            <v:imagedata r:id="rId11" o:title="未标题-2" blacklevel=".5"/>
          </v:shape>
        </w:pict>
      </w:r>
      <w:r w:rsidRPr="008B4E88">
        <w:rPr>
          <w:noProof/>
          <w:vanish/>
        </w:rPr>
        <w:pict>
          <v:shape id="_x0000_s2684" type="#_x0000_t75" style="position:absolute;left:0;text-align:left;margin-left:18pt;margin-top:148.2pt;width:.55pt;height:.35pt;z-index:-253004800">
            <v:imagedata r:id="rId11" o:title="未标题-2" blacklevel=".5"/>
          </v:shape>
        </w:pict>
      </w:r>
      <w:r w:rsidRPr="008B4E88">
        <w:rPr>
          <w:noProof/>
          <w:vanish/>
        </w:rPr>
        <w:pict>
          <v:shape id="_x0000_s2683" type="#_x0000_t75" style="position:absolute;left:0;text-align:left;margin-left:198pt;margin-top:148.2pt;width:.55pt;height:.35pt;z-index:-253005824">
            <v:imagedata r:id="rId11" o:title="未标题-2" blacklevel=".5"/>
          </v:shape>
        </w:pict>
      </w:r>
      <w:r w:rsidRPr="008B4E88">
        <w:rPr>
          <w:noProof/>
          <w:vanish/>
        </w:rPr>
        <w:pict>
          <v:shape id="_x0000_s2682" type="#_x0000_t75" style="position:absolute;left:0;text-align:left;margin-left:198pt;margin-top:265.2pt;width:.55pt;height:.35pt;z-index:-253006848">
            <v:imagedata r:id="rId11" o:title="未标题-2" blacklevel=".5"/>
          </v:shape>
        </w:pict>
      </w:r>
      <w:r w:rsidRPr="008B4E88">
        <w:rPr>
          <w:noProof/>
          <w:vanish/>
        </w:rPr>
        <w:pict>
          <v:shape id="_x0000_s2681" type="#_x0000_t75" style="position:absolute;left:0;text-align:left;margin-left:198.55pt;margin-top:382.2pt;width:.55pt;height:.35pt;z-index:-253007872">
            <v:imagedata r:id="rId11" o:title="未标题-2" blacklevel=".5"/>
          </v:shape>
        </w:pict>
      </w:r>
      <w:r w:rsidRPr="008B4E88">
        <w:rPr>
          <w:noProof/>
          <w:vanish/>
        </w:rPr>
        <w:pict>
          <v:shape id="_x0000_s2680" type="#_x0000_t75" style="position:absolute;left:0;text-align:left;margin-left:18pt;margin-top:502pt;width:.55pt;height:.35pt;z-index:-253008896">
            <v:imagedata r:id="rId11" o:title="未标题-2" blacklevel=".5"/>
          </v:shape>
        </w:pict>
      </w:r>
      <w:r w:rsidRPr="008B4E88">
        <w:rPr>
          <w:noProof/>
          <w:vanish/>
        </w:rPr>
        <w:pict>
          <v:shape id="_x0000_s2679" type="#_x0000_t75" style="position:absolute;left:0;text-align:left;margin-left:18pt;margin-top:268pt;width:.55pt;height:.35pt;z-index:-253009920">
            <v:imagedata r:id="rId11" o:title="未标题-2" blacklevel=".5"/>
          </v:shape>
        </w:pict>
      </w:r>
      <w:r w:rsidRPr="008B4E88">
        <w:rPr>
          <w:noProof/>
          <w:vanish/>
        </w:rPr>
        <w:pict>
          <v:shape id="_x0000_s2678" type="#_x0000_t75" style="position:absolute;left:0;text-align:left;margin-left:18pt;margin-top:385pt;width:.55pt;height:.35pt;z-index:-253010944">
            <v:imagedata r:id="rId11" o:title="未标题-2" blacklevel=".5"/>
          </v:shape>
        </w:pict>
      </w:r>
      <w:r w:rsidRPr="008B4E88">
        <w:rPr>
          <w:noProof/>
          <w:vanish/>
        </w:rPr>
        <w:pict>
          <v:shape id="_x0000_s2707" type="#_x0000_t75" style="position:absolute;left:0;text-align:left;margin-left:210.55pt;margin-top:511.15pt;width:.55pt;height:.4pt;z-index:-252981248">
            <v:imagedata r:id="rId11" o:title="未标题-2" blacklevel=".5"/>
          </v:shape>
        </w:pict>
      </w:r>
      <w:r w:rsidRPr="008B4E88">
        <w:rPr>
          <w:noProof/>
          <w:vanish/>
        </w:rPr>
        <w:pict>
          <v:shape id="_x0000_s2706" type="#_x0000_t75" style="position:absolute;left:0;text-align:left;margin-left:36pt;margin-top:39pt;width:.55pt;height:.35pt;z-index:-252982272">
            <v:imagedata r:id="rId11" o:title="未标题-2" grayscale="t" bilevel="t"/>
          </v:shape>
        </w:pict>
      </w:r>
      <w:r w:rsidRPr="008B4E88">
        <w:rPr>
          <w:noProof/>
          <w:vanish/>
        </w:rPr>
        <w:pict>
          <v:shape id="_x0000_s2705" type="#_x0000_t75" style="position:absolute;left:0;text-align:left;margin-left:210.05pt;margin-top:39pt;width:.5pt;height:.35pt;z-index:-252983296">
            <v:imagedata r:id="rId11" o:title="未标题-2" blacklevel=".5"/>
          </v:shape>
        </w:pict>
      </w:r>
      <w:r w:rsidRPr="008B4E88">
        <w:rPr>
          <w:noProof/>
          <w:vanish/>
        </w:rPr>
        <w:pict>
          <v:shape id="_x0000_s2704" type="#_x0000_t75" style="position:absolute;left:0;text-align:left;margin-left:36pt;margin-top:157.05pt;width:.55pt;height:.35pt;z-index:-252984320">
            <v:imagedata r:id="rId11" o:title="未标题-2" blacklevel=".5"/>
          </v:shape>
        </w:pict>
      </w:r>
      <w:r w:rsidRPr="008B4E88">
        <w:rPr>
          <w:noProof/>
          <w:vanish/>
        </w:rPr>
        <w:pict>
          <v:shape id="_x0000_s2703" type="#_x0000_t75" style="position:absolute;left:0;text-align:left;margin-left:210.05pt;margin-top:157.05pt;width:.5pt;height:.35pt;z-index:-252985344">
            <v:imagedata r:id="rId11" o:title="未标题-2" blacklevel=".5"/>
          </v:shape>
        </w:pict>
      </w:r>
      <w:r w:rsidRPr="008B4E88">
        <w:rPr>
          <w:noProof/>
          <w:vanish/>
        </w:rPr>
        <w:pict>
          <v:shape id="_x0000_s2702" type="#_x0000_t75" style="position:absolute;left:0;text-align:left;margin-left:210.05pt;margin-top:275.1pt;width:.5pt;height:.35pt;z-index:-252986368">
            <v:imagedata r:id="rId11" o:title="未标题-2" blacklevel=".5"/>
          </v:shape>
        </w:pict>
      </w:r>
      <w:r w:rsidRPr="008B4E88">
        <w:rPr>
          <w:noProof/>
          <w:vanish/>
        </w:rPr>
        <w:pict>
          <v:shape id="_x0000_s2701" type="#_x0000_t75" style="position:absolute;left:0;text-align:left;margin-left:210.55pt;margin-top:393.15pt;width:.55pt;height:.35pt;z-index:-252987392">
            <v:imagedata r:id="rId11" o:title="未标题-2" blacklevel=".5"/>
          </v:shape>
        </w:pict>
      </w:r>
      <w:r w:rsidRPr="008B4E88">
        <w:rPr>
          <w:noProof/>
          <w:vanish/>
        </w:rPr>
        <w:pict>
          <v:shape id="_x0000_s2700" type="#_x0000_t75" style="position:absolute;left:0;text-align:left;margin-left:36pt;margin-top:514pt;width:.55pt;height:.35pt;z-index:-252988416">
            <v:imagedata r:id="rId11" o:title="未标题-2" blacklevel=".5"/>
          </v:shape>
        </w:pict>
      </w:r>
      <w:r w:rsidRPr="008B4E88">
        <w:rPr>
          <w:noProof/>
          <w:vanish/>
        </w:rPr>
        <w:pict>
          <v:shape id="_x0000_s2699" type="#_x0000_t75" style="position:absolute;left:0;text-align:left;margin-left:36pt;margin-top:277.9pt;width:.55pt;height:.35pt;z-index:-252989440">
            <v:imagedata r:id="rId11" o:title="未标题-2" blacklevel=".5"/>
          </v:shape>
        </w:pict>
      </w:r>
      <w:r w:rsidRPr="008B4E88">
        <w:rPr>
          <w:noProof/>
          <w:vanish/>
        </w:rPr>
        <w:pict>
          <v:shape id="_x0000_s2698" type="#_x0000_t75" style="position:absolute;left:0;text-align:left;margin-left:36pt;margin-top:395.95pt;width:.55pt;height:.35pt;z-index:-252990464">
            <v:imagedata r:id="rId11" o:title="未标题-2" blacklevel=".5"/>
          </v:shape>
        </w:pict>
      </w:r>
      <w:r w:rsidRPr="008B4E88">
        <w:rPr>
          <w:noProof/>
          <w:vanish/>
        </w:rPr>
        <w:pict>
          <v:shape id="_x0000_s2716" type="#_x0000_t75" style="position:absolute;left:0;text-align:left;margin-left:30pt;margin-top:27.6pt;width:.55pt;height:.35pt;z-index:-252972032">
            <v:imagedata r:id="rId11" o:title="未标题-2" grayscale="t" bilevel="t"/>
          </v:shape>
        </w:pict>
      </w:r>
      <w:r w:rsidRPr="008B4E88">
        <w:rPr>
          <w:noProof/>
          <w:vanish/>
        </w:rPr>
        <w:pict>
          <v:shape id="_x0000_s2715" type="#_x0000_t75" style="position:absolute;left:0;text-align:left;margin-left:210pt;margin-top:27.6pt;width:.55pt;height:.35pt;z-index:-252973056">
            <v:imagedata r:id="rId11" o:title="未标题-2" blacklevel=".5"/>
          </v:shape>
        </w:pict>
      </w:r>
      <w:r w:rsidRPr="008B4E88">
        <w:rPr>
          <w:noProof/>
          <w:vanish/>
        </w:rPr>
        <w:pict>
          <v:shape id="_x0000_s2714" type="#_x0000_t75" style="position:absolute;left:0;text-align:left;margin-left:30pt;margin-top:144.6pt;width:.55pt;height:.35pt;z-index:-252974080">
            <v:imagedata r:id="rId11" o:title="未标题-2" blacklevel=".5"/>
          </v:shape>
        </w:pict>
      </w:r>
      <w:r w:rsidRPr="008B4E88">
        <w:rPr>
          <w:noProof/>
          <w:vanish/>
        </w:rPr>
        <w:pict>
          <v:shape id="_x0000_s2713" type="#_x0000_t75" style="position:absolute;left:0;text-align:left;margin-left:210pt;margin-top:144.6pt;width:.55pt;height:.35pt;z-index:-252975104">
            <v:imagedata r:id="rId11" o:title="未标题-2" blacklevel=".5"/>
          </v:shape>
        </w:pict>
      </w:r>
      <w:r w:rsidRPr="008B4E88">
        <w:rPr>
          <w:noProof/>
          <w:vanish/>
        </w:rPr>
        <w:pict>
          <v:shape id="_x0000_s2712" type="#_x0000_t75" style="position:absolute;left:0;text-align:left;margin-left:210pt;margin-top:261.6pt;width:.55pt;height:.35pt;z-index:-252976128">
            <v:imagedata r:id="rId11" o:title="未标题-2" blacklevel=".5"/>
          </v:shape>
        </w:pict>
      </w:r>
      <w:r w:rsidRPr="008B4E88">
        <w:rPr>
          <w:noProof/>
          <w:vanish/>
        </w:rPr>
        <w:pict>
          <v:shape id="_x0000_s2711" type="#_x0000_t75" style="position:absolute;left:0;text-align:left;margin-left:210.55pt;margin-top:378.6pt;width:.55pt;height:.35pt;z-index:-252977152">
            <v:imagedata r:id="rId11" o:title="未标题-2" blacklevel=".5"/>
          </v:shape>
        </w:pict>
      </w:r>
      <w:r w:rsidRPr="008B4E88">
        <w:rPr>
          <w:noProof/>
          <w:vanish/>
        </w:rPr>
        <w:pict>
          <v:shape id="_x0000_s2710" type="#_x0000_t75" style="position:absolute;left:0;text-align:left;margin-left:30pt;margin-top:498.4pt;width:.55pt;height:.35pt;z-index:-252978176">
            <v:imagedata r:id="rId11" o:title="未标题-2" blacklevel=".5"/>
          </v:shape>
        </w:pict>
      </w:r>
      <w:r w:rsidRPr="008B4E88">
        <w:rPr>
          <w:noProof/>
          <w:vanish/>
        </w:rPr>
        <w:pict>
          <v:shape id="_x0000_s2709" type="#_x0000_t75" style="position:absolute;left:0;text-align:left;margin-left:30pt;margin-top:264.4pt;width:.55pt;height:.35pt;z-index:-252979200">
            <v:imagedata r:id="rId11" o:title="未标题-2" blacklevel=".5"/>
          </v:shape>
        </w:pict>
      </w:r>
      <w:r w:rsidRPr="008B4E88">
        <w:rPr>
          <w:noProof/>
          <w:vanish/>
        </w:rPr>
        <w:pict>
          <v:shape id="_x0000_s2708" type="#_x0000_t75" style="position:absolute;left:0;text-align:left;margin-left:30pt;margin-top:381.4pt;width:.55pt;height:.35pt;z-index:-252980224">
            <v:imagedata r:id="rId11" o:title="未标题-2" blacklevel=".5"/>
          </v:shape>
        </w:pict>
      </w:r>
      <w:r w:rsidRPr="008B4E88">
        <w:rPr>
          <w:noProof/>
          <w:vanish/>
        </w:rPr>
        <w:pict>
          <v:shape id="_x0000_s2717" type="#_x0000_t75" style="position:absolute;left:0;text-align:left;margin-left:210.55pt;margin-top:495.6pt;width:.55pt;height:.35pt;z-index:-252971008">
            <v:imagedata r:id="rId11" o:title="未标题-2" blacklevel=".5"/>
          </v:shape>
        </w:pict>
      </w:r>
      <w:r w:rsidRPr="008B4E88">
        <w:rPr>
          <w:noProof/>
          <w:vanish/>
        </w:rPr>
        <w:pict>
          <v:shape id="_x0000_s2697" type="#_x0000_t75" style="position:absolute;left:0;text-align:left;margin-left:198.55pt;margin-top:483.6pt;width:.55pt;height:.35pt;z-index:-252991488">
            <v:imagedata r:id="rId11" o:title="未标题-2" blacklevel=".5"/>
          </v:shape>
        </w:pict>
      </w:r>
      <w:r w:rsidRPr="008B4E88">
        <w:rPr>
          <w:noProof/>
          <w:vanish/>
        </w:rPr>
        <w:pict>
          <v:shape id="_x0000_s2696" type="#_x0000_t75" style="position:absolute;left:0;text-align:left;margin-left:18pt;margin-top:15.6pt;width:.55pt;height:.35pt;z-index:-252992512">
            <v:imagedata r:id="rId11" o:title="未标题-2" grayscale="t" bilevel="t"/>
          </v:shape>
        </w:pict>
      </w:r>
      <w:r w:rsidRPr="008B4E88">
        <w:rPr>
          <w:noProof/>
          <w:vanish/>
        </w:rPr>
        <w:pict>
          <v:shape id="_x0000_s2695" type="#_x0000_t75" style="position:absolute;left:0;text-align:left;margin-left:198pt;margin-top:15.6pt;width:.55pt;height:.35pt;z-index:-252993536">
            <v:imagedata r:id="rId11" o:title="未标题-2" blacklevel=".5"/>
          </v:shape>
        </w:pict>
      </w:r>
      <w:r w:rsidRPr="008B4E88">
        <w:rPr>
          <w:noProof/>
          <w:vanish/>
        </w:rPr>
        <w:pict>
          <v:shape id="_x0000_s2694" type="#_x0000_t75" style="position:absolute;left:0;text-align:left;margin-left:18pt;margin-top:132.6pt;width:.55pt;height:.35pt;z-index:-252994560">
            <v:imagedata r:id="rId11" o:title="未标题-2" blacklevel=".5"/>
          </v:shape>
        </w:pict>
      </w:r>
      <w:r w:rsidRPr="008B4E88">
        <w:rPr>
          <w:noProof/>
          <w:vanish/>
        </w:rPr>
        <w:pict>
          <v:shape id="_x0000_s2693" type="#_x0000_t75" style="position:absolute;left:0;text-align:left;margin-left:198pt;margin-top:132.6pt;width:.55pt;height:.35pt;z-index:-252995584">
            <v:imagedata r:id="rId11" o:title="未标题-2" blacklevel=".5"/>
          </v:shape>
        </w:pict>
      </w:r>
      <w:r w:rsidRPr="008B4E88">
        <w:rPr>
          <w:noProof/>
          <w:vanish/>
        </w:rPr>
        <w:pict>
          <v:shape id="_x0000_s2692" type="#_x0000_t75" style="position:absolute;left:0;text-align:left;margin-left:198pt;margin-top:249.6pt;width:.55pt;height:.35pt;z-index:-252996608">
            <v:imagedata r:id="rId11" o:title="未标题-2" blacklevel=".5"/>
          </v:shape>
        </w:pict>
      </w:r>
      <w:r w:rsidRPr="008B4E88">
        <w:rPr>
          <w:noProof/>
          <w:vanish/>
        </w:rPr>
        <w:pict>
          <v:shape id="_x0000_s2691" type="#_x0000_t75" style="position:absolute;left:0;text-align:left;margin-left:198.55pt;margin-top:366.6pt;width:.55pt;height:.35pt;z-index:-252997632">
            <v:imagedata r:id="rId11" o:title="未标题-2" blacklevel=".5"/>
          </v:shape>
        </w:pict>
      </w:r>
      <w:r w:rsidRPr="008B4E88">
        <w:rPr>
          <w:noProof/>
          <w:vanish/>
        </w:rPr>
        <w:pict>
          <v:shape id="_x0000_s2690" type="#_x0000_t75" style="position:absolute;left:0;text-align:left;margin-left:18pt;margin-top:486.4pt;width:.55pt;height:.35pt;z-index:-252998656">
            <v:imagedata r:id="rId11" o:title="未标题-2" blacklevel=".5"/>
          </v:shape>
        </w:pict>
      </w:r>
      <w:r w:rsidRPr="008B4E88">
        <w:rPr>
          <w:noProof/>
          <w:vanish/>
        </w:rPr>
        <w:pict>
          <v:shape id="_x0000_s2689" type="#_x0000_t75" style="position:absolute;left:0;text-align:left;margin-left:18pt;margin-top:252.4pt;width:.55pt;height:.35pt;z-index:-252999680">
            <v:imagedata r:id="rId11" o:title="未标题-2" blacklevel=".5"/>
          </v:shape>
        </w:pict>
      </w:r>
      <w:r w:rsidRPr="008B4E88">
        <w:rPr>
          <w:noProof/>
          <w:vanish/>
        </w:rPr>
        <w:pict>
          <v:shape id="_x0000_s2688" type="#_x0000_t75" style="position:absolute;left:0;text-align:left;margin-left:18pt;margin-top:369.4pt;width:.55pt;height:.35pt;z-index:-253000704">
            <v:imagedata r:id="rId11" o:title="未标题-2" blacklevel=".5"/>
          </v:shape>
        </w:pict>
      </w:r>
      <w:r w:rsidRPr="008B4E88">
        <w:rPr>
          <w:noProof/>
          <w:vanish/>
        </w:rPr>
        <w:pict>
          <v:shape id="_x0000_s2675" type="#_x0000_t75" style="position:absolute;left:0;text-align:left;margin-left:198pt;margin-top:15.6pt;width:.55pt;height:.35pt;z-index:-253014016">
            <v:imagedata r:id="rId11" o:title="未标题-2" blacklevel=".5"/>
          </v:shape>
        </w:pict>
      </w:r>
      <w:r w:rsidRPr="008B4E88">
        <w:rPr>
          <w:noProof/>
          <w:vanish/>
        </w:rPr>
        <w:pict>
          <v:shape id="_x0000_s2674" type="#_x0000_t75" style="position:absolute;left:0;text-align:left;margin-left:18pt;margin-top:132.6pt;width:.55pt;height:.35pt;z-index:-253015040">
            <v:imagedata r:id="rId11" o:title="未标题-2" blacklevel=".5"/>
          </v:shape>
        </w:pict>
      </w:r>
      <w:r w:rsidRPr="008B4E88">
        <w:rPr>
          <w:noProof/>
          <w:vanish/>
        </w:rPr>
        <w:pict>
          <v:shape id="_x0000_s2673" type="#_x0000_t75" style="position:absolute;left:0;text-align:left;margin-left:198pt;margin-top:132.6pt;width:.55pt;height:.35pt;z-index:-253016064">
            <v:imagedata r:id="rId11" o:title="未标题-2" blacklevel=".5"/>
          </v:shape>
        </w:pict>
      </w:r>
      <w:r w:rsidRPr="008B4E88">
        <w:rPr>
          <w:noProof/>
          <w:vanish/>
        </w:rPr>
        <w:pict>
          <v:shape id="_x0000_s2672" type="#_x0000_t75" style="position:absolute;left:0;text-align:left;margin-left:198pt;margin-top:249.6pt;width:.55pt;height:.35pt;z-index:-253017088">
            <v:imagedata r:id="rId11" o:title="未标题-2" blacklevel=".5"/>
          </v:shape>
        </w:pict>
      </w:r>
      <w:r w:rsidRPr="008B4E88">
        <w:rPr>
          <w:noProof/>
          <w:vanish/>
        </w:rPr>
        <w:pict>
          <v:shape id="_x0000_s2671" type="#_x0000_t75" style="position:absolute;left:0;text-align:left;margin-left:198.55pt;margin-top:366.6pt;width:.55pt;height:.35pt;z-index:-253018112">
            <v:imagedata r:id="rId11" o:title="未标题-2" blacklevel=".5"/>
          </v:shape>
        </w:pict>
      </w:r>
      <w:r w:rsidRPr="008B4E88">
        <w:rPr>
          <w:noProof/>
          <w:vanish/>
        </w:rPr>
        <w:pict>
          <v:shape id="_x0000_s2670" type="#_x0000_t75" style="position:absolute;left:0;text-align:left;margin-left:18pt;margin-top:486.4pt;width:.55pt;height:.35pt;z-index:-253019136">
            <v:imagedata r:id="rId11" o:title="未标题-2" blacklevel=".5"/>
          </v:shape>
        </w:pict>
      </w:r>
      <w:r w:rsidRPr="008B4E88">
        <w:rPr>
          <w:noProof/>
          <w:vanish/>
        </w:rPr>
        <w:pict>
          <v:shape id="_x0000_s2669" type="#_x0000_t75" style="position:absolute;left:0;text-align:left;margin-left:18pt;margin-top:252.4pt;width:.55pt;height:.35pt;z-index:-253020160">
            <v:imagedata r:id="rId11" o:title="未标题-2" blacklevel=".5"/>
          </v:shape>
        </w:pict>
      </w:r>
      <w:r w:rsidRPr="008B4E88">
        <w:rPr>
          <w:noProof/>
          <w:vanish/>
        </w:rPr>
        <w:pict>
          <v:shape id="_x0000_s2668" type="#_x0000_t75" style="position:absolute;left:0;text-align:left;margin-left:18pt;margin-top:369.4pt;width:.55pt;height:.35pt;z-index:-253021184">
            <v:imagedata r:id="rId11" o:title="未标题-2" blacklevel=".5"/>
          </v:shape>
        </w:pict>
      </w:r>
      <w:r w:rsidRPr="008B4E88">
        <w:rPr>
          <w:noProof/>
          <w:vanish/>
        </w:rPr>
        <w:pict>
          <v:shape id="_x0000_s2677" type="#_x0000_t75" style="position:absolute;left:0;text-align:left;margin-left:198.55pt;margin-top:483.6pt;width:.55pt;height:.35pt;z-index:-253011968">
            <v:imagedata r:id="rId11" o:title="未标题-2" blacklevel=".5"/>
          </v:shape>
        </w:pict>
      </w:r>
      <w:r w:rsidRPr="008B4E88">
        <w:rPr>
          <w:noProof/>
          <w:vanish/>
        </w:rPr>
        <w:pict>
          <v:shape id="_x0000_s2676" type="#_x0000_t75" style="position:absolute;left:0;text-align:left;margin-left:18pt;margin-top:15.6pt;width:.55pt;height:.35pt;z-index:-253012992">
            <v:imagedata r:id="rId11" o:title="未标题-2" grayscale="t" bilevel="t"/>
          </v:shape>
        </w:pict>
      </w:r>
      <w:r w:rsidRPr="008B4E88">
        <w:rPr>
          <w:noProof/>
          <w:vanish/>
        </w:rPr>
        <w:pict>
          <v:group id="_x0000_s2657" style="position:absolute;left:0;text-align:left;margin-left:18pt;margin-top:31.2pt;width:181.1pt;height:471.15pt;z-index:-253022208" coordorigin="2157,2688" coordsize="3622,9423">
            <v:shape id="_x0000_s2658" type="#_x0000_t75" style="position:absolute;left:2157;top:9764;width:11;height:7">
              <v:imagedata r:id="rId11" o:title="未标题-2" blacklevel=".5"/>
            </v:shape>
            <v:shape id="_x0000_s2659" type="#_x0000_t75" style="position:absolute;left:2157;top:7424;width:11;height:7">
              <v:imagedata r:id="rId11" o:title="未标题-2" blacklevel=".5"/>
            </v:shape>
            <v:shape id="_x0000_s2660" type="#_x0000_t75" style="position:absolute;left:2157;top:12104;width:11;height:7">
              <v:imagedata r:id="rId11" o:title="未标题-2" blacklevel=".5"/>
            </v:shape>
            <v:shape id="_x0000_s2661" type="#_x0000_t75" style="position:absolute;left:5768;top:9708;width:11;height:7">
              <v:imagedata r:id="rId11" o:title="未标题-2" blacklevel=".5"/>
            </v:shape>
            <v:shape id="_x0000_s2662" type="#_x0000_t75" style="position:absolute;left:5757;top:7368;width:11;height:7">
              <v:imagedata r:id="rId11" o:title="未标题-2" blacklevel=".5"/>
            </v:shape>
            <v:shape id="_x0000_s2663" type="#_x0000_t75" style="position:absolute;left:5757;top:5028;width:11;height:7">
              <v:imagedata r:id="rId11" o:title="未标题-2" blacklevel=".5"/>
            </v:shape>
            <v:shape id="_x0000_s2664" type="#_x0000_t75" style="position:absolute;left:2157;top:5028;width:11;height:7">
              <v:imagedata r:id="rId11" o:title="未标题-2" blacklevel=".5"/>
            </v:shape>
            <v:shape id="_x0000_s2665" type="#_x0000_t75" style="position:absolute;left:5757;top:2688;width:11;height:7">
              <v:imagedata r:id="rId11" o:title="未标题-2" blacklevel=".5"/>
            </v:shape>
            <v:shape id="_x0000_s2666" type="#_x0000_t75" style="position:absolute;left:2157;top:2688;width:11;height:7">
              <v:imagedata r:id="rId11" o:title="未标题-2" grayscale="t" bilevel="t"/>
            </v:shape>
            <v:shape id="_x0000_s2667" type="#_x0000_t75" style="position:absolute;left:5768;top:12048;width:11;height:7">
              <v:imagedata r:id="rId11" o:title="未标题-2" blacklevel=".5"/>
            </v:shape>
          </v:group>
        </w:pic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A42DF7">
      <w:pPr>
        <w:rPr>
          <w:rFonts w:ascii="黑体" w:eastAsia="黑体" w:hint="eastAsia"/>
          <w:b/>
          <w:vanish/>
          <w:color w:val="000000"/>
          <w:sz w:val="32"/>
          <w:szCs w:val="32"/>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vanish/>
        </w:rPr>
      </w:pPr>
      <w:r w:rsidRPr="008B4E88">
        <w:rPr>
          <w:noProof/>
          <w:vanish/>
        </w:rPr>
        <w:pict>
          <v:shape id="_x0000_s2748" type="#_x0000_t75" style="position:absolute;left:0;text-align:left;margin-left:198.55pt;margin-top:499.2pt;width:.55pt;height:.35pt;z-index:-252949504">
            <v:imagedata r:id="rId11" o:title="未标题-2" blacklevel=".5"/>
          </v:shape>
        </w:pict>
      </w:r>
      <w:r w:rsidRPr="008B4E88">
        <w:rPr>
          <w:noProof/>
          <w:vanish/>
        </w:rPr>
        <w:pict>
          <v:shape id="_x0000_s2747" type="#_x0000_t75" style="position:absolute;left:0;text-align:left;margin-left:18pt;margin-top:31.2pt;width:.55pt;height:.35pt;z-index:-252950528">
            <v:imagedata r:id="rId11" o:title="未标题-2" grayscale="t" bilevel="t"/>
          </v:shape>
        </w:pict>
      </w:r>
      <w:r w:rsidRPr="008B4E88">
        <w:rPr>
          <w:noProof/>
          <w:vanish/>
        </w:rPr>
        <w:pict>
          <v:shape id="_x0000_s2746" type="#_x0000_t75" style="position:absolute;left:0;text-align:left;margin-left:198pt;margin-top:31.2pt;width:.55pt;height:.35pt;z-index:-252951552">
            <v:imagedata r:id="rId11" o:title="未标题-2" blacklevel=".5"/>
          </v:shape>
        </w:pict>
      </w:r>
      <w:r w:rsidRPr="008B4E88">
        <w:rPr>
          <w:noProof/>
          <w:vanish/>
        </w:rPr>
        <w:pict>
          <v:shape id="_x0000_s2745" type="#_x0000_t75" style="position:absolute;left:0;text-align:left;margin-left:18pt;margin-top:148.2pt;width:.55pt;height:.35pt;z-index:-252952576">
            <v:imagedata r:id="rId11" o:title="未标题-2" blacklevel=".5"/>
          </v:shape>
        </w:pict>
      </w:r>
      <w:r w:rsidRPr="008B4E88">
        <w:rPr>
          <w:noProof/>
          <w:vanish/>
        </w:rPr>
        <w:pict>
          <v:shape id="_x0000_s2744" type="#_x0000_t75" style="position:absolute;left:0;text-align:left;margin-left:198pt;margin-top:148.2pt;width:.55pt;height:.35pt;z-index:-252953600">
            <v:imagedata r:id="rId11" o:title="未标题-2" blacklevel=".5"/>
          </v:shape>
        </w:pict>
      </w:r>
      <w:r w:rsidRPr="008B4E88">
        <w:rPr>
          <w:noProof/>
          <w:vanish/>
        </w:rPr>
        <w:pict>
          <v:shape id="_x0000_s2743" type="#_x0000_t75" style="position:absolute;left:0;text-align:left;margin-left:198pt;margin-top:265.2pt;width:.55pt;height:.35pt;z-index:-252954624">
            <v:imagedata r:id="rId11" o:title="未标题-2" blacklevel=".5"/>
          </v:shape>
        </w:pict>
      </w:r>
      <w:r w:rsidRPr="008B4E88">
        <w:rPr>
          <w:noProof/>
          <w:vanish/>
        </w:rPr>
        <w:pict>
          <v:shape id="_x0000_s2742" type="#_x0000_t75" style="position:absolute;left:0;text-align:left;margin-left:198.55pt;margin-top:382.2pt;width:.55pt;height:.35pt;z-index:-252955648">
            <v:imagedata r:id="rId11" o:title="未标题-2" blacklevel=".5"/>
          </v:shape>
        </w:pict>
      </w:r>
      <w:r w:rsidRPr="008B4E88">
        <w:rPr>
          <w:noProof/>
          <w:vanish/>
        </w:rPr>
        <w:pict>
          <v:shape id="_x0000_s2741" type="#_x0000_t75" style="position:absolute;left:0;text-align:left;margin-left:18pt;margin-top:502pt;width:.55pt;height:.35pt;z-index:-252956672">
            <v:imagedata r:id="rId11" o:title="未标题-2" blacklevel=".5"/>
          </v:shape>
        </w:pict>
      </w:r>
      <w:r w:rsidRPr="008B4E88">
        <w:rPr>
          <w:noProof/>
          <w:vanish/>
        </w:rPr>
        <w:pict>
          <v:shape id="_x0000_s2740" type="#_x0000_t75" style="position:absolute;left:0;text-align:left;margin-left:18pt;margin-top:268pt;width:.55pt;height:.35pt;z-index:-252957696">
            <v:imagedata r:id="rId11" o:title="未标题-2" blacklevel=".5"/>
          </v:shape>
        </w:pict>
      </w:r>
      <w:r w:rsidRPr="008B4E88">
        <w:rPr>
          <w:noProof/>
          <w:vanish/>
        </w:rPr>
        <w:pict>
          <v:shape id="_x0000_s2739" type="#_x0000_t75" style="position:absolute;left:0;text-align:left;margin-left:18pt;margin-top:385pt;width:.55pt;height:.35pt;z-index:-252958720">
            <v:imagedata r:id="rId11" o:title="未标题-2" blacklevel=".5"/>
          </v:shape>
        </w:pict>
      </w:r>
      <w:r w:rsidRPr="008B4E88">
        <w:rPr>
          <w:noProof/>
          <w:vanish/>
        </w:rPr>
        <w:pict>
          <v:shape id="_x0000_s2768" type="#_x0000_t75" style="position:absolute;left:0;text-align:left;margin-left:210.55pt;margin-top:511.15pt;width:.55pt;height:.4pt;z-index:-252929024">
            <v:imagedata r:id="rId11" o:title="未标题-2" blacklevel=".5"/>
          </v:shape>
        </w:pict>
      </w:r>
      <w:r w:rsidRPr="008B4E88">
        <w:rPr>
          <w:noProof/>
          <w:vanish/>
        </w:rPr>
        <w:pict>
          <v:shape id="_x0000_s2767" type="#_x0000_t75" style="position:absolute;left:0;text-align:left;margin-left:36pt;margin-top:39pt;width:.55pt;height:.35pt;z-index:-252930048">
            <v:imagedata r:id="rId11" o:title="未标题-2" grayscale="t" bilevel="t"/>
          </v:shape>
        </w:pict>
      </w:r>
      <w:r w:rsidRPr="008B4E88">
        <w:rPr>
          <w:noProof/>
          <w:vanish/>
        </w:rPr>
        <w:pict>
          <v:shape id="_x0000_s2766" type="#_x0000_t75" style="position:absolute;left:0;text-align:left;margin-left:210.05pt;margin-top:39pt;width:.5pt;height:.35pt;z-index:-252931072">
            <v:imagedata r:id="rId11" o:title="未标题-2" blacklevel=".5"/>
          </v:shape>
        </w:pict>
      </w:r>
      <w:r w:rsidRPr="008B4E88">
        <w:rPr>
          <w:noProof/>
          <w:vanish/>
        </w:rPr>
        <w:pict>
          <v:shape id="_x0000_s2765" type="#_x0000_t75" style="position:absolute;left:0;text-align:left;margin-left:36pt;margin-top:157.05pt;width:.55pt;height:.35pt;z-index:-252932096">
            <v:imagedata r:id="rId11" o:title="未标题-2" blacklevel=".5"/>
          </v:shape>
        </w:pict>
      </w:r>
      <w:r w:rsidRPr="008B4E88">
        <w:rPr>
          <w:noProof/>
          <w:vanish/>
        </w:rPr>
        <w:pict>
          <v:shape id="_x0000_s2764" type="#_x0000_t75" style="position:absolute;left:0;text-align:left;margin-left:210.05pt;margin-top:157.05pt;width:.5pt;height:.35pt;z-index:-252933120">
            <v:imagedata r:id="rId11" o:title="未标题-2" blacklevel=".5"/>
          </v:shape>
        </w:pict>
      </w:r>
      <w:r w:rsidRPr="008B4E88">
        <w:rPr>
          <w:noProof/>
          <w:vanish/>
        </w:rPr>
        <w:pict>
          <v:shape id="_x0000_s2763" type="#_x0000_t75" style="position:absolute;left:0;text-align:left;margin-left:210.05pt;margin-top:275.1pt;width:.5pt;height:.35pt;z-index:-252934144">
            <v:imagedata r:id="rId11" o:title="未标题-2" blacklevel=".5"/>
          </v:shape>
        </w:pict>
      </w:r>
      <w:r w:rsidRPr="008B4E88">
        <w:rPr>
          <w:noProof/>
          <w:vanish/>
        </w:rPr>
        <w:pict>
          <v:shape id="_x0000_s2762" type="#_x0000_t75" style="position:absolute;left:0;text-align:left;margin-left:210.55pt;margin-top:393.15pt;width:.55pt;height:.35pt;z-index:-252935168">
            <v:imagedata r:id="rId11" o:title="未标题-2" blacklevel=".5"/>
          </v:shape>
        </w:pict>
      </w:r>
      <w:r w:rsidRPr="008B4E88">
        <w:rPr>
          <w:noProof/>
          <w:vanish/>
        </w:rPr>
        <w:pict>
          <v:shape id="_x0000_s2761" type="#_x0000_t75" style="position:absolute;left:0;text-align:left;margin-left:36pt;margin-top:514pt;width:.55pt;height:.35pt;z-index:-252936192">
            <v:imagedata r:id="rId11" o:title="未标题-2" blacklevel=".5"/>
          </v:shape>
        </w:pict>
      </w:r>
      <w:r w:rsidRPr="008B4E88">
        <w:rPr>
          <w:noProof/>
          <w:vanish/>
        </w:rPr>
        <w:pict>
          <v:shape id="_x0000_s2760" type="#_x0000_t75" style="position:absolute;left:0;text-align:left;margin-left:36pt;margin-top:277.9pt;width:.55pt;height:.35pt;z-index:-252937216">
            <v:imagedata r:id="rId11" o:title="未标题-2" blacklevel=".5"/>
          </v:shape>
        </w:pict>
      </w:r>
      <w:r w:rsidRPr="008B4E88">
        <w:rPr>
          <w:noProof/>
          <w:vanish/>
        </w:rPr>
        <w:pict>
          <v:shape id="_x0000_s2759" type="#_x0000_t75" style="position:absolute;left:0;text-align:left;margin-left:36pt;margin-top:395.95pt;width:.55pt;height:.35pt;z-index:-252938240">
            <v:imagedata r:id="rId11" o:title="未标题-2" blacklevel=".5"/>
          </v:shape>
        </w:pict>
      </w:r>
      <w:r w:rsidRPr="008B4E88">
        <w:rPr>
          <w:noProof/>
          <w:vanish/>
        </w:rPr>
        <w:pict>
          <v:shape id="_x0000_s2777" type="#_x0000_t75" style="position:absolute;left:0;text-align:left;margin-left:30pt;margin-top:27.6pt;width:.55pt;height:.35pt;z-index:-252919808">
            <v:imagedata r:id="rId11" o:title="未标题-2" grayscale="t" bilevel="t"/>
          </v:shape>
        </w:pict>
      </w:r>
      <w:r w:rsidRPr="008B4E88">
        <w:rPr>
          <w:noProof/>
          <w:vanish/>
        </w:rPr>
        <w:pict>
          <v:shape id="_x0000_s2776" type="#_x0000_t75" style="position:absolute;left:0;text-align:left;margin-left:210pt;margin-top:27.6pt;width:.55pt;height:.35pt;z-index:-252920832">
            <v:imagedata r:id="rId11" o:title="未标题-2" blacklevel=".5"/>
          </v:shape>
        </w:pict>
      </w:r>
      <w:r w:rsidRPr="008B4E88">
        <w:rPr>
          <w:noProof/>
          <w:vanish/>
        </w:rPr>
        <w:pict>
          <v:shape id="_x0000_s2775" type="#_x0000_t75" style="position:absolute;left:0;text-align:left;margin-left:30pt;margin-top:144.6pt;width:.55pt;height:.35pt;z-index:-252921856">
            <v:imagedata r:id="rId11" o:title="未标题-2" blacklevel=".5"/>
          </v:shape>
        </w:pict>
      </w:r>
      <w:r w:rsidRPr="008B4E88">
        <w:rPr>
          <w:noProof/>
          <w:vanish/>
        </w:rPr>
        <w:pict>
          <v:shape id="_x0000_s2774" type="#_x0000_t75" style="position:absolute;left:0;text-align:left;margin-left:210pt;margin-top:144.6pt;width:.55pt;height:.35pt;z-index:-252922880">
            <v:imagedata r:id="rId11" o:title="未标题-2" blacklevel=".5"/>
          </v:shape>
        </w:pict>
      </w:r>
      <w:r w:rsidRPr="008B4E88">
        <w:rPr>
          <w:noProof/>
          <w:vanish/>
        </w:rPr>
        <w:pict>
          <v:shape id="_x0000_s2773" type="#_x0000_t75" style="position:absolute;left:0;text-align:left;margin-left:210pt;margin-top:261.6pt;width:.55pt;height:.35pt;z-index:-252923904">
            <v:imagedata r:id="rId11" o:title="未标题-2" blacklevel=".5"/>
          </v:shape>
        </w:pict>
      </w:r>
      <w:r w:rsidRPr="008B4E88">
        <w:rPr>
          <w:noProof/>
          <w:vanish/>
        </w:rPr>
        <w:pict>
          <v:shape id="_x0000_s2772" type="#_x0000_t75" style="position:absolute;left:0;text-align:left;margin-left:210.55pt;margin-top:378.6pt;width:.55pt;height:.35pt;z-index:-252924928">
            <v:imagedata r:id="rId11" o:title="未标题-2" blacklevel=".5"/>
          </v:shape>
        </w:pict>
      </w:r>
      <w:r w:rsidRPr="008B4E88">
        <w:rPr>
          <w:noProof/>
          <w:vanish/>
        </w:rPr>
        <w:pict>
          <v:shape id="_x0000_s2771" type="#_x0000_t75" style="position:absolute;left:0;text-align:left;margin-left:30pt;margin-top:498.4pt;width:.55pt;height:.35pt;z-index:-252925952">
            <v:imagedata r:id="rId11" o:title="未标题-2" blacklevel=".5"/>
          </v:shape>
        </w:pict>
      </w:r>
      <w:r w:rsidRPr="008B4E88">
        <w:rPr>
          <w:noProof/>
          <w:vanish/>
        </w:rPr>
        <w:pict>
          <v:shape id="_x0000_s2770" type="#_x0000_t75" style="position:absolute;left:0;text-align:left;margin-left:30pt;margin-top:264.4pt;width:.55pt;height:.35pt;z-index:-252926976">
            <v:imagedata r:id="rId11" o:title="未标题-2" blacklevel=".5"/>
          </v:shape>
        </w:pict>
      </w:r>
      <w:r w:rsidRPr="008B4E88">
        <w:rPr>
          <w:noProof/>
          <w:vanish/>
        </w:rPr>
        <w:pict>
          <v:shape id="_x0000_s2769" type="#_x0000_t75" style="position:absolute;left:0;text-align:left;margin-left:30pt;margin-top:381.4pt;width:.55pt;height:.35pt;z-index:-252928000">
            <v:imagedata r:id="rId11" o:title="未标题-2" blacklevel=".5"/>
          </v:shape>
        </w:pict>
      </w:r>
      <w:r w:rsidRPr="008B4E88">
        <w:rPr>
          <w:noProof/>
          <w:vanish/>
        </w:rPr>
        <w:pict>
          <v:shape id="_x0000_s2778" type="#_x0000_t75" style="position:absolute;left:0;text-align:left;margin-left:210.55pt;margin-top:495.6pt;width:.55pt;height:.35pt;z-index:-252918784">
            <v:imagedata r:id="rId11" o:title="未标题-2" blacklevel=".5"/>
          </v:shape>
        </w:pict>
      </w:r>
      <w:r w:rsidRPr="008B4E88">
        <w:rPr>
          <w:noProof/>
          <w:vanish/>
        </w:rPr>
        <w:pict>
          <v:shape id="_x0000_s2758" type="#_x0000_t75" style="position:absolute;left:0;text-align:left;margin-left:198.55pt;margin-top:483.6pt;width:.55pt;height:.35pt;z-index:-252939264">
            <v:imagedata r:id="rId11" o:title="未标题-2" blacklevel=".5"/>
          </v:shape>
        </w:pict>
      </w:r>
      <w:r w:rsidRPr="008B4E88">
        <w:rPr>
          <w:noProof/>
          <w:vanish/>
        </w:rPr>
        <w:pict>
          <v:shape id="_x0000_s2757" type="#_x0000_t75" style="position:absolute;left:0;text-align:left;margin-left:18pt;margin-top:15.6pt;width:.55pt;height:.35pt;z-index:-252940288">
            <v:imagedata r:id="rId11" o:title="未标题-2" grayscale="t" bilevel="t"/>
          </v:shape>
        </w:pict>
      </w:r>
      <w:r w:rsidRPr="008B4E88">
        <w:rPr>
          <w:noProof/>
          <w:vanish/>
        </w:rPr>
        <w:pict>
          <v:shape id="_x0000_s2756" type="#_x0000_t75" style="position:absolute;left:0;text-align:left;margin-left:198pt;margin-top:15.6pt;width:.55pt;height:.35pt;z-index:-252941312">
            <v:imagedata r:id="rId11" o:title="未标题-2" blacklevel=".5"/>
          </v:shape>
        </w:pict>
      </w:r>
      <w:r w:rsidRPr="008B4E88">
        <w:rPr>
          <w:noProof/>
          <w:vanish/>
        </w:rPr>
        <w:pict>
          <v:shape id="_x0000_s2755" type="#_x0000_t75" style="position:absolute;left:0;text-align:left;margin-left:18pt;margin-top:132.6pt;width:.55pt;height:.35pt;z-index:-252942336">
            <v:imagedata r:id="rId11" o:title="未标题-2" blacklevel=".5"/>
          </v:shape>
        </w:pict>
      </w:r>
      <w:r w:rsidRPr="008B4E88">
        <w:rPr>
          <w:noProof/>
          <w:vanish/>
        </w:rPr>
        <w:pict>
          <v:shape id="_x0000_s2754" type="#_x0000_t75" style="position:absolute;left:0;text-align:left;margin-left:198pt;margin-top:132.6pt;width:.55pt;height:.35pt;z-index:-252943360">
            <v:imagedata r:id="rId11" o:title="未标题-2" blacklevel=".5"/>
          </v:shape>
        </w:pict>
      </w:r>
      <w:r w:rsidRPr="008B4E88">
        <w:rPr>
          <w:noProof/>
          <w:vanish/>
        </w:rPr>
        <w:pict>
          <v:shape id="_x0000_s2753" type="#_x0000_t75" style="position:absolute;left:0;text-align:left;margin-left:198pt;margin-top:249.6pt;width:.55pt;height:.35pt;z-index:-252944384">
            <v:imagedata r:id="rId11" o:title="未标题-2" blacklevel=".5"/>
          </v:shape>
        </w:pict>
      </w:r>
      <w:r w:rsidRPr="008B4E88">
        <w:rPr>
          <w:noProof/>
          <w:vanish/>
        </w:rPr>
        <w:pict>
          <v:shape id="_x0000_s2752" type="#_x0000_t75" style="position:absolute;left:0;text-align:left;margin-left:198.55pt;margin-top:366.6pt;width:.55pt;height:.35pt;z-index:-252945408">
            <v:imagedata r:id="rId11" o:title="未标题-2" blacklevel=".5"/>
          </v:shape>
        </w:pict>
      </w:r>
      <w:r w:rsidRPr="008B4E88">
        <w:rPr>
          <w:noProof/>
          <w:vanish/>
        </w:rPr>
        <w:pict>
          <v:shape id="_x0000_s2751" type="#_x0000_t75" style="position:absolute;left:0;text-align:left;margin-left:18pt;margin-top:486.4pt;width:.55pt;height:.35pt;z-index:-252946432">
            <v:imagedata r:id="rId11" o:title="未标题-2" blacklevel=".5"/>
          </v:shape>
        </w:pict>
      </w:r>
      <w:r w:rsidRPr="008B4E88">
        <w:rPr>
          <w:noProof/>
          <w:vanish/>
        </w:rPr>
        <w:pict>
          <v:shape id="_x0000_s2750" type="#_x0000_t75" style="position:absolute;left:0;text-align:left;margin-left:18pt;margin-top:252.4pt;width:.55pt;height:.35pt;z-index:-252947456">
            <v:imagedata r:id="rId11" o:title="未标题-2" blacklevel=".5"/>
          </v:shape>
        </w:pict>
      </w:r>
      <w:r w:rsidRPr="008B4E88">
        <w:rPr>
          <w:noProof/>
          <w:vanish/>
        </w:rPr>
        <w:pict>
          <v:shape id="_x0000_s2749" type="#_x0000_t75" style="position:absolute;left:0;text-align:left;margin-left:18pt;margin-top:369.4pt;width:.55pt;height:.35pt;z-index:-252948480">
            <v:imagedata r:id="rId11" o:title="未标题-2" blacklevel=".5"/>
          </v:shape>
        </w:pict>
      </w:r>
      <w:r w:rsidRPr="008B4E88">
        <w:rPr>
          <w:noProof/>
          <w:vanish/>
        </w:rPr>
        <w:pict>
          <v:shape id="_x0000_s2736" type="#_x0000_t75" style="position:absolute;left:0;text-align:left;margin-left:198pt;margin-top:15.6pt;width:.55pt;height:.35pt;z-index:-252961792">
            <v:imagedata r:id="rId11" o:title="未标题-2" blacklevel=".5"/>
          </v:shape>
        </w:pict>
      </w:r>
      <w:r w:rsidRPr="008B4E88">
        <w:rPr>
          <w:noProof/>
          <w:vanish/>
        </w:rPr>
        <w:pict>
          <v:shape id="_x0000_s2735" type="#_x0000_t75" style="position:absolute;left:0;text-align:left;margin-left:18pt;margin-top:132.6pt;width:.55pt;height:.35pt;z-index:-252962816">
            <v:imagedata r:id="rId11" o:title="未标题-2" blacklevel=".5"/>
          </v:shape>
        </w:pict>
      </w:r>
      <w:r w:rsidRPr="008B4E88">
        <w:rPr>
          <w:noProof/>
          <w:vanish/>
        </w:rPr>
        <w:pict>
          <v:shape id="_x0000_s2734" type="#_x0000_t75" style="position:absolute;left:0;text-align:left;margin-left:198pt;margin-top:132.6pt;width:.55pt;height:.35pt;z-index:-252963840">
            <v:imagedata r:id="rId11" o:title="未标题-2" blacklevel=".5"/>
          </v:shape>
        </w:pict>
      </w:r>
      <w:r w:rsidRPr="008B4E88">
        <w:rPr>
          <w:noProof/>
          <w:vanish/>
        </w:rPr>
        <w:pict>
          <v:shape id="_x0000_s2733" type="#_x0000_t75" style="position:absolute;left:0;text-align:left;margin-left:198pt;margin-top:249.6pt;width:.55pt;height:.35pt;z-index:-252964864">
            <v:imagedata r:id="rId11" o:title="未标题-2" blacklevel=".5"/>
          </v:shape>
        </w:pict>
      </w:r>
      <w:r w:rsidRPr="008B4E88">
        <w:rPr>
          <w:noProof/>
          <w:vanish/>
        </w:rPr>
        <w:pict>
          <v:shape id="_x0000_s2732" type="#_x0000_t75" style="position:absolute;left:0;text-align:left;margin-left:198.55pt;margin-top:366.6pt;width:.55pt;height:.35pt;z-index:-252965888">
            <v:imagedata r:id="rId11" o:title="未标题-2" blacklevel=".5"/>
          </v:shape>
        </w:pict>
      </w:r>
      <w:r w:rsidRPr="008B4E88">
        <w:rPr>
          <w:noProof/>
          <w:vanish/>
        </w:rPr>
        <w:pict>
          <v:shape id="_x0000_s2731" type="#_x0000_t75" style="position:absolute;left:0;text-align:left;margin-left:18pt;margin-top:486.4pt;width:.55pt;height:.35pt;z-index:-252966912">
            <v:imagedata r:id="rId11" o:title="未标题-2" blacklevel=".5"/>
          </v:shape>
        </w:pict>
      </w:r>
      <w:r w:rsidRPr="008B4E88">
        <w:rPr>
          <w:noProof/>
          <w:vanish/>
        </w:rPr>
        <w:pict>
          <v:shape id="_x0000_s2730" type="#_x0000_t75" style="position:absolute;left:0;text-align:left;margin-left:18pt;margin-top:252.4pt;width:.55pt;height:.35pt;z-index:-252967936">
            <v:imagedata r:id="rId11" o:title="未标题-2" blacklevel=".5"/>
          </v:shape>
        </w:pict>
      </w:r>
      <w:r w:rsidRPr="008B4E88">
        <w:rPr>
          <w:noProof/>
          <w:vanish/>
        </w:rPr>
        <w:pict>
          <v:shape id="_x0000_s2729" type="#_x0000_t75" style="position:absolute;left:0;text-align:left;margin-left:18pt;margin-top:369.4pt;width:.55pt;height:.35pt;z-index:-252968960">
            <v:imagedata r:id="rId11" o:title="未标题-2" blacklevel=".5"/>
          </v:shape>
        </w:pict>
      </w:r>
      <w:r w:rsidRPr="008B4E88">
        <w:rPr>
          <w:noProof/>
          <w:vanish/>
        </w:rPr>
        <w:pict>
          <v:shape id="_x0000_s2738" type="#_x0000_t75" style="position:absolute;left:0;text-align:left;margin-left:198.55pt;margin-top:483.6pt;width:.55pt;height:.35pt;z-index:-252959744">
            <v:imagedata r:id="rId11" o:title="未标题-2" blacklevel=".5"/>
          </v:shape>
        </w:pict>
      </w:r>
      <w:r w:rsidRPr="008B4E88">
        <w:rPr>
          <w:noProof/>
          <w:vanish/>
        </w:rPr>
        <w:pict>
          <v:shape id="_x0000_s2737" type="#_x0000_t75" style="position:absolute;left:0;text-align:left;margin-left:18pt;margin-top:15.6pt;width:.55pt;height:.35pt;z-index:-252960768">
            <v:imagedata r:id="rId11" o:title="未标题-2" grayscale="t" bilevel="t"/>
          </v:shape>
        </w:pict>
      </w:r>
      <w:r w:rsidRPr="008B4E88">
        <w:rPr>
          <w:noProof/>
          <w:vanish/>
        </w:rPr>
        <w:pict>
          <v:group id="_x0000_s2718" style="position:absolute;left:0;text-align:left;margin-left:18pt;margin-top:31.2pt;width:181.1pt;height:471.15pt;z-index:-252969984" coordorigin="2157,2688" coordsize="3622,9423">
            <v:shape id="_x0000_s2719" type="#_x0000_t75" style="position:absolute;left:2157;top:9764;width:11;height:7">
              <v:imagedata r:id="rId11" o:title="未标题-2" blacklevel=".5"/>
            </v:shape>
            <v:shape id="_x0000_s2720" type="#_x0000_t75" style="position:absolute;left:2157;top:7424;width:11;height:7">
              <v:imagedata r:id="rId11" o:title="未标题-2" blacklevel=".5"/>
            </v:shape>
            <v:shape id="_x0000_s2721" type="#_x0000_t75" style="position:absolute;left:2157;top:12104;width:11;height:7">
              <v:imagedata r:id="rId11" o:title="未标题-2" blacklevel=".5"/>
            </v:shape>
            <v:shape id="_x0000_s2722" type="#_x0000_t75" style="position:absolute;left:5768;top:9708;width:11;height:7">
              <v:imagedata r:id="rId11" o:title="未标题-2" blacklevel=".5"/>
            </v:shape>
            <v:shape id="_x0000_s2723" type="#_x0000_t75" style="position:absolute;left:5757;top:7368;width:11;height:7">
              <v:imagedata r:id="rId11" o:title="未标题-2" blacklevel=".5"/>
            </v:shape>
            <v:shape id="_x0000_s2724" type="#_x0000_t75" style="position:absolute;left:5757;top:5028;width:11;height:7">
              <v:imagedata r:id="rId11" o:title="未标题-2" blacklevel=".5"/>
            </v:shape>
            <v:shape id="_x0000_s2725" type="#_x0000_t75" style="position:absolute;left:2157;top:5028;width:11;height:7">
              <v:imagedata r:id="rId11" o:title="未标题-2" blacklevel=".5"/>
            </v:shape>
            <v:shape id="_x0000_s2726" type="#_x0000_t75" style="position:absolute;left:5757;top:2688;width:11;height:7">
              <v:imagedata r:id="rId11" o:title="未标题-2" blacklevel=".5"/>
            </v:shape>
            <v:shape id="_x0000_s2727" type="#_x0000_t75" style="position:absolute;left:2157;top:2688;width:11;height:7">
              <v:imagedata r:id="rId11" o:title="未标题-2" grayscale="t" bilevel="t"/>
            </v:shape>
            <v:shape id="_x0000_s2728" type="#_x0000_t75" style="position:absolute;left:5768;top:12048;width:11;height:7">
              <v:imagedata r:id="rId11" o:title="未标题-2" blacklevel=".5"/>
            </v:shape>
          </v:group>
        </w:pic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A42DF7">
      <w:pPr>
        <w:rPr>
          <w:rFonts w:ascii="黑体" w:eastAsia="黑体" w:hint="eastAsia"/>
          <w:b/>
          <w:vanish/>
          <w:color w:val="000000"/>
          <w:sz w:val="32"/>
          <w:szCs w:val="32"/>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vanish/>
        </w:rPr>
      </w:pPr>
      <w:r w:rsidRPr="008B4E88">
        <w:rPr>
          <w:noProof/>
          <w:vanish/>
        </w:rPr>
        <w:pict>
          <v:shape id="_x0000_s2809" type="#_x0000_t75" style="position:absolute;left:0;text-align:left;margin-left:198.55pt;margin-top:499.2pt;width:.55pt;height:.35pt;z-index:-252897280">
            <v:imagedata r:id="rId11" o:title="未标题-2" blacklevel=".5"/>
          </v:shape>
        </w:pict>
      </w:r>
      <w:r w:rsidRPr="008B4E88">
        <w:rPr>
          <w:noProof/>
          <w:vanish/>
        </w:rPr>
        <w:pict>
          <v:shape id="_x0000_s2808" type="#_x0000_t75" style="position:absolute;left:0;text-align:left;margin-left:18pt;margin-top:31.2pt;width:.55pt;height:.35pt;z-index:-252898304">
            <v:imagedata r:id="rId11" o:title="未标题-2" grayscale="t" bilevel="t"/>
          </v:shape>
        </w:pict>
      </w:r>
      <w:r w:rsidRPr="008B4E88">
        <w:rPr>
          <w:noProof/>
          <w:vanish/>
        </w:rPr>
        <w:pict>
          <v:shape id="_x0000_s2807" type="#_x0000_t75" style="position:absolute;left:0;text-align:left;margin-left:198pt;margin-top:31.2pt;width:.55pt;height:.35pt;z-index:-252899328">
            <v:imagedata r:id="rId11" o:title="未标题-2" blacklevel=".5"/>
          </v:shape>
        </w:pict>
      </w:r>
      <w:r w:rsidRPr="008B4E88">
        <w:rPr>
          <w:noProof/>
          <w:vanish/>
        </w:rPr>
        <w:pict>
          <v:shape id="_x0000_s2806" type="#_x0000_t75" style="position:absolute;left:0;text-align:left;margin-left:18pt;margin-top:148.2pt;width:.55pt;height:.35pt;z-index:-252900352">
            <v:imagedata r:id="rId11" o:title="未标题-2" blacklevel=".5"/>
          </v:shape>
        </w:pict>
      </w:r>
      <w:r w:rsidRPr="008B4E88">
        <w:rPr>
          <w:noProof/>
          <w:vanish/>
        </w:rPr>
        <w:pict>
          <v:shape id="_x0000_s2805" type="#_x0000_t75" style="position:absolute;left:0;text-align:left;margin-left:198pt;margin-top:148.2pt;width:.55pt;height:.35pt;z-index:-252901376">
            <v:imagedata r:id="rId11" o:title="未标题-2" blacklevel=".5"/>
          </v:shape>
        </w:pict>
      </w:r>
      <w:r w:rsidRPr="008B4E88">
        <w:rPr>
          <w:noProof/>
          <w:vanish/>
        </w:rPr>
        <w:pict>
          <v:shape id="_x0000_s2804" type="#_x0000_t75" style="position:absolute;left:0;text-align:left;margin-left:198pt;margin-top:265.2pt;width:.55pt;height:.35pt;z-index:-252902400">
            <v:imagedata r:id="rId11" o:title="未标题-2" blacklevel=".5"/>
          </v:shape>
        </w:pict>
      </w:r>
      <w:r w:rsidRPr="008B4E88">
        <w:rPr>
          <w:noProof/>
          <w:vanish/>
        </w:rPr>
        <w:pict>
          <v:shape id="_x0000_s2803" type="#_x0000_t75" style="position:absolute;left:0;text-align:left;margin-left:198.55pt;margin-top:382.2pt;width:.55pt;height:.35pt;z-index:-252903424">
            <v:imagedata r:id="rId11" o:title="未标题-2" blacklevel=".5"/>
          </v:shape>
        </w:pict>
      </w:r>
      <w:r w:rsidRPr="008B4E88">
        <w:rPr>
          <w:noProof/>
          <w:vanish/>
        </w:rPr>
        <w:pict>
          <v:shape id="_x0000_s2802" type="#_x0000_t75" style="position:absolute;left:0;text-align:left;margin-left:18pt;margin-top:502pt;width:.55pt;height:.35pt;z-index:-252904448">
            <v:imagedata r:id="rId11" o:title="未标题-2" blacklevel=".5"/>
          </v:shape>
        </w:pict>
      </w:r>
      <w:r w:rsidRPr="008B4E88">
        <w:rPr>
          <w:noProof/>
          <w:vanish/>
        </w:rPr>
        <w:pict>
          <v:shape id="_x0000_s2801" type="#_x0000_t75" style="position:absolute;left:0;text-align:left;margin-left:18pt;margin-top:268pt;width:.55pt;height:.35pt;z-index:-252905472">
            <v:imagedata r:id="rId11" o:title="未标题-2" blacklevel=".5"/>
          </v:shape>
        </w:pict>
      </w:r>
      <w:r w:rsidRPr="008B4E88">
        <w:rPr>
          <w:noProof/>
          <w:vanish/>
        </w:rPr>
        <w:pict>
          <v:shape id="_x0000_s2800" type="#_x0000_t75" style="position:absolute;left:0;text-align:left;margin-left:18pt;margin-top:385pt;width:.55pt;height:.35pt;z-index:-252906496">
            <v:imagedata r:id="rId11" o:title="未标题-2" blacklevel=".5"/>
          </v:shape>
        </w:pict>
      </w:r>
      <w:r w:rsidRPr="008B4E88">
        <w:rPr>
          <w:noProof/>
          <w:vanish/>
        </w:rPr>
        <w:pict>
          <v:shape id="_x0000_s2829" type="#_x0000_t75" style="position:absolute;left:0;text-align:left;margin-left:210.55pt;margin-top:511.15pt;width:.55pt;height:.4pt;z-index:-252876800">
            <v:imagedata r:id="rId11" o:title="未标题-2" blacklevel=".5"/>
          </v:shape>
        </w:pict>
      </w:r>
      <w:r w:rsidRPr="008B4E88">
        <w:rPr>
          <w:noProof/>
          <w:vanish/>
        </w:rPr>
        <w:pict>
          <v:shape id="_x0000_s2828" type="#_x0000_t75" style="position:absolute;left:0;text-align:left;margin-left:36pt;margin-top:39pt;width:.55pt;height:.35pt;z-index:-252877824">
            <v:imagedata r:id="rId11" o:title="未标题-2" grayscale="t" bilevel="t"/>
          </v:shape>
        </w:pict>
      </w:r>
      <w:r w:rsidRPr="008B4E88">
        <w:rPr>
          <w:noProof/>
          <w:vanish/>
        </w:rPr>
        <w:pict>
          <v:shape id="_x0000_s2827" type="#_x0000_t75" style="position:absolute;left:0;text-align:left;margin-left:210.05pt;margin-top:39pt;width:.5pt;height:.35pt;z-index:-252878848">
            <v:imagedata r:id="rId11" o:title="未标题-2" blacklevel=".5"/>
          </v:shape>
        </w:pict>
      </w:r>
      <w:r w:rsidRPr="008B4E88">
        <w:rPr>
          <w:noProof/>
          <w:vanish/>
        </w:rPr>
        <w:pict>
          <v:shape id="_x0000_s2826" type="#_x0000_t75" style="position:absolute;left:0;text-align:left;margin-left:36pt;margin-top:157.05pt;width:.55pt;height:.35pt;z-index:-252879872">
            <v:imagedata r:id="rId11" o:title="未标题-2" blacklevel=".5"/>
          </v:shape>
        </w:pict>
      </w:r>
      <w:r w:rsidRPr="008B4E88">
        <w:rPr>
          <w:noProof/>
          <w:vanish/>
        </w:rPr>
        <w:pict>
          <v:shape id="_x0000_s2825" type="#_x0000_t75" style="position:absolute;left:0;text-align:left;margin-left:210.05pt;margin-top:157.05pt;width:.5pt;height:.35pt;z-index:-252880896">
            <v:imagedata r:id="rId11" o:title="未标题-2" blacklevel=".5"/>
          </v:shape>
        </w:pict>
      </w:r>
      <w:r w:rsidRPr="008B4E88">
        <w:rPr>
          <w:noProof/>
          <w:vanish/>
        </w:rPr>
        <w:pict>
          <v:shape id="_x0000_s2824" type="#_x0000_t75" style="position:absolute;left:0;text-align:left;margin-left:210.05pt;margin-top:275.1pt;width:.5pt;height:.35pt;z-index:-252881920">
            <v:imagedata r:id="rId11" o:title="未标题-2" blacklevel=".5"/>
          </v:shape>
        </w:pict>
      </w:r>
      <w:r w:rsidRPr="008B4E88">
        <w:rPr>
          <w:noProof/>
          <w:vanish/>
        </w:rPr>
        <w:pict>
          <v:shape id="_x0000_s2823" type="#_x0000_t75" style="position:absolute;left:0;text-align:left;margin-left:210.55pt;margin-top:393.15pt;width:.55pt;height:.35pt;z-index:-252882944">
            <v:imagedata r:id="rId11" o:title="未标题-2" blacklevel=".5"/>
          </v:shape>
        </w:pict>
      </w:r>
      <w:r w:rsidRPr="008B4E88">
        <w:rPr>
          <w:noProof/>
          <w:vanish/>
        </w:rPr>
        <w:pict>
          <v:shape id="_x0000_s2822" type="#_x0000_t75" style="position:absolute;left:0;text-align:left;margin-left:36pt;margin-top:514pt;width:.55pt;height:.35pt;z-index:-252883968">
            <v:imagedata r:id="rId11" o:title="未标题-2" blacklevel=".5"/>
          </v:shape>
        </w:pict>
      </w:r>
      <w:r w:rsidRPr="008B4E88">
        <w:rPr>
          <w:noProof/>
          <w:vanish/>
        </w:rPr>
        <w:pict>
          <v:shape id="_x0000_s2821" type="#_x0000_t75" style="position:absolute;left:0;text-align:left;margin-left:36pt;margin-top:277.9pt;width:.55pt;height:.35pt;z-index:-252884992">
            <v:imagedata r:id="rId11" o:title="未标题-2" blacklevel=".5"/>
          </v:shape>
        </w:pict>
      </w:r>
      <w:r w:rsidRPr="008B4E88">
        <w:rPr>
          <w:noProof/>
          <w:vanish/>
        </w:rPr>
        <w:pict>
          <v:shape id="_x0000_s2820" type="#_x0000_t75" style="position:absolute;left:0;text-align:left;margin-left:36pt;margin-top:395.95pt;width:.55pt;height:.35pt;z-index:-252886016">
            <v:imagedata r:id="rId11" o:title="未标题-2" blacklevel=".5"/>
          </v:shape>
        </w:pict>
      </w:r>
      <w:r w:rsidRPr="008B4E88">
        <w:rPr>
          <w:noProof/>
          <w:vanish/>
        </w:rPr>
        <w:pict>
          <v:shape id="_x0000_s2838" type="#_x0000_t75" style="position:absolute;left:0;text-align:left;margin-left:30pt;margin-top:27.6pt;width:.55pt;height:.35pt;z-index:-252867584">
            <v:imagedata r:id="rId11" o:title="未标题-2" grayscale="t" bilevel="t"/>
          </v:shape>
        </w:pict>
      </w:r>
      <w:r w:rsidRPr="008B4E88">
        <w:rPr>
          <w:noProof/>
          <w:vanish/>
        </w:rPr>
        <w:pict>
          <v:shape id="_x0000_s2837" type="#_x0000_t75" style="position:absolute;left:0;text-align:left;margin-left:210pt;margin-top:27.6pt;width:.55pt;height:.35pt;z-index:-252868608">
            <v:imagedata r:id="rId11" o:title="未标题-2" blacklevel=".5"/>
          </v:shape>
        </w:pict>
      </w:r>
      <w:r w:rsidRPr="008B4E88">
        <w:rPr>
          <w:noProof/>
          <w:vanish/>
        </w:rPr>
        <w:pict>
          <v:shape id="_x0000_s2836" type="#_x0000_t75" style="position:absolute;left:0;text-align:left;margin-left:30pt;margin-top:144.6pt;width:.55pt;height:.35pt;z-index:-252869632">
            <v:imagedata r:id="rId11" o:title="未标题-2" blacklevel=".5"/>
          </v:shape>
        </w:pict>
      </w:r>
      <w:r w:rsidRPr="008B4E88">
        <w:rPr>
          <w:noProof/>
          <w:vanish/>
        </w:rPr>
        <w:pict>
          <v:shape id="_x0000_s2835" type="#_x0000_t75" style="position:absolute;left:0;text-align:left;margin-left:210pt;margin-top:144.6pt;width:.55pt;height:.35pt;z-index:-252870656">
            <v:imagedata r:id="rId11" o:title="未标题-2" blacklevel=".5"/>
          </v:shape>
        </w:pict>
      </w:r>
      <w:r w:rsidRPr="008B4E88">
        <w:rPr>
          <w:noProof/>
          <w:vanish/>
        </w:rPr>
        <w:pict>
          <v:shape id="_x0000_s2834" type="#_x0000_t75" style="position:absolute;left:0;text-align:left;margin-left:210pt;margin-top:261.6pt;width:.55pt;height:.35pt;z-index:-252871680">
            <v:imagedata r:id="rId11" o:title="未标题-2" blacklevel=".5"/>
          </v:shape>
        </w:pict>
      </w:r>
      <w:r w:rsidRPr="008B4E88">
        <w:rPr>
          <w:noProof/>
          <w:vanish/>
        </w:rPr>
        <w:pict>
          <v:shape id="_x0000_s2833" type="#_x0000_t75" style="position:absolute;left:0;text-align:left;margin-left:210.55pt;margin-top:378.6pt;width:.55pt;height:.35pt;z-index:-252872704">
            <v:imagedata r:id="rId11" o:title="未标题-2" blacklevel=".5"/>
          </v:shape>
        </w:pict>
      </w:r>
      <w:r w:rsidRPr="008B4E88">
        <w:rPr>
          <w:noProof/>
          <w:vanish/>
        </w:rPr>
        <w:pict>
          <v:shape id="_x0000_s2832" type="#_x0000_t75" style="position:absolute;left:0;text-align:left;margin-left:30pt;margin-top:498.4pt;width:.55pt;height:.35pt;z-index:-252873728">
            <v:imagedata r:id="rId11" o:title="未标题-2" blacklevel=".5"/>
          </v:shape>
        </w:pict>
      </w:r>
      <w:r w:rsidRPr="008B4E88">
        <w:rPr>
          <w:noProof/>
          <w:vanish/>
        </w:rPr>
        <w:pict>
          <v:shape id="_x0000_s2831" type="#_x0000_t75" style="position:absolute;left:0;text-align:left;margin-left:30pt;margin-top:264.4pt;width:.55pt;height:.35pt;z-index:-252874752">
            <v:imagedata r:id="rId11" o:title="未标题-2" blacklevel=".5"/>
          </v:shape>
        </w:pict>
      </w:r>
      <w:r w:rsidRPr="008B4E88">
        <w:rPr>
          <w:noProof/>
          <w:vanish/>
        </w:rPr>
        <w:pict>
          <v:shape id="_x0000_s2830" type="#_x0000_t75" style="position:absolute;left:0;text-align:left;margin-left:30pt;margin-top:381.4pt;width:.55pt;height:.35pt;z-index:-252875776">
            <v:imagedata r:id="rId11" o:title="未标题-2" blacklevel=".5"/>
          </v:shape>
        </w:pict>
      </w:r>
      <w:r w:rsidRPr="008B4E88">
        <w:rPr>
          <w:noProof/>
          <w:vanish/>
        </w:rPr>
        <w:pict>
          <v:shape id="_x0000_s2839" type="#_x0000_t75" style="position:absolute;left:0;text-align:left;margin-left:210.55pt;margin-top:495.6pt;width:.55pt;height:.35pt;z-index:-252866560">
            <v:imagedata r:id="rId11" o:title="未标题-2" blacklevel=".5"/>
          </v:shape>
        </w:pict>
      </w:r>
      <w:r w:rsidRPr="008B4E88">
        <w:rPr>
          <w:noProof/>
          <w:vanish/>
        </w:rPr>
        <w:pict>
          <v:shape id="_x0000_s2819" type="#_x0000_t75" style="position:absolute;left:0;text-align:left;margin-left:198.55pt;margin-top:483.6pt;width:.55pt;height:.35pt;z-index:-252887040">
            <v:imagedata r:id="rId11" o:title="未标题-2" blacklevel=".5"/>
          </v:shape>
        </w:pict>
      </w:r>
      <w:r w:rsidRPr="008B4E88">
        <w:rPr>
          <w:noProof/>
          <w:vanish/>
        </w:rPr>
        <w:pict>
          <v:shape id="_x0000_s2818" type="#_x0000_t75" style="position:absolute;left:0;text-align:left;margin-left:18pt;margin-top:15.6pt;width:.55pt;height:.35pt;z-index:-252888064">
            <v:imagedata r:id="rId11" o:title="未标题-2" grayscale="t" bilevel="t"/>
          </v:shape>
        </w:pict>
      </w:r>
      <w:r w:rsidRPr="008B4E88">
        <w:rPr>
          <w:noProof/>
          <w:vanish/>
        </w:rPr>
        <w:pict>
          <v:shape id="_x0000_s2817" type="#_x0000_t75" style="position:absolute;left:0;text-align:left;margin-left:198pt;margin-top:15.6pt;width:.55pt;height:.35pt;z-index:-252889088">
            <v:imagedata r:id="rId11" o:title="未标题-2" blacklevel=".5"/>
          </v:shape>
        </w:pict>
      </w:r>
      <w:r w:rsidRPr="008B4E88">
        <w:rPr>
          <w:noProof/>
          <w:vanish/>
        </w:rPr>
        <w:pict>
          <v:shape id="_x0000_s2816" type="#_x0000_t75" style="position:absolute;left:0;text-align:left;margin-left:18pt;margin-top:132.6pt;width:.55pt;height:.35pt;z-index:-252890112">
            <v:imagedata r:id="rId11" o:title="未标题-2" blacklevel=".5"/>
          </v:shape>
        </w:pict>
      </w:r>
      <w:r w:rsidRPr="008B4E88">
        <w:rPr>
          <w:noProof/>
          <w:vanish/>
        </w:rPr>
        <w:pict>
          <v:shape id="_x0000_s2815" type="#_x0000_t75" style="position:absolute;left:0;text-align:left;margin-left:198pt;margin-top:132.6pt;width:.55pt;height:.35pt;z-index:-252891136">
            <v:imagedata r:id="rId11" o:title="未标题-2" blacklevel=".5"/>
          </v:shape>
        </w:pict>
      </w:r>
      <w:r w:rsidRPr="008B4E88">
        <w:rPr>
          <w:noProof/>
          <w:vanish/>
        </w:rPr>
        <w:pict>
          <v:shape id="_x0000_s2814" type="#_x0000_t75" style="position:absolute;left:0;text-align:left;margin-left:198pt;margin-top:249.6pt;width:.55pt;height:.35pt;z-index:-252892160">
            <v:imagedata r:id="rId11" o:title="未标题-2" blacklevel=".5"/>
          </v:shape>
        </w:pict>
      </w:r>
      <w:r w:rsidRPr="008B4E88">
        <w:rPr>
          <w:noProof/>
          <w:vanish/>
        </w:rPr>
        <w:pict>
          <v:shape id="_x0000_s2813" type="#_x0000_t75" style="position:absolute;left:0;text-align:left;margin-left:198.55pt;margin-top:366.6pt;width:.55pt;height:.35pt;z-index:-252893184">
            <v:imagedata r:id="rId11" o:title="未标题-2" blacklevel=".5"/>
          </v:shape>
        </w:pict>
      </w:r>
      <w:r w:rsidRPr="008B4E88">
        <w:rPr>
          <w:noProof/>
          <w:vanish/>
        </w:rPr>
        <w:pict>
          <v:shape id="_x0000_s2812" type="#_x0000_t75" style="position:absolute;left:0;text-align:left;margin-left:18pt;margin-top:486.4pt;width:.55pt;height:.35pt;z-index:-252894208">
            <v:imagedata r:id="rId11" o:title="未标题-2" blacklevel=".5"/>
          </v:shape>
        </w:pict>
      </w:r>
      <w:r w:rsidRPr="008B4E88">
        <w:rPr>
          <w:noProof/>
          <w:vanish/>
        </w:rPr>
        <w:pict>
          <v:shape id="_x0000_s2811" type="#_x0000_t75" style="position:absolute;left:0;text-align:left;margin-left:18pt;margin-top:252.4pt;width:.55pt;height:.35pt;z-index:-252895232">
            <v:imagedata r:id="rId11" o:title="未标题-2" blacklevel=".5"/>
          </v:shape>
        </w:pict>
      </w:r>
      <w:r w:rsidRPr="008B4E88">
        <w:rPr>
          <w:noProof/>
          <w:vanish/>
        </w:rPr>
        <w:pict>
          <v:shape id="_x0000_s2810" type="#_x0000_t75" style="position:absolute;left:0;text-align:left;margin-left:18pt;margin-top:369.4pt;width:.55pt;height:.35pt;z-index:-252896256">
            <v:imagedata r:id="rId11" o:title="未标题-2" blacklevel=".5"/>
          </v:shape>
        </w:pict>
      </w:r>
      <w:r w:rsidRPr="008B4E88">
        <w:rPr>
          <w:noProof/>
          <w:vanish/>
        </w:rPr>
        <w:pict>
          <v:shape id="_x0000_s2797" type="#_x0000_t75" style="position:absolute;left:0;text-align:left;margin-left:198pt;margin-top:15.6pt;width:.55pt;height:.35pt;z-index:-252909568">
            <v:imagedata r:id="rId11" o:title="未标题-2" blacklevel=".5"/>
          </v:shape>
        </w:pict>
      </w:r>
      <w:r w:rsidRPr="008B4E88">
        <w:rPr>
          <w:noProof/>
          <w:vanish/>
        </w:rPr>
        <w:pict>
          <v:shape id="_x0000_s2796" type="#_x0000_t75" style="position:absolute;left:0;text-align:left;margin-left:18pt;margin-top:132.6pt;width:.55pt;height:.35pt;z-index:-252910592">
            <v:imagedata r:id="rId11" o:title="未标题-2" blacklevel=".5"/>
          </v:shape>
        </w:pict>
      </w:r>
      <w:r w:rsidRPr="008B4E88">
        <w:rPr>
          <w:noProof/>
          <w:vanish/>
        </w:rPr>
        <w:pict>
          <v:shape id="_x0000_s2795" type="#_x0000_t75" style="position:absolute;left:0;text-align:left;margin-left:198pt;margin-top:132.6pt;width:.55pt;height:.35pt;z-index:-252911616">
            <v:imagedata r:id="rId11" o:title="未标题-2" blacklevel=".5"/>
          </v:shape>
        </w:pict>
      </w:r>
      <w:r w:rsidRPr="008B4E88">
        <w:rPr>
          <w:noProof/>
          <w:vanish/>
        </w:rPr>
        <w:pict>
          <v:shape id="_x0000_s2794" type="#_x0000_t75" style="position:absolute;left:0;text-align:left;margin-left:198pt;margin-top:249.6pt;width:.55pt;height:.35pt;z-index:-252912640">
            <v:imagedata r:id="rId11" o:title="未标题-2" blacklevel=".5"/>
          </v:shape>
        </w:pict>
      </w:r>
      <w:r w:rsidRPr="008B4E88">
        <w:rPr>
          <w:noProof/>
          <w:vanish/>
        </w:rPr>
        <w:pict>
          <v:shape id="_x0000_s2793" type="#_x0000_t75" style="position:absolute;left:0;text-align:left;margin-left:198.55pt;margin-top:366.6pt;width:.55pt;height:.35pt;z-index:-252913664">
            <v:imagedata r:id="rId11" o:title="未标题-2" blacklevel=".5"/>
          </v:shape>
        </w:pict>
      </w:r>
      <w:r w:rsidRPr="008B4E88">
        <w:rPr>
          <w:noProof/>
          <w:vanish/>
        </w:rPr>
        <w:pict>
          <v:shape id="_x0000_s2792" type="#_x0000_t75" style="position:absolute;left:0;text-align:left;margin-left:18pt;margin-top:486.4pt;width:.55pt;height:.35pt;z-index:-252914688">
            <v:imagedata r:id="rId11" o:title="未标题-2" blacklevel=".5"/>
          </v:shape>
        </w:pict>
      </w:r>
      <w:r w:rsidRPr="008B4E88">
        <w:rPr>
          <w:noProof/>
          <w:vanish/>
        </w:rPr>
        <w:pict>
          <v:shape id="_x0000_s2791" type="#_x0000_t75" style="position:absolute;left:0;text-align:left;margin-left:18pt;margin-top:252.4pt;width:.55pt;height:.35pt;z-index:-252915712">
            <v:imagedata r:id="rId11" o:title="未标题-2" blacklevel=".5"/>
          </v:shape>
        </w:pict>
      </w:r>
      <w:r w:rsidRPr="008B4E88">
        <w:rPr>
          <w:noProof/>
          <w:vanish/>
        </w:rPr>
        <w:pict>
          <v:shape id="_x0000_s2790" type="#_x0000_t75" style="position:absolute;left:0;text-align:left;margin-left:18pt;margin-top:369.4pt;width:.55pt;height:.35pt;z-index:-252916736">
            <v:imagedata r:id="rId11" o:title="未标题-2" blacklevel=".5"/>
          </v:shape>
        </w:pict>
      </w:r>
      <w:r w:rsidRPr="008B4E88">
        <w:rPr>
          <w:noProof/>
          <w:vanish/>
        </w:rPr>
        <w:pict>
          <v:shape id="_x0000_s2799" type="#_x0000_t75" style="position:absolute;left:0;text-align:left;margin-left:198.55pt;margin-top:483.6pt;width:.55pt;height:.35pt;z-index:-252907520">
            <v:imagedata r:id="rId11" o:title="未标题-2" blacklevel=".5"/>
          </v:shape>
        </w:pict>
      </w:r>
      <w:r w:rsidRPr="008B4E88">
        <w:rPr>
          <w:noProof/>
          <w:vanish/>
        </w:rPr>
        <w:pict>
          <v:shape id="_x0000_s2798" type="#_x0000_t75" style="position:absolute;left:0;text-align:left;margin-left:18pt;margin-top:15.6pt;width:.55pt;height:.35pt;z-index:-252908544">
            <v:imagedata r:id="rId11" o:title="未标题-2" grayscale="t" bilevel="t"/>
          </v:shape>
        </w:pict>
      </w:r>
      <w:r w:rsidRPr="008B4E88">
        <w:rPr>
          <w:noProof/>
          <w:vanish/>
        </w:rPr>
        <w:pict>
          <v:group id="_x0000_s2779" style="position:absolute;left:0;text-align:left;margin-left:18pt;margin-top:31.2pt;width:181.1pt;height:471.15pt;z-index:-252917760" coordorigin="2157,2688" coordsize="3622,9423">
            <v:shape id="_x0000_s2780" type="#_x0000_t75" style="position:absolute;left:2157;top:9764;width:11;height:7">
              <v:imagedata r:id="rId11" o:title="未标题-2" blacklevel=".5"/>
            </v:shape>
            <v:shape id="_x0000_s2781" type="#_x0000_t75" style="position:absolute;left:2157;top:7424;width:11;height:7">
              <v:imagedata r:id="rId11" o:title="未标题-2" blacklevel=".5"/>
            </v:shape>
            <v:shape id="_x0000_s2782" type="#_x0000_t75" style="position:absolute;left:2157;top:12104;width:11;height:7">
              <v:imagedata r:id="rId11" o:title="未标题-2" blacklevel=".5"/>
            </v:shape>
            <v:shape id="_x0000_s2783" type="#_x0000_t75" style="position:absolute;left:5768;top:9708;width:11;height:7">
              <v:imagedata r:id="rId11" o:title="未标题-2" blacklevel=".5"/>
            </v:shape>
            <v:shape id="_x0000_s2784" type="#_x0000_t75" style="position:absolute;left:5757;top:7368;width:11;height:7">
              <v:imagedata r:id="rId11" o:title="未标题-2" blacklevel=".5"/>
            </v:shape>
            <v:shape id="_x0000_s2785" type="#_x0000_t75" style="position:absolute;left:5757;top:5028;width:11;height:7">
              <v:imagedata r:id="rId11" o:title="未标题-2" blacklevel=".5"/>
            </v:shape>
            <v:shape id="_x0000_s2786" type="#_x0000_t75" style="position:absolute;left:2157;top:5028;width:11;height:7">
              <v:imagedata r:id="rId11" o:title="未标题-2" blacklevel=".5"/>
            </v:shape>
            <v:shape id="_x0000_s2787" type="#_x0000_t75" style="position:absolute;left:5757;top:2688;width:11;height:7">
              <v:imagedata r:id="rId11" o:title="未标题-2" blacklevel=".5"/>
            </v:shape>
            <v:shape id="_x0000_s2788" type="#_x0000_t75" style="position:absolute;left:2157;top:2688;width:11;height:7">
              <v:imagedata r:id="rId11" o:title="未标题-2" grayscale="t" bilevel="t"/>
            </v:shape>
            <v:shape id="_x0000_s2789" type="#_x0000_t75" style="position:absolute;left:5768;top:12048;width:11;height:7">
              <v:imagedata r:id="rId11" o:title="未标题-2" blacklevel=".5"/>
            </v:shape>
          </v:group>
        </w:pic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A42DF7">
      <w:pPr>
        <w:rPr>
          <w:rFonts w:ascii="黑体" w:eastAsia="黑体" w:hint="eastAsia"/>
          <w:b/>
          <w:vanish/>
          <w:color w:val="000000"/>
          <w:sz w:val="32"/>
          <w:szCs w:val="32"/>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rFonts w:hint="eastAsia"/>
          <w:vanish/>
        </w:rPr>
      </w:pPr>
    </w:p>
    <w:p w:rsidR="002F647C" w:rsidRPr="008B4E88" w:rsidRDefault="002F647C" w:rsidP="002F647C">
      <w:pPr>
        <w:rPr>
          <w:vanish/>
        </w:rPr>
      </w:pPr>
      <w:r w:rsidRPr="008B4E88">
        <w:rPr>
          <w:noProof/>
          <w:vanish/>
        </w:rPr>
        <w:pict>
          <v:shape id="_x0000_s2870" type="#_x0000_t75" style="position:absolute;left:0;text-align:left;margin-left:198.55pt;margin-top:499.2pt;width:.55pt;height:.35pt;z-index:-252845056">
            <v:imagedata r:id="rId11" o:title="未标题-2" blacklevel=".5"/>
          </v:shape>
        </w:pict>
      </w:r>
      <w:r w:rsidRPr="008B4E88">
        <w:rPr>
          <w:noProof/>
          <w:vanish/>
        </w:rPr>
        <w:pict>
          <v:shape id="_x0000_s2869" type="#_x0000_t75" style="position:absolute;left:0;text-align:left;margin-left:18pt;margin-top:31.2pt;width:.55pt;height:.35pt;z-index:-252846080">
            <v:imagedata r:id="rId11" o:title="未标题-2" grayscale="t" bilevel="t"/>
          </v:shape>
        </w:pict>
      </w:r>
      <w:r w:rsidRPr="008B4E88">
        <w:rPr>
          <w:noProof/>
          <w:vanish/>
        </w:rPr>
        <w:pict>
          <v:shape id="_x0000_s2868" type="#_x0000_t75" style="position:absolute;left:0;text-align:left;margin-left:198pt;margin-top:31.2pt;width:.55pt;height:.35pt;z-index:-252847104">
            <v:imagedata r:id="rId11" o:title="未标题-2" blacklevel=".5"/>
          </v:shape>
        </w:pict>
      </w:r>
      <w:r w:rsidRPr="008B4E88">
        <w:rPr>
          <w:noProof/>
          <w:vanish/>
        </w:rPr>
        <w:pict>
          <v:shape id="_x0000_s2867" type="#_x0000_t75" style="position:absolute;left:0;text-align:left;margin-left:18pt;margin-top:148.2pt;width:.55pt;height:.35pt;z-index:-252848128">
            <v:imagedata r:id="rId11" o:title="未标题-2" blacklevel=".5"/>
          </v:shape>
        </w:pict>
      </w:r>
      <w:r w:rsidRPr="008B4E88">
        <w:rPr>
          <w:noProof/>
          <w:vanish/>
        </w:rPr>
        <w:pict>
          <v:shape id="_x0000_s2866" type="#_x0000_t75" style="position:absolute;left:0;text-align:left;margin-left:198pt;margin-top:148.2pt;width:.55pt;height:.35pt;z-index:-252849152">
            <v:imagedata r:id="rId11" o:title="未标题-2" blacklevel=".5"/>
          </v:shape>
        </w:pict>
      </w:r>
      <w:r w:rsidRPr="008B4E88">
        <w:rPr>
          <w:noProof/>
          <w:vanish/>
        </w:rPr>
        <w:pict>
          <v:shape id="_x0000_s2865" type="#_x0000_t75" style="position:absolute;left:0;text-align:left;margin-left:198pt;margin-top:265.2pt;width:.55pt;height:.35pt;z-index:-252850176">
            <v:imagedata r:id="rId11" o:title="未标题-2" blacklevel=".5"/>
          </v:shape>
        </w:pict>
      </w:r>
      <w:r w:rsidRPr="008B4E88">
        <w:rPr>
          <w:noProof/>
          <w:vanish/>
        </w:rPr>
        <w:pict>
          <v:shape id="_x0000_s2864" type="#_x0000_t75" style="position:absolute;left:0;text-align:left;margin-left:198.55pt;margin-top:382.2pt;width:.55pt;height:.35pt;z-index:-252851200">
            <v:imagedata r:id="rId11" o:title="未标题-2" blacklevel=".5"/>
          </v:shape>
        </w:pict>
      </w:r>
      <w:r w:rsidRPr="008B4E88">
        <w:rPr>
          <w:noProof/>
          <w:vanish/>
        </w:rPr>
        <w:pict>
          <v:shape id="_x0000_s2863" type="#_x0000_t75" style="position:absolute;left:0;text-align:left;margin-left:18pt;margin-top:502pt;width:.55pt;height:.35pt;z-index:-252852224">
            <v:imagedata r:id="rId11" o:title="未标题-2" blacklevel=".5"/>
          </v:shape>
        </w:pict>
      </w:r>
      <w:r w:rsidRPr="008B4E88">
        <w:rPr>
          <w:noProof/>
          <w:vanish/>
        </w:rPr>
        <w:pict>
          <v:shape id="_x0000_s2862" type="#_x0000_t75" style="position:absolute;left:0;text-align:left;margin-left:18pt;margin-top:268pt;width:.55pt;height:.35pt;z-index:-252853248">
            <v:imagedata r:id="rId11" o:title="未标题-2" blacklevel=".5"/>
          </v:shape>
        </w:pict>
      </w:r>
      <w:r w:rsidRPr="008B4E88">
        <w:rPr>
          <w:noProof/>
          <w:vanish/>
        </w:rPr>
        <w:pict>
          <v:shape id="_x0000_s2861" type="#_x0000_t75" style="position:absolute;left:0;text-align:left;margin-left:18pt;margin-top:385pt;width:.55pt;height:.35pt;z-index:-252854272">
            <v:imagedata r:id="rId11" o:title="未标题-2" blacklevel=".5"/>
          </v:shape>
        </w:pict>
      </w:r>
      <w:r w:rsidRPr="008B4E88">
        <w:rPr>
          <w:noProof/>
          <w:vanish/>
        </w:rPr>
        <w:pict>
          <v:shape id="_x0000_s2890" type="#_x0000_t75" style="position:absolute;left:0;text-align:left;margin-left:210.55pt;margin-top:511.15pt;width:.55pt;height:.4pt;z-index:-252824576">
            <v:imagedata r:id="rId11" o:title="未标题-2" blacklevel=".5"/>
          </v:shape>
        </w:pict>
      </w:r>
      <w:r w:rsidRPr="008B4E88">
        <w:rPr>
          <w:noProof/>
          <w:vanish/>
        </w:rPr>
        <w:pict>
          <v:shape id="_x0000_s2889" type="#_x0000_t75" style="position:absolute;left:0;text-align:left;margin-left:36pt;margin-top:39pt;width:.55pt;height:.35pt;z-index:-252825600">
            <v:imagedata r:id="rId11" o:title="未标题-2" grayscale="t" bilevel="t"/>
          </v:shape>
        </w:pict>
      </w:r>
      <w:r w:rsidRPr="008B4E88">
        <w:rPr>
          <w:noProof/>
          <w:vanish/>
        </w:rPr>
        <w:pict>
          <v:shape id="_x0000_s2888" type="#_x0000_t75" style="position:absolute;left:0;text-align:left;margin-left:210.05pt;margin-top:39pt;width:.5pt;height:.35pt;z-index:-252826624">
            <v:imagedata r:id="rId11" o:title="未标题-2" blacklevel=".5"/>
          </v:shape>
        </w:pict>
      </w:r>
      <w:r w:rsidRPr="008B4E88">
        <w:rPr>
          <w:noProof/>
          <w:vanish/>
        </w:rPr>
        <w:pict>
          <v:shape id="_x0000_s2887" type="#_x0000_t75" style="position:absolute;left:0;text-align:left;margin-left:36pt;margin-top:157.05pt;width:.55pt;height:.35pt;z-index:-252827648">
            <v:imagedata r:id="rId11" o:title="未标题-2" blacklevel=".5"/>
          </v:shape>
        </w:pict>
      </w:r>
      <w:r w:rsidRPr="008B4E88">
        <w:rPr>
          <w:noProof/>
          <w:vanish/>
        </w:rPr>
        <w:pict>
          <v:shape id="_x0000_s2886" type="#_x0000_t75" style="position:absolute;left:0;text-align:left;margin-left:210.05pt;margin-top:157.05pt;width:.5pt;height:.35pt;z-index:-252828672">
            <v:imagedata r:id="rId11" o:title="未标题-2" blacklevel=".5"/>
          </v:shape>
        </w:pict>
      </w:r>
      <w:r w:rsidRPr="008B4E88">
        <w:rPr>
          <w:noProof/>
          <w:vanish/>
        </w:rPr>
        <w:pict>
          <v:shape id="_x0000_s2885" type="#_x0000_t75" style="position:absolute;left:0;text-align:left;margin-left:210.05pt;margin-top:275.1pt;width:.5pt;height:.35pt;z-index:-252829696">
            <v:imagedata r:id="rId11" o:title="未标题-2" blacklevel=".5"/>
          </v:shape>
        </w:pict>
      </w:r>
      <w:r w:rsidRPr="008B4E88">
        <w:rPr>
          <w:noProof/>
          <w:vanish/>
        </w:rPr>
        <w:pict>
          <v:shape id="_x0000_s2884" type="#_x0000_t75" style="position:absolute;left:0;text-align:left;margin-left:210.55pt;margin-top:393.15pt;width:.55pt;height:.35pt;z-index:-252830720">
            <v:imagedata r:id="rId11" o:title="未标题-2" blacklevel=".5"/>
          </v:shape>
        </w:pict>
      </w:r>
      <w:r w:rsidRPr="008B4E88">
        <w:rPr>
          <w:noProof/>
          <w:vanish/>
        </w:rPr>
        <w:pict>
          <v:shape id="_x0000_s2883" type="#_x0000_t75" style="position:absolute;left:0;text-align:left;margin-left:36pt;margin-top:514pt;width:.55pt;height:.35pt;z-index:-252831744">
            <v:imagedata r:id="rId11" o:title="未标题-2" blacklevel=".5"/>
          </v:shape>
        </w:pict>
      </w:r>
      <w:r w:rsidRPr="008B4E88">
        <w:rPr>
          <w:noProof/>
          <w:vanish/>
        </w:rPr>
        <w:pict>
          <v:shape id="_x0000_s2882" type="#_x0000_t75" style="position:absolute;left:0;text-align:left;margin-left:36pt;margin-top:277.9pt;width:.55pt;height:.35pt;z-index:-252832768">
            <v:imagedata r:id="rId11" o:title="未标题-2" blacklevel=".5"/>
          </v:shape>
        </w:pict>
      </w:r>
      <w:r w:rsidRPr="008B4E88">
        <w:rPr>
          <w:noProof/>
          <w:vanish/>
        </w:rPr>
        <w:pict>
          <v:shape id="_x0000_s2881" type="#_x0000_t75" style="position:absolute;left:0;text-align:left;margin-left:36pt;margin-top:395.95pt;width:.55pt;height:.35pt;z-index:-252833792">
            <v:imagedata r:id="rId11" o:title="未标题-2" blacklevel=".5"/>
          </v:shape>
        </w:pict>
      </w:r>
      <w:r w:rsidRPr="008B4E88">
        <w:rPr>
          <w:noProof/>
          <w:vanish/>
        </w:rPr>
        <w:pict>
          <v:shape id="_x0000_s2899" type="#_x0000_t75" style="position:absolute;left:0;text-align:left;margin-left:30pt;margin-top:27.6pt;width:.55pt;height:.35pt;z-index:-252815360">
            <v:imagedata r:id="rId11" o:title="未标题-2" grayscale="t" bilevel="t"/>
          </v:shape>
        </w:pict>
      </w:r>
      <w:r w:rsidRPr="008B4E88">
        <w:rPr>
          <w:noProof/>
          <w:vanish/>
        </w:rPr>
        <w:pict>
          <v:shape id="_x0000_s2898" type="#_x0000_t75" style="position:absolute;left:0;text-align:left;margin-left:210pt;margin-top:27.6pt;width:.55pt;height:.35pt;z-index:-252816384">
            <v:imagedata r:id="rId11" o:title="未标题-2" blacklevel=".5"/>
          </v:shape>
        </w:pict>
      </w:r>
      <w:r w:rsidRPr="008B4E88">
        <w:rPr>
          <w:noProof/>
          <w:vanish/>
        </w:rPr>
        <w:pict>
          <v:shape id="_x0000_s2897" type="#_x0000_t75" style="position:absolute;left:0;text-align:left;margin-left:30pt;margin-top:144.6pt;width:.55pt;height:.35pt;z-index:-252817408">
            <v:imagedata r:id="rId11" o:title="未标题-2" blacklevel=".5"/>
          </v:shape>
        </w:pict>
      </w:r>
      <w:r w:rsidRPr="008B4E88">
        <w:rPr>
          <w:noProof/>
          <w:vanish/>
        </w:rPr>
        <w:pict>
          <v:shape id="_x0000_s2896" type="#_x0000_t75" style="position:absolute;left:0;text-align:left;margin-left:210pt;margin-top:144.6pt;width:.55pt;height:.35pt;z-index:-252818432">
            <v:imagedata r:id="rId11" o:title="未标题-2" blacklevel=".5"/>
          </v:shape>
        </w:pict>
      </w:r>
      <w:r w:rsidRPr="008B4E88">
        <w:rPr>
          <w:noProof/>
          <w:vanish/>
        </w:rPr>
        <w:pict>
          <v:shape id="_x0000_s2895" type="#_x0000_t75" style="position:absolute;left:0;text-align:left;margin-left:210pt;margin-top:261.6pt;width:.55pt;height:.35pt;z-index:-252819456">
            <v:imagedata r:id="rId11" o:title="未标题-2" blacklevel=".5"/>
          </v:shape>
        </w:pict>
      </w:r>
      <w:r w:rsidRPr="008B4E88">
        <w:rPr>
          <w:noProof/>
          <w:vanish/>
        </w:rPr>
        <w:pict>
          <v:shape id="_x0000_s2894" type="#_x0000_t75" style="position:absolute;left:0;text-align:left;margin-left:210.55pt;margin-top:378.6pt;width:.55pt;height:.35pt;z-index:-252820480">
            <v:imagedata r:id="rId11" o:title="未标题-2" blacklevel=".5"/>
          </v:shape>
        </w:pict>
      </w:r>
      <w:r w:rsidRPr="008B4E88">
        <w:rPr>
          <w:noProof/>
          <w:vanish/>
        </w:rPr>
        <w:pict>
          <v:shape id="_x0000_s2893" type="#_x0000_t75" style="position:absolute;left:0;text-align:left;margin-left:30pt;margin-top:498.4pt;width:.55pt;height:.35pt;z-index:-252821504">
            <v:imagedata r:id="rId11" o:title="未标题-2" blacklevel=".5"/>
          </v:shape>
        </w:pict>
      </w:r>
      <w:r w:rsidRPr="008B4E88">
        <w:rPr>
          <w:noProof/>
          <w:vanish/>
        </w:rPr>
        <w:pict>
          <v:shape id="_x0000_s2892" type="#_x0000_t75" style="position:absolute;left:0;text-align:left;margin-left:30pt;margin-top:264.4pt;width:.55pt;height:.35pt;z-index:-252822528">
            <v:imagedata r:id="rId11" o:title="未标题-2" blacklevel=".5"/>
          </v:shape>
        </w:pict>
      </w:r>
      <w:r w:rsidRPr="008B4E88">
        <w:rPr>
          <w:noProof/>
          <w:vanish/>
        </w:rPr>
        <w:pict>
          <v:shape id="_x0000_s2891" type="#_x0000_t75" style="position:absolute;left:0;text-align:left;margin-left:30pt;margin-top:381.4pt;width:.55pt;height:.35pt;z-index:-252823552">
            <v:imagedata r:id="rId11" o:title="未标题-2" blacklevel=".5"/>
          </v:shape>
        </w:pict>
      </w:r>
      <w:r w:rsidRPr="008B4E88">
        <w:rPr>
          <w:noProof/>
          <w:vanish/>
        </w:rPr>
        <w:pict>
          <v:shape id="_x0000_s2900" type="#_x0000_t75" style="position:absolute;left:0;text-align:left;margin-left:210.55pt;margin-top:495.6pt;width:.55pt;height:.35pt;z-index:-252814336">
            <v:imagedata r:id="rId11" o:title="未标题-2" blacklevel=".5"/>
          </v:shape>
        </w:pict>
      </w:r>
      <w:r w:rsidRPr="008B4E88">
        <w:rPr>
          <w:noProof/>
          <w:vanish/>
        </w:rPr>
        <w:pict>
          <v:shape id="_x0000_s2880" type="#_x0000_t75" style="position:absolute;left:0;text-align:left;margin-left:198.55pt;margin-top:483.6pt;width:.55pt;height:.35pt;z-index:-252834816">
            <v:imagedata r:id="rId11" o:title="未标题-2" blacklevel=".5"/>
          </v:shape>
        </w:pict>
      </w:r>
      <w:r w:rsidRPr="008B4E88">
        <w:rPr>
          <w:noProof/>
          <w:vanish/>
        </w:rPr>
        <w:pict>
          <v:shape id="_x0000_s2879" type="#_x0000_t75" style="position:absolute;left:0;text-align:left;margin-left:18pt;margin-top:15.6pt;width:.55pt;height:.35pt;z-index:-252835840">
            <v:imagedata r:id="rId11" o:title="未标题-2" grayscale="t" bilevel="t"/>
          </v:shape>
        </w:pict>
      </w:r>
      <w:r w:rsidRPr="008B4E88">
        <w:rPr>
          <w:noProof/>
          <w:vanish/>
        </w:rPr>
        <w:pict>
          <v:shape id="_x0000_s2878" type="#_x0000_t75" style="position:absolute;left:0;text-align:left;margin-left:198pt;margin-top:15.6pt;width:.55pt;height:.35pt;z-index:-252836864">
            <v:imagedata r:id="rId11" o:title="未标题-2" blacklevel=".5"/>
          </v:shape>
        </w:pict>
      </w:r>
      <w:r w:rsidRPr="008B4E88">
        <w:rPr>
          <w:noProof/>
          <w:vanish/>
        </w:rPr>
        <w:pict>
          <v:shape id="_x0000_s2877" type="#_x0000_t75" style="position:absolute;left:0;text-align:left;margin-left:18pt;margin-top:132.6pt;width:.55pt;height:.35pt;z-index:-252837888">
            <v:imagedata r:id="rId11" o:title="未标题-2" blacklevel=".5"/>
          </v:shape>
        </w:pict>
      </w:r>
      <w:r w:rsidRPr="008B4E88">
        <w:rPr>
          <w:noProof/>
          <w:vanish/>
        </w:rPr>
        <w:pict>
          <v:shape id="_x0000_s2876" type="#_x0000_t75" style="position:absolute;left:0;text-align:left;margin-left:198pt;margin-top:132.6pt;width:.55pt;height:.35pt;z-index:-252838912">
            <v:imagedata r:id="rId11" o:title="未标题-2" blacklevel=".5"/>
          </v:shape>
        </w:pict>
      </w:r>
      <w:r w:rsidRPr="008B4E88">
        <w:rPr>
          <w:noProof/>
          <w:vanish/>
        </w:rPr>
        <w:pict>
          <v:shape id="_x0000_s2875" type="#_x0000_t75" style="position:absolute;left:0;text-align:left;margin-left:198pt;margin-top:249.6pt;width:.55pt;height:.35pt;z-index:-252839936">
            <v:imagedata r:id="rId11" o:title="未标题-2" blacklevel=".5"/>
          </v:shape>
        </w:pict>
      </w:r>
      <w:r w:rsidRPr="008B4E88">
        <w:rPr>
          <w:noProof/>
          <w:vanish/>
        </w:rPr>
        <w:pict>
          <v:shape id="_x0000_s2874" type="#_x0000_t75" style="position:absolute;left:0;text-align:left;margin-left:198.55pt;margin-top:366.6pt;width:.55pt;height:.35pt;z-index:-252840960">
            <v:imagedata r:id="rId11" o:title="未标题-2" blacklevel=".5"/>
          </v:shape>
        </w:pict>
      </w:r>
      <w:r w:rsidRPr="008B4E88">
        <w:rPr>
          <w:noProof/>
          <w:vanish/>
        </w:rPr>
        <w:pict>
          <v:shape id="_x0000_s2873" type="#_x0000_t75" style="position:absolute;left:0;text-align:left;margin-left:18pt;margin-top:486.4pt;width:.55pt;height:.35pt;z-index:-252841984">
            <v:imagedata r:id="rId11" o:title="未标题-2" blacklevel=".5"/>
          </v:shape>
        </w:pict>
      </w:r>
      <w:r w:rsidRPr="008B4E88">
        <w:rPr>
          <w:noProof/>
          <w:vanish/>
        </w:rPr>
        <w:pict>
          <v:shape id="_x0000_s2872" type="#_x0000_t75" style="position:absolute;left:0;text-align:left;margin-left:18pt;margin-top:252.4pt;width:.55pt;height:.35pt;z-index:-252843008">
            <v:imagedata r:id="rId11" o:title="未标题-2" blacklevel=".5"/>
          </v:shape>
        </w:pict>
      </w:r>
      <w:r w:rsidRPr="008B4E88">
        <w:rPr>
          <w:noProof/>
          <w:vanish/>
        </w:rPr>
        <w:pict>
          <v:shape id="_x0000_s2871" type="#_x0000_t75" style="position:absolute;left:0;text-align:left;margin-left:18pt;margin-top:369.4pt;width:.55pt;height:.35pt;z-index:-252844032">
            <v:imagedata r:id="rId11" o:title="未标题-2" blacklevel=".5"/>
          </v:shape>
        </w:pict>
      </w:r>
      <w:r w:rsidRPr="008B4E88">
        <w:rPr>
          <w:noProof/>
          <w:vanish/>
        </w:rPr>
        <w:pict>
          <v:shape id="_x0000_s2858" type="#_x0000_t75" style="position:absolute;left:0;text-align:left;margin-left:198pt;margin-top:15.6pt;width:.55pt;height:.35pt;z-index:-252857344">
            <v:imagedata r:id="rId11" o:title="未标题-2" blacklevel=".5"/>
          </v:shape>
        </w:pict>
      </w:r>
      <w:r w:rsidRPr="008B4E88">
        <w:rPr>
          <w:noProof/>
          <w:vanish/>
        </w:rPr>
        <w:pict>
          <v:shape id="_x0000_s2857" type="#_x0000_t75" style="position:absolute;left:0;text-align:left;margin-left:18pt;margin-top:132.6pt;width:.55pt;height:.35pt;z-index:-252858368">
            <v:imagedata r:id="rId11" o:title="未标题-2" blacklevel=".5"/>
          </v:shape>
        </w:pict>
      </w:r>
      <w:r w:rsidRPr="008B4E88">
        <w:rPr>
          <w:noProof/>
          <w:vanish/>
        </w:rPr>
        <w:pict>
          <v:shape id="_x0000_s2856" type="#_x0000_t75" style="position:absolute;left:0;text-align:left;margin-left:198pt;margin-top:132.6pt;width:.55pt;height:.35pt;z-index:-252859392">
            <v:imagedata r:id="rId11" o:title="未标题-2" blacklevel=".5"/>
          </v:shape>
        </w:pict>
      </w:r>
      <w:r w:rsidRPr="008B4E88">
        <w:rPr>
          <w:noProof/>
          <w:vanish/>
        </w:rPr>
        <w:pict>
          <v:shape id="_x0000_s2855" type="#_x0000_t75" style="position:absolute;left:0;text-align:left;margin-left:198pt;margin-top:249.6pt;width:.55pt;height:.35pt;z-index:-252860416">
            <v:imagedata r:id="rId11" o:title="未标题-2" blacklevel=".5"/>
          </v:shape>
        </w:pict>
      </w:r>
      <w:r w:rsidRPr="008B4E88">
        <w:rPr>
          <w:noProof/>
          <w:vanish/>
        </w:rPr>
        <w:pict>
          <v:shape id="_x0000_s2854" type="#_x0000_t75" style="position:absolute;left:0;text-align:left;margin-left:198.55pt;margin-top:366.6pt;width:.55pt;height:.35pt;z-index:-252861440">
            <v:imagedata r:id="rId11" o:title="未标题-2" blacklevel=".5"/>
          </v:shape>
        </w:pict>
      </w:r>
      <w:r w:rsidRPr="008B4E88">
        <w:rPr>
          <w:noProof/>
          <w:vanish/>
        </w:rPr>
        <w:pict>
          <v:shape id="_x0000_s2853" type="#_x0000_t75" style="position:absolute;left:0;text-align:left;margin-left:18pt;margin-top:486.4pt;width:.55pt;height:.35pt;z-index:-252862464">
            <v:imagedata r:id="rId11" o:title="未标题-2" blacklevel=".5"/>
          </v:shape>
        </w:pict>
      </w:r>
      <w:r w:rsidRPr="008B4E88">
        <w:rPr>
          <w:noProof/>
          <w:vanish/>
        </w:rPr>
        <w:pict>
          <v:shape id="_x0000_s2852" type="#_x0000_t75" style="position:absolute;left:0;text-align:left;margin-left:18pt;margin-top:252.4pt;width:.55pt;height:.35pt;z-index:-252863488">
            <v:imagedata r:id="rId11" o:title="未标题-2" blacklevel=".5"/>
          </v:shape>
        </w:pict>
      </w:r>
      <w:r w:rsidRPr="008B4E88">
        <w:rPr>
          <w:noProof/>
          <w:vanish/>
        </w:rPr>
        <w:pict>
          <v:shape id="_x0000_s2851" type="#_x0000_t75" style="position:absolute;left:0;text-align:left;margin-left:18pt;margin-top:369.4pt;width:.55pt;height:.35pt;z-index:-252864512">
            <v:imagedata r:id="rId11" o:title="未标题-2" blacklevel=".5"/>
          </v:shape>
        </w:pict>
      </w:r>
      <w:r w:rsidRPr="008B4E88">
        <w:rPr>
          <w:noProof/>
          <w:vanish/>
        </w:rPr>
        <w:pict>
          <v:shape id="_x0000_s2860" type="#_x0000_t75" style="position:absolute;left:0;text-align:left;margin-left:198.55pt;margin-top:483.6pt;width:.55pt;height:.35pt;z-index:-252855296">
            <v:imagedata r:id="rId11" o:title="未标题-2" blacklevel=".5"/>
          </v:shape>
        </w:pict>
      </w:r>
      <w:r w:rsidRPr="008B4E88">
        <w:rPr>
          <w:noProof/>
          <w:vanish/>
        </w:rPr>
        <w:pict>
          <v:shape id="_x0000_s2859" type="#_x0000_t75" style="position:absolute;left:0;text-align:left;margin-left:18pt;margin-top:15.6pt;width:.55pt;height:.35pt;z-index:-252856320">
            <v:imagedata r:id="rId11" o:title="未标题-2" grayscale="t" bilevel="t"/>
          </v:shape>
        </w:pict>
      </w:r>
      <w:r w:rsidRPr="008B4E88">
        <w:rPr>
          <w:noProof/>
          <w:vanish/>
        </w:rPr>
        <w:pict>
          <v:group id="_x0000_s2840" style="position:absolute;left:0;text-align:left;margin-left:18pt;margin-top:31.2pt;width:181.1pt;height:471.15pt;z-index:-252865536" coordorigin="2157,2688" coordsize="3622,9423">
            <v:shape id="_x0000_s2841" type="#_x0000_t75" style="position:absolute;left:2157;top:9764;width:11;height:7">
              <v:imagedata r:id="rId11" o:title="未标题-2" blacklevel=".5"/>
            </v:shape>
            <v:shape id="_x0000_s2842" type="#_x0000_t75" style="position:absolute;left:2157;top:7424;width:11;height:7">
              <v:imagedata r:id="rId11" o:title="未标题-2" blacklevel=".5"/>
            </v:shape>
            <v:shape id="_x0000_s2843" type="#_x0000_t75" style="position:absolute;left:2157;top:12104;width:11;height:7">
              <v:imagedata r:id="rId11" o:title="未标题-2" blacklevel=".5"/>
            </v:shape>
            <v:shape id="_x0000_s2844" type="#_x0000_t75" style="position:absolute;left:5768;top:9708;width:11;height:7">
              <v:imagedata r:id="rId11" o:title="未标题-2" blacklevel=".5"/>
            </v:shape>
            <v:shape id="_x0000_s2845" type="#_x0000_t75" style="position:absolute;left:5757;top:7368;width:11;height:7">
              <v:imagedata r:id="rId11" o:title="未标题-2" blacklevel=".5"/>
            </v:shape>
            <v:shape id="_x0000_s2846" type="#_x0000_t75" style="position:absolute;left:5757;top:5028;width:11;height:7">
              <v:imagedata r:id="rId11" o:title="未标题-2" blacklevel=".5"/>
            </v:shape>
            <v:shape id="_x0000_s2847" type="#_x0000_t75" style="position:absolute;left:2157;top:5028;width:11;height:7">
              <v:imagedata r:id="rId11" o:title="未标题-2" blacklevel=".5"/>
            </v:shape>
            <v:shape id="_x0000_s2848" type="#_x0000_t75" style="position:absolute;left:5757;top:2688;width:11;height:7">
              <v:imagedata r:id="rId11" o:title="未标题-2" blacklevel=".5"/>
            </v:shape>
            <v:shape id="_x0000_s2849" type="#_x0000_t75" style="position:absolute;left:2157;top:2688;width:11;height:7">
              <v:imagedata r:id="rId11" o:title="未标题-2" grayscale="t" bilevel="t"/>
            </v:shape>
            <v:shape id="_x0000_s2850" type="#_x0000_t75" style="position:absolute;left:5768;top:12048;width:11;height:7">
              <v:imagedata r:id="rId11" o:title="未标题-2" blacklevel=".5"/>
            </v:shape>
          </v:group>
        </w:pic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2F647C">
      <w:pPr>
        <w:spacing w:line="360" w:lineRule="auto"/>
        <w:jc w:val="center"/>
        <w:rPr>
          <w:rFonts w:hint="eastAsia"/>
          <w:vanish/>
          <w:color w:val="FFFFFF"/>
          <w:sz w:val="10"/>
          <w:szCs w:val="10"/>
          <w:vertAlign w:val="subscript"/>
        </w:rPr>
      </w:pPr>
      <w:r w:rsidRPr="008B4E88">
        <w:rPr>
          <w:vanish/>
          <w:color w:val="FFFFFF"/>
          <w:sz w:val="10"/>
          <w:szCs w:val="10"/>
          <w:vertAlign w:val="subscript"/>
        </w:rPr>
        <w:t>ks</w:t>
      </w:r>
      <w:r w:rsidRPr="008B4E88">
        <w:rPr>
          <w:rFonts w:hint="eastAsia"/>
          <w:vanish/>
          <w:color w:val="FFFFFF"/>
          <w:sz w:val="10"/>
          <w:szCs w:val="10"/>
          <w:vertAlign w:val="subscript"/>
        </w:rPr>
        <w:t>5u</w:t>
      </w:r>
    </w:p>
    <w:p w:rsidR="002F647C" w:rsidRPr="008B4E88" w:rsidRDefault="002F647C" w:rsidP="00A42DF7">
      <w:pPr>
        <w:rPr>
          <w:rFonts w:ascii="黑体" w:eastAsia="黑体" w:hint="eastAsia"/>
          <w:b/>
          <w:vanish/>
          <w:color w:val="000000"/>
          <w:sz w:val="32"/>
          <w:szCs w:val="32"/>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vanish/>
        </w:rPr>
      </w:pPr>
      <w:r w:rsidRPr="008B4E88">
        <w:rPr>
          <w:noProof/>
          <w:vanish/>
        </w:rPr>
        <w:pict>
          <v:shape id="_x0000_s2321" type="#_x0000_t75" style="position:absolute;left:0;text-align:left;margin-left:198.55pt;margin-top:499.2pt;width:.55pt;height:.35pt;z-index:-253315072">
            <v:imagedata r:id="rId11" o:title="未标题-2" blacklevel=".5"/>
          </v:shape>
        </w:pict>
      </w:r>
      <w:r w:rsidRPr="008B4E88">
        <w:rPr>
          <w:noProof/>
          <w:vanish/>
        </w:rPr>
        <w:pict>
          <v:shape id="_x0000_s2320" type="#_x0000_t75" style="position:absolute;left:0;text-align:left;margin-left:18pt;margin-top:31.2pt;width:.55pt;height:.35pt;z-index:-253316096">
            <v:imagedata r:id="rId11" o:title="未标题-2" grayscale="t" bilevel="t"/>
          </v:shape>
        </w:pict>
      </w:r>
      <w:r w:rsidRPr="008B4E88">
        <w:rPr>
          <w:noProof/>
          <w:vanish/>
        </w:rPr>
        <w:pict>
          <v:shape id="_x0000_s2319" type="#_x0000_t75" style="position:absolute;left:0;text-align:left;margin-left:198pt;margin-top:31.2pt;width:.55pt;height:.35pt;z-index:-253317120">
            <v:imagedata r:id="rId11" o:title="未标题-2" blacklevel=".5"/>
          </v:shape>
        </w:pict>
      </w:r>
      <w:r w:rsidRPr="008B4E88">
        <w:rPr>
          <w:noProof/>
          <w:vanish/>
        </w:rPr>
        <w:pict>
          <v:shape id="_x0000_s2318" type="#_x0000_t75" style="position:absolute;left:0;text-align:left;margin-left:18pt;margin-top:148.2pt;width:.55pt;height:.35pt;z-index:-253318144">
            <v:imagedata r:id="rId11" o:title="未标题-2" blacklevel=".5"/>
          </v:shape>
        </w:pict>
      </w:r>
      <w:r w:rsidRPr="008B4E88">
        <w:rPr>
          <w:noProof/>
          <w:vanish/>
        </w:rPr>
        <w:pict>
          <v:shape id="_x0000_s2317" type="#_x0000_t75" style="position:absolute;left:0;text-align:left;margin-left:198pt;margin-top:148.2pt;width:.55pt;height:.35pt;z-index:-253319168">
            <v:imagedata r:id="rId11" o:title="未标题-2" blacklevel=".5"/>
          </v:shape>
        </w:pict>
      </w:r>
      <w:r w:rsidRPr="008B4E88">
        <w:rPr>
          <w:noProof/>
          <w:vanish/>
        </w:rPr>
        <w:pict>
          <v:shape id="_x0000_s2316" type="#_x0000_t75" style="position:absolute;left:0;text-align:left;margin-left:198pt;margin-top:265.2pt;width:.55pt;height:.35pt;z-index:-253320192">
            <v:imagedata r:id="rId11" o:title="未标题-2" blacklevel=".5"/>
          </v:shape>
        </w:pict>
      </w:r>
      <w:r w:rsidRPr="008B4E88">
        <w:rPr>
          <w:noProof/>
          <w:vanish/>
        </w:rPr>
        <w:pict>
          <v:shape id="_x0000_s2315" type="#_x0000_t75" style="position:absolute;left:0;text-align:left;margin-left:198.55pt;margin-top:382.2pt;width:.55pt;height:.35pt;z-index:-253321216">
            <v:imagedata r:id="rId11" o:title="未标题-2" blacklevel=".5"/>
          </v:shape>
        </w:pict>
      </w:r>
      <w:r w:rsidRPr="008B4E88">
        <w:rPr>
          <w:noProof/>
          <w:vanish/>
        </w:rPr>
        <w:pict>
          <v:shape id="_x0000_s2314" type="#_x0000_t75" style="position:absolute;left:0;text-align:left;margin-left:18pt;margin-top:502pt;width:.55pt;height:.35pt;z-index:-253322240">
            <v:imagedata r:id="rId11" o:title="未标题-2" blacklevel=".5"/>
          </v:shape>
        </w:pict>
      </w:r>
      <w:r w:rsidRPr="008B4E88">
        <w:rPr>
          <w:noProof/>
          <w:vanish/>
        </w:rPr>
        <w:pict>
          <v:shape id="_x0000_s2313" type="#_x0000_t75" style="position:absolute;left:0;text-align:left;margin-left:18pt;margin-top:268pt;width:.55pt;height:.35pt;z-index:-253323264">
            <v:imagedata r:id="rId11" o:title="未标题-2" blacklevel=".5"/>
          </v:shape>
        </w:pict>
      </w:r>
      <w:r w:rsidRPr="008B4E88">
        <w:rPr>
          <w:noProof/>
          <w:vanish/>
        </w:rPr>
        <w:pict>
          <v:shape id="_x0000_s2312" type="#_x0000_t75" style="position:absolute;left:0;text-align:left;margin-left:18pt;margin-top:385pt;width:.55pt;height:.35pt;z-index:-253324288">
            <v:imagedata r:id="rId11" o:title="未标题-2" blacklevel=".5"/>
          </v:shape>
        </w:pict>
      </w:r>
      <w:r w:rsidRPr="008B4E88">
        <w:rPr>
          <w:noProof/>
          <w:vanish/>
        </w:rPr>
        <w:pict>
          <v:shape id="_x0000_s2341" type="#_x0000_t75" style="position:absolute;left:0;text-align:left;margin-left:210.55pt;margin-top:511.15pt;width:.55pt;height:.4pt;z-index:-253294592">
            <v:imagedata r:id="rId11" o:title="未标题-2" blacklevel=".5"/>
          </v:shape>
        </w:pict>
      </w:r>
      <w:r w:rsidRPr="008B4E88">
        <w:rPr>
          <w:noProof/>
          <w:vanish/>
        </w:rPr>
        <w:pict>
          <v:shape id="_x0000_s2340" type="#_x0000_t75" style="position:absolute;left:0;text-align:left;margin-left:36pt;margin-top:39pt;width:.55pt;height:.35pt;z-index:-253295616">
            <v:imagedata r:id="rId11" o:title="未标题-2" grayscale="t" bilevel="t"/>
          </v:shape>
        </w:pict>
      </w:r>
      <w:r w:rsidRPr="008B4E88">
        <w:rPr>
          <w:noProof/>
          <w:vanish/>
        </w:rPr>
        <w:pict>
          <v:shape id="_x0000_s2339" type="#_x0000_t75" style="position:absolute;left:0;text-align:left;margin-left:210.05pt;margin-top:39pt;width:.5pt;height:.35pt;z-index:-253296640">
            <v:imagedata r:id="rId11" o:title="未标题-2" blacklevel=".5"/>
          </v:shape>
        </w:pict>
      </w:r>
      <w:r w:rsidRPr="008B4E88">
        <w:rPr>
          <w:noProof/>
          <w:vanish/>
        </w:rPr>
        <w:pict>
          <v:shape id="_x0000_s2338" type="#_x0000_t75" style="position:absolute;left:0;text-align:left;margin-left:36pt;margin-top:157.05pt;width:.55pt;height:.35pt;z-index:-253297664">
            <v:imagedata r:id="rId11" o:title="未标题-2" blacklevel=".5"/>
          </v:shape>
        </w:pict>
      </w:r>
      <w:r w:rsidRPr="008B4E88">
        <w:rPr>
          <w:noProof/>
          <w:vanish/>
        </w:rPr>
        <w:pict>
          <v:shape id="_x0000_s2337" type="#_x0000_t75" style="position:absolute;left:0;text-align:left;margin-left:210.05pt;margin-top:157.05pt;width:.5pt;height:.35pt;z-index:-253298688">
            <v:imagedata r:id="rId11" o:title="未标题-2" blacklevel=".5"/>
          </v:shape>
        </w:pict>
      </w:r>
      <w:r w:rsidRPr="008B4E88">
        <w:rPr>
          <w:noProof/>
          <w:vanish/>
        </w:rPr>
        <w:pict>
          <v:shape id="_x0000_s2336" type="#_x0000_t75" style="position:absolute;left:0;text-align:left;margin-left:210.05pt;margin-top:275.1pt;width:.5pt;height:.35pt;z-index:-253299712">
            <v:imagedata r:id="rId11" o:title="未标题-2" blacklevel=".5"/>
          </v:shape>
        </w:pict>
      </w:r>
      <w:r w:rsidRPr="008B4E88">
        <w:rPr>
          <w:noProof/>
          <w:vanish/>
        </w:rPr>
        <w:pict>
          <v:shape id="_x0000_s2335" type="#_x0000_t75" style="position:absolute;left:0;text-align:left;margin-left:210.55pt;margin-top:393.15pt;width:.55pt;height:.35pt;z-index:-253300736">
            <v:imagedata r:id="rId11" o:title="未标题-2" blacklevel=".5"/>
          </v:shape>
        </w:pict>
      </w:r>
      <w:r w:rsidRPr="008B4E88">
        <w:rPr>
          <w:noProof/>
          <w:vanish/>
        </w:rPr>
        <w:pict>
          <v:shape id="_x0000_s2334" type="#_x0000_t75" style="position:absolute;left:0;text-align:left;margin-left:36pt;margin-top:514pt;width:.55pt;height:.35pt;z-index:-253301760">
            <v:imagedata r:id="rId11" o:title="未标题-2" blacklevel=".5"/>
          </v:shape>
        </w:pict>
      </w:r>
      <w:r w:rsidRPr="008B4E88">
        <w:rPr>
          <w:noProof/>
          <w:vanish/>
        </w:rPr>
        <w:pict>
          <v:shape id="_x0000_s2333" type="#_x0000_t75" style="position:absolute;left:0;text-align:left;margin-left:36pt;margin-top:277.9pt;width:.55pt;height:.35pt;z-index:-253302784">
            <v:imagedata r:id="rId11" o:title="未标题-2" blacklevel=".5"/>
          </v:shape>
        </w:pict>
      </w:r>
      <w:r w:rsidRPr="008B4E88">
        <w:rPr>
          <w:noProof/>
          <w:vanish/>
        </w:rPr>
        <w:pict>
          <v:shape id="_x0000_s2332" type="#_x0000_t75" style="position:absolute;left:0;text-align:left;margin-left:36pt;margin-top:395.95pt;width:.55pt;height:.35pt;z-index:-253303808">
            <v:imagedata r:id="rId11" o:title="未标题-2" blacklevel=".5"/>
          </v:shape>
        </w:pict>
      </w:r>
      <w:r w:rsidRPr="008B4E88">
        <w:rPr>
          <w:noProof/>
          <w:vanish/>
        </w:rPr>
        <w:pict>
          <v:shape id="_x0000_s2350" type="#_x0000_t75" style="position:absolute;left:0;text-align:left;margin-left:30pt;margin-top:27.6pt;width:.55pt;height:.35pt;z-index:-253285376">
            <v:imagedata r:id="rId11" o:title="未标题-2" grayscale="t" bilevel="t"/>
          </v:shape>
        </w:pict>
      </w:r>
      <w:r w:rsidRPr="008B4E88">
        <w:rPr>
          <w:noProof/>
          <w:vanish/>
        </w:rPr>
        <w:pict>
          <v:shape id="_x0000_s2349" type="#_x0000_t75" style="position:absolute;left:0;text-align:left;margin-left:210pt;margin-top:27.6pt;width:.55pt;height:.35pt;z-index:-253286400">
            <v:imagedata r:id="rId11" o:title="未标题-2" blacklevel=".5"/>
          </v:shape>
        </w:pict>
      </w:r>
      <w:r w:rsidRPr="008B4E88">
        <w:rPr>
          <w:noProof/>
          <w:vanish/>
        </w:rPr>
        <w:pict>
          <v:shape id="_x0000_s2348" type="#_x0000_t75" style="position:absolute;left:0;text-align:left;margin-left:30pt;margin-top:144.6pt;width:.55pt;height:.35pt;z-index:-253287424">
            <v:imagedata r:id="rId11" o:title="未标题-2" blacklevel=".5"/>
          </v:shape>
        </w:pict>
      </w:r>
      <w:r w:rsidRPr="008B4E88">
        <w:rPr>
          <w:noProof/>
          <w:vanish/>
        </w:rPr>
        <w:pict>
          <v:shape id="_x0000_s2347" type="#_x0000_t75" style="position:absolute;left:0;text-align:left;margin-left:210pt;margin-top:144.6pt;width:.55pt;height:.35pt;z-index:-253288448">
            <v:imagedata r:id="rId11" o:title="未标题-2" blacklevel=".5"/>
          </v:shape>
        </w:pict>
      </w:r>
      <w:r w:rsidRPr="008B4E88">
        <w:rPr>
          <w:noProof/>
          <w:vanish/>
        </w:rPr>
        <w:pict>
          <v:shape id="_x0000_s2346" type="#_x0000_t75" style="position:absolute;left:0;text-align:left;margin-left:210pt;margin-top:261.6pt;width:.55pt;height:.35pt;z-index:-253289472">
            <v:imagedata r:id="rId11" o:title="未标题-2" blacklevel=".5"/>
          </v:shape>
        </w:pict>
      </w:r>
      <w:r w:rsidRPr="008B4E88">
        <w:rPr>
          <w:noProof/>
          <w:vanish/>
        </w:rPr>
        <w:pict>
          <v:shape id="_x0000_s2345" type="#_x0000_t75" style="position:absolute;left:0;text-align:left;margin-left:210.55pt;margin-top:378.6pt;width:.55pt;height:.35pt;z-index:-253290496">
            <v:imagedata r:id="rId11" o:title="未标题-2" blacklevel=".5"/>
          </v:shape>
        </w:pict>
      </w:r>
      <w:r w:rsidRPr="008B4E88">
        <w:rPr>
          <w:noProof/>
          <w:vanish/>
        </w:rPr>
        <w:pict>
          <v:shape id="_x0000_s2344" type="#_x0000_t75" style="position:absolute;left:0;text-align:left;margin-left:30pt;margin-top:498.4pt;width:.55pt;height:.35pt;z-index:-253291520">
            <v:imagedata r:id="rId11" o:title="未标题-2" blacklevel=".5"/>
          </v:shape>
        </w:pict>
      </w:r>
      <w:r w:rsidRPr="008B4E88">
        <w:rPr>
          <w:noProof/>
          <w:vanish/>
        </w:rPr>
        <w:pict>
          <v:shape id="_x0000_s2343" type="#_x0000_t75" style="position:absolute;left:0;text-align:left;margin-left:30pt;margin-top:264.4pt;width:.55pt;height:.35pt;z-index:-253292544">
            <v:imagedata r:id="rId11" o:title="未标题-2" blacklevel=".5"/>
          </v:shape>
        </w:pict>
      </w:r>
      <w:r w:rsidRPr="008B4E88">
        <w:rPr>
          <w:noProof/>
          <w:vanish/>
        </w:rPr>
        <w:pict>
          <v:shape id="_x0000_s2342" type="#_x0000_t75" style="position:absolute;left:0;text-align:left;margin-left:30pt;margin-top:381.4pt;width:.55pt;height:.35pt;z-index:-253293568">
            <v:imagedata r:id="rId11" o:title="未标题-2" blacklevel=".5"/>
          </v:shape>
        </w:pict>
      </w:r>
      <w:r w:rsidRPr="008B4E88">
        <w:rPr>
          <w:noProof/>
          <w:vanish/>
        </w:rPr>
        <w:pict>
          <v:shape id="_x0000_s2351" type="#_x0000_t75" style="position:absolute;left:0;text-align:left;margin-left:210.55pt;margin-top:495.6pt;width:.55pt;height:.35pt;z-index:-253284352">
            <v:imagedata r:id="rId11" o:title="未标题-2" blacklevel=".5"/>
          </v:shape>
        </w:pict>
      </w:r>
      <w:r w:rsidRPr="008B4E88">
        <w:rPr>
          <w:noProof/>
          <w:vanish/>
        </w:rPr>
        <w:pict>
          <v:shape id="_x0000_s2331" type="#_x0000_t75" style="position:absolute;left:0;text-align:left;margin-left:198.55pt;margin-top:483.6pt;width:.55pt;height:.35pt;z-index:-253304832">
            <v:imagedata r:id="rId11" o:title="未标题-2" blacklevel=".5"/>
          </v:shape>
        </w:pict>
      </w:r>
      <w:r w:rsidRPr="008B4E88">
        <w:rPr>
          <w:noProof/>
          <w:vanish/>
        </w:rPr>
        <w:pict>
          <v:shape id="_x0000_s2330" type="#_x0000_t75" style="position:absolute;left:0;text-align:left;margin-left:18pt;margin-top:15.6pt;width:.55pt;height:.35pt;z-index:-253305856">
            <v:imagedata r:id="rId11" o:title="未标题-2" grayscale="t" bilevel="t"/>
          </v:shape>
        </w:pict>
      </w:r>
      <w:r w:rsidRPr="008B4E88">
        <w:rPr>
          <w:noProof/>
          <w:vanish/>
        </w:rPr>
        <w:pict>
          <v:shape id="_x0000_s2329" type="#_x0000_t75" style="position:absolute;left:0;text-align:left;margin-left:198pt;margin-top:15.6pt;width:.55pt;height:.35pt;z-index:-253306880">
            <v:imagedata r:id="rId11" o:title="未标题-2" blacklevel=".5"/>
          </v:shape>
        </w:pict>
      </w:r>
      <w:r w:rsidRPr="008B4E88">
        <w:rPr>
          <w:noProof/>
          <w:vanish/>
        </w:rPr>
        <w:pict>
          <v:shape id="_x0000_s2328" type="#_x0000_t75" style="position:absolute;left:0;text-align:left;margin-left:18pt;margin-top:132.6pt;width:.55pt;height:.35pt;z-index:-253307904">
            <v:imagedata r:id="rId11" o:title="未标题-2" blacklevel=".5"/>
          </v:shape>
        </w:pict>
      </w:r>
      <w:r w:rsidRPr="008B4E88">
        <w:rPr>
          <w:noProof/>
          <w:vanish/>
        </w:rPr>
        <w:pict>
          <v:shape id="_x0000_s2327" type="#_x0000_t75" style="position:absolute;left:0;text-align:left;margin-left:198pt;margin-top:132.6pt;width:.55pt;height:.35pt;z-index:-253308928">
            <v:imagedata r:id="rId11" o:title="未标题-2" blacklevel=".5"/>
          </v:shape>
        </w:pict>
      </w:r>
      <w:r w:rsidRPr="008B4E88">
        <w:rPr>
          <w:noProof/>
          <w:vanish/>
        </w:rPr>
        <w:pict>
          <v:shape id="_x0000_s2326" type="#_x0000_t75" style="position:absolute;left:0;text-align:left;margin-left:198pt;margin-top:249.6pt;width:.55pt;height:.35pt;z-index:-253309952">
            <v:imagedata r:id="rId11" o:title="未标题-2" blacklevel=".5"/>
          </v:shape>
        </w:pict>
      </w:r>
      <w:r w:rsidRPr="008B4E88">
        <w:rPr>
          <w:noProof/>
          <w:vanish/>
        </w:rPr>
        <w:pict>
          <v:shape id="_x0000_s2325" type="#_x0000_t75" style="position:absolute;left:0;text-align:left;margin-left:198.55pt;margin-top:366.6pt;width:.55pt;height:.35pt;z-index:-253310976">
            <v:imagedata r:id="rId11" o:title="未标题-2" blacklevel=".5"/>
          </v:shape>
        </w:pict>
      </w:r>
      <w:r w:rsidRPr="008B4E88">
        <w:rPr>
          <w:noProof/>
          <w:vanish/>
        </w:rPr>
        <w:pict>
          <v:shape id="_x0000_s2324" type="#_x0000_t75" style="position:absolute;left:0;text-align:left;margin-left:18pt;margin-top:486.4pt;width:.55pt;height:.35pt;z-index:-253312000">
            <v:imagedata r:id="rId11" o:title="未标题-2" blacklevel=".5"/>
          </v:shape>
        </w:pict>
      </w:r>
      <w:r w:rsidRPr="008B4E88">
        <w:rPr>
          <w:noProof/>
          <w:vanish/>
        </w:rPr>
        <w:pict>
          <v:shape id="_x0000_s2323" type="#_x0000_t75" style="position:absolute;left:0;text-align:left;margin-left:18pt;margin-top:252.4pt;width:.55pt;height:.35pt;z-index:-253313024">
            <v:imagedata r:id="rId11" o:title="未标题-2" blacklevel=".5"/>
          </v:shape>
        </w:pict>
      </w:r>
      <w:r w:rsidRPr="008B4E88">
        <w:rPr>
          <w:noProof/>
          <w:vanish/>
        </w:rPr>
        <w:pict>
          <v:shape id="_x0000_s2322" type="#_x0000_t75" style="position:absolute;left:0;text-align:left;margin-left:18pt;margin-top:369.4pt;width:.55pt;height:.35pt;z-index:-253314048">
            <v:imagedata r:id="rId11" o:title="未标题-2" blacklevel=".5"/>
          </v:shape>
        </w:pict>
      </w:r>
      <w:r w:rsidRPr="008B4E88">
        <w:rPr>
          <w:noProof/>
          <w:vanish/>
        </w:rPr>
        <w:pict>
          <v:shape id="_x0000_s2309" type="#_x0000_t75" style="position:absolute;left:0;text-align:left;margin-left:198pt;margin-top:15.6pt;width:.55pt;height:.35pt;z-index:-253327360">
            <v:imagedata r:id="rId11" o:title="未标题-2" blacklevel=".5"/>
          </v:shape>
        </w:pict>
      </w:r>
      <w:r w:rsidRPr="008B4E88">
        <w:rPr>
          <w:noProof/>
          <w:vanish/>
        </w:rPr>
        <w:pict>
          <v:shape id="_x0000_s2308" type="#_x0000_t75" style="position:absolute;left:0;text-align:left;margin-left:18pt;margin-top:132.6pt;width:.55pt;height:.35pt;z-index:-253328384">
            <v:imagedata r:id="rId11" o:title="未标题-2" blacklevel=".5"/>
          </v:shape>
        </w:pict>
      </w:r>
      <w:r w:rsidRPr="008B4E88">
        <w:rPr>
          <w:noProof/>
          <w:vanish/>
        </w:rPr>
        <w:pict>
          <v:shape id="_x0000_s2307" type="#_x0000_t75" style="position:absolute;left:0;text-align:left;margin-left:198pt;margin-top:132.6pt;width:.55pt;height:.35pt;z-index:-253329408">
            <v:imagedata r:id="rId11" o:title="未标题-2" blacklevel=".5"/>
          </v:shape>
        </w:pict>
      </w:r>
      <w:r w:rsidRPr="008B4E88">
        <w:rPr>
          <w:noProof/>
          <w:vanish/>
        </w:rPr>
        <w:pict>
          <v:shape id="_x0000_s2306" type="#_x0000_t75" style="position:absolute;left:0;text-align:left;margin-left:198pt;margin-top:249.6pt;width:.55pt;height:.35pt;z-index:-253330432">
            <v:imagedata r:id="rId11" o:title="未标题-2" blacklevel=".5"/>
          </v:shape>
        </w:pict>
      </w:r>
      <w:r w:rsidRPr="008B4E88">
        <w:rPr>
          <w:noProof/>
          <w:vanish/>
        </w:rPr>
        <w:pict>
          <v:shape id="_x0000_s2305" type="#_x0000_t75" style="position:absolute;left:0;text-align:left;margin-left:198.55pt;margin-top:366.6pt;width:.55pt;height:.35pt;z-index:-253331456">
            <v:imagedata r:id="rId11" o:title="未标题-2" blacklevel=".5"/>
          </v:shape>
        </w:pict>
      </w:r>
      <w:r w:rsidRPr="008B4E88">
        <w:rPr>
          <w:noProof/>
          <w:vanish/>
        </w:rPr>
        <w:pict>
          <v:shape id="_x0000_s2304" type="#_x0000_t75" style="position:absolute;left:0;text-align:left;margin-left:18pt;margin-top:486.4pt;width:.55pt;height:.35pt;z-index:-253332480">
            <v:imagedata r:id="rId11" o:title="未标题-2" blacklevel=".5"/>
          </v:shape>
        </w:pict>
      </w:r>
      <w:r w:rsidRPr="008B4E88">
        <w:rPr>
          <w:noProof/>
          <w:vanish/>
        </w:rPr>
        <w:pict>
          <v:shape id="_x0000_s2303" type="#_x0000_t75" style="position:absolute;left:0;text-align:left;margin-left:18pt;margin-top:252.4pt;width:.55pt;height:.35pt;z-index:-253333504">
            <v:imagedata r:id="rId11" o:title="未标题-2" blacklevel=".5"/>
          </v:shape>
        </w:pict>
      </w:r>
      <w:r w:rsidRPr="008B4E88">
        <w:rPr>
          <w:noProof/>
          <w:vanish/>
        </w:rPr>
        <w:pict>
          <v:shape id="_x0000_s2302" type="#_x0000_t75" style="position:absolute;left:0;text-align:left;margin-left:18pt;margin-top:369.4pt;width:.55pt;height:.35pt;z-index:-253334528">
            <v:imagedata r:id="rId11" o:title="未标题-2" blacklevel=".5"/>
          </v:shape>
        </w:pict>
      </w:r>
      <w:r w:rsidRPr="008B4E88">
        <w:rPr>
          <w:noProof/>
          <w:vanish/>
        </w:rPr>
        <w:pict>
          <v:shape id="_x0000_s2311" type="#_x0000_t75" style="position:absolute;left:0;text-align:left;margin-left:198.55pt;margin-top:483.6pt;width:.55pt;height:.35pt;z-index:-253325312">
            <v:imagedata r:id="rId11" o:title="未标题-2" blacklevel=".5"/>
          </v:shape>
        </w:pict>
      </w:r>
      <w:r w:rsidRPr="008B4E88">
        <w:rPr>
          <w:noProof/>
          <w:vanish/>
        </w:rPr>
        <w:pict>
          <v:shape id="_x0000_s2310" type="#_x0000_t75" style="position:absolute;left:0;text-align:left;margin-left:18pt;margin-top:15.6pt;width:.55pt;height:.35pt;z-index:-253326336">
            <v:imagedata r:id="rId11" o:title="未标题-2" grayscale="t" bilevel="t"/>
          </v:shape>
        </w:pict>
      </w:r>
      <w:r w:rsidRPr="008B4E88">
        <w:rPr>
          <w:noProof/>
          <w:vanish/>
        </w:rPr>
        <w:pict>
          <v:group id="_x0000_s2291" style="position:absolute;left:0;text-align:left;margin-left:18pt;margin-top:31.2pt;width:181.1pt;height:471.15pt;z-index:-253335552" coordorigin="2157,2688" coordsize="3622,9423">
            <v:shape id="_x0000_s2292" type="#_x0000_t75" style="position:absolute;left:2157;top:9764;width:11;height:7">
              <v:imagedata r:id="rId11" o:title="未标题-2" blacklevel=".5"/>
            </v:shape>
            <v:shape id="_x0000_s2293" type="#_x0000_t75" style="position:absolute;left:2157;top:7424;width:11;height:7">
              <v:imagedata r:id="rId11" o:title="未标题-2" blacklevel=".5"/>
            </v:shape>
            <v:shape id="_x0000_s2294" type="#_x0000_t75" style="position:absolute;left:2157;top:12104;width:11;height:7">
              <v:imagedata r:id="rId11" o:title="未标题-2" blacklevel=".5"/>
            </v:shape>
            <v:shape id="_x0000_s2295" type="#_x0000_t75" style="position:absolute;left:5768;top:9708;width:11;height:7">
              <v:imagedata r:id="rId11" o:title="未标题-2" blacklevel=".5"/>
            </v:shape>
            <v:shape id="_x0000_s2296" type="#_x0000_t75" style="position:absolute;left:5757;top:7368;width:11;height:7">
              <v:imagedata r:id="rId11" o:title="未标题-2" blacklevel=".5"/>
            </v:shape>
            <v:shape id="_x0000_s2297" type="#_x0000_t75" style="position:absolute;left:5757;top:5028;width:11;height:7">
              <v:imagedata r:id="rId11" o:title="未标题-2" blacklevel=".5"/>
            </v:shape>
            <v:shape id="_x0000_s2298" type="#_x0000_t75" style="position:absolute;left:2157;top:5028;width:11;height:7">
              <v:imagedata r:id="rId11" o:title="未标题-2" blacklevel=".5"/>
            </v:shape>
            <v:shape id="_x0000_s2299" type="#_x0000_t75" style="position:absolute;left:5757;top:2688;width:11;height:7">
              <v:imagedata r:id="rId11" o:title="未标题-2" blacklevel=".5"/>
            </v:shape>
            <v:shape id="_x0000_s2300" type="#_x0000_t75" style="position:absolute;left:2157;top:2688;width:11;height:7">
              <v:imagedata r:id="rId11" o:title="未标题-2" grayscale="t" bilevel="t"/>
            </v:shape>
            <v:shape id="_x0000_s2301" type="#_x0000_t75" style="position:absolute;left:5768;top:12048;width:11;height:7">
              <v:imagedata r:id="rId11" o:title="未标题-2" blacklevel=".5"/>
            </v:shape>
          </v:group>
        </w:pict>
      </w: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rFonts w:hint="eastAsia"/>
          <w:vanish/>
        </w:rPr>
      </w:pPr>
    </w:p>
    <w:p w:rsidR="002F647C" w:rsidRPr="008B4E88" w:rsidRDefault="002F647C">
      <w:pPr>
        <w:rPr>
          <w:vanish/>
        </w:rPr>
      </w:pPr>
      <w:r w:rsidRPr="008B4E88">
        <w:rPr>
          <w:noProof/>
          <w:vanish/>
        </w:rPr>
        <w:pict>
          <v:shape id="_x0000_s2382" type="#_x0000_t75" style="position:absolute;left:0;text-align:left;margin-left:198.55pt;margin-top:499.2pt;width:.55pt;height:.35pt;z-index:-253262848">
            <v:imagedata r:id="rId11" o:title="未标题-2" blacklevel=".5"/>
          </v:shape>
        </w:pict>
      </w:r>
      <w:r w:rsidRPr="008B4E88">
        <w:rPr>
          <w:noProof/>
          <w:vanish/>
        </w:rPr>
        <w:pict>
          <v:shape id="_x0000_s2381" type="#_x0000_t75" style="position:absolute;left:0;text-align:left;margin-left:18pt;margin-top:31.2pt;width:.55pt;height:.35pt;z-index:-253263872">
            <v:imagedata r:id="rId11" o:title="未标题-2" grayscale="t" bilevel="t"/>
          </v:shape>
        </w:pict>
      </w:r>
      <w:r w:rsidRPr="008B4E88">
        <w:rPr>
          <w:noProof/>
          <w:vanish/>
        </w:rPr>
        <w:pict>
          <v:shape id="_x0000_s2380" type="#_x0000_t75" style="position:absolute;left:0;text-align:left;margin-left:198pt;margin-top:31.2pt;width:.55pt;height:.35pt;z-index:-253264896">
            <v:imagedata r:id="rId11" o:title="未标题-2" blacklevel=".5"/>
          </v:shape>
        </w:pict>
      </w:r>
      <w:r w:rsidRPr="008B4E88">
        <w:rPr>
          <w:noProof/>
          <w:vanish/>
        </w:rPr>
        <w:pict>
          <v:shape id="_x0000_s2379" type="#_x0000_t75" style="position:absolute;left:0;text-align:left;margin-left:18pt;margin-top:148.2pt;width:.55pt;height:.35pt;z-index:-253265920">
            <v:imagedata r:id="rId11" o:title="未标题-2" blacklevel=".5"/>
          </v:shape>
        </w:pict>
      </w:r>
      <w:r w:rsidRPr="008B4E88">
        <w:rPr>
          <w:noProof/>
          <w:vanish/>
        </w:rPr>
        <w:pict>
          <v:shape id="_x0000_s2378" type="#_x0000_t75" style="position:absolute;left:0;text-align:left;margin-left:198pt;margin-top:148.2pt;width:.55pt;height:.35pt;z-index:-253266944">
            <v:imagedata r:id="rId11" o:title="未标题-2" blacklevel=".5"/>
          </v:shape>
        </w:pict>
      </w:r>
      <w:r w:rsidRPr="008B4E88">
        <w:rPr>
          <w:noProof/>
          <w:vanish/>
        </w:rPr>
        <w:pict>
          <v:shape id="_x0000_s2377" type="#_x0000_t75" style="position:absolute;left:0;text-align:left;margin-left:198pt;margin-top:265.2pt;width:.55pt;height:.35pt;z-index:-253267968">
            <v:imagedata r:id="rId11" o:title="未标题-2" blacklevel=".5"/>
          </v:shape>
        </w:pict>
      </w:r>
      <w:r w:rsidRPr="008B4E88">
        <w:rPr>
          <w:noProof/>
          <w:vanish/>
        </w:rPr>
        <w:pict>
          <v:shape id="_x0000_s2376" type="#_x0000_t75" style="position:absolute;left:0;text-align:left;margin-left:198.55pt;margin-top:382.2pt;width:.55pt;height:.35pt;z-index:-253268992">
            <v:imagedata r:id="rId11" o:title="未标题-2" blacklevel=".5"/>
          </v:shape>
        </w:pict>
      </w:r>
      <w:r w:rsidRPr="008B4E88">
        <w:rPr>
          <w:noProof/>
          <w:vanish/>
        </w:rPr>
        <w:pict>
          <v:shape id="_x0000_s2375" type="#_x0000_t75" style="position:absolute;left:0;text-align:left;margin-left:18pt;margin-top:502pt;width:.55pt;height:.35pt;z-index:-253270016">
            <v:imagedata r:id="rId11" o:title="未标题-2" blacklevel=".5"/>
          </v:shape>
        </w:pict>
      </w:r>
      <w:r w:rsidRPr="008B4E88">
        <w:rPr>
          <w:noProof/>
          <w:vanish/>
        </w:rPr>
        <w:pict>
          <v:shape id="_x0000_s2374" type="#_x0000_t75" style="position:absolute;left:0;text-align:left;margin-left:18pt;margin-top:268pt;width:.55pt;height:.35pt;z-index:-253271040">
            <v:imagedata r:id="rId11" o:title="未标题-2" blacklevel=".5"/>
          </v:shape>
        </w:pict>
      </w:r>
      <w:r w:rsidRPr="008B4E88">
        <w:rPr>
          <w:noProof/>
          <w:vanish/>
        </w:rPr>
        <w:pict>
          <v:shape id="_x0000_s2373" type="#_x0000_t75" style="position:absolute;left:0;text-align:left;margin-left:18pt;margin-top:385pt;width:.55pt;height:.35pt;z-index:-253272064">
            <v:imagedata r:id="rId11" o:title="未标题-2" blacklevel=".5"/>
          </v:shape>
        </w:pict>
      </w:r>
      <w:r w:rsidRPr="008B4E88">
        <w:rPr>
          <w:noProof/>
          <w:vanish/>
        </w:rPr>
        <w:pict>
          <v:shape id="_x0000_s2402" type="#_x0000_t75" style="position:absolute;left:0;text-align:left;margin-left:210.55pt;margin-top:511.15pt;width:.55pt;height:.4pt;z-index:-253242368">
            <v:imagedata r:id="rId11" o:title="未标题-2" blacklevel=".5"/>
          </v:shape>
        </w:pict>
      </w:r>
      <w:r w:rsidRPr="008B4E88">
        <w:rPr>
          <w:noProof/>
          <w:vanish/>
        </w:rPr>
        <w:pict>
          <v:shape id="_x0000_s2401" type="#_x0000_t75" style="position:absolute;left:0;text-align:left;margin-left:36pt;margin-top:39pt;width:.55pt;height:.35pt;z-index:-253243392">
            <v:imagedata r:id="rId11" o:title="未标题-2" grayscale="t" bilevel="t"/>
          </v:shape>
        </w:pict>
      </w:r>
      <w:r w:rsidRPr="008B4E88">
        <w:rPr>
          <w:noProof/>
          <w:vanish/>
        </w:rPr>
        <w:pict>
          <v:shape id="_x0000_s2400" type="#_x0000_t75" style="position:absolute;left:0;text-align:left;margin-left:210.05pt;margin-top:39pt;width:.5pt;height:.35pt;z-index:-253244416">
            <v:imagedata r:id="rId11" o:title="未标题-2" blacklevel=".5"/>
          </v:shape>
        </w:pict>
      </w:r>
      <w:r w:rsidRPr="008B4E88">
        <w:rPr>
          <w:noProof/>
          <w:vanish/>
        </w:rPr>
        <w:pict>
          <v:shape id="_x0000_s2399" type="#_x0000_t75" style="position:absolute;left:0;text-align:left;margin-left:36pt;margin-top:157.05pt;width:.55pt;height:.35pt;z-index:-253245440">
            <v:imagedata r:id="rId11" o:title="未标题-2" blacklevel=".5"/>
          </v:shape>
        </w:pict>
      </w:r>
      <w:r w:rsidRPr="008B4E88">
        <w:rPr>
          <w:noProof/>
          <w:vanish/>
        </w:rPr>
        <w:pict>
          <v:shape id="_x0000_s2398" type="#_x0000_t75" style="position:absolute;left:0;text-align:left;margin-left:210.05pt;margin-top:157.05pt;width:.5pt;height:.35pt;z-index:-253246464">
            <v:imagedata r:id="rId11" o:title="未标题-2" blacklevel=".5"/>
          </v:shape>
        </w:pict>
      </w:r>
      <w:r w:rsidRPr="008B4E88">
        <w:rPr>
          <w:noProof/>
          <w:vanish/>
        </w:rPr>
        <w:pict>
          <v:shape id="_x0000_s2397" type="#_x0000_t75" style="position:absolute;left:0;text-align:left;margin-left:210.05pt;margin-top:275.1pt;width:.5pt;height:.35pt;z-index:-253247488">
            <v:imagedata r:id="rId11" o:title="未标题-2" blacklevel=".5"/>
          </v:shape>
        </w:pict>
      </w:r>
      <w:r w:rsidRPr="008B4E88">
        <w:rPr>
          <w:noProof/>
          <w:vanish/>
        </w:rPr>
        <w:pict>
          <v:shape id="_x0000_s2396" type="#_x0000_t75" style="position:absolute;left:0;text-align:left;margin-left:210.55pt;margin-top:393.15pt;width:.55pt;height:.35pt;z-index:-253248512">
            <v:imagedata r:id="rId11" o:title="未标题-2" blacklevel=".5"/>
          </v:shape>
        </w:pict>
      </w:r>
      <w:r w:rsidRPr="008B4E88">
        <w:rPr>
          <w:noProof/>
          <w:vanish/>
        </w:rPr>
        <w:pict>
          <v:shape id="_x0000_s2395" type="#_x0000_t75" style="position:absolute;left:0;text-align:left;margin-left:36pt;margin-top:514pt;width:.55pt;height:.35pt;z-index:-253249536">
            <v:imagedata r:id="rId11" o:title="未标题-2" blacklevel=".5"/>
          </v:shape>
        </w:pict>
      </w:r>
      <w:r w:rsidRPr="008B4E88">
        <w:rPr>
          <w:noProof/>
          <w:vanish/>
        </w:rPr>
        <w:pict>
          <v:shape id="_x0000_s2394" type="#_x0000_t75" style="position:absolute;left:0;text-align:left;margin-left:36pt;margin-top:277.9pt;width:.55pt;height:.35pt;z-index:-253250560">
            <v:imagedata r:id="rId11" o:title="未标题-2" blacklevel=".5"/>
          </v:shape>
        </w:pict>
      </w:r>
      <w:r w:rsidRPr="008B4E88">
        <w:rPr>
          <w:noProof/>
          <w:vanish/>
        </w:rPr>
        <w:pict>
          <v:shape id="_x0000_s2393" type="#_x0000_t75" style="position:absolute;left:0;text-align:left;margin-left:36pt;margin-top:395.95pt;width:.55pt;height:.35pt;z-index:-253251584">
            <v:imagedata r:id="rId11" o:title="未标题-2" blacklevel=".5"/>
          </v:shape>
        </w:pict>
      </w:r>
      <w:r w:rsidRPr="008B4E88">
        <w:rPr>
          <w:noProof/>
          <w:vanish/>
        </w:rPr>
        <w:pict>
          <v:shape id="_x0000_s2411" type="#_x0000_t75" style="position:absolute;left:0;text-align:left;margin-left:30pt;margin-top:27.6pt;width:.55pt;height:.35pt;z-index:-253233152">
            <v:imagedata r:id="rId11" o:title="未标题-2" grayscale="t" bilevel="t"/>
          </v:shape>
        </w:pict>
      </w:r>
      <w:r w:rsidRPr="008B4E88">
        <w:rPr>
          <w:noProof/>
          <w:vanish/>
        </w:rPr>
        <w:pict>
          <v:shape id="_x0000_s2410" type="#_x0000_t75" style="position:absolute;left:0;text-align:left;margin-left:210pt;margin-top:27.6pt;width:.55pt;height:.35pt;z-index:-253234176">
            <v:imagedata r:id="rId11" o:title="未标题-2" blacklevel=".5"/>
          </v:shape>
        </w:pict>
      </w:r>
      <w:r w:rsidRPr="008B4E88">
        <w:rPr>
          <w:noProof/>
          <w:vanish/>
        </w:rPr>
        <w:pict>
          <v:shape id="_x0000_s2409" type="#_x0000_t75" style="position:absolute;left:0;text-align:left;margin-left:30pt;margin-top:144.6pt;width:.55pt;height:.35pt;z-index:-253235200">
            <v:imagedata r:id="rId11" o:title="未标题-2" blacklevel=".5"/>
          </v:shape>
        </w:pict>
      </w:r>
      <w:r w:rsidRPr="008B4E88">
        <w:rPr>
          <w:noProof/>
          <w:vanish/>
        </w:rPr>
        <w:pict>
          <v:shape id="_x0000_s2408" type="#_x0000_t75" style="position:absolute;left:0;text-align:left;margin-left:210pt;margin-top:144.6pt;width:.55pt;height:.35pt;z-index:-253236224">
            <v:imagedata r:id="rId11" o:title="未标题-2" blacklevel=".5"/>
          </v:shape>
        </w:pict>
      </w:r>
      <w:r w:rsidRPr="008B4E88">
        <w:rPr>
          <w:noProof/>
          <w:vanish/>
        </w:rPr>
        <w:pict>
          <v:shape id="_x0000_s2407" type="#_x0000_t75" style="position:absolute;left:0;text-align:left;margin-left:210pt;margin-top:261.6pt;width:.55pt;height:.35pt;z-index:-253237248">
            <v:imagedata r:id="rId11" o:title="未标题-2" blacklevel=".5"/>
          </v:shape>
        </w:pict>
      </w:r>
      <w:r w:rsidRPr="008B4E88">
        <w:rPr>
          <w:noProof/>
          <w:vanish/>
        </w:rPr>
        <w:pict>
          <v:shape id="_x0000_s2406" type="#_x0000_t75" style="position:absolute;left:0;text-align:left;margin-left:210.55pt;margin-top:378.6pt;width:.55pt;height:.35pt;z-index:-253238272">
            <v:imagedata r:id="rId11" o:title="未标题-2" blacklevel=".5"/>
          </v:shape>
        </w:pict>
      </w:r>
      <w:r w:rsidRPr="008B4E88">
        <w:rPr>
          <w:noProof/>
          <w:vanish/>
        </w:rPr>
        <w:pict>
          <v:shape id="_x0000_s2405" type="#_x0000_t75" style="position:absolute;left:0;text-align:left;margin-left:30pt;margin-top:498.4pt;width:.55pt;height:.35pt;z-index:-253239296">
            <v:imagedata r:id="rId11" o:title="未标题-2" blacklevel=".5"/>
          </v:shape>
        </w:pict>
      </w:r>
      <w:r w:rsidRPr="008B4E88">
        <w:rPr>
          <w:noProof/>
          <w:vanish/>
        </w:rPr>
        <w:pict>
          <v:shape id="_x0000_s2404" type="#_x0000_t75" style="position:absolute;left:0;text-align:left;margin-left:30pt;margin-top:264.4pt;width:.55pt;height:.35pt;z-index:-253240320">
            <v:imagedata r:id="rId11" o:title="未标题-2" blacklevel=".5"/>
          </v:shape>
        </w:pict>
      </w:r>
      <w:r w:rsidRPr="008B4E88">
        <w:rPr>
          <w:noProof/>
          <w:vanish/>
        </w:rPr>
        <w:pict>
          <v:shape id="_x0000_s2403" type="#_x0000_t75" style="position:absolute;left:0;text-align:left;margin-left:30pt;margin-top:381.4pt;width:.55pt;height:.35pt;z-index:-253241344">
            <v:imagedata r:id="rId11" o:title="未标题-2" blacklevel=".5"/>
          </v:shape>
        </w:pict>
      </w:r>
      <w:r w:rsidRPr="008B4E88">
        <w:rPr>
          <w:noProof/>
          <w:vanish/>
        </w:rPr>
        <w:pict>
          <v:shape id="_x0000_s2412" type="#_x0000_t75" style="position:absolute;left:0;text-align:left;margin-left:210.55pt;margin-top:495.6pt;width:.55pt;height:.35pt;z-index:-253232128">
            <v:imagedata r:id="rId11" o:title="未标题-2" blacklevel=".5"/>
          </v:shape>
        </w:pict>
      </w:r>
      <w:r w:rsidRPr="008B4E88">
        <w:rPr>
          <w:noProof/>
          <w:vanish/>
        </w:rPr>
        <w:pict>
          <v:shape id="_x0000_s2392" type="#_x0000_t75" style="position:absolute;left:0;text-align:left;margin-left:198.55pt;margin-top:483.6pt;width:.55pt;height:.35pt;z-index:-253252608">
            <v:imagedata r:id="rId11" o:title="未标题-2" blacklevel=".5"/>
          </v:shape>
        </w:pict>
      </w:r>
      <w:r w:rsidRPr="008B4E88">
        <w:rPr>
          <w:noProof/>
          <w:vanish/>
        </w:rPr>
        <w:pict>
          <v:shape id="_x0000_s2391" type="#_x0000_t75" style="position:absolute;left:0;text-align:left;margin-left:18pt;margin-top:15.6pt;width:.55pt;height:.35pt;z-index:-253253632">
            <v:imagedata r:id="rId11" o:title="未标题-2" grayscale="t" bilevel="t"/>
          </v:shape>
        </w:pict>
      </w:r>
      <w:r w:rsidRPr="008B4E88">
        <w:rPr>
          <w:noProof/>
          <w:vanish/>
        </w:rPr>
        <w:pict>
          <v:shape id="_x0000_s2390" type="#_x0000_t75" style="position:absolute;left:0;text-align:left;margin-left:198pt;margin-top:15.6pt;width:.55pt;height:.35pt;z-index:-253254656">
            <v:imagedata r:id="rId11" o:title="未标题-2" blacklevel=".5"/>
          </v:shape>
        </w:pict>
      </w:r>
      <w:r w:rsidRPr="008B4E88">
        <w:rPr>
          <w:noProof/>
          <w:vanish/>
        </w:rPr>
        <w:pict>
          <v:shape id="_x0000_s2389" type="#_x0000_t75" style="position:absolute;left:0;text-align:left;margin-left:18pt;margin-top:132.6pt;width:.55pt;height:.35pt;z-index:-253255680">
            <v:imagedata r:id="rId11" o:title="未标题-2" blacklevel=".5"/>
          </v:shape>
        </w:pict>
      </w:r>
      <w:r w:rsidRPr="008B4E88">
        <w:rPr>
          <w:noProof/>
          <w:vanish/>
        </w:rPr>
        <w:pict>
          <v:shape id="_x0000_s2388" type="#_x0000_t75" style="position:absolute;left:0;text-align:left;margin-left:198pt;margin-top:132.6pt;width:.55pt;height:.35pt;z-index:-253256704">
            <v:imagedata r:id="rId11" o:title="未标题-2" blacklevel=".5"/>
          </v:shape>
        </w:pict>
      </w:r>
      <w:r w:rsidRPr="008B4E88">
        <w:rPr>
          <w:noProof/>
          <w:vanish/>
        </w:rPr>
        <w:pict>
          <v:shape id="_x0000_s2387" type="#_x0000_t75" style="position:absolute;left:0;text-align:left;margin-left:198pt;margin-top:249.6pt;width:.55pt;height:.35pt;z-index:-253257728">
            <v:imagedata r:id="rId11" o:title="未标题-2" blacklevel=".5"/>
          </v:shape>
        </w:pict>
      </w:r>
      <w:r w:rsidRPr="008B4E88">
        <w:rPr>
          <w:noProof/>
          <w:vanish/>
        </w:rPr>
        <w:pict>
          <v:shape id="_x0000_s2386" type="#_x0000_t75" style="position:absolute;left:0;text-align:left;margin-left:198.55pt;margin-top:366.6pt;width:.55pt;height:.35pt;z-index:-253258752">
            <v:imagedata r:id="rId11" o:title="未标题-2" blacklevel=".5"/>
          </v:shape>
        </w:pict>
      </w:r>
      <w:r w:rsidRPr="008B4E88">
        <w:rPr>
          <w:noProof/>
          <w:vanish/>
        </w:rPr>
        <w:pict>
          <v:shape id="_x0000_s2385" type="#_x0000_t75" style="position:absolute;left:0;text-align:left;margin-left:18pt;margin-top:486.4pt;width:.55pt;height:.35pt;z-index:-253259776">
            <v:imagedata r:id="rId11" o:title="未标题-2" blacklevel=".5"/>
          </v:shape>
        </w:pict>
      </w:r>
      <w:r w:rsidRPr="008B4E88">
        <w:rPr>
          <w:noProof/>
          <w:vanish/>
        </w:rPr>
        <w:pict>
          <v:shape id="_x0000_s2384" type="#_x0000_t75" style="position:absolute;left:0;text-align:left;margin-left:18pt;margin-top:252.4pt;width:.55pt;height:.35pt;z-index:-253260800">
            <v:imagedata r:id="rId11" o:title="未标题-2" blacklevel=".5"/>
          </v:shape>
        </w:pict>
      </w:r>
      <w:r w:rsidRPr="008B4E88">
        <w:rPr>
          <w:noProof/>
          <w:vanish/>
        </w:rPr>
        <w:pict>
          <v:shape id="_x0000_s2383" type="#_x0000_t75" style="position:absolute;left:0;text-align:left;margin-left:18pt;margin-top:369.4pt;width:.55pt;height:.35pt;z-index:-253261824">
            <v:imagedata r:id="rId11" o:title="未标题-2" blacklevel=".5"/>
          </v:shape>
        </w:pict>
      </w:r>
      <w:r w:rsidRPr="008B4E88">
        <w:rPr>
          <w:noProof/>
          <w:vanish/>
        </w:rPr>
        <w:pict>
          <v:shape id="_x0000_s2370" type="#_x0000_t75" style="position:absolute;left:0;text-align:left;margin-left:198pt;margin-top:15.6pt;width:.55pt;height:.35pt;z-index:-253275136">
            <v:imagedata r:id="rId11" o:title="未标题-2" blacklevel=".5"/>
          </v:shape>
        </w:pict>
      </w:r>
      <w:r w:rsidRPr="008B4E88">
        <w:rPr>
          <w:noProof/>
          <w:vanish/>
        </w:rPr>
        <w:pict>
          <v:shape id="_x0000_s2369" type="#_x0000_t75" style="position:absolute;left:0;text-align:left;margin-left:18pt;margin-top:132.6pt;width:.55pt;height:.35pt;z-index:-253276160">
            <v:imagedata r:id="rId11" o:title="未标题-2" blacklevel=".5"/>
          </v:shape>
        </w:pict>
      </w:r>
      <w:r w:rsidRPr="008B4E88">
        <w:rPr>
          <w:noProof/>
          <w:vanish/>
        </w:rPr>
        <w:pict>
          <v:shape id="_x0000_s2368" type="#_x0000_t75" style="position:absolute;left:0;text-align:left;margin-left:198pt;margin-top:132.6pt;width:.55pt;height:.35pt;z-index:-253277184">
            <v:imagedata r:id="rId11" o:title="未标题-2" blacklevel=".5"/>
          </v:shape>
        </w:pict>
      </w:r>
      <w:r w:rsidRPr="008B4E88">
        <w:rPr>
          <w:noProof/>
          <w:vanish/>
        </w:rPr>
        <w:pict>
          <v:shape id="_x0000_s2367" type="#_x0000_t75" style="position:absolute;left:0;text-align:left;margin-left:198pt;margin-top:249.6pt;width:.55pt;height:.35pt;z-index:-253278208">
            <v:imagedata r:id="rId11" o:title="未标题-2" blacklevel=".5"/>
          </v:shape>
        </w:pict>
      </w:r>
      <w:r w:rsidRPr="008B4E88">
        <w:rPr>
          <w:noProof/>
          <w:vanish/>
        </w:rPr>
        <w:pict>
          <v:shape id="_x0000_s2366" type="#_x0000_t75" style="position:absolute;left:0;text-align:left;margin-left:198.55pt;margin-top:366.6pt;width:.55pt;height:.35pt;z-index:-253279232">
            <v:imagedata r:id="rId11" o:title="未标题-2" blacklevel=".5"/>
          </v:shape>
        </w:pict>
      </w:r>
      <w:r w:rsidRPr="008B4E88">
        <w:rPr>
          <w:noProof/>
          <w:vanish/>
        </w:rPr>
        <w:pict>
          <v:shape id="_x0000_s2365" type="#_x0000_t75" style="position:absolute;left:0;text-align:left;margin-left:18pt;margin-top:486.4pt;width:.55pt;height:.35pt;z-index:-253280256">
            <v:imagedata r:id="rId11" o:title="未标题-2" blacklevel=".5"/>
          </v:shape>
        </w:pict>
      </w:r>
      <w:r w:rsidRPr="008B4E88">
        <w:rPr>
          <w:noProof/>
          <w:vanish/>
        </w:rPr>
        <w:pict>
          <v:shape id="_x0000_s2364" type="#_x0000_t75" style="position:absolute;left:0;text-align:left;margin-left:18pt;margin-top:252.4pt;width:.55pt;height:.35pt;z-index:-253281280">
            <v:imagedata r:id="rId11" o:title="未标题-2" blacklevel=".5"/>
          </v:shape>
        </w:pict>
      </w:r>
      <w:r w:rsidRPr="008B4E88">
        <w:rPr>
          <w:noProof/>
          <w:vanish/>
        </w:rPr>
        <w:pict>
          <v:shape id="_x0000_s2363" type="#_x0000_t75" style="position:absolute;left:0;text-align:left;margin-left:18pt;margin-top:369.4pt;width:.55pt;height:.35pt;z-index:-253282304">
            <v:imagedata r:id="rId11" o:title="未标题-2" blacklevel=".5"/>
          </v:shape>
        </w:pict>
      </w:r>
      <w:r w:rsidRPr="008B4E88">
        <w:rPr>
          <w:noProof/>
          <w:vanish/>
        </w:rPr>
        <w:pict>
          <v:shape id="_x0000_s2372" type="#_x0000_t75" style="position:absolute;left:0;text-align:left;margin-left:198.55pt;margin-top:483.6pt;width:.55pt;height:.35pt;z-index:-253273088">
            <v:imagedata r:id="rId11" o:title="未标题-2" blacklevel=".5"/>
          </v:shape>
        </w:pict>
      </w:r>
      <w:r w:rsidRPr="008B4E88">
        <w:rPr>
          <w:noProof/>
          <w:vanish/>
        </w:rPr>
        <w:pict>
          <v:shape id="_x0000_s2371" type="#_x0000_t75" style="position:absolute;left:0;text-align:left;margin-left:18pt;margin-top:15.6pt;width:.55pt;height:.35pt;z-index:-253274112">
            <v:imagedata r:id="rId11" o:title="未标题-2" grayscale="t" bilevel="t"/>
          </v:shape>
        </w:pict>
      </w:r>
      <w:r w:rsidRPr="008B4E88">
        <w:rPr>
          <w:noProof/>
          <w:vanish/>
        </w:rPr>
        <w:pict>
          <v:group id="_x0000_s2352" style="position:absolute;left:0;text-align:left;margin-left:18pt;margin-top:31.2pt;width:181.1pt;height:471.15pt;z-index:-253283328" coordorigin="2157,2688" coordsize="3622,9423">
            <v:shape id="_x0000_s2353" type="#_x0000_t75" style="position:absolute;left:2157;top:9764;width:11;height:7">
              <v:imagedata r:id="rId11" o:title="未标题-2" blacklevel=".5"/>
            </v:shape>
            <v:shape id="_x0000_s2354" type="#_x0000_t75" style="position:absolute;left:2157;top:7424;width:11;height:7">
              <v:imagedata r:id="rId11" o:title="未标题-2" blacklevel=".5"/>
            </v:shape>
            <v:shape id="_x0000_s2355" type="#_x0000_t75" style="position:absolute;left:2157;top:12104;width:11;height:7">
              <v:imagedata r:id="rId11" o:title="未标题-2" blacklevel=".5"/>
            </v:shape>
            <v:shape id="_x0000_s2356" type="#_x0000_t75" style="position:absolute;left:5768;top:9708;width:11;height:7">
              <v:imagedata r:id="rId11" o:title="未标题-2" blacklevel=".5"/>
            </v:shape>
            <v:shape id="_x0000_s2357" type="#_x0000_t75" style="position:absolute;left:5757;top:7368;width:11;height:7">
              <v:imagedata r:id="rId11" o:title="未标题-2" blacklevel=".5"/>
            </v:shape>
            <v:shape id="_x0000_s2358" type="#_x0000_t75" style="position:absolute;left:5757;top:5028;width:11;height:7">
              <v:imagedata r:id="rId11" o:title="未标题-2" blacklevel=".5"/>
            </v:shape>
            <v:shape id="_x0000_s2359" type="#_x0000_t75" style="position:absolute;left:2157;top:5028;width:11;height:7">
              <v:imagedata r:id="rId11" o:title="未标题-2" blacklevel=".5"/>
            </v:shape>
            <v:shape id="_x0000_s2360" type="#_x0000_t75" style="position:absolute;left:5757;top:2688;width:11;height:7">
              <v:imagedata r:id="rId11" o:title="未标题-2" blacklevel=".5"/>
            </v:shape>
            <v:shape id="_x0000_s2361" type="#_x0000_t75" style="position:absolute;left:2157;top:2688;width:11;height:7">
              <v:imagedata r:id="rId11" o:title="未标题-2" grayscale="t" bilevel="t"/>
            </v:shape>
            <v:shape id="_x0000_s2362" type="#_x0000_t75" style="position:absolute;left:5768;top:12048;width:11;height:7">
              <v:imagedata r:id="rId11" o:title="未标题-2" blacklevel=".5"/>
            </v:shape>
          </v:group>
        </w:pict>
      </w:r>
    </w:p>
    <w:p w:rsidR="002F647C" w:rsidRPr="008B4E88" w:rsidRDefault="002F647C" w:rsidP="00A42DF7">
      <w:pPr>
        <w:rPr>
          <w:rFonts w:hint="eastAsia"/>
          <w:vanish/>
          <w:color w:val="FFFFFF"/>
          <w:szCs w:val="24"/>
        </w:rPr>
      </w:pPr>
    </w:p>
    <w:sectPr w:rsidR="002F647C" w:rsidRPr="008B4E88" w:rsidSect="008B4E88">
      <w:headerReference w:type="even" r:id="rId136"/>
      <w:footerReference w:type="even" r:id="rId137"/>
      <w:footerReference w:type="default" r:id="rId138"/>
      <w:headerReference w:type="first" r:id="rId139"/>
      <w:pgSz w:w="11906" w:h="16838"/>
      <w:pgMar w:top="1418" w:right="1701" w:bottom="1418" w:left="1701" w:header="851" w:footer="992" w:gutter="0"/>
      <w:pgNumType w:fmt="numberInDash"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25590" w:rsidRDefault="00225590" w:rsidP="005A280C">
      <w:r>
        <w:separator/>
      </w:r>
    </w:p>
  </w:endnote>
  <w:endnote w:type="continuationSeparator" w:id="0">
    <w:p w:rsidR="00225590" w:rsidRDefault="00225590" w:rsidP="005A2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42E6" w:rsidRDefault="009B42E6" w:rsidP="00842E29">
    <w:pPr>
      <w:pStyle w:val="a5"/>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9B42E6" w:rsidRDefault="009B42E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42E6" w:rsidRDefault="009B42E6" w:rsidP="00842E29">
    <w:pPr>
      <w:pStyle w:val="a5"/>
      <w:framePr w:wrap="around" w:vAnchor="text" w:hAnchor="page" w:x="5791" w:y="138"/>
      <w:rPr>
        <w:rStyle w:val="ae"/>
      </w:rPr>
    </w:pPr>
    <w:r>
      <w:rPr>
        <w:rStyle w:val="ae"/>
      </w:rPr>
      <w:fldChar w:fldCharType="begin"/>
    </w:r>
    <w:r>
      <w:rPr>
        <w:rStyle w:val="ae"/>
      </w:rPr>
      <w:instrText xml:space="preserve">PAGE  </w:instrText>
    </w:r>
    <w:r>
      <w:rPr>
        <w:rStyle w:val="ae"/>
      </w:rPr>
      <w:fldChar w:fldCharType="separate"/>
    </w:r>
    <w:r w:rsidR="00F77BB8">
      <w:rPr>
        <w:rStyle w:val="ae"/>
        <w:noProof/>
      </w:rPr>
      <w:t>- 8 -</w:t>
    </w:r>
    <w:r>
      <w:rPr>
        <w:rStyle w:val="ae"/>
      </w:rPr>
      <w:fldChar w:fldCharType="end"/>
    </w:r>
  </w:p>
  <w:p w:rsidR="009B42E6" w:rsidRPr="00842E29" w:rsidRDefault="009B42E6" w:rsidP="00F9562D">
    <w:pPr>
      <w:pStyle w:val="a5"/>
      <w:pBdr>
        <w:top w:val="single" w:sz="4" w:space="1" w:color="auto"/>
      </w:pBdr>
      <w:tabs>
        <w:tab w:val="clear" w:pos="8306"/>
        <w:tab w:val="right" w:pos="8505"/>
      </w:tabs>
      <w:rPr>
        <w:szCs w:val="2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325.5pt;margin-top:-226.85pt;width:86.25pt;height:27.75pt;z-index:251658752">
          <v:imagedata r:id="rId1" o:title="未标题-3" blacklevel="24248f"/>
        </v:shape>
      </w:pict>
    </w:r>
    <w:r w:rsidRPr="00842E29">
      <w:rPr>
        <w:rFonts w:ascii="宋体" w:hAnsi="宋体" w:hint="eastAsia"/>
        <w:color w:val="242424"/>
      </w:rPr>
      <w:t xml:space="preserve"> </w:t>
    </w:r>
    <w:r>
      <w:rPr>
        <w:rFonts w:ascii="宋体" w:hAnsi="宋体" w:hint="eastAsia"/>
        <w:color w:val="242424"/>
      </w:rPr>
      <w:t xml:space="preserve">             </w:t>
    </w:r>
    <w:r>
      <w:rPr>
        <w:rFonts w:ascii="宋体" w:hAnsi="宋体" w:hint="eastAsia"/>
        <w:b/>
        <w:color w:val="808080"/>
      </w:rPr>
      <w:t xml:space="preserve">               </w:t>
    </w:r>
    <w:r w:rsidRPr="00842E29">
      <w:rPr>
        <w:rFonts w:ascii="宋体" w:hAnsi="宋体" w:hint="eastAsia"/>
        <w:color w:val="808080"/>
      </w:rPr>
      <w:t xml:space="preserve">     </w:t>
    </w:r>
    <w:r>
      <w:rPr>
        <w:rFonts w:ascii="宋体" w:hAnsi="宋体" w:hint="eastAsia"/>
        <w:b/>
        <w:color w:val="808080"/>
      </w:rPr>
      <w:t xml:space="preserve">     </w:t>
    </w:r>
    <w:r w:rsidRPr="00654CF1">
      <w:rPr>
        <w:rFonts w:ascii="宋体" w:hAnsi="宋体" w:hint="eastAsia"/>
        <w:b/>
        <w:color w:val="808080"/>
      </w:rPr>
      <w:t xml:space="preserve"> </w:t>
    </w:r>
    <w:r>
      <w:rPr>
        <w:rFonts w:ascii="宋体" w:hAnsi="宋体" w:hint="eastAsia"/>
        <w:b/>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25590" w:rsidRDefault="00225590" w:rsidP="005A280C">
      <w:r>
        <w:separator/>
      </w:r>
    </w:p>
  </w:footnote>
  <w:footnote w:type="continuationSeparator" w:id="0">
    <w:p w:rsidR="00225590" w:rsidRDefault="00225590" w:rsidP="005A28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42E6" w:rsidRDefault="009B42E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407" o:spid="_x0000_s1035" type="#_x0000_t75" style="position:absolute;left:0;text-align:left;margin-left:0;margin-top:0;width:415.1pt;height:49.7pt;z-index:-251658752;mso-position-horizontal:center;mso-position-horizontal-relative:margin;mso-position-vertical:center;mso-position-vertical-relative:margin" o:allowincell="f">
          <v:imagedata r:id="rId1" o:title="head"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42E6" w:rsidRDefault="009B42E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406" o:spid="_x0000_s1034" type="#_x0000_t75" style="position:absolute;left:0;text-align:left;margin-left:0;margin-top:0;width:415.1pt;height:49.7pt;z-index:-251659776;mso-position-horizontal:center;mso-position-horizontal-relative:margin;mso-position-vertical:center;mso-position-vertical-relative:margin" o:allowincell="f">
          <v:imagedata r:id="rId1" o:title="head"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C668EF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C58CAC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0667E0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240C45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37E4A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722F4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A142C5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54ADEE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6FEF3C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A5AF15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4"/>
    <w:multiLevelType w:val="singleLevel"/>
    <w:tmpl w:val="00000004"/>
    <w:lvl w:ilvl="0">
      <w:start w:val="1"/>
      <w:numFmt w:val="upperLetter"/>
      <w:suff w:val="space"/>
      <w:lvlText w:val="%1."/>
      <w:lvlJc w:val="left"/>
    </w:lvl>
  </w:abstractNum>
  <w:abstractNum w:abstractNumId="11" w15:restartNumberingAfterBreak="0">
    <w:nsid w:val="00000006"/>
    <w:multiLevelType w:val="multilevel"/>
    <w:tmpl w:val="00000006"/>
    <w:lvl w:ilvl="0">
      <w:start w:val="35"/>
      <w:numFmt w:val="decimal"/>
      <w:lvlText w:val="%1."/>
      <w:lvlJc w:val="left"/>
      <w:pPr>
        <w:tabs>
          <w:tab w:val="num" w:pos="495"/>
        </w:tabs>
        <w:ind w:left="495" w:hanging="495"/>
      </w:pPr>
      <w:rPr>
        <w:rFonts w:hint="default"/>
      </w:rPr>
    </w:lvl>
    <w:lvl w:ilvl="1">
      <w:start w:val="1"/>
      <w:numFmt w:val="decimal"/>
      <w:lvlText w:val="（%2）"/>
      <w:lvlJc w:val="left"/>
      <w:pPr>
        <w:tabs>
          <w:tab w:val="num" w:pos="1140"/>
        </w:tabs>
        <w:ind w:left="1140" w:hanging="7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00000007"/>
    <w:multiLevelType w:val="multilevel"/>
    <w:tmpl w:val="00000007"/>
    <w:lvl w:ilvl="0">
      <w:start w:val="1"/>
      <w:numFmt w:val="decimal"/>
      <w:lvlText w:val="（%1）"/>
      <w:lvlJc w:val="left"/>
      <w:pPr>
        <w:tabs>
          <w:tab w:val="num" w:pos="1050"/>
        </w:tabs>
        <w:ind w:left="1050" w:hanging="72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3" w15:restartNumberingAfterBreak="0">
    <w:nsid w:val="00000009"/>
    <w:multiLevelType w:val="multilevel"/>
    <w:tmpl w:val="00000009"/>
    <w:lvl w:ilvl="0">
      <w:start w:val="1"/>
      <w:numFmt w:val="upperLetter"/>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4" w15:restartNumberingAfterBreak="0">
    <w:nsid w:val="0000000A"/>
    <w:multiLevelType w:val="singleLevel"/>
    <w:tmpl w:val="0000000A"/>
    <w:lvl w:ilvl="0">
      <w:start w:val="19"/>
      <w:numFmt w:val="decimal"/>
      <w:suff w:val="nothing"/>
      <w:lvlText w:val="%1."/>
      <w:lvlJc w:val="left"/>
    </w:lvl>
  </w:abstractNum>
  <w:abstractNum w:abstractNumId="15" w15:restartNumberingAfterBreak="0">
    <w:nsid w:val="0000000C"/>
    <w:multiLevelType w:val="singleLevel"/>
    <w:tmpl w:val="0000000C"/>
    <w:lvl w:ilvl="0">
      <w:start w:val="18"/>
      <w:numFmt w:val="decimal"/>
      <w:suff w:val="nothing"/>
      <w:lvlText w:val="%1．"/>
      <w:lvlJc w:val="left"/>
    </w:lvl>
  </w:abstractNum>
  <w:abstractNum w:abstractNumId="16" w15:restartNumberingAfterBreak="0">
    <w:nsid w:val="0000000D"/>
    <w:multiLevelType w:val="singleLevel"/>
    <w:tmpl w:val="0000000D"/>
    <w:lvl w:ilvl="0">
      <w:start w:val="1"/>
      <w:numFmt w:val="upperLetter"/>
      <w:suff w:val="nothing"/>
      <w:lvlText w:val="%1."/>
      <w:lvlJc w:val="left"/>
    </w:lvl>
  </w:abstractNum>
  <w:abstractNum w:abstractNumId="17" w15:restartNumberingAfterBreak="0">
    <w:nsid w:val="00000013"/>
    <w:multiLevelType w:val="singleLevel"/>
    <w:tmpl w:val="00000013"/>
    <w:lvl w:ilvl="0">
      <w:start w:val="1"/>
      <w:numFmt w:val="upperLetter"/>
      <w:suff w:val="nothing"/>
      <w:lvlText w:val="%1."/>
      <w:lvlJc w:val="left"/>
    </w:lvl>
  </w:abstractNum>
  <w:abstractNum w:abstractNumId="18" w15:restartNumberingAfterBreak="0">
    <w:nsid w:val="00000017"/>
    <w:multiLevelType w:val="multilevel"/>
    <w:tmpl w:val="00000017"/>
    <w:lvl w:ilvl="0">
      <w:start w:val="36"/>
      <w:numFmt w:val="decimal"/>
      <w:lvlText w:val="%1"/>
      <w:lvlJc w:val="left"/>
      <w:pPr>
        <w:tabs>
          <w:tab w:val="num" w:pos="435"/>
        </w:tabs>
        <w:ind w:left="43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0AF92D6D"/>
    <w:multiLevelType w:val="hybridMultilevel"/>
    <w:tmpl w:val="F94427D4"/>
    <w:lvl w:ilvl="0" w:tplc="D39ED946">
      <w:start w:val="1"/>
      <w:numFmt w:val="upperLetter"/>
      <w:lvlText w:val="%1．"/>
      <w:lvlJc w:val="left"/>
      <w:pPr>
        <w:tabs>
          <w:tab w:val="num" w:pos="1305"/>
        </w:tabs>
        <w:ind w:left="1305" w:hanging="360"/>
      </w:pPr>
      <w:rPr>
        <w:rFonts w:hint="default"/>
      </w:rPr>
    </w:lvl>
    <w:lvl w:ilvl="1" w:tplc="04090019" w:tentative="1">
      <w:start w:val="1"/>
      <w:numFmt w:val="lowerLetter"/>
      <w:lvlText w:val="%2)"/>
      <w:lvlJc w:val="left"/>
      <w:pPr>
        <w:tabs>
          <w:tab w:val="num" w:pos="1785"/>
        </w:tabs>
        <w:ind w:left="1785" w:hanging="420"/>
      </w:pPr>
    </w:lvl>
    <w:lvl w:ilvl="2" w:tplc="0409001B" w:tentative="1">
      <w:start w:val="1"/>
      <w:numFmt w:val="lowerRoman"/>
      <w:lvlText w:val="%3."/>
      <w:lvlJc w:val="right"/>
      <w:pPr>
        <w:tabs>
          <w:tab w:val="num" w:pos="2205"/>
        </w:tabs>
        <w:ind w:left="2205" w:hanging="420"/>
      </w:pPr>
    </w:lvl>
    <w:lvl w:ilvl="3" w:tplc="0409000F" w:tentative="1">
      <w:start w:val="1"/>
      <w:numFmt w:val="decimal"/>
      <w:lvlText w:val="%4."/>
      <w:lvlJc w:val="left"/>
      <w:pPr>
        <w:tabs>
          <w:tab w:val="num" w:pos="2625"/>
        </w:tabs>
        <w:ind w:left="2625" w:hanging="420"/>
      </w:pPr>
    </w:lvl>
    <w:lvl w:ilvl="4" w:tplc="04090019" w:tentative="1">
      <w:start w:val="1"/>
      <w:numFmt w:val="lowerLetter"/>
      <w:lvlText w:val="%5)"/>
      <w:lvlJc w:val="left"/>
      <w:pPr>
        <w:tabs>
          <w:tab w:val="num" w:pos="3045"/>
        </w:tabs>
        <w:ind w:left="3045" w:hanging="420"/>
      </w:pPr>
    </w:lvl>
    <w:lvl w:ilvl="5" w:tplc="0409001B" w:tentative="1">
      <w:start w:val="1"/>
      <w:numFmt w:val="lowerRoman"/>
      <w:lvlText w:val="%6."/>
      <w:lvlJc w:val="right"/>
      <w:pPr>
        <w:tabs>
          <w:tab w:val="num" w:pos="3465"/>
        </w:tabs>
        <w:ind w:left="3465" w:hanging="420"/>
      </w:pPr>
    </w:lvl>
    <w:lvl w:ilvl="6" w:tplc="0409000F" w:tentative="1">
      <w:start w:val="1"/>
      <w:numFmt w:val="decimal"/>
      <w:lvlText w:val="%7."/>
      <w:lvlJc w:val="left"/>
      <w:pPr>
        <w:tabs>
          <w:tab w:val="num" w:pos="3885"/>
        </w:tabs>
        <w:ind w:left="3885" w:hanging="420"/>
      </w:pPr>
    </w:lvl>
    <w:lvl w:ilvl="7" w:tplc="04090019" w:tentative="1">
      <w:start w:val="1"/>
      <w:numFmt w:val="lowerLetter"/>
      <w:lvlText w:val="%8)"/>
      <w:lvlJc w:val="left"/>
      <w:pPr>
        <w:tabs>
          <w:tab w:val="num" w:pos="4305"/>
        </w:tabs>
        <w:ind w:left="4305" w:hanging="420"/>
      </w:pPr>
    </w:lvl>
    <w:lvl w:ilvl="8" w:tplc="0409001B" w:tentative="1">
      <w:start w:val="1"/>
      <w:numFmt w:val="lowerRoman"/>
      <w:lvlText w:val="%9."/>
      <w:lvlJc w:val="right"/>
      <w:pPr>
        <w:tabs>
          <w:tab w:val="num" w:pos="4725"/>
        </w:tabs>
        <w:ind w:left="4725" w:hanging="420"/>
      </w:pPr>
    </w:lvl>
  </w:abstractNum>
  <w:abstractNum w:abstractNumId="20" w15:restartNumberingAfterBreak="0">
    <w:nsid w:val="72DC2D8D"/>
    <w:multiLevelType w:val="hybridMultilevel"/>
    <w:tmpl w:val="23361076"/>
    <w:lvl w:ilvl="0" w:tplc="F176E1D4">
      <w:start w:val="1"/>
      <w:numFmt w:val="upperLetter"/>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16cid:durableId="800534987">
    <w:abstractNumId w:val="13"/>
  </w:num>
  <w:num w:numId="2" w16cid:durableId="1980107566">
    <w:abstractNumId w:val="15"/>
  </w:num>
  <w:num w:numId="3" w16cid:durableId="599918355">
    <w:abstractNumId w:val="10"/>
  </w:num>
  <w:num w:numId="4" w16cid:durableId="83454374">
    <w:abstractNumId w:val="14"/>
  </w:num>
  <w:num w:numId="5" w16cid:durableId="1281454859">
    <w:abstractNumId w:val="16"/>
  </w:num>
  <w:num w:numId="6" w16cid:durableId="1333332377">
    <w:abstractNumId w:val="17"/>
  </w:num>
  <w:num w:numId="7" w16cid:durableId="1873499290">
    <w:abstractNumId w:val="19"/>
  </w:num>
  <w:num w:numId="8" w16cid:durableId="1641883787">
    <w:abstractNumId w:val="11"/>
  </w:num>
  <w:num w:numId="9" w16cid:durableId="413013213">
    <w:abstractNumId w:val="18"/>
  </w:num>
  <w:num w:numId="10" w16cid:durableId="63456127">
    <w:abstractNumId w:val="12"/>
  </w:num>
  <w:num w:numId="11" w16cid:durableId="613751976">
    <w:abstractNumId w:val="20"/>
  </w:num>
  <w:num w:numId="12" w16cid:durableId="115029382">
    <w:abstractNumId w:val="8"/>
  </w:num>
  <w:num w:numId="13" w16cid:durableId="560098240">
    <w:abstractNumId w:val="3"/>
  </w:num>
  <w:num w:numId="14" w16cid:durableId="2014453865">
    <w:abstractNumId w:val="2"/>
  </w:num>
  <w:num w:numId="15" w16cid:durableId="176775137">
    <w:abstractNumId w:val="1"/>
  </w:num>
  <w:num w:numId="16" w16cid:durableId="252394349">
    <w:abstractNumId w:val="0"/>
  </w:num>
  <w:num w:numId="17" w16cid:durableId="2002074097">
    <w:abstractNumId w:val="9"/>
  </w:num>
  <w:num w:numId="18" w16cid:durableId="430127546">
    <w:abstractNumId w:val="7"/>
  </w:num>
  <w:num w:numId="19" w16cid:durableId="1241135953">
    <w:abstractNumId w:val="6"/>
  </w:num>
  <w:num w:numId="20" w16cid:durableId="1363169990">
    <w:abstractNumId w:val="5"/>
  </w:num>
  <w:num w:numId="21" w16cid:durableId="133506536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158722"/>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A280C"/>
    <w:rsid w:val="0001793F"/>
    <w:rsid w:val="0002019F"/>
    <w:rsid w:val="00021D80"/>
    <w:rsid w:val="00041BBD"/>
    <w:rsid w:val="00050D68"/>
    <w:rsid w:val="00052AB1"/>
    <w:rsid w:val="00073F92"/>
    <w:rsid w:val="000802A3"/>
    <w:rsid w:val="00082B8B"/>
    <w:rsid w:val="000A5126"/>
    <w:rsid w:val="000D0AFD"/>
    <w:rsid w:val="000F3ECC"/>
    <w:rsid w:val="000F53FE"/>
    <w:rsid w:val="00104B1A"/>
    <w:rsid w:val="00104BF0"/>
    <w:rsid w:val="00125B65"/>
    <w:rsid w:val="00135B12"/>
    <w:rsid w:val="001458B3"/>
    <w:rsid w:val="00150F3E"/>
    <w:rsid w:val="00153313"/>
    <w:rsid w:val="00175217"/>
    <w:rsid w:val="0017626E"/>
    <w:rsid w:val="00182958"/>
    <w:rsid w:val="00186012"/>
    <w:rsid w:val="001C0C44"/>
    <w:rsid w:val="001C0D72"/>
    <w:rsid w:val="00225590"/>
    <w:rsid w:val="0026205C"/>
    <w:rsid w:val="00265121"/>
    <w:rsid w:val="00270C33"/>
    <w:rsid w:val="00285AFC"/>
    <w:rsid w:val="00285B6F"/>
    <w:rsid w:val="00292508"/>
    <w:rsid w:val="002A2B8C"/>
    <w:rsid w:val="002A5F9D"/>
    <w:rsid w:val="002D6C67"/>
    <w:rsid w:val="002E5968"/>
    <w:rsid w:val="002F55E1"/>
    <w:rsid w:val="002F647C"/>
    <w:rsid w:val="00315160"/>
    <w:rsid w:val="003156C7"/>
    <w:rsid w:val="003378A8"/>
    <w:rsid w:val="00340B65"/>
    <w:rsid w:val="00352C03"/>
    <w:rsid w:val="003749D2"/>
    <w:rsid w:val="00393154"/>
    <w:rsid w:val="003A2463"/>
    <w:rsid w:val="003A24C1"/>
    <w:rsid w:val="003A6B64"/>
    <w:rsid w:val="004135CC"/>
    <w:rsid w:val="0044115F"/>
    <w:rsid w:val="00455F4F"/>
    <w:rsid w:val="00465401"/>
    <w:rsid w:val="00480CBA"/>
    <w:rsid w:val="0049668D"/>
    <w:rsid w:val="004A1705"/>
    <w:rsid w:val="004B3ABB"/>
    <w:rsid w:val="004C5480"/>
    <w:rsid w:val="004D594D"/>
    <w:rsid w:val="00514FE7"/>
    <w:rsid w:val="005152A7"/>
    <w:rsid w:val="00532593"/>
    <w:rsid w:val="00534ED7"/>
    <w:rsid w:val="00537E30"/>
    <w:rsid w:val="00562858"/>
    <w:rsid w:val="00565AE3"/>
    <w:rsid w:val="005A280C"/>
    <w:rsid w:val="005B4CA5"/>
    <w:rsid w:val="005C6A76"/>
    <w:rsid w:val="005D2D13"/>
    <w:rsid w:val="005F6CD2"/>
    <w:rsid w:val="006051C1"/>
    <w:rsid w:val="006222EC"/>
    <w:rsid w:val="0062601D"/>
    <w:rsid w:val="00640BFA"/>
    <w:rsid w:val="00641D5A"/>
    <w:rsid w:val="00652A80"/>
    <w:rsid w:val="006606C2"/>
    <w:rsid w:val="00662D22"/>
    <w:rsid w:val="00663755"/>
    <w:rsid w:val="006753DB"/>
    <w:rsid w:val="006830E8"/>
    <w:rsid w:val="006A0099"/>
    <w:rsid w:val="006A40AC"/>
    <w:rsid w:val="006A459F"/>
    <w:rsid w:val="006A7F2A"/>
    <w:rsid w:val="006B0FA9"/>
    <w:rsid w:val="006C7AA8"/>
    <w:rsid w:val="006D085B"/>
    <w:rsid w:val="006D2502"/>
    <w:rsid w:val="006E0831"/>
    <w:rsid w:val="006F48FE"/>
    <w:rsid w:val="007037F5"/>
    <w:rsid w:val="00711A07"/>
    <w:rsid w:val="00745026"/>
    <w:rsid w:val="00771175"/>
    <w:rsid w:val="007905C0"/>
    <w:rsid w:val="007933E5"/>
    <w:rsid w:val="00793A33"/>
    <w:rsid w:val="007A3931"/>
    <w:rsid w:val="007C7F94"/>
    <w:rsid w:val="007E58ED"/>
    <w:rsid w:val="007F4EB0"/>
    <w:rsid w:val="007F5ABD"/>
    <w:rsid w:val="00806333"/>
    <w:rsid w:val="00806AA2"/>
    <w:rsid w:val="00842E29"/>
    <w:rsid w:val="00845D2A"/>
    <w:rsid w:val="00847296"/>
    <w:rsid w:val="008719A2"/>
    <w:rsid w:val="00876043"/>
    <w:rsid w:val="00894F6A"/>
    <w:rsid w:val="008B4072"/>
    <w:rsid w:val="008B4E88"/>
    <w:rsid w:val="00901471"/>
    <w:rsid w:val="00903ABB"/>
    <w:rsid w:val="00916BC6"/>
    <w:rsid w:val="00922147"/>
    <w:rsid w:val="009306F1"/>
    <w:rsid w:val="00951191"/>
    <w:rsid w:val="00966953"/>
    <w:rsid w:val="00975504"/>
    <w:rsid w:val="00980C9C"/>
    <w:rsid w:val="00986D80"/>
    <w:rsid w:val="009A5AEE"/>
    <w:rsid w:val="009B0C27"/>
    <w:rsid w:val="009B42E6"/>
    <w:rsid w:val="009F7A64"/>
    <w:rsid w:val="00A03ABD"/>
    <w:rsid w:val="00A12FB8"/>
    <w:rsid w:val="00A42DF7"/>
    <w:rsid w:val="00AA0930"/>
    <w:rsid w:val="00AA53A2"/>
    <w:rsid w:val="00AA5DC6"/>
    <w:rsid w:val="00AB1713"/>
    <w:rsid w:val="00AB1A50"/>
    <w:rsid w:val="00AE7696"/>
    <w:rsid w:val="00AF32AB"/>
    <w:rsid w:val="00B253CF"/>
    <w:rsid w:val="00B30376"/>
    <w:rsid w:val="00B30BE6"/>
    <w:rsid w:val="00B554D8"/>
    <w:rsid w:val="00B614FE"/>
    <w:rsid w:val="00B62715"/>
    <w:rsid w:val="00B64EE3"/>
    <w:rsid w:val="00B7653D"/>
    <w:rsid w:val="00BB4FD2"/>
    <w:rsid w:val="00BC3E14"/>
    <w:rsid w:val="00BD4598"/>
    <w:rsid w:val="00BF50D8"/>
    <w:rsid w:val="00C0471E"/>
    <w:rsid w:val="00C07C08"/>
    <w:rsid w:val="00C54749"/>
    <w:rsid w:val="00C603A0"/>
    <w:rsid w:val="00C742F4"/>
    <w:rsid w:val="00CA4DA3"/>
    <w:rsid w:val="00CA6409"/>
    <w:rsid w:val="00CA6F09"/>
    <w:rsid w:val="00CB1D95"/>
    <w:rsid w:val="00CC1A1D"/>
    <w:rsid w:val="00CF0529"/>
    <w:rsid w:val="00D05220"/>
    <w:rsid w:val="00D154E9"/>
    <w:rsid w:val="00D34DD7"/>
    <w:rsid w:val="00D41078"/>
    <w:rsid w:val="00D42BB1"/>
    <w:rsid w:val="00D456E2"/>
    <w:rsid w:val="00D46200"/>
    <w:rsid w:val="00D62ADB"/>
    <w:rsid w:val="00DA2DAA"/>
    <w:rsid w:val="00DB0E57"/>
    <w:rsid w:val="00DB7031"/>
    <w:rsid w:val="00DD32FB"/>
    <w:rsid w:val="00DD586D"/>
    <w:rsid w:val="00E05736"/>
    <w:rsid w:val="00E15727"/>
    <w:rsid w:val="00E22B73"/>
    <w:rsid w:val="00E22C29"/>
    <w:rsid w:val="00E34B29"/>
    <w:rsid w:val="00E97188"/>
    <w:rsid w:val="00EA6A3F"/>
    <w:rsid w:val="00EB5C53"/>
    <w:rsid w:val="00EE73FF"/>
    <w:rsid w:val="00EF49B5"/>
    <w:rsid w:val="00F14C9B"/>
    <w:rsid w:val="00F25961"/>
    <w:rsid w:val="00F50416"/>
    <w:rsid w:val="00F74BB1"/>
    <w:rsid w:val="00F77BB8"/>
    <w:rsid w:val="00F9562D"/>
    <w:rsid w:val="00FB249A"/>
    <w:rsid w:val="00FC0A15"/>
    <w:rsid w:val="00FD783A"/>
    <w:rsid w:val="00FE64AF"/>
    <w:rsid w:val="00FF326E"/>
    <w:rsid w:val="00FF50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58722"/>
    <o:shapelayout v:ext="edit">
      <o:idmap v:ext="edit" data="2,3,4,5,6,7,8,9,10,11,12,13,14,15,16,17,18,19,20,21,22,23,24,25,26,27,28,29,30,31,32,33,34,35,36,37,38,39,40,41,42,43,44,45,46,47,48,49,50,51,52,53,54,55,56,57,58,59,60,61,62,63,64,65,66,67,68,69,70,71,72,73,74,75,76,77,78,79,80,81,82,83,84,85,86,87,88,89,90,91,92,93,94,95,96,97,98,99,100,101,102,103,104,105,106,107,108,109,110,111,112,113,114,115,116,117,118,119,120,121,122,123,124,125,126,127,128,129,130,131,132,133,134,135,136,137,138,139,140,141,142,143,144,145,146,147,148,149,150,151,152,153,154"/>
      <o:rules v:ext="edit">
        <o:r id="V:Rule1" type="connector" idref="#_x0000_s157484"/>
        <o:r id="V:Rule2" type="connector" idref="#_x0000_s157485"/>
        <o:r id="V:Rule3" type="connector" idref="#_x0000_s157486"/>
        <o:r id="V:Rule4" type="connector" idref="#_x0000_s157487"/>
      </o:rules>
    </o:shapelayout>
  </w:shapeDefaults>
  <w:decimalSymbol w:val="."/>
  <w:listSeparator w:val=","/>
  <w15:chartTrackingRefBased/>
  <w15:docId w15:val="{1B11170E-5295-44E8-84D5-512AB14C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62D22"/>
    <w:pPr>
      <w:widowControl w:val="0"/>
      <w:jc w:val="both"/>
    </w:pPr>
    <w:rPr>
      <w:kern w:val="2"/>
      <w:sz w:val="21"/>
      <w:szCs w:val="22"/>
    </w:rPr>
  </w:style>
  <w:style w:type="paragraph" w:styleId="1">
    <w:name w:val="heading 1"/>
    <w:basedOn w:val="a"/>
    <w:next w:val="a"/>
    <w:link w:val="10"/>
    <w:uiPriority w:val="9"/>
    <w:qFormat/>
    <w:rsid w:val="002A2B8C"/>
    <w:pPr>
      <w:keepNext/>
      <w:keepLines/>
      <w:widowControl/>
      <w:spacing w:before="480" w:line="276" w:lineRule="auto"/>
      <w:jc w:val="left"/>
      <w:outlineLvl w:val="0"/>
    </w:pPr>
    <w:rPr>
      <w:rFonts w:ascii="Cambria" w:hAnsi="Cambria"/>
      <w:b/>
      <w:bCs/>
      <w:color w:val="365F91"/>
      <w:kern w:val="0"/>
      <w:sz w:val="28"/>
      <w:szCs w:val="28"/>
    </w:rPr>
  </w:style>
  <w:style w:type="character" w:default="1" w:styleId="a0">
    <w:name w:val="Default Paragraph Font"/>
    <w:aliases w:val=" Char3"/>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A2B8C"/>
    <w:rPr>
      <w:rFonts w:ascii="Cambria" w:eastAsia="宋体" w:hAnsi="Cambria" w:cs="Times New Roman"/>
      <w:b/>
      <w:bCs/>
      <w:color w:val="365F91"/>
      <w:kern w:val="0"/>
      <w:sz w:val="28"/>
      <w:szCs w:val="28"/>
    </w:rPr>
  </w:style>
  <w:style w:type="paragraph" w:styleId="a3">
    <w:name w:val="header"/>
    <w:basedOn w:val="a"/>
    <w:link w:val="a4"/>
    <w:uiPriority w:val="99"/>
    <w:unhideWhenUsed/>
    <w:rsid w:val="005A28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280C"/>
    <w:rPr>
      <w:sz w:val="18"/>
      <w:szCs w:val="18"/>
    </w:rPr>
  </w:style>
  <w:style w:type="paragraph" w:styleId="a5">
    <w:name w:val="footer"/>
    <w:basedOn w:val="a"/>
    <w:link w:val="a6"/>
    <w:uiPriority w:val="99"/>
    <w:unhideWhenUsed/>
    <w:rsid w:val="005A280C"/>
    <w:pPr>
      <w:tabs>
        <w:tab w:val="center" w:pos="4153"/>
        <w:tab w:val="right" w:pos="8306"/>
      </w:tabs>
      <w:snapToGrid w:val="0"/>
      <w:jc w:val="left"/>
    </w:pPr>
    <w:rPr>
      <w:sz w:val="18"/>
      <w:szCs w:val="18"/>
    </w:rPr>
  </w:style>
  <w:style w:type="character" w:customStyle="1" w:styleId="a6">
    <w:name w:val="页脚 字符"/>
    <w:basedOn w:val="a0"/>
    <w:link w:val="a5"/>
    <w:uiPriority w:val="99"/>
    <w:rsid w:val="005A280C"/>
    <w:rPr>
      <w:sz w:val="18"/>
      <w:szCs w:val="18"/>
    </w:rPr>
  </w:style>
  <w:style w:type="paragraph" w:styleId="a7">
    <w:name w:val="Balloon Text"/>
    <w:basedOn w:val="a"/>
    <w:link w:val="a8"/>
    <w:uiPriority w:val="99"/>
    <w:semiHidden/>
    <w:unhideWhenUsed/>
    <w:rsid w:val="002A2B8C"/>
    <w:rPr>
      <w:sz w:val="18"/>
      <w:szCs w:val="18"/>
    </w:rPr>
  </w:style>
  <w:style w:type="character" w:customStyle="1" w:styleId="a8">
    <w:name w:val="批注框文本 字符"/>
    <w:basedOn w:val="a0"/>
    <w:link w:val="a7"/>
    <w:uiPriority w:val="99"/>
    <w:semiHidden/>
    <w:rsid w:val="002A2B8C"/>
    <w:rPr>
      <w:sz w:val="18"/>
      <w:szCs w:val="18"/>
    </w:rPr>
  </w:style>
  <w:style w:type="character" w:styleId="a9">
    <w:name w:val="Hyperlink"/>
    <w:basedOn w:val="a0"/>
    <w:uiPriority w:val="99"/>
    <w:unhideWhenUsed/>
    <w:rsid w:val="006A0099"/>
    <w:rPr>
      <w:color w:val="0000FF"/>
      <w:u w:val="single"/>
    </w:rPr>
  </w:style>
  <w:style w:type="table" w:styleId="aa">
    <w:name w:val="Table Grid"/>
    <w:basedOn w:val="a1"/>
    <w:rsid w:val="004B3AB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Plain Text"/>
    <w:aliases w:val="标题1,普通文字 Char,纯文本 Char Char,纯文本 Char, Char,普通文字,Plain Text,Char Char Char,Char Char,Char,标题1 Char Char,纯文本 Char Char1 Char Char Char,标题1 Char Char Char Char Char,标题1 Char Char Char Char,游数的格式,游数的, Char Char Char,游,普通,普"/>
    <w:basedOn w:val="a"/>
    <w:link w:val="ac"/>
    <w:rsid w:val="00CA4DA3"/>
    <w:rPr>
      <w:rFonts w:ascii="宋体" w:hAnsi="Courier New" w:cs="Courier New"/>
      <w:szCs w:val="21"/>
    </w:rPr>
  </w:style>
  <w:style w:type="character" w:styleId="ad">
    <w:name w:val="Strong"/>
    <w:basedOn w:val="a0"/>
    <w:qFormat/>
    <w:rsid w:val="00CA4DA3"/>
    <w:rPr>
      <w:b/>
      <w:bCs/>
    </w:rPr>
  </w:style>
  <w:style w:type="character" w:styleId="ae">
    <w:name w:val="page number"/>
    <w:basedOn w:val="a0"/>
    <w:rsid w:val="00CA4DA3"/>
  </w:style>
  <w:style w:type="paragraph" w:customStyle="1" w:styleId="MTDisplayEquation">
    <w:name w:val="MTDisplayEquation"/>
    <w:basedOn w:val="a"/>
    <w:next w:val="a"/>
    <w:rsid w:val="00CA4DA3"/>
    <w:pPr>
      <w:tabs>
        <w:tab w:val="center" w:pos="4820"/>
        <w:tab w:val="right" w:pos="9640"/>
      </w:tabs>
    </w:pPr>
    <w:rPr>
      <w:rFonts w:ascii="Times New Roman" w:hAnsi="Times New Roman"/>
      <w:szCs w:val="24"/>
    </w:rPr>
  </w:style>
  <w:style w:type="paragraph" w:customStyle="1" w:styleId="af">
    <w:basedOn w:val="a"/>
    <w:autoRedefine/>
    <w:rsid w:val="00D154E9"/>
    <w:pPr>
      <w:widowControl/>
      <w:spacing w:line="300" w:lineRule="auto"/>
      <w:ind w:firstLineChars="200" w:firstLine="200"/>
    </w:pPr>
    <w:rPr>
      <w:rFonts w:ascii="Verdana" w:hAnsi="Verdana"/>
      <w:kern w:val="0"/>
      <w:szCs w:val="20"/>
      <w:lang w:eastAsia="en-US"/>
    </w:rPr>
  </w:style>
  <w:style w:type="character" w:customStyle="1" w:styleId="p141">
    <w:name w:val="p141"/>
    <w:basedOn w:val="a0"/>
    <w:rsid w:val="00D154E9"/>
    <w:rPr>
      <w:sz w:val="24"/>
      <w:szCs w:val="24"/>
    </w:rPr>
  </w:style>
  <w:style w:type="paragraph" w:styleId="af0">
    <w:name w:val="Normal (Web)"/>
    <w:basedOn w:val="a"/>
    <w:link w:val="af1"/>
    <w:rsid w:val="009B0C27"/>
    <w:pPr>
      <w:widowControl/>
      <w:spacing w:before="100" w:beforeAutospacing="1" w:after="100" w:afterAutospacing="1"/>
      <w:jc w:val="left"/>
    </w:pPr>
    <w:rPr>
      <w:rFonts w:ascii="宋体" w:hAnsi="宋体" w:cs="宋体"/>
      <w:kern w:val="0"/>
      <w:sz w:val="24"/>
      <w:szCs w:val="24"/>
    </w:rPr>
  </w:style>
  <w:style w:type="paragraph" w:styleId="af2">
    <w:name w:val="Body Text"/>
    <w:basedOn w:val="a"/>
    <w:rsid w:val="00922147"/>
    <w:rPr>
      <w:rFonts w:ascii="Times New Roman" w:hAnsi="Times New Roman"/>
      <w:color w:val="FF00FF"/>
      <w:szCs w:val="24"/>
    </w:rPr>
  </w:style>
  <w:style w:type="paragraph" w:customStyle="1" w:styleId="CharCharChar1CharCharCharChar">
    <w:name w:val=" Char Char Char1 Char Char Char Char"/>
    <w:basedOn w:val="a"/>
    <w:link w:val="CharCharChar1CharCharCharCharChar"/>
    <w:autoRedefine/>
    <w:rsid w:val="006E0831"/>
    <w:pPr>
      <w:widowControl/>
      <w:spacing w:line="300" w:lineRule="auto"/>
      <w:ind w:firstLineChars="200" w:firstLine="200"/>
    </w:pPr>
    <w:rPr>
      <w:rFonts w:ascii="Verdana" w:hAnsi="Verdana"/>
      <w:kern w:val="0"/>
      <w:szCs w:val="20"/>
      <w:lang w:eastAsia="en-US"/>
    </w:rPr>
  </w:style>
  <w:style w:type="paragraph" w:styleId="af3">
    <w:name w:val="Body Text Indent"/>
    <w:basedOn w:val="a"/>
    <w:semiHidden/>
    <w:rsid w:val="006E0831"/>
    <w:pPr>
      <w:ind w:firstLineChars="200" w:firstLine="420"/>
    </w:pPr>
    <w:rPr>
      <w:rFonts w:ascii="Times New Roman" w:hAnsi="Times New Roman"/>
      <w:szCs w:val="21"/>
    </w:rPr>
  </w:style>
  <w:style w:type="character" w:customStyle="1" w:styleId="CharCharChar1CharCharCharCharChar">
    <w:name w:val=" Char Char Char1 Char Char Char Char Char"/>
    <w:basedOn w:val="a0"/>
    <w:link w:val="CharCharChar1CharCharCharChar"/>
    <w:rsid w:val="006E0831"/>
    <w:rPr>
      <w:rFonts w:ascii="Verdana" w:eastAsia="宋体" w:hAnsi="Verdana"/>
      <w:sz w:val="21"/>
      <w:lang w:val="en-US" w:eastAsia="en-US" w:bidi="ar-SA"/>
    </w:rPr>
  </w:style>
  <w:style w:type="character" w:customStyle="1" w:styleId="af1">
    <w:name w:val="普通(网站) 字符"/>
    <w:basedOn w:val="a0"/>
    <w:link w:val="af0"/>
    <w:rsid w:val="006E0831"/>
    <w:rPr>
      <w:rFonts w:ascii="宋体" w:eastAsia="宋体" w:hAnsi="宋体" w:cs="宋体"/>
      <w:sz w:val="24"/>
      <w:szCs w:val="24"/>
      <w:lang w:val="en-US" w:eastAsia="zh-CN" w:bidi="ar-SA"/>
    </w:rPr>
  </w:style>
  <w:style w:type="paragraph" w:customStyle="1" w:styleId="CharCharCharCharCharCharCharCharCharCharCharCharCharCharCharCharCharCharChar">
    <w:name w:val="Char Char Char Char Char Char Char Char Char Char Char Char Char Char Char Char Char Char Char"/>
    <w:basedOn w:val="a"/>
    <w:autoRedefine/>
    <w:rsid w:val="006E0831"/>
    <w:pPr>
      <w:widowControl/>
      <w:spacing w:line="300" w:lineRule="auto"/>
      <w:ind w:firstLineChars="200" w:firstLine="200"/>
    </w:pPr>
    <w:rPr>
      <w:rFonts w:ascii="Verdana" w:hAnsi="Verdana"/>
      <w:kern w:val="0"/>
      <w:szCs w:val="20"/>
      <w:lang w:eastAsia="en-US"/>
    </w:rPr>
  </w:style>
  <w:style w:type="character" w:customStyle="1" w:styleId="ac">
    <w:name w:val="纯文本 字符"/>
    <w:aliases w:val="标题1 字符,普通文字 Char 字符,纯文本 Char Char 字符,纯文本 Char 字符, Char 字符,普通文字 字符,Plain Text 字符,Char Char Char 字符,Char Char 字符,Char 字符,标题1 Char Char 字符,纯文本 Char Char1 Char Char Char 字符,标题1 Char Char Char Char Char 字符,标题1 Char Char Char Char 字符,游数的格式 字符,游数的 字符"/>
    <w:basedOn w:val="a0"/>
    <w:link w:val="ab"/>
    <w:rsid w:val="00082B8B"/>
    <w:rPr>
      <w:rFonts w:ascii="宋体" w:eastAsia="宋体" w:hAnsi="Courier New" w:cs="Courier New"/>
      <w:kern w:val="2"/>
      <w:sz w:val="21"/>
      <w:szCs w:val="21"/>
      <w:lang w:val="en-US" w:eastAsia="zh-CN" w:bidi="ar-SA"/>
    </w:rPr>
  </w:style>
  <w:style w:type="character" w:customStyle="1" w:styleId="msgbodytext">
    <w:name w:val="msgbodytext"/>
    <w:basedOn w:val="a0"/>
    <w:rsid w:val="00050D68"/>
  </w:style>
  <w:style w:type="paragraph" w:customStyle="1" w:styleId="CharCharCharCharCharCharChar">
    <w:name w:val=" Char Char Char Char Char Char Char"/>
    <w:basedOn w:val="a"/>
    <w:autoRedefine/>
    <w:rsid w:val="000F53FE"/>
    <w:pPr>
      <w:widowControl/>
      <w:spacing w:line="300" w:lineRule="auto"/>
      <w:ind w:firstLineChars="200" w:firstLine="200"/>
    </w:pPr>
    <w:rPr>
      <w:rFonts w:ascii="Verdana" w:hAnsi="Verdana"/>
      <w:kern w:val="0"/>
      <w:szCs w:val="20"/>
      <w:lang w:eastAsia="en-US"/>
    </w:rPr>
  </w:style>
  <w:style w:type="character" w:customStyle="1" w:styleId="unnamed1">
    <w:name w:val="unnamed1"/>
    <w:basedOn w:val="a0"/>
    <w:rsid w:val="002D6C67"/>
  </w:style>
  <w:style w:type="character" w:customStyle="1" w:styleId="bold1">
    <w:name w:val="bold1"/>
    <w:basedOn w:val="a0"/>
    <w:rsid w:val="002D6C67"/>
  </w:style>
  <w:style w:type="paragraph" w:customStyle="1" w:styleId="ListParagraph">
    <w:name w:val="List Paragraph"/>
    <w:basedOn w:val="a"/>
    <w:qFormat/>
    <w:rsid w:val="00B30376"/>
    <w:pPr>
      <w:widowControl/>
      <w:spacing w:after="200" w:line="276" w:lineRule="auto"/>
      <w:ind w:left="720"/>
      <w:contextualSpacing/>
      <w:jc w:val="left"/>
    </w:pPr>
    <w:rPr>
      <w:kern w:val="0"/>
      <w:sz w:val="22"/>
      <w:lang w:eastAsia="en-US"/>
    </w:rPr>
  </w:style>
  <w:style w:type="paragraph" w:customStyle="1" w:styleId="af4">
    <w:name w:val="列出段落"/>
    <w:basedOn w:val="a"/>
    <w:qFormat/>
    <w:rsid w:val="00B30376"/>
    <w:pPr>
      <w:ind w:firstLineChars="200" w:firstLine="420"/>
    </w:pPr>
    <w:rPr>
      <w:rFonts w:ascii="Times New Roman" w:hAnsi="Times New Roman"/>
      <w:szCs w:val="24"/>
    </w:rPr>
  </w:style>
  <w:style w:type="paragraph" w:styleId="af5">
    <w:name w:val="Title"/>
    <w:basedOn w:val="a"/>
    <w:next w:val="a"/>
    <w:qFormat/>
    <w:rsid w:val="00F14C9B"/>
    <w:pPr>
      <w:spacing w:before="240" w:after="60"/>
      <w:jc w:val="center"/>
      <w:outlineLvl w:val="0"/>
    </w:pPr>
    <w:rPr>
      <w:rFonts w:ascii="Cambria" w:hAnsi="Cambria"/>
      <w:b/>
      <w:bCs/>
      <w:sz w:val="32"/>
      <w:szCs w:val="32"/>
    </w:rPr>
  </w:style>
  <w:style w:type="paragraph" w:styleId="af6">
    <w:name w:val="Subtitle"/>
    <w:basedOn w:val="a"/>
    <w:next w:val="a"/>
    <w:qFormat/>
    <w:rsid w:val="00C54749"/>
    <w:pPr>
      <w:spacing w:line="312" w:lineRule="auto"/>
      <w:ind w:leftChars="300" w:left="300"/>
      <w:jc w:val="left"/>
      <w:outlineLvl w:val="1"/>
    </w:pPr>
    <w:rPr>
      <w:rFonts w:ascii="Cambria" w:hAnsi="Cambria"/>
      <w:bCs/>
      <w:kern w:val="28"/>
      <w:szCs w:val="32"/>
    </w:rPr>
  </w:style>
  <w:style w:type="paragraph" w:customStyle="1" w:styleId="Web28">
    <w:name w:val="普通(Web)28"/>
    <w:basedOn w:val="a"/>
    <w:rsid w:val="00C54749"/>
    <w:pPr>
      <w:widowControl/>
      <w:spacing w:before="100" w:beforeAutospacing="1" w:after="75" w:line="360" w:lineRule="atLeast"/>
      <w:jc w:val="left"/>
    </w:pPr>
    <w:rPr>
      <w:rFonts w:ascii="宋体" w:hAnsi="宋体" w:cs="宋体"/>
      <w:kern w:val="0"/>
      <w:sz w:val="24"/>
      <w:szCs w:val="24"/>
    </w:rPr>
  </w:style>
  <w:style w:type="paragraph" w:customStyle="1" w:styleId="CharCharCharCharCharCharCharCharChar">
    <w:name w:val=" Char Char Char Char Char Char Char Char Char"/>
    <w:basedOn w:val="a"/>
    <w:rsid w:val="00847296"/>
    <w:pPr>
      <w:widowControl/>
      <w:spacing w:line="300" w:lineRule="auto"/>
      <w:ind w:firstLineChars="200" w:firstLine="200"/>
    </w:pPr>
    <w:rPr>
      <w:rFonts w:ascii="Times New Roman" w:hAnsi="Times New Roman"/>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2896">
      <w:bodyDiv w:val="1"/>
      <w:marLeft w:val="0"/>
      <w:marRight w:val="0"/>
      <w:marTop w:val="0"/>
      <w:marBottom w:val="0"/>
      <w:divBdr>
        <w:top w:val="none" w:sz="0" w:space="0" w:color="auto"/>
        <w:left w:val="none" w:sz="0" w:space="0" w:color="auto"/>
        <w:bottom w:val="none" w:sz="0" w:space="0" w:color="auto"/>
        <w:right w:val="none" w:sz="0" w:space="0" w:color="auto"/>
      </w:divBdr>
    </w:div>
    <w:div w:id="3824176">
      <w:bodyDiv w:val="1"/>
      <w:marLeft w:val="0"/>
      <w:marRight w:val="0"/>
      <w:marTop w:val="0"/>
      <w:marBottom w:val="0"/>
      <w:divBdr>
        <w:top w:val="none" w:sz="0" w:space="0" w:color="auto"/>
        <w:left w:val="none" w:sz="0" w:space="0" w:color="auto"/>
        <w:bottom w:val="none" w:sz="0" w:space="0" w:color="auto"/>
        <w:right w:val="none" w:sz="0" w:space="0" w:color="auto"/>
      </w:divBdr>
    </w:div>
    <w:div w:id="3829880">
      <w:bodyDiv w:val="1"/>
      <w:marLeft w:val="0"/>
      <w:marRight w:val="0"/>
      <w:marTop w:val="0"/>
      <w:marBottom w:val="0"/>
      <w:divBdr>
        <w:top w:val="none" w:sz="0" w:space="0" w:color="auto"/>
        <w:left w:val="none" w:sz="0" w:space="0" w:color="auto"/>
        <w:bottom w:val="none" w:sz="0" w:space="0" w:color="auto"/>
        <w:right w:val="none" w:sz="0" w:space="0" w:color="auto"/>
      </w:divBdr>
    </w:div>
    <w:div w:id="8064995">
      <w:bodyDiv w:val="1"/>
      <w:marLeft w:val="0"/>
      <w:marRight w:val="0"/>
      <w:marTop w:val="0"/>
      <w:marBottom w:val="0"/>
      <w:divBdr>
        <w:top w:val="none" w:sz="0" w:space="0" w:color="auto"/>
        <w:left w:val="none" w:sz="0" w:space="0" w:color="auto"/>
        <w:bottom w:val="none" w:sz="0" w:space="0" w:color="auto"/>
        <w:right w:val="none" w:sz="0" w:space="0" w:color="auto"/>
      </w:divBdr>
    </w:div>
    <w:div w:id="10760973">
      <w:bodyDiv w:val="1"/>
      <w:marLeft w:val="0"/>
      <w:marRight w:val="0"/>
      <w:marTop w:val="0"/>
      <w:marBottom w:val="0"/>
      <w:divBdr>
        <w:top w:val="none" w:sz="0" w:space="0" w:color="auto"/>
        <w:left w:val="none" w:sz="0" w:space="0" w:color="auto"/>
        <w:bottom w:val="none" w:sz="0" w:space="0" w:color="auto"/>
        <w:right w:val="none" w:sz="0" w:space="0" w:color="auto"/>
      </w:divBdr>
    </w:div>
    <w:div w:id="12921091">
      <w:bodyDiv w:val="1"/>
      <w:marLeft w:val="0"/>
      <w:marRight w:val="0"/>
      <w:marTop w:val="0"/>
      <w:marBottom w:val="0"/>
      <w:divBdr>
        <w:top w:val="none" w:sz="0" w:space="0" w:color="auto"/>
        <w:left w:val="none" w:sz="0" w:space="0" w:color="auto"/>
        <w:bottom w:val="none" w:sz="0" w:space="0" w:color="auto"/>
        <w:right w:val="none" w:sz="0" w:space="0" w:color="auto"/>
      </w:divBdr>
    </w:div>
    <w:div w:id="13312584">
      <w:bodyDiv w:val="1"/>
      <w:marLeft w:val="0"/>
      <w:marRight w:val="0"/>
      <w:marTop w:val="0"/>
      <w:marBottom w:val="0"/>
      <w:divBdr>
        <w:top w:val="none" w:sz="0" w:space="0" w:color="auto"/>
        <w:left w:val="none" w:sz="0" w:space="0" w:color="auto"/>
        <w:bottom w:val="none" w:sz="0" w:space="0" w:color="auto"/>
        <w:right w:val="none" w:sz="0" w:space="0" w:color="auto"/>
      </w:divBdr>
    </w:div>
    <w:div w:id="13850160">
      <w:bodyDiv w:val="1"/>
      <w:marLeft w:val="0"/>
      <w:marRight w:val="0"/>
      <w:marTop w:val="0"/>
      <w:marBottom w:val="0"/>
      <w:divBdr>
        <w:top w:val="none" w:sz="0" w:space="0" w:color="auto"/>
        <w:left w:val="none" w:sz="0" w:space="0" w:color="auto"/>
        <w:bottom w:val="none" w:sz="0" w:space="0" w:color="auto"/>
        <w:right w:val="none" w:sz="0" w:space="0" w:color="auto"/>
      </w:divBdr>
    </w:div>
    <w:div w:id="14889340">
      <w:bodyDiv w:val="1"/>
      <w:marLeft w:val="0"/>
      <w:marRight w:val="0"/>
      <w:marTop w:val="0"/>
      <w:marBottom w:val="0"/>
      <w:divBdr>
        <w:top w:val="none" w:sz="0" w:space="0" w:color="auto"/>
        <w:left w:val="none" w:sz="0" w:space="0" w:color="auto"/>
        <w:bottom w:val="none" w:sz="0" w:space="0" w:color="auto"/>
        <w:right w:val="none" w:sz="0" w:space="0" w:color="auto"/>
      </w:divBdr>
    </w:div>
    <w:div w:id="15276966">
      <w:bodyDiv w:val="1"/>
      <w:marLeft w:val="0"/>
      <w:marRight w:val="0"/>
      <w:marTop w:val="0"/>
      <w:marBottom w:val="0"/>
      <w:divBdr>
        <w:top w:val="none" w:sz="0" w:space="0" w:color="auto"/>
        <w:left w:val="none" w:sz="0" w:space="0" w:color="auto"/>
        <w:bottom w:val="none" w:sz="0" w:space="0" w:color="auto"/>
        <w:right w:val="none" w:sz="0" w:space="0" w:color="auto"/>
      </w:divBdr>
    </w:div>
    <w:div w:id="17045769">
      <w:bodyDiv w:val="1"/>
      <w:marLeft w:val="0"/>
      <w:marRight w:val="0"/>
      <w:marTop w:val="0"/>
      <w:marBottom w:val="0"/>
      <w:divBdr>
        <w:top w:val="none" w:sz="0" w:space="0" w:color="auto"/>
        <w:left w:val="none" w:sz="0" w:space="0" w:color="auto"/>
        <w:bottom w:val="none" w:sz="0" w:space="0" w:color="auto"/>
        <w:right w:val="none" w:sz="0" w:space="0" w:color="auto"/>
      </w:divBdr>
    </w:div>
    <w:div w:id="19358121">
      <w:bodyDiv w:val="1"/>
      <w:marLeft w:val="0"/>
      <w:marRight w:val="0"/>
      <w:marTop w:val="0"/>
      <w:marBottom w:val="0"/>
      <w:divBdr>
        <w:top w:val="none" w:sz="0" w:space="0" w:color="auto"/>
        <w:left w:val="none" w:sz="0" w:space="0" w:color="auto"/>
        <w:bottom w:val="none" w:sz="0" w:space="0" w:color="auto"/>
        <w:right w:val="none" w:sz="0" w:space="0" w:color="auto"/>
      </w:divBdr>
    </w:div>
    <w:div w:id="20673892">
      <w:bodyDiv w:val="1"/>
      <w:marLeft w:val="0"/>
      <w:marRight w:val="0"/>
      <w:marTop w:val="0"/>
      <w:marBottom w:val="0"/>
      <w:divBdr>
        <w:top w:val="none" w:sz="0" w:space="0" w:color="auto"/>
        <w:left w:val="none" w:sz="0" w:space="0" w:color="auto"/>
        <w:bottom w:val="none" w:sz="0" w:space="0" w:color="auto"/>
        <w:right w:val="none" w:sz="0" w:space="0" w:color="auto"/>
      </w:divBdr>
    </w:div>
    <w:div w:id="20713500">
      <w:bodyDiv w:val="1"/>
      <w:marLeft w:val="0"/>
      <w:marRight w:val="0"/>
      <w:marTop w:val="0"/>
      <w:marBottom w:val="0"/>
      <w:divBdr>
        <w:top w:val="none" w:sz="0" w:space="0" w:color="auto"/>
        <w:left w:val="none" w:sz="0" w:space="0" w:color="auto"/>
        <w:bottom w:val="none" w:sz="0" w:space="0" w:color="auto"/>
        <w:right w:val="none" w:sz="0" w:space="0" w:color="auto"/>
      </w:divBdr>
    </w:div>
    <w:div w:id="22488884">
      <w:bodyDiv w:val="1"/>
      <w:marLeft w:val="0"/>
      <w:marRight w:val="0"/>
      <w:marTop w:val="0"/>
      <w:marBottom w:val="0"/>
      <w:divBdr>
        <w:top w:val="none" w:sz="0" w:space="0" w:color="auto"/>
        <w:left w:val="none" w:sz="0" w:space="0" w:color="auto"/>
        <w:bottom w:val="none" w:sz="0" w:space="0" w:color="auto"/>
        <w:right w:val="none" w:sz="0" w:space="0" w:color="auto"/>
      </w:divBdr>
    </w:div>
    <w:div w:id="22749828">
      <w:bodyDiv w:val="1"/>
      <w:marLeft w:val="0"/>
      <w:marRight w:val="0"/>
      <w:marTop w:val="0"/>
      <w:marBottom w:val="0"/>
      <w:divBdr>
        <w:top w:val="none" w:sz="0" w:space="0" w:color="auto"/>
        <w:left w:val="none" w:sz="0" w:space="0" w:color="auto"/>
        <w:bottom w:val="none" w:sz="0" w:space="0" w:color="auto"/>
        <w:right w:val="none" w:sz="0" w:space="0" w:color="auto"/>
      </w:divBdr>
    </w:div>
    <w:div w:id="23019754">
      <w:bodyDiv w:val="1"/>
      <w:marLeft w:val="0"/>
      <w:marRight w:val="0"/>
      <w:marTop w:val="0"/>
      <w:marBottom w:val="0"/>
      <w:divBdr>
        <w:top w:val="none" w:sz="0" w:space="0" w:color="auto"/>
        <w:left w:val="none" w:sz="0" w:space="0" w:color="auto"/>
        <w:bottom w:val="none" w:sz="0" w:space="0" w:color="auto"/>
        <w:right w:val="none" w:sz="0" w:space="0" w:color="auto"/>
      </w:divBdr>
    </w:div>
    <w:div w:id="23288214">
      <w:bodyDiv w:val="1"/>
      <w:marLeft w:val="0"/>
      <w:marRight w:val="0"/>
      <w:marTop w:val="0"/>
      <w:marBottom w:val="0"/>
      <w:divBdr>
        <w:top w:val="none" w:sz="0" w:space="0" w:color="auto"/>
        <w:left w:val="none" w:sz="0" w:space="0" w:color="auto"/>
        <w:bottom w:val="none" w:sz="0" w:space="0" w:color="auto"/>
        <w:right w:val="none" w:sz="0" w:space="0" w:color="auto"/>
      </w:divBdr>
    </w:div>
    <w:div w:id="24183827">
      <w:bodyDiv w:val="1"/>
      <w:marLeft w:val="0"/>
      <w:marRight w:val="0"/>
      <w:marTop w:val="0"/>
      <w:marBottom w:val="0"/>
      <w:divBdr>
        <w:top w:val="none" w:sz="0" w:space="0" w:color="auto"/>
        <w:left w:val="none" w:sz="0" w:space="0" w:color="auto"/>
        <w:bottom w:val="none" w:sz="0" w:space="0" w:color="auto"/>
        <w:right w:val="none" w:sz="0" w:space="0" w:color="auto"/>
      </w:divBdr>
    </w:div>
    <w:div w:id="24597730">
      <w:bodyDiv w:val="1"/>
      <w:marLeft w:val="0"/>
      <w:marRight w:val="0"/>
      <w:marTop w:val="0"/>
      <w:marBottom w:val="0"/>
      <w:divBdr>
        <w:top w:val="none" w:sz="0" w:space="0" w:color="auto"/>
        <w:left w:val="none" w:sz="0" w:space="0" w:color="auto"/>
        <w:bottom w:val="none" w:sz="0" w:space="0" w:color="auto"/>
        <w:right w:val="none" w:sz="0" w:space="0" w:color="auto"/>
      </w:divBdr>
    </w:div>
    <w:div w:id="25640767">
      <w:bodyDiv w:val="1"/>
      <w:marLeft w:val="0"/>
      <w:marRight w:val="0"/>
      <w:marTop w:val="0"/>
      <w:marBottom w:val="0"/>
      <w:divBdr>
        <w:top w:val="none" w:sz="0" w:space="0" w:color="auto"/>
        <w:left w:val="none" w:sz="0" w:space="0" w:color="auto"/>
        <w:bottom w:val="none" w:sz="0" w:space="0" w:color="auto"/>
        <w:right w:val="none" w:sz="0" w:space="0" w:color="auto"/>
      </w:divBdr>
    </w:div>
    <w:div w:id="26225158">
      <w:bodyDiv w:val="1"/>
      <w:marLeft w:val="0"/>
      <w:marRight w:val="0"/>
      <w:marTop w:val="0"/>
      <w:marBottom w:val="0"/>
      <w:divBdr>
        <w:top w:val="none" w:sz="0" w:space="0" w:color="auto"/>
        <w:left w:val="none" w:sz="0" w:space="0" w:color="auto"/>
        <w:bottom w:val="none" w:sz="0" w:space="0" w:color="auto"/>
        <w:right w:val="none" w:sz="0" w:space="0" w:color="auto"/>
      </w:divBdr>
    </w:div>
    <w:div w:id="27801878">
      <w:bodyDiv w:val="1"/>
      <w:marLeft w:val="0"/>
      <w:marRight w:val="0"/>
      <w:marTop w:val="0"/>
      <w:marBottom w:val="0"/>
      <w:divBdr>
        <w:top w:val="none" w:sz="0" w:space="0" w:color="auto"/>
        <w:left w:val="none" w:sz="0" w:space="0" w:color="auto"/>
        <w:bottom w:val="none" w:sz="0" w:space="0" w:color="auto"/>
        <w:right w:val="none" w:sz="0" w:space="0" w:color="auto"/>
      </w:divBdr>
    </w:div>
    <w:div w:id="28916110">
      <w:bodyDiv w:val="1"/>
      <w:marLeft w:val="0"/>
      <w:marRight w:val="0"/>
      <w:marTop w:val="0"/>
      <w:marBottom w:val="0"/>
      <w:divBdr>
        <w:top w:val="none" w:sz="0" w:space="0" w:color="auto"/>
        <w:left w:val="none" w:sz="0" w:space="0" w:color="auto"/>
        <w:bottom w:val="none" w:sz="0" w:space="0" w:color="auto"/>
        <w:right w:val="none" w:sz="0" w:space="0" w:color="auto"/>
      </w:divBdr>
    </w:div>
    <w:div w:id="29572378">
      <w:bodyDiv w:val="1"/>
      <w:marLeft w:val="0"/>
      <w:marRight w:val="0"/>
      <w:marTop w:val="0"/>
      <w:marBottom w:val="0"/>
      <w:divBdr>
        <w:top w:val="none" w:sz="0" w:space="0" w:color="auto"/>
        <w:left w:val="none" w:sz="0" w:space="0" w:color="auto"/>
        <w:bottom w:val="none" w:sz="0" w:space="0" w:color="auto"/>
        <w:right w:val="none" w:sz="0" w:space="0" w:color="auto"/>
      </w:divBdr>
    </w:div>
    <w:div w:id="30306949">
      <w:bodyDiv w:val="1"/>
      <w:marLeft w:val="0"/>
      <w:marRight w:val="0"/>
      <w:marTop w:val="0"/>
      <w:marBottom w:val="0"/>
      <w:divBdr>
        <w:top w:val="none" w:sz="0" w:space="0" w:color="auto"/>
        <w:left w:val="none" w:sz="0" w:space="0" w:color="auto"/>
        <w:bottom w:val="none" w:sz="0" w:space="0" w:color="auto"/>
        <w:right w:val="none" w:sz="0" w:space="0" w:color="auto"/>
      </w:divBdr>
    </w:div>
    <w:div w:id="31611887">
      <w:bodyDiv w:val="1"/>
      <w:marLeft w:val="0"/>
      <w:marRight w:val="0"/>
      <w:marTop w:val="0"/>
      <w:marBottom w:val="0"/>
      <w:divBdr>
        <w:top w:val="none" w:sz="0" w:space="0" w:color="auto"/>
        <w:left w:val="none" w:sz="0" w:space="0" w:color="auto"/>
        <w:bottom w:val="none" w:sz="0" w:space="0" w:color="auto"/>
        <w:right w:val="none" w:sz="0" w:space="0" w:color="auto"/>
      </w:divBdr>
    </w:div>
    <w:div w:id="32733996">
      <w:bodyDiv w:val="1"/>
      <w:marLeft w:val="0"/>
      <w:marRight w:val="0"/>
      <w:marTop w:val="0"/>
      <w:marBottom w:val="0"/>
      <w:divBdr>
        <w:top w:val="none" w:sz="0" w:space="0" w:color="auto"/>
        <w:left w:val="none" w:sz="0" w:space="0" w:color="auto"/>
        <w:bottom w:val="none" w:sz="0" w:space="0" w:color="auto"/>
        <w:right w:val="none" w:sz="0" w:space="0" w:color="auto"/>
      </w:divBdr>
    </w:div>
    <w:div w:id="34088013">
      <w:bodyDiv w:val="1"/>
      <w:marLeft w:val="0"/>
      <w:marRight w:val="0"/>
      <w:marTop w:val="0"/>
      <w:marBottom w:val="0"/>
      <w:divBdr>
        <w:top w:val="none" w:sz="0" w:space="0" w:color="auto"/>
        <w:left w:val="none" w:sz="0" w:space="0" w:color="auto"/>
        <w:bottom w:val="none" w:sz="0" w:space="0" w:color="auto"/>
        <w:right w:val="none" w:sz="0" w:space="0" w:color="auto"/>
      </w:divBdr>
    </w:div>
    <w:div w:id="35086089">
      <w:bodyDiv w:val="1"/>
      <w:marLeft w:val="0"/>
      <w:marRight w:val="0"/>
      <w:marTop w:val="0"/>
      <w:marBottom w:val="0"/>
      <w:divBdr>
        <w:top w:val="none" w:sz="0" w:space="0" w:color="auto"/>
        <w:left w:val="none" w:sz="0" w:space="0" w:color="auto"/>
        <w:bottom w:val="none" w:sz="0" w:space="0" w:color="auto"/>
        <w:right w:val="none" w:sz="0" w:space="0" w:color="auto"/>
      </w:divBdr>
    </w:div>
    <w:div w:id="36703482">
      <w:bodyDiv w:val="1"/>
      <w:marLeft w:val="0"/>
      <w:marRight w:val="0"/>
      <w:marTop w:val="0"/>
      <w:marBottom w:val="0"/>
      <w:divBdr>
        <w:top w:val="none" w:sz="0" w:space="0" w:color="auto"/>
        <w:left w:val="none" w:sz="0" w:space="0" w:color="auto"/>
        <w:bottom w:val="none" w:sz="0" w:space="0" w:color="auto"/>
        <w:right w:val="none" w:sz="0" w:space="0" w:color="auto"/>
      </w:divBdr>
    </w:div>
    <w:div w:id="39403039">
      <w:bodyDiv w:val="1"/>
      <w:marLeft w:val="0"/>
      <w:marRight w:val="0"/>
      <w:marTop w:val="0"/>
      <w:marBottom w:val="0"/>
      <w:divBdr>
        <w:top w:val="none" w:sz="0" w:space="0" w:color="auto"/>
        <w:left w:val="none" w:sz="0" w:space="0" w:color="auto"/>
        <w:bottom w:val="none" w:sz="0" w:space="0" w:color="auto"/>
        <w:right w:val="none" w:sz="0" w:space="0" w:color="auto"/>
      </w:divBdr>
    </w:div>
    <w:div w:id="39670209">
      <w:bodyDiv w:val="1"/>
      <w:marLeft w:val="0"/>
      <w:marRight w:val="0"/>
      <w:marTop w:val="0"/>
      <w:marBottom w:val="0"/>
      <w:divBdr>
        <w:top w:val="none" w:sz="0" w:space="0" w:color="auto"/>
        <w:left w:val="none" w:sz="0" w:space="0" w:color="auto"/>
        <w:bottom w:val="none" w:sz="0" w:space="0" w:color="auto"/>
        <w:right w:val="none" w:sz="0" w:space="0" w:color="auto"/>
      </w:divBdr>
    </w:div>
    <w:div w:id="40443863">
      <w:bodyDiv w:val="1"/>
      <w:marLeft w:val="0"/>
      <w:marRight w:val="0"/>
      <w:marTop w:val="0"/>
      <w:marBottom w:val="0"/>
      <w:divBdr>
        <w:top w:val="none" w:sz="0" w:space="0" w:color="auto"/>
        <w:left w:val="none" w:sz="0" w:space="0" w:color="auto"/>
        <w:bottom w:val="none" w:sz="0" w:space="0" w:color="auto"/>
        <w:right w:val="none" w:sz="0" w:space="0" w:color="auto"/>
      </w:divBdr>
    </w:div>
    <w:div w:id="41904723">
      <w:bodyDiv w:val="1"/>
      <w:marLeft w:val="0"/>
      <w:marRight w:val="0"/>
      <w:marTop w:val="0"/>
      <w:marBottom w:val="0"/>
      <w:divBdr>
        <w:top w:val="none" w:sz="0" w:space="0" w:color="auto"/>
        <w:left w:val="none" w:sz="0" w:space="0" w:color="auto"/>
        <w:bottom w:val="none" w:sz="0" w:space="0" w:color="auto"/>
        <w:right w:val="none" w:sz="0" w:space="0" w:color="auto"/>
      </w:divBdr>
    </w:div>
    <w:div w:id="42599900">
      <w:bodyDiv w:val="1"/>
      <w:marLeft w:val="0"/>
      <w:marRight w:val="0"/>
      <w:marTop w:val="0"/>
      <w:marBottom w:val="0"/>
      <w:divBdr>
        <w:top w:val="none" w:sz="0" w:space="0" w:color="auto"/>
        <w:left w:val="none" w:sz="0" w:space="0" w:color="auto"/>
        <w:bottom w:val="none" w:sz="0" w:space="0" w:color="auto"/>
        <w:right w:val="none" w:sz="0" w:space="0" w:color="auto"/>
      </w:divBdr>
    </w:div>
    <w:div w:id="44791517">
      <w:bodyDiv w:val="1"/>
      <w:marLeft w:val="0"/>
      <w:marRight w:val="0"/>
      <w:marTop w:val="0"/>
      <w:marBottom w:val="0"/>
      <w:divBdr>
        <w:top w:val="none" w:sz="0" w:space="0" w:color="auto"/>
        <w:left w:val="none" w:sz="0" w:space="0" w:color="auto"/>
        <w:bottom w:val="none" w:sz="0" w:space="0" w:color="auto"/>
        <w:right w:val="none" w:sz="0" w:space="0" w:color="auto"/>
      </w:divBdr>
    </w:div>
    <w:div w:id="45880664">
      <w:bodyDiv w:val="1"/>
      <w:marLeft w:val="0"/>
      <w:marRight w:val="0"/>
      <w:marTop w:val="0"/>
      <w:marBottom w:val="0"/>
      <w:divBdr>
        <w:top w:val="none" w:sz="0" w:space="0" w:color="auto"/>
        <w:left w:val="none" w:sz="0" w:space="0" w:color="auto"/>
        <w:bottom w:val="none" w:sz="0" w:space="0" w:color="auto"/>
        <w:right w:val="none" w:sz="0" w:space="0" w:color="auto"/>
      </w:divBdr>
    </w:div>
    <w:div w:id="49349018">
      <w:bodyDiv w:val="1"/>
      <w:marLeft w:val="0"/>
      <w:marRight w:val="0"/>
      <w:marTop w:val="0"/>
      <w:marBottom w:val="0"/>
      <w:divBdr>
        <w:top w:val="none" w:sz="0" w:space="0" w:color="auto"/>
        <w:left w:val="none" w:sz="0" w:space="0" w:color="auto"/>
        <w:bottom w:val="none" w:sz="0" w:space="0" w:color="auto"/>
        <w:right w:val="none" w:sz="0" w:space="0" w:color="auto"/>
      </w:divBdr>
    </w:div>
    <w:div w:id="49421629">
      <w:bodyDiv w:val="1"/>
      <w:marLeft w:val="0"/>
      <w:marRight w:val="0"/>
      <w:marTop w:val="0"/>
      <w:marBottom w:val="0"/>
      <w:divBdr>
        <w:top w:val="none" w:sz="0" w:space="0" w:color="auto"/>
        <w:left w:val="none" w:sz="0" w:space="0" w:color="auto"/>
        <w:bottom w:val="none" w:sz="0" w:space="0" w:color="auto"/>
        <w:right w:val="none" w:sz="0" w:space="0" w:color="auto"/>
      </w:divBdr>
    </w:div>
    <w:div w:id="50925950">
      <w:bodyDiv w:val="1"/>
      <w:marLeft w:val="0"/>
      <w:marRight w:val="0"/>
      <w:marTop w:val="0"/>
      <w:marBottom w:val="0"/>
      <w:divBdr>
        <w:top w:val="none" w:sz="0" w:space="0" w:color="auto"/>
        <w:left w:val="none" w:sz="0" w:space="0" w:color="auto"/>
        <w:bottom w:val="none" w:sz="0" w:space="0" w:color="auto"/>
        <w:right w:val="none" w:sz="0" w:space="0" w:color="auto"/>
      </w:divBdr>
    </w:div>
    <w:div w:id="52045717">
      <w:bodyDiv w:val="1"/>
      <w:marLeft w:val="0"/>
      <w:marRight w:val="0"/>
      <w:marTop w:val="0"/>
      <w:marBottom w:val="0"/>
      <w:divBdr>
        <w:top w:val="none" w:sz="0" w:space="0" w:color="auto"/>
        <w:left w:val="none" w:sz="0" w:space="0" w:color="auto"/>
        <w:bottom w:val="none" w:sz="0" w:space="0" w:color="auto"/>
        <w:right w:val="none" w:sz="0" w:space="0" w:color="auto"/>
      </w:divBdr>
    </w:div>
    <w:div w:id="52631201">
      <w:bodyDiv w:val="1"/>
      <w:marLeft w:val="0"/>
      <w:marRight w:val="0"/>
      <w:marTop w:val="0"/>
      <w:marBottom w:val="0"/>
      <w:divBdr>
        <w:top w:val="none" w:sz="0" w:space="0" w:color="auto"/>
        <w:left w:val="none" w:sz="0" w:space="0" w:color="auto"/>
        <w:bottom w:val="none" w:sz="0" w:space="0" w:color="auto"/>
        <w:right w:val="none" w:sz="0" w:space="0" w:color="auto"/>
      </w:divBdr>
    </w:div>
    <w:div w:id="52824807">
      <w:bodyDiv w:val="1"/>
      <w:marLeft w:val="0"/>
      <w:marRight w:val="0"/>
      <w:marTop w:val="0"/>
      <w:marBottom w:val="0"/>
      <w:divBdr>
        <w:top w:val="none" w:sz="0" w:space="0" w:color="auto"/>
        <w:left w:val="none" w:sz="0" w:space="0" w:color="auto"/>
        <w:bottom w:val="none" w:sz="0" w:space="0" w:color="auto"/>
        <w:right w:val="none" w:sz="0" w:space="0" w:color="auto"/>
      </w:divBdr>
    </w:div>
    <w:div w:id="53235620">
      <w:bodyDiv w:val="1"/>
      <w:marLeft w:val="0"/>
      <w:marRight w:val="0"/>
      <w:marTop w:val="0"/>
      <w:marBottom w:val="0"/>
      <w:divBdr>
        <w:top w:val="none" w:sz="0" w:space="0" w:color="auto"/>
        <w:left w:val="none" w:sz="0" w:space="0" w:color="auto"/>
        <w:bottom w:val="none" w:sz="0" w:space="0" w:color="auto"/>
        <w:right w:val="none" w:sz="0" w:space="0" w:color="auto"/>
      </w:divBdr>
    </w:div>
    <w:div w:id="53508038">
      <w:bodyDiv w:val="1"/>
      <w:marLeft w:val="0"/>
      <w:marRight w:val="0"/>
      <w:marTop w:val="0"/>
      <w:marBottom w:val="0"/>
      <w:divBdr>
        <w:top w:val="none" w:sz="0" w:space="0" w:color="auto"/>
        <w:left w:val="none" w:sz="0" w:space="0" w:color="auto"/>
        <w:bottom w:val="none" w:sz="0" w:space="0" w:color="auto"/>
        <w:right w:val="none" w:sz="0" w:space="0" w:color="auto"/>
      </w:divBdr>
    </w:div>
    <w:div w:id="54399436">
      <w:bodyDiv w:val="1"/>
      <w:marLeft w:val="0"/>
      <w:marRight w:val="0"/>
      <w:marTop w:val="0"/>
      <w:marBottom w:val="0"/>
      <w:divBdr>
        <w:top w:val="none" w:sz="0" w:space="0" w:color="auto"/>
        <w:left w:val="none" w:sz="0" w:space="0" w:color="auto"/>
        <w:bottom w:val="none" w:sz="0" w:space="0" w:color="auto"/>
        <w:right w:val="none" w:sz="0" w:space="0" w:color="auto"/>
      </w:divBdr>
    </w:div>
    <w:div w:id="57870761">
      <w:bodyDiv w:val="1"/>
      <w:marLeft w:val="0"/>
      <w:marRight w:val="0"/>
      <w:marTop w:val="0"/>
      <w:marBottom w:val="0"/>
      <w:divBdr>
        <w:top w:val="none" w:sz="0" w:space="0" w:color="auto"/>
        <w:left w:val="none" w:sz="0" w:space="0" w:color="auto"/>
        <w:bottom w:val="none" w:sz="0" w:space="0" w:color="auto"/>
        <w:right w:val="none" w:sz="0" w:space="0" w:color="auto"/>
      </w:divBdr>
    </w:div>
    <w:div w:id="58141732">
      <w:bodyDiv w:val="1"/>
      <w:marLeft w:val="0"/>
      <w:marRight w:val="0"/>
      <w:marTop w:val="0"/>
      <w:marBottom w:val="0"/>
      <w:divBdr>
        <w:top w:val="none" w:sz="0" w:space="0" w:color="auto"/>
        <w:left w:val="none" w:sz="0" w:space="0" w:color="auto"/>
        <w:bottom w:val="none" w:sz="0" w:space="0" w:color="auto"/>
        <w:right w:val="none" w:sz="0" w:space="0" w:color="auto"/>
      </w:divBdr>
    </w:div>
    <w:div w:id="60174200">
      <w:bodyDiv w:val="1"/>
      <w:marLeft w:val="0"/>
      <w:marRight w:val="0"/>
      <w:marTop w:val="0"/>
      <w:marBottom w:val="0"/>
      <w:divBdr>
        <w:top w:val="none" w:sz="0" w:space="0" w:color="auto"/>
        <w:left w:val="none" w:sz="0" w:space="0" w:color="auto"/>
        <w:bottom w:val="none" w:sz="0" w:space="0" w:color="auto"/>
        <w:right w:val="none" w:sz="0" w:space="0" w:color="auto"/>
      </w:divBdr>
    </w:div>
    <w:div w:id="60183101">
      <w:bodyDiv w:val="1"/>
      <w:marLeft w:val="0"/>
      <w:marRight w:val="0"/>
      <w:marTop w:val="0"/>
      <w:marBottom w:val="0"/>
      <w:divBdr>
        <w:top w:val="none" w:sz="0" w:space="0" w:color="auto"/>
        <w:left w:val="none" w:sz="0" w:space="0" w:color="auto"/>
        <w:bottom w:val="none" w:sz="0" w:space="0" w:color="auto"/>
        <w:right w:val="none" w:sz="0" w:space="0" w:color="auto"/>
      </w:divBdr>
    </w:div>
    <w:div w:id="62263058">
      <w:bodyDiv w:val="1"/>
      <w:marLeft w:val="0"/>
      <w:marRight w:val="0"/>
      <w:marTop w:val="0"/>
      <w:marBottom w:val="0"/>
      <w:divBdr>
        <w:top w:val="none" w:sz="0" w:space="0" w:color="auto"/>
        <w:left w:val="none" w:sz="0" w:space="0" w:color="auto"/>
        <w:bottom w:val="none" w:sz="0" w:space="0" w:color="auto"/>
        <w:right w:val="none" w:sz="0" w:space="0" w:color="auto"/>
      </w:divBdr>
    </w:div>
    <w:div w:id="62411562">
      <w:bodyDiv w:val="1"/>
      <w:marLeft w:val="0"/>
      <w:marRight w:val="0"/>
      <w:marTop w:val="0"/>
      <w:marBottom w:val="0"/>
      <w:divBdr>
        <w:top w:val="none" w:sz="0" w:space="0" w:color="auto"/>
        <w:left w:val="none" w:sz="0" w:space="0" w:color="auto"/>
        <w:bottom w:val="none" w:sz="0" w:space="0" w:color="auto"/>
        <w:right w:val="none" w:sz="0" w:space="0" w:color="auto"/>
      </w:divBdr>
    </w:div>
    <w:div w:id="62870624">
      <w:bodyDiv w:val="1"/>
      <w:marLeft w:val="0"/>
      <w:marRight w:val="0"/>
      <w:marTop w:val="0"/>
      <w:marBottom w:val="0"/>
      <w:divBdr>
        <w:top w:val="none" w:sz="0" w:space="0" w:color="auto"/>
        <w:left w:val="none" w:sz="0" w:space="0" w:color="auto"/>
        <w:bottom w:val="none" w:sz="0" w:space="0" w:color="auto"/>
        <w:right w:val="none" w:sz="0" w:space="0" w:color="auto"/>
      </w:divBdr>
    </w:div>
    <w:div w:id="63455458">
      <w:bodyDiv w:val="1"/>
      <w:marLeft w:val="0"/>
      <w:marRight w:val="0"/>
      <w:marTop w:val="0"/>
      <w:marBottom w:val="0"/>
      <w:divBdr>
        <w:top w:val="none" w:sz="0" w:space="0" w:color="auto"/>
        <w:left w:val="none" w:sz="0" w:space="0" w:color="auto"/>
        <w:bottom w:val="none" w:sz="0" w:space="0" w:color="auto"/>
        <w:right w:val="none" w:sz="0" w:space="0" w:color="auto"/>
      </w:divBdr>
    </w:div>
    <w:div w:id="64961522">
      <w:bodyDiv w:val="1"/>
      <w:marLeft w:val="0"/>
      <w:marRight w:val="0"/>
      <w:marTop w:val="0"/>
      <w:marBottom w:val="0"/>
      <w:divBdr>
        <w:top w:val="none" w:sz="0" w:space="0" w:color="auto"/>
        <w:left w:val="none" w:sz="0" w:space="0" w:color="auto"/>
        <w:bottom w:val="none" w:sz="0" w:space="0" w:color="auto"/>
        <w:right w:val="none" w:sz="0" w:space="0" w:color="auto"/>
      </w:divBdr>
    </w:div>
    <w:div w:id="67113178">
      <w:bodyDiv w:val="1"/>
      <w:marLeft w:val="0"/>
      <w:marRight w:val="0"/>
      <w:marTop w:val="0"/>
      <w:marBottom w:val="0"/>
      <w:divBdr>
        <w:top w:val="none" w:sz="0" w:space="0" w:color="auto"/>
        <w:left w:val="none" w:sz="0" w:space="0" w:color="auto"/>
        <w:bottom w:val="none" w:sz="0" w:space="0" w:color="auto"/>
        <w:right w:val="none" w:sz="0" w:space="0" w:color="auto"/>
      </w:divBdr>
    </w:div>
    <w:div w:id="68427820">
      <w:bodyDiv w:val="1"/>
      <w:marLeft w:val="0"/>
      <w:marRight w:val="0"/>
      <w:marTop w:val="0"/>
      <w:marBottom w:val="0"/>
      <w:divBdr>
        <w:top w:val="none" w:sz="0" w:space="0" w:color="auto"/>
        <w:left w:val="none" w:sz="0" w:space="0" w:color="auto"/>
        <w:bottom w:val="none" w:sz="0" w:space="0" w:color="auto"/>
        <w:right w:val="none" w:sz="0" w:space="0" w:color="auto"/>
      </w:divBdr>
    </w:div>
    <w:div w:id="70927956">
      <w:bodyDiv w:val="1"/>
      <w:marLeft w:val="0"/>
      <w:marRight w:val="0"/>
      <w:marTop w:val="0"/>
      <w:marBottom w:val="0"/>
      <w:divBdr>
        <w:top w:val="none" w:sz="0" w:space="0" w:color="auto"/>
        <w:left w:val="none" w:sz="0" w:space="0" w:color="auto"/>
        <w:bottom w:val="none" w:sz="0" w:space="0" w:color="auto"/>
        <w:right w:val="none" w:sz="0" w:space="0" w:color="auto"/>
      </w:divBdr>
    </w:div>
    <w:div w:id="71393853">
      <w:bodyDiv w:val="1"/>
      <w:marLeft w:val="0"/>
      <w:marRight w:val="0"/>
      <w:marTop w:val="0"/>
      <w:marBottom w:val="0"/>
      <w:divBdr>
        <w:top w:val="none" w:sz="0" w:space="0" w:color="auto"/>
        <w:left w:val="none" w:sz="0" w:space="0" w:color="auto"/>
        <w:bottom w:val="none" w:sz="0" w:space="0" w:color="auto"/>
        <w:right w:val="none" w:sz="0" w:space="0" w:color="auto"/>
      </w:divBdr>
    </w:div>
    <w:div w:id="72777687">
      <w:bodyDiv w:val="1"/>
      <w:marLeft w:val="0"/>
      <w:marRight w:val="0"/>
      <w:marTop w:val="0"/>
      <w:marBottom w:val="0"/>
      <w:divBdr>
        <w:top w:val="none" w:sz="0" w:space="0" w:color="auto"/>
        <w:left w:val="none" w:sz="0" w:space="0" w:color="auto"/>
        <w:bottom w:val="none" w:sz="0" w:space="0" w:color="auto"/>
        <w:right w:val="none" w:sz="0" w:space="0" w:color="auto"/>
      </w:divBdr>
    </w:div>
    <w:div w:id="72819738">
      <w:bodyDiv w:val="1"/>
      <w:marLeft w:val="0"/>
      <w:marRight w:val="0"/>
      <w:marTop w:val="0"/>
      <w:marBottom w:val="0"/>
      <w:divBdr>
        <w:top w:val="none" w:sz="0" w:space="0" w:color="auto"/>
        <w:left w:val="none" w:sz="0" w:space="0" w:color="auto"/>
        <w:bottom w:val="none" w:sz="0" w:space="0" w:color="auto"/>
        <w:right w:val="none" w:sz="0" w:space="0" w:color="auto"/>
      </w:divBdr>
    </w:div>
    <w:div w:id="75322380">
      <w:bodyDiv w:val="1"/>
      <w:marLeft w:val="0"/>
      <w:marRight w:val="0"/>
      <w:marTop w:val="0"/>
      <w:marBottom w:val="0"/>
      <w:divBdr>
        <w:top w:val="none" w:sz="0" w:space="0" w:color="auto"/>
        <w:left w:val="none" w:sz="0" w:space="0" w:color="auto"/>
        <w:bottom w:val="none" w:sz="0" w:space="0" w:color="auto"/>
        <w:right w:val="none" w:sz="0" w:space="0" w:color="auto"/>
      </w:divBdr>
    </w:div>
    <w:div w:id="77213887">
      <w:bodyDiv w:val="1"/>
      <w:marLeft w:val="0"/>
      <w:marRight w:val="0"/>
      <w:marTop w:val="0"/>
      <w:marBottom w:val="0"/>
      <w:divBdr>
        <w:top w:val="none" w:sz="0" w:space="0" w:color="auto"/>
        <w:left w:val="none" w:sz="0" w:space="0" w:color="auto"/>
        <w:bottom w:val="none" w:sz="0" w:space="0" w:color="auto"/>
        <w:right w:val="none" w:sz="0" w:space="0" w:color="auto"/>
      </w:divBdr>
    </w:div>
    <w:div w:id="80109832">
      <w:bodyDiv w:val="1"/>
      <w:marLeft w:val="0"/>
      <w:marRight w:val="0"/>
      <w:marTop w:val="0"/>
      <w:marBottom w:val="0"/>
      <w:divBdr>
        <w:top w:val="none" w:sz="0" w:space="0" w:color="auto"/>
        <w:left w:val="none" w:sz="0" w:space="0" w:color="auto"/>
        <w:bottom w:val="none" w:sz="0" w:space="0" w:color="auto"/>
        <w:right w:val="none" w:sz="0" w:space="0" w:color="auto"/>
      </w:divBdr>
    </w:div>
    <w:div w:id="80686465">
      <w:bodyDiv w:val="1"/>
      <w:marLeft w:val="0"/>
      <w:marRight w:val="0"/>
      <w:marTop w:val="0"/>
      <w:marBottom w:val="0"/>
      <w:divBdr>
        <w:top w:val="none" w:sz="0" w:space="0" w:color="auto"/>
        <w:left w:val="none" w:sz="0" w:space="0" w:color="auto"/>
        <w:bottom w:val="none" w:sz="0" w:space="0" w:color="auto"/>
        <w:right w:val="none" w:sz="0" w:space="0" w:color="auto"/>
      </w:divBdr>
    </w:div>
    <w:div w:id="81032798">
      <w:bodyDiv w:val="1"/>
      <w:marLeft w:val="0"/>
      <w:marRight w:val="0"/>
      <w:marTop w:val="0"/>
      <w:marBottom w:val="0"/>
      <w:divBdr>
        <w:top w:val="none" w:sz="0" w:space="0" w:color="auto"/>
        <w:left w:val="none" w:sz="0" w:space="0" w:color="auto"/>
        <w:bottom w:val="none" w:sz="0" w:space="0" w:color="auto"/>
        <w:right w:val="none" w:sz="0" w:space="0" w:color="auto"/>
      </w:divBdr>
    </w:div>
    <w:div w:id="81223537">
      <w:bodyDiv w:val="1"/>
      <w:marLeft w:val="0"/>
      <w:marRight w:val="0"/>
      <w:marTop w:val="0"/>
      <w:marBottom w:val="0"/>
      <w:divBdr>
        <w:top w:val="none" w:sz="0" w:space="0" w:color="auto"/>
        <w:left w:val="none" w:sz="0" w:space="0" w:color="auto"/>
        <w:bottom w:val="none" w:sz="0" w:space="0" w:color="auto"/>
        <w:right w:val="none" w:sz="0" w:space="0" w:color="auto"/>
      </w:divBdr>
    </w:div>
    <w:div w:id="81724800">
      <w:bodyDiv w:val="1"/>
      <w:marLeft w:val="0"/>
      <w:marRight w:val="0"/>
      <w:marTop w:val="0"/>
      <w:marBottom w:val="0"/>
      <w:divBdr>
        <w:top w:val="none" w:sz="0" w:space="0" w:color="auto"/>
        <w:left w:val="none" w:sz="0" w:space="0" w:color="auto"/>
        <w:bottom w:val="none" w:sz="0" w:space="0" w:color="auto"/>
        <w:right w:val="none" w:sz="0" w:space="0" w:color="auto"/>
      </w:divBdr>
    </w:div>
    <w:div w:id="82068947">
      <w:bodyDiv w:val="1"/>
      <w:marLeft w:val="0"/>
      <w:marRight w:val="0"/>
      <w:marTop w:val="0"/>
      <w:marBottom w:val="0"/>
      <w:divBdr>
        <w:top w:val="none" w:sz="0" w:space="0" w:color="auto"/>
        <w:left w:val="none" w:sz="0" w:space="0" w:color="auto"/>
        <w:bottom w:val="none" w:sz="0" w:space="0" w:color="auto"/>
        <w:right w:val="none" w:sz="0" w:space="0" w:color="auto"/>
      </w:divBdr>
    </w:div>
    <w:div w:id="82915016">
      <w:bodyDiv w:val="1"/>
      <w:marLeft w:val="0"/>
      <w:marRight w:val="0"/>
      <w:marTop w:val="0"/>
      <w:marBottom w:val="0"/>
      <w:divBdr>
        <w:top w:val="none" w:sz="0" w:space="0" w:color="auto"/>
        <w:left w:val="none" w:sz="0" w:space="0" w:color="auto"/>
        <w:bottom w:val="none" w:sz="0" w:space="0" w:color="auto"/>
        <w:right w:val="none" w:sz="0" w:space="0" w:color="auto"/>
      </w:divBdr>
    </w:div>
    <w:div w:id="85158529">
      <w:bodyDiv w:val="1"/>
      <w:marLeft w:val="0"/>
      <w:marRight w:val="0"/>
      <w:marTop w:val="0"/>
      <w:marBottom w:val="0"/>
      <w:divBdr>
        <w:top w:val="none" w:sz="0" w:space="0" w:color="auto"/>
        <w:left w:val="none" w:sz="0" w:space="0" w:color="auto"/>
        <w:bottom w:val="none" w:sz="0" w:space="0" w:color="auto"/>
        <w:right w:val="none" w:sz="0" w:space="0" w:color="auto"/>
      </w:divBdr>
    </w:div>
    <w:div w:id="85924758">
      <w:bodyDiv w:val="1"/>
      <w:marLeft w:val="0"/>
      <w:marRight w:val="0"/>
      <w:marTop w:val="0"/>
      <w:marBottom w:val="0"/>
      <w:divBdr>
        <w:top w:val="none" w:sz="0" w:space="0" w:color="auto"/>
        <w:left w:val="none" w:sz="0" w:space="0" w:color="auto"/>
        <w:bottom w:val="none" w:sz="0" w:space="0" w:color="auto"/>
        <w:right w:val="none" w:sz="0" w:space="0" w:color="auto"/>
      </w:divBdr>
    </w:div>
    <w:div w:id="86734969">
      <w:bodyDiv w:val="1"/>
      <w:marLeft w:val="0"/>
      <w:marRight w:val="0"/>
      <w:marTop w:val="0"/>
      <w:marBottom w:val="0"/>
      <w:divBdr>
        <w:top w:val="none" w:sz="0" w:space="0" w:color="auto"/>
        <w:left w:val="none" w:sz="0" w:space="0" w:color="auto"/>
        <w:bottom w:val="none" w:sz="0" w:space="0" w:color="auto"/>
        <w:right w:val="none" w:sz="0" w:space="0" w:color="auto"/>
      </w:divBdr>
    </w:div>
    <w:div w:id="87773030">
      <w:bodyDiv w:val="1"/>
      <w:marLeft w:val="0"/>
      <w:marRight w:val="0"/>
      <w:marTop w:val="0"/>
      <w:marBottom w:val="0"/>
      <w:divBdr>
        <w:top w:val="none" w:sz="0" w:space="0" w:color="auto"/>
        <w:left w:val="none" w:sz="0" w:space="0" w:color="auto"/>
        <w:bottom w:val="none" w:sz="0" w:space="0" w:color="auto"/>
        <w:right w:val="none" w:sz="0" w:space="0" w:color="auto"/>
      </w:divBdr>
    </w:div>
    <w:div w:id="89738582">
      <w:bodyDiv w:val="1"/>
      <w:marLeft w:val="0"/>
      <w:marRight w:val="0"/>
      <w:marTop w:val="0"/>
      <w:marBottom w:val="0"/>
      <w:divBdr>
        <w:top w:val="none" w:sz="0" w:space="0" w:color="auto"/>
        <w:left w:val="none" w:sz="0" w:space="0" w:color="auto"/>
        <w:bottom w:val="none" w:sz="0" w:space="0" w:color="auto"/>
        <w:right w:val="none" w:sz="0" w:space="0" w:color="auto"/>
      </w:divBdr>
    </w:div>
    <w:div w:id="89857439">
      <w:bodyDiv w:val="1"/>
      <w:marLeft w:val="0"/>
      <w:marRight w:val="0"/>
      <w:marTop w:val="0"/>
      <w:marBottom w:val="0"/>
      <w:divBdr>
        <w:top w:val="none" w:sz="0" w:space="0" w:color="auto"/>
        <w:left w:val="none" w:sz="0" w:space="0" w:color="auto"/>
        <w:bottom w:val="none" w:sz="0" w:space="0" w:color="auto"/>
        <w:right w:val="none" w:sz="0" w:space="0" w:color="auto"/>
      </w:divBdr>
    </w:div>
    <w:div w:id="90202540">
      <w:bodyDiv w:val="1"/>
      <w:marLeft w:val="0"/>
      <w:marRight w:val="0"/>
      <w:marTop w:val="0"/>
      <w:marBottom w:val="0"/>
      <w:divBdr>
        <w:top w:val="none" w:sz="0" w:space="0" w:color="auto"/>
        <w:left w:val="none" w:sz="0" w:space="0" w:color="auto"/>
        <w:bottom w:val="none" w:sz="0" w:space="0" w:color="auto"/>
        <w:right w:val="none" w:sz="0" w:space="0" w:color="auto"/>
      </w:divBdr>
    </w:div>
    <w:div w:id="91516648">
      <w:bodyDiv w:val="1"/>
      <w:marLeft w:val="0"/>
      <w:marRight w:val="0"/>
      <w:marTop w:val="0"/>
      <w:marBottom w:val="0"/>
      <w:divBdr>
        <w:top w:val="none" w:sz="0" w:space="0" w:color="auto"/>
        <w:left w:val="none" w:sz="0" w:space="0" w:color="auto"/>
        <w:bottom w:val="none" w:sz="0" w:space="0" w:color="auto"/>
        <w:right w:val="none" w:sz="0" w:space="0" w:color="auto"/>
      </w:divBdr>
    </w:div>
    <w:div w:id="92088759">
      <w:bodyDiv w:val="1"/>
      <w:marLeft w:val="0"/>
      <w:marRight w:val="0"/>
      <w:marTop w:val="0"/>
      <w:marBottom w:val="0"/>
      <w:divBdr>
        <w:top w:val="none" w:sz="0" w:space="0" w:color="auto"/>
        <w:left w:val="none" w:sz="0" w:space="0" w:color="auto"/>
        <w:bottom w:val="none" w:sz="0" w:space="0" w:color="auto"/>
        <w:right w:val="none" w:sz="0" w:space="0" w:color="auto"/>
      </w:divBdr>
    </w:div>
    <w:div w:id="94447950">
      <w:bodyDiv w:val="1"/>
      <w:marLeft w:val="0"/>
      <w:marRight w:val="0"/>
      <w:marTop w:val="0"/>
      <w:marBottom w:val="0"/>
      <w:divBdr>
        <w:top w:val="none" w:sz="0" w:space="0" w:color="auto"/>
        <w:left w:val="none" w:sz="0" w:space="0" w:color="auto"/>
        <w:bottom w:val="none" w:sz="0" w:space="0" w:color="auto"/>
        <w:right w:val="none" w:sz="0" w:space="0" w:color="auto"/>
      </w:divBdr>
    </w:div>
    <w:div w:id="95370955">
      <w:bodyDiv w:val="1"/>
      <w:marLeft w:val="0"/>
      <w:marRight w:val="0"/>
      <w:marTop w:val="0"/>
      <w:marBottom w:val="0"/>
      <w:divBdr>
        <w:top w:val="none" w:sz="0" w:space="0" w:color="auto"/>
        <w:left w:val="none" w:sz="0" w:space="0" w:color="auto"/>
        <w:bottom w:val="none" w:sz="0" w:space="0" w:color="auto"/>
        <w:right w:val="none" w:sz="0" w:space="0" w:color="auto"/>
      </w:divBdr>
    </w:div>
    <w:div w:id="95372967">
      <w:bodyDiv w:val="1"/>
      <w:marLeft w:val="0"/>
      <w:marRight w:val="0"/>
      <w:marTop w:val="0"/>
      <w:marBottom w:val="0"/>
      <w:divBdr>
        <w:top w:val="none" w:sz="0" w:space="0" w:color="auto"/>
        <w:left w:val="none" w:sz="0" w:space="0" w:color="auto"/>
        <w:bottom w:val="none" w:sz="0" w:space="0" w:color="auto"/>
        <w:right w:val="none" w:sz="0" w:space="0" w:color="auto"/>
      </w:divBdr>
    </w:div>
    <w:div w:id="96800098">
      <w:bodyDiv w:val="1"/>
      <w:marLeft w:val="0"/>
      <w:marRight w:val="0"/>
      <w:marTop w:val="0"/>
      <w:marBottom w:val="0"/>
      <w:divBdr>
        <w:top w:val="none" w:sz="0" w:space="0" w:color="auto"/>
        <w:left w:val="none" w:sz="0" w:space="0" w:color="auto"/>
        <w:bottom w:val="none" w:sz="0" w:space="0" w:color="auto"/>
        <w:right w:val="none" w:sz="0" w:space="0" w:color="auto"/>
      </w:divBdr>
    </w:div>
    <w:div w:id="98179915">
      <w:bodyDiv w:val="1"/>
      <w:marLeft w:val="0"/>
      <w:marRight w:val="0"/>
      <w:marTop w:val="0"/>
      <w:marBottom w:val="0"/>
      <w:divBdr>
        <w:top w:val="none" w:sz="0" w:space="0" w:color="auto"/>
        <w:left w:val="none" w:sz="0" w:space="0" w:color="auto"/>
        <w:bottom w:val="none" w:sz="0" w:space="0" w:color="auto"/>
        <w:right w:val="none" w:sz="0" w:space="0" w:color="auto"/>
      </w:divBdr>
    </w:div>
    <w:div w:id="101922215">
      <w:bodyDiv w:val="1"/>
      <w:marLeft w:val="0"/>
      <w:marRight w:val="0"/>
      <w:marTop w:val="0"/>
      <w:marBottom w:val="0"/>
      <w:divBdr>
        <w:top w:val="none" w:sz="0" w:space="0" w:color="auto"/>
        <w:left w:val="none" w:sz="0" w:space="0" w:color="auto"/>
        <w:bottom w:val="none" w:sz="0" w:space="0" w:color="auto"/>
        <w:right w:val="none" w:sz="0" w:space="0" w:color="auto"/>
      </w:divBdr>
    </w:div>
    <w:div w:id="102262426">
      <w:bodyDiv w:val="1"/>
      <w:marLeft w:val="0"/>
      <w:marRight w:val="0"/>
      <w:marTop w:val="0"/>
      <w:marBottom w:val="0"/>
      <w:divBdr>
        <w:top w:val="none" w:sz="0" w:space="0" w:color="auto"/>
        <w:left w:val="none" w:sz="0" w:space="0" w:color="auto"/>
        <w:bottom w:val="none" w:sz="0" w:space="0" w:color="auto"/>
        <w:right w:val="none" w:sz="0" w:space="0" w:color="auto"/>
      </w:divBdr>
    </w:div>
    <w:div w:id="104078051">
      <w:bodyDiv w:val="1"/>
      <w:marLeft w:val="0"/>
      <w:marRight w:val="0"/>
      <w:marTop w:val="0"/>
      <w:marBottom w:val="0"/>
      <w:divBdr>
        <w:top w:val="none" w:sz="0" w:space="0" w:color="auto"/>
        <w:left w:val="none" w:sz="0" w:space="0" w:color="auto"/>
        <w:bottom w:val="none" w:sz="0" w:space="0" w:color="auto"/>
        <w:right w:val="none" w:sz="0" w:space="0" w:color="auto"/>
      </w:divBdr>
    </w:div>
    <w:div w:id="104160457">
      <w:bodyDiv w:val="1"/>
      <w:marLeft w:val="0"/>
      <w:marRight w:val="0"/>
      <w:marTop w:val="0"/>
      <w:marBottom w:val="0"/>
      <w:divBdr>
        <w:top w:val="none" w:sz="0" w:space="0" w:color="auto"/>
        <w:left w:val="none" w:sz="0" w:space="0" w:color="auto"/>
        <w:bottom w:val="none" w:sz="0" w:space="0" w:color="auto"/>
        <w:right w:val="none" w:sz="0" w:space="0" w:color="auto"/>
      </w:divBdr>
    </w:div>
    <w:div w:id="104346722">
      <w:bodyDiv w:val="1"/>
      <w:marLeft w:val="0"/>
      <w:marRight w:val="0"/>
      <w:marTop w:val="0"/>
      <w:marBottom w:val="0"/>
      <w:divBdr>
        <w:top w:val="none" w:sz="0" w:space="0" w:color="auto"/>
        <w:left w:val="none" w:sz="0" w:space="0" w:color="auto"/>
        <w:bottom w:val="none" w:sz="0" w:space="0" w:color="auto"/>
        <w:right w:val="none" w:sz="0" w:space="0" w:color="auto"/>
      </w:divBdr>
    </w:div>
    <w:div w:id="104350606">
      <w:bodyDiv w:val="1"/>
      <w:marLeft w:val="0"/>
      <w:marRight w:val="0"/>
      <w:marTop w:val="0"/>
      <w:marBottom w:val="0"/>
      <w:divBdr>
        <w:top w:val="none" w:sz="0" w:space="0" w:color="auto"/>
        <w:left w:val="none" w:sz="0" w:space="0" w:color="auto"/>
        <w:bottom w:val="none" w:sz="0" w:space="0" w:color="auto"/>
        <w:right w:val="none" w:sz="0" w:space="0" w:color="auto"/>
      </w:divBdr>
    </w:div>
    <w:div w:id="106699002">
      <w:bodyDiv w:val="1"/>
      <w:marLeft w:val="0"/>
      <w:marRight w:val="0"/>
      <w:marTop w:val="0"/>
      <w:marBottom w:val="0"/>
      <w:divBdr>
        <w:top w:val="none" w:sz="0" w:space="0" w:color="auto"/>
        <w:left w:val="none" w:sz="0" w:space="0" w:color="auto"/>
        <w:bottom w:val="none" w:sz="0" w:space="0" w:color="auto"/>
        <w:right w:val="none" w:sz="0" w:space="0" w:color="auto"/>
      </w:divBdr>
    </w:div>
    <w:div w:id="109975481">
      <w:bodyDiv w:val="1"/>
      <w:marLeft w:val="0"/>
      <w:marRight w:val="0"/>
      <w:marTop w:val="0"/>
      <w:marBottom w:val="0"/>
      <w:divBdr>
        <w:top w:val="none" w:sz="0" w:space="0" w:color="auto"/>
        <w:left w:val="none" w:sz="0" w:space="0" w:color="auto"/>
        <w:bottom w:val="none" w:sz="0" w:space="0" w:color="auto"/>
        <w:right w:val="none" w:sz="0" w:space="0" w:color="auto"/>
      </w:divBdr>
    </w:div>
    <w:div w:id="110788331">
      <w:bodyDiv w:val="1"/>
      <w:marLeft w:val="0"/>
      <w:marRight w:val="0"/>
      <w:marTop w:val="0"/>
      <w:marBottom w:val="0"/>
      <w:divBdr>
        <w:top w:val="none" w:sz="0" w:space="0" w:color="auto"/>
        <w:left w:val="none" w:sz="0" w:space="0" w:color="auto"/>
        <w:bottom w:val="none" w:sz="0" w:space="0" w:color="auto"/>
        <w:right w:val="none" w:sz="0" w:space="0" w:color="auto"/>
      </w:divBdr>
    </w:div>
    <w:div w:id="112794675">
      <w:bodyDiv w:val="1"/>
      <w:marLeft w:val="0"/>
      <w:marRight w:val="0"/>
      <w:marTop w:val="0"/>
      <w:marBottom w:val="0"/>
      <w:divBdr>
        <w:top w:val="none" w:sz="0" w:space="0" w:color="auto"/>
        <w:left w:val="none" w:sz="0" w:space="0" w:color="auto"/>
        <w:bottom w:val="none" w:sz="0" w:space="0" w:color="auto"/>
        <w:right w:val="none" w:sz="0" w:space="0" w:color="auto"/>
      </w:divBdr>
    </w:div>
    <w:div w:id="112873627">
      <w:bodyDiv w:val="1"/>
      <w:marLeft w:val="0"/>
      <w:marRight w:val="0"/>
      <w:marTop w:val="0"/>
      <w:marBottom w:val="0"/>
      <w:divBdr>
        <w:top w:val="none" w:sz="0" w:space="0" w:color="auto"/>
        <w:left w:val="none" w:sz="0" w:space="0" w:color="auto"/>
        <w:bottom w:val="none" w:sz="0" w:space="0" w:color="auto"/>
        <w:right w:val="none" w:sz="0" w:space="0" w:color="auto"/>
      </w:divBdr>
    </w:div>
    <w:div w:id="113253764">
      <w:bodyDiv w:val="1"/>
      <w:marLeft w:val="0"/>
      <w:marRight w:val="0"/>
      <w:marTop w:val="0"/>
      <w:marBottom w:val="0"/>
      <w:divBdr>
        <w:top w:val="none" w:sz="0" w:space="0" w:color="auto"/>
        <w:left w:val="none" w:sz="0" w:space="0" w:color="auto"/>
        <w:bottom w:val="none" w:sz="0" w:space="0" w:color="auto"/>
        <w:right w:val="none" w:sz="0" w:space="0" w:color="auto"/>
      </w:divBdr>
    </w:div>
    <w:div w:id="113335237">
      <w:bodyDiv w:val="1"/>
      <w:marLeft w:val="0"/>
      <w:marRight w:val="0"/>
      <w:marTop w:val="0"/>
      <w:marBottom w:val="0"/>
      <w:divBdr>
        <w:top w:val="none" w:sz="0" w:space="0" w:color="auto"/>
        <w:left w:val="none" w:sz="0" w:space="0" w:color="auto"/>
        <w:bottom w:val="none" w:sz="0" w:space="0" w:color="auto"/>
        <w:right w:val="none" w:sz="0" w:space="0" w:color="auto"/>
      </w:divBdr>
    </w:div>
    <w:div w:id="115176145">
      <w:bodyDiv w:val="1"/>
      <w:marLeft w:val="0"/>
      <w:marRight w:val="0"/>
      <w:marTop w:val="0"/>
      <w:marBottom w:val="0"/>
      <w:divBdr>
        <w:top w:val="none" w:sz="0" w:space="0" w:color="auto"/>
        <w:left w:val="none" w:sz="0" w:space="0" w:color="auto"/>
        <w:bottom w:val="none" w:sz="0" w:space="0" w:color="auto"/>
        <w:right w:val="none" w:sz="0" w:space="0" w:color="auto"/>
      </w:divBdr>
    </w:div>
    <w:div w:id="119299337">
      <w:bodyDiv w:val="1"/>
      <w:marLeft w:val="0"/>
      <w:marRight w:val="0"/>
      <w:marTop w:val="0"/>
      <w:marBottom w:val="0"/>
      <w:divBdr>
        <w:top w:val="none" w:sz="0" w:space="0" w:color="auto"/>
        <w:left w:val="none" w:sz="0" w:space="0" w:color="auto"/>
        <w:bottom w:val="none" w:sz="0" w:space="0" w:color="auto"/>
        <w:right w:val="none" w:sz="0" w:space="0" w:color="auto"/>
      </w:divBdr>
    </w:div>
    <w:div w:id="119303026">
      <w:bodyDiv w:val="1"/>
      <w:marLeft w:val="0"/>
      <w:marRight w:val="0"/>
      <w:marTop w:val="0"/>
      <w:marBottom w:val="0"/>
      <w:divBdr>
        <w:top w:val="none" w:sz="0" w:space="0" w:color="auto"/>
        <w:left w:val="none" w:sz="0" w:space="0" w:color="auto"/>
        <w:bottom w:val="none" w:sz="0" w:space="0" w:color="auto"/>
        <w:right w:val="none" w:sz="0" w:space="0" w:color="auto"/>
      </w:divBdr>
    </w:div>
    <w:div w:id="122162730">
      <w:bodyDiv w:val="1"/>
      <w:marLeft w:val="0"/>
      <w:marRight w:val="0"/>
      <w:marTop w:val="0"/>
      <w:marBottom w:val="0"/>
      <w:divBdr>
        <w:top w:val="none" w:sz="0" w:space="0" w:color="auto"/>
        <w:left w:val="none" w:sz="0" w:space="0" w:color="auto"/>
        <w:bottom w:val="none" w:sz="0" w:space="0" w:color="auto"/>
        <w:right w:val="none" w:sz="0" w:space="0" w:color="auto"/>
      </w:divBdr>
    </w:div>
    <w:div w:id="122775004">
      <w:bodyDiv w:val="1"/>
      <w:marLeft w:val="0"/>
      <w:marRight w:val="0"/>
      <w:marTop w:val="0"/>
      <w:marBottom w:val="0"/>
      <w:divBdr>
        <w:top w:val="none" w:sz="0" w:space="0" w:color="auto"/>
        <w:left w:val="none" w:sz="0" w:space="0" w:color="auto"/>
        <w:bottom w:val="none" w:sz="0" w:space="0" w:color="auto"/>
        <w:right w:val="none" w:sz="0" w:space="0" w:color="auto"/>
      </w:divBdr>
    </w:div>
    <w:div w:id="123233855">
      <w:bodyDiv w:val="1"/>
      <w:marLeft w:val="0"/>
      <w:marRight w:val="0"/>
      <w:marTop w:val="0"/>
      <w:marBottom w:val="0"/>
      <w:divBdr>
        <w:top w:val="none" w:sz="0" w:space="0" w:color="auto"/>
        <w:left w:val="none" w:sz="0" w:space="0" w:color="auto"/>
        <w:bottom w:val="none" w:sz="0" w:space="0" w:color="auto"/>
        <w:right w:val="none" w:sz="0" w:space="0" w:color="auto"/>
      </w:divBdr>
    </w:div>
    <w:div w:id="125702448">
      <w:bodyDiv w:val="1"/>
      <w:marLeft w:val="0"/>
      <w:marRight w:val="0"/>
      <w:marTop w:val="0"/>
      <w:marBottom w:val="0"/>
      <w:divBdr>
        <w:top w:val="none" w:sz="0" w:space="0" w:color="auto"/>
        <w:left w:val="none" w:sz="0" w:space="0" w:color="auto"/>
        <w:bottom w:val="none" w:sz="0" w:space="0" w:color="auto"/>
        <w:right w:val="none" w:sz="0" w:space="0" w:color="auto"/>
      </w:divBdr>
    </w:div>
    <w:div w:id="126241508">
      <w:bodyDiv w:val="1"/>
      <w:marLeft w:val="0"/>
      <w:marRight w:val="0"/>
      <w:marTop w:val="0"/>
      <w:marBottom w:val="0"/>
      <w:divBdr>
        <w:top w:val="none" w:sz="0" w:space="0" w:color="auto"/>
        <w:left w:val="none" w:sz="0" w:space="0" w:color="auto"/>
        <w:bottom w:val="none" w:sz="0" w:space="0" w:color="auto"/>
        <w:right w:val="none" w:sz="0" w:space="0" w:color="auto"/>
      </w:divBdr>
    </w:div>
    <w:div w:id="127823011">
      <w:bodyDiv w:val="1"/>
      <w:marLeft w:val="0"/>
      <w:marRight w:val="0"/>
      <w:marTop w:val="0"/>
      <w:marBottom w:val="0"/>
      <w:divBdr>
        <w:top w:val="none" w:sz="0" w:space="0" w:color="auto"/>
        <w:left w:val="none" w:sz="0" w:space="0" w:color="auto"/>
        <w:bottom w:val="none" w:sz="0" w:space="0" w:color="auto"/>
        <w:right w:val="none" w:sz="0" w:space="0" w:color="auto"/>
      </w:divBdr>
    </w:div>
    <w:div w:id="129254365">
      <w:bodyDiv w:val="1"/>
      <w:marLeft w:val="0"/>
      <w:marRight w:val="0"/>
      <w:marTop w:val="0"/>
      <w:marBottom w:val="0"/>
      <w:divBdr>
        <w:top w:val="none" w:sz="0" w:space="0" w:color="auto"/>
        <w:left w:val="none" w:sz="0" w:space="0" w:color="auto"/>
        <w:bottom w:val="none" w:sz="0" w:space="0" w:color="auto"/>
        <w:right w:val="none" w:sz="0" w:space="0" w:color="auto"/>
      </w:divBdr>
    </w:div>
    <w:div w:id="129710745">
      <w:bodyDiv w:val="1"/>
      <w:marLeft w:val="0"/>
      <w:marRight w:val="0"/>
      <w:marTop w:val="0"/>
      <w:marBottom w:val="0"/>
      <w:divBdr>
        <w:top w:val="none" w:sz="0" w:space="0" w:color="auto"/>
        <w:left w:val="none" w:sz="0" w:space="0" w:color="auto"/>
        <w:bottom w:val="none" w:sz="0" w:space="0" w:color="auto"/>
        <w:right w:val="none" w:sz="0" w:space="0" w:color="auto"/>
      </w:divBdr>
    </w:div>
    <w:div w:id="130367347">
      <w:bodyDiv w:val="1"/>
      <w:marLeft w:val="0"/>
      <w:marRight w:val="0"/>
      <w:marTop w:val="0"/>
      <w:marBottom w:val="0"/>
      <w:divBdr>
        <w:top w:val="none" w:sz="0" w:space="0" w:color="auto"/>
        <w:left w:val="none" w:sz="0" w:space="0" w:color="auto"/>
        <w:bottom w:val="none" w:sz="0" w:space="0" w:color="auto"/>
        <w:right w:val="none" w:sz="0" w:space="0" w:color="auto"/>
      </w:divBdr>
    </w:div>
    <w:div w:id="132450814">
      <w:bodyDiv w:val="1"/>
      <w:marLeft w:val="0"/>
      <w:marRight w:val="0"/>
      <w:marTop w:val="0"/>
      <w:marBottom w:val="0"/>
      <w:divBdr>
        <w:top w:val="none" w:sz="0" w:space="0" w:color="auto"/>
        <w:left w:val="none" w:sz="0" w:space="0" w:color="auto"/>
        <w:bottom w:val="none" w:sz="0" w:space="0" w:color="auto"/>
        <w:right w:val="none" w:sz="0" w:space="0" w:color="auto"/>
      </w:divBdr>
    </w:div>
    <w:div w:id="133765084">
      <w:bodyDiv w:val="1"/>
      <w:marLeft w:val="0"/>
      <w:marRight w:val="0"/>
      <w:marTop w:val="0"/>
      <w:marBottom w:val="0"/>
      <w:divBdr>
        <w:top w:val="none" w:sz="0" w:space="0" w:color="auto"/>
        <w:left w:val="none" w:sz="0" w:space="0" w:color="auto"/>
        <w:bottom w:val="none" w:sz="0" w:space="0" w:color="auto"/>
        <w:right w:val="none" w:sz="0" w:space="0" w:color="auto"/>
      </w:divBdr>
    </w:div>
    <w:div w:id="134563909">
      <w:bodyDiv w:val="1"/>
      <w:marLeft w:val="0"/>
      <w:marRight w:val="0"/>
      <w:marTop w:val="0"/>
      <w:marBottom w:val="0"/>
      <w:divBdr>
        <w:top w:val="none" w:sz="0" w:space="0" w:color="auto"/>
        <w:left w:val="none" w:sz="0" w:space="0" w:color="auto"/>
        <w:bottom w:val="none" w:sz="0" w:space="0" w:color="auto"/>
        <w:right w:val="none" w:sz="0" w:space="0" w:color="auto"/>
      </w:divBdr>
    </w:div>
    <w:div w:id="136728487">
      <w:bodyDiv w:val="1"/>
      <w:marLeft w:val="0"/>
      <w:marRight w:val="0"/>
      <w:marTop w:val="0"/>
      <w:marBottom w:val="0"/>
      <w:divBdr>
        <w:top w:val="none" w:sz="0" w:space="0" w:color="auto"/>
        <w:left w:val="none" w:sz="0" w:space="0" w:color="auto"/>
        <w:bottom w:val="none" w:sz="0" w:space="0" w:color="auto"/>
        <w:right w:val="none" w:sz="0" w:space="0" w:color="auto"/>
      </w:divBdr>
    </w:div>
    <w:div w:id="136919415">
      <w:bodyDiv w:val="1"/>
      <w:marLeft w:val="0"/>
      <w:marRight w:val="0"/>
      <w:marTop w:val="0"/>
      <w:marBottom w:val="0"/>
      <w:divBdr>
        <w:top w:val="none" w:sz="0" w:space="0" w:color="auto"/>
        <w:left w:val="none" w:sz="0" w:space="0" w:color="auto"/>
        <w:bottom w:val="none" w:sz="0" w:space="0" w:color="auto"/>
        <w:right w:val="none" w:sz="0" w:space="0" w:color="auto"/>
      </w:divBdr>
    </w:div>
    <w:div w:id="142308478">
      <w:bodyDiv w:val="1"/>
      <w:marLeft w:val="0"/>
      <w:marRight w:val="0"/>
      <w:marTop w:val="0"/>
      <w:marBottom w:val="0"/>
      <w:divBdr>
        <w:top w:val="none" w:sz="0" w:space="0" w:color="auto"/>
        <w:left w:val="none" w:sz="0" w:space="0" w:color="auto"/>
        <w:bottom w:val="none" w:sz="0" w:space="0" w:color="auto"/>
        <w:right w:val="none" w:sz="0" w:space="0" w:color="auto"/>
      </w:divBdr>
    </w:div>
    <w:div w:id="143204457">
      <w:bodyDiv w:val="1"/>
      <w:marLeft w:val="0"/>
      <w:marRight w:val="0"/>
      <w:marTop w:val="0"/>
      <w:marBottom w:val="0"/>
      <w:divBdr>
        <w:top w:val="none" w:sz="0" w:space="0" w:color="auto"/>
        <w:left w:val="none" w:sz="0" w:space="0" w:color="auto"/>
        <w:bottom w:val="none" w:sz="0" w:space="0" w:color="auto"/>
        <w:right w:val="none" w:sz="0" w:space="0" w:color="auto"/>
      </w:divBdr>
    </w:div>
    <w:div w:id="143595353">
      <w:bodyDiv w:val="1"/>
      <w:marLeft w:val="0"/>
      <w:marRight w:val="0"/>
      <w:marTop w:val="0"/>
      <w:marBottom w:val="0"/>
      <w:divBdr>
        <w:top w:val="none" w:sz="0" w:space="0" w:color="auto"/>
        <w:left w:val="none" w:sz="0" w:space="0" w:color="auto"/>
        <w:bottom w:val="none" w:sz="0" w:space="0" w:color="auto"/>
        <w:right w:val="none" w:sz="0" w:space="0" w:color="auto"/>
      </w:divBdr>
    </w:div>
    <w:div w:id="146097150">
      <w:bodyDiv w:val="1"/>
      <w:marLeft w:val="0"/>
      <w:marRight w:val="0"/>
      <w:marTop w:val="0"/>
      <w:marBottom w:val="0"/>
      <w:divBdr>
        <w:top w:val="none" w:sz="0" w:space="0" w:color="auto"/>
        <w:left w:val="none" w:sz="0" w:space="0" w:color="auto"/>
        <w:bottom w:val="none" w:sz="0" w:space="0" w:color="auto"/>
        <w:right w:val="none" w:sz="0" w:space="0" w:color="auto"/>
      </w:divBdr>
    </w:div>
    <w:div w:id="147863544">
      <w:bodyDiv w:val="1"/>
      <w:marLeft w:val="0"/>
      <w:marRight w:val="0"/>
      <w:marTop w:val="0"/>
      <w:marBottom w:val="0"/>
      <w:divBdr>
        <w:top w:val="none" w:sz="0" w:space="0" w:color="auto"/>
        <w:left w:val="none" w:sz="0" w:space="0" w:color="auto"/>
        <w:bottom w:val="none" w:sz="0" w:space="0" w:color="auto"/>
        <w:right w:val="none" w:sz="0" w:space="0" w:color="auto"/>
      </w:divBdr>
    </w:div>
    <w:div w:id="148911575">
      <w:bodyDiv w:val="1"/>
      <w:marLeft w:val="0"/>
      <w:marRight w:val="0"/>
      <w:marTop w:val="0"/>
      <w:marBottom w:val="0"/>
      <w:divBdr>
        <w:top w:val="none" w:sz="0" w:space="0" w:color="auto"/>
        <w:left w:val="none" w:sz="0" w:space="0" w:color="auto"/>
        <w:bottom w:val="none" w:sz="0" w:space="0" w:color="auto"/>
        <w:right w:val="none" w:sz="0" w:space="0" w:color="auto"/>
      </w:divBdr>
    </w:div>
    <w:div w:id="149372830">
      <w:bodyDiv w:val="1"/>
      <w:marLeft w:val="0"/>
      <w:marRight w:val="0"/>
      <w:marTop w:val="0"/>
      <w:marBottom w:val="0"/>
      <w:divBdr>
        <w:top w:val="none" w:sz="0" w:space="0" w:color="auto"/>
        <w:left w:val="none" w:sz="0" w:space="0" w:color="auto"/>
        <w:bottom w:val="none" w:sz="0" w:space="0" w:color="auto"/>
        <w:right w:val="none" w:sz="0" w:space="0" w:color="auto"/>
      </w:divBdr>
    </w:div>
    <w:div w:id="150298314">
      <w:bodyDiv w:val="1"/>
      <w:marLeft w:val="0"/>
      <w:marRight w:val="0"/>
      <w:marTop w:val="0"/>
      <w:marBottom w:val="0"/>
      <w:divBdr>
        <w:top w:val="none" w:sz="0" w:space="0" w:color="auto"/>
        <w:left w:val="none" w:sz="0" w:space="0" w:color="auto"/>
        <w:bottom w:val="none" w:sz="0" w:space="0" w:color="auto"/>
        <w:right w:val="none" w:sz="0" w:space="0" w:color="auto"/>
      </w:divBdr>
    </w:div>
    <w:div w:id="150753198">
      <w:bodyDiv w:val="1"/>
      <w:marLeft w:val="0"/>
      <w:marRight w:val="0"/>
      <w:marTop w:val="0"/>
      <w:marBottom w:val="0"/>
      <w:divBdr>
        <w:top w:val="none" w:sz="0" w:space="0" w:color="auto"/>
        <w:left w:val="none" w:sz="0" w:space="0" w:color="auto"/>
        <w:bottom w:val="none" w:sz="0" w:space="0" w:color="auto"/>
        <w:right w:val="none" w:sz="0" w:space="0" w:color="auto"/>
      </w:divBdr>
    </w:div>
    <w:div w:id="151526003">
      <w:bodyDiv w:val="1"/>
      <w:marLeft w:val="0"/>
      <w:marRight w:val="0"/>
      <w:marTop w:val="0"/>
      <w:marBottom w:val="0"/>
      <w:divBdr>
        <w:top w:val="none" w:sz="0" w:space="0" w:color="auto"/>
        <w:left w:val="none" w:sz="0" w:space="0" w:color="auto"/>
        <w:bottom w:val="none" w:sz="0" w:space="0" w:color="auto"/>
        <w:right w:val="none" w:sz="0" w:space="0" w:color="auto"/>
      </w:divBdr>
    </w:div>
    <w:div w:id="152841223">
      <w:bodyDiv w:val="1"/>
      <w:marLeft w:val="0"/>
      <w:marRight w:val="0"/>
      <w:marTop w:val="0"/>
      <w:marBottom w:val="0"/>
      <w:divBdr>
        <w:top w:val="none" w:sz="0" w:space="0" w:color="auto"/>
        <w:left w:val="none" w:sz="0" w:space="0" w:color="auto"/>
        <w:bottom w:val="none" w:sz="0" w:space="0" w:color="auto"/>
        <w:right w:val="none" w:sz="0" w:space="0" w:color="auto"/>
      </w:divBdr>
    </w:div>
    <w:div w:id="153111835">
      <w:bodyDiv w:val="1"/>
      <w:marLeft w:val="0"/>
      <w:marRight w:val="0"/>
      <w:marTop w:val="0"/>
      <w:marBottom w:val="0"/>
      <w:divBdr>
        <w:top w:val="none" w:sz="0" w:space="0" w:color="auto"/>
        <w:left w:val="none" w:sz="0" w:space="0" w:color="auto"/>
        <w:bottom w:val="none" w:sz="0" w:space="0" w:color="auto"/>
        <w:right w:val="none" w:sz="0" w:space="0" w:color="auto"/>
      </w:divBdr>
    </w:div>
    <w:div w:id="153763615">
      <w:bodyDiv w:val="1"/>
      <w:marLeft w:val="0"/>
      <w:marRight w:val="0"/>
      <w:marTop w:val="0"/>
      <w:marBottom w:val="0"/>
      <w:divBdr>
        <w:top w:val="none" w:sz="0" w:space="0" w:color="auto"/>
        <w:left w:val="none" w:sz="0" w:space="0" w:color="auto"/>
        <w:bottom w:val="none" w:sz="0" w:space="0" w:color="auto"/>
        <w:right w:val="none" w:sz="0" w:space="0" w:color="auto"/>
      </w:divBdr>
    </w:div>
    <w:div w:id="153764380">
      <w:bodyDiv w:val="1"/>
      <w:marLeft w:val="0"/>
      <w:marRight w:val="0"/>
      <w:marTop w:val="0"/>
      <w:marBottom w:val="0"/>
      <w:divBdr>
        <w:top w:val="none" w:sz="0" w:space="0" w:color="auto"/>
        <w:left w:val="none" w:sz="0" w:space="0" w:color="auto"/>
        <w:bottom w:val="none" w:sz="0" w:space="0" w:color="auto"/>
        <w:right w:val="none" w:sz="0" w:space="0" w:color="auto"/>
      </w:divBdr>
    </w:div>
    <w:div w:id="15476101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7501316">
      <w:bodyDiv w:val="1"/>
      <w:marLeft w:val="0"/>
      <w:marRight w:val="0"/>
      <w:marTop w:val="0"/>
      <w:marBottom w:val="0"/>
      <w:divBdr>
        <w:top w:val="none" w:sz="0" w:space="0" w:color="auto"/>
        <w:left w:val="none" w:sz="0" w:space="0" w:color="auto"/>
        <w:bottom w:val="none" w:sz="0" w:space="0" w:color="auto"/>
        <w:right w:val="none" w:sz="0" w:space="0" w:color="auto"/>
      </w:divBdr>
    </w:div>
    <w:div w:id="157578291">
      <w:bodyDiv w:val="1"/>
      <w:marLeft w:val="0"/>
      <w:marRight w:val="0"/>
      <w:marTop w:val="0"/>
      <w:marBottom w:val="0"/>
      <w:divBdr>
        <w:top w:val="none" w:sz="0" w:space="0" w:color="auto"/>
        <w:left w:val="none" w:sz="0" w:space="0" w:color="auto"/>
        <w:bottom w:val="none" w:sz="0" w:space="0" w:color="auto"/>
        <w:right w:val="none" w:sz="0" w:space="0" w:color="auto"/>
      </w:divBdr>
    </w:div>
    <w:div w:id="157886076">
      <w:bodyDiv w:val="1"/>
      <w:marLeft w:val="0"/>
      <w:marRight w:val="0"/>
      <w:marTop w:val="0"/>
      <w:marBottom w:val="0"/>
      <w:divBdr>
        <w:top w:val="none" w:sz="0" w:space="0" w:color="auto"/>
        <w:left w:val="none" w:sz="0" w:space="0" w:color="auto"/>
        <w:bottom w:val="none" w:sz="0" w:space="0" w:color="auto"/>
        <w:right w:val="none" w:sz="0" w:space="0" w:color="auto"/>
      </w:divBdr>
    </w:div>
    <w:div w:id="159851173">
      <w:bodyDiv w:val="1"/>
      <w:marLeft w:val="0"/>
      <w:marRight w:val="0"/>
      <w:marTop w:val="0"/>
      <w:marBottom w:val="0"/>
      <w:divBdr>
        <w:top w:val="none" w:sz="0" w:space="0" w:color="auto"/>
        <w:left w:val="none" w:sz="0" w:space="0" w:color="auto"/>
        <w:bottom w:val="none" w:sz="0" w:space="0" w:color="auto"/>
        <w:right w:val="none" w:sz="0" w:space="0" w:color="auto"/>
      </w:divBdr>
    </w:div>
    <w:div w:id="160126160">
      <w:bodyDiv w:val="1"/>
      <w:marLeft w:val="0"/>
      <w:marRight w:val="0"/>
      <w:marTop w:val="0"/>
      <w:marBottom w:val="0"/>
      <w:divBdr>
        <w:top w:val="none" w:sz="0" w:space="0" w:color="auto"/>
        <w:left w:val="none" w:sz="0" w:space="0" w:color="auto"/>
        <w:bottom w:val="none" w:sz="0" w:space="0" w:color="auto"/>
        <w:right w:val="none" w:sz="0" w:space="0" w:color="auto"/>
      </w:divBdr>
    </w:div>
    <w:div w:id="161167060">
      <w:bodyDiv w:val="1"/>
      <w:marLeft w:val="0"/>
      <w:marRight w:val="0"/>
      <w:marTop w:val="0"/>
      <w:marBottom w:val="0"/>
      <w:divBdr>
        <w:top w:val="none" w:sz="0" w:space="0" w:color="auto"/>
        <w:left w:val="none" w:sz="0" w:space="0" w:color="auto"/>
        <w:bottom w:val="none" w:sz="0" w:space="0" w:color="auto"/>
        <w:right w:val="none" w:sz="0" w:space="0" w:color="auto"/>
      </w:divBdr>
    </w:div>
    <w:div w:id="163017949">
      <w:bodyDiv w:val="1"/>
      <w:marLeft w:val="0"/>
      <w:marRight w:val="0"/>
      <w:marTop w:val="0"/>
      <w:marBottom w:val="0"/>
      <w:divBdr>
        <w:top w:val="none" w:sz="0" w:space="0" w:color="auto"/>
        <w:left w:val="none" w:sz="0" w:space="0" w:color="auto"/>
        <w:bottom w:val="none" w:sz="0" w:space="0" w:color="auto"/>
        <w:right w:val="none" w:sz="0" w:space="0" w:color="auto"/>
      </w:divBdr>
    </w:div>
    <w:div w:id="163470651">
      <w:bodyDiv w:val="1"/>
      <w:marLeft w:val="0"/>
      <w:marRight w:val="0"/>
      <w:marTop w:val="0"/>
      <w:marBottom w:val="0"/>
      <w:divBdr>
        <w:top w:val="none" w:sz="0" w:space="0" w:color="auto"/>
        <w:left w:val="none" w:sz="0" w:space="0" w:color="auto"/>
        <w:bottom w:val="none" w:sz="0" w:space="0" w:color="auto"/>
        <w:right w:val="none" w:sz="0" w:space="0" w:color="auto"/>
      </w:divBdr>
    </w:div>
    <w:div w:id="163907827">
      <w:bodyDiv w:val="1"/>
      <w:marLeft w:val="0"/>
      <w:marRight w:val="0"/>
      <w:marTop w:val="0"/>
      <w:marBottom w:val="0"/>
      <w:divBdr>
        <w:top w:val="none" w:sz="0" w:space="0" w:color="auto"/>
        <w:left w:val="none" w:sz="0" w:space="0" w:color="auto"/>
        <w:bottom w:val="none" w:sz="0" w:space="0" w:color="auto"/>
        <w:right w:val="none" w:sz="0" w:space="0" w:color="auto"/>
      </w:divBdr>
    </w:div>
    <w:div w:id="164127667">
      <w:bodyDiv w:val="1"/>
      <w:marLeft w:val="0"/>
      <w:marRight w:val="0"/>
      <w:marTop w:val="0"/>
      <w:marBottom w:val="0"/>
      <w:divBdr>
        <w:top w:val="none" w:sz="0" w:space="0" w:color="auto"/>
        <w:left w:val="none" w:sz="0" w:space="0" w:color="auto"/>
        <w:bottom w:val="none" w:sz="0" w:space="0" w:color="auto"/>
        <w:right w:val="none" w:sz="0" w:space="0" w:color="auto"/>
      </w:divBdr>
    </w:div>
    <w:div w:id="164825959">
      <w:bodyDiv w:val="1"/>
      <w:marLeft w:val="0"/>
      <w:marRight w:val="0"/>
      <w:marTop w:val="0"/>
      <w:marBottom w:val="0"/>
      <w:divBdr>
        <w:top w:val="none" w:sz="0" w:space="0" w:color="auto"/>
        <w:left w:val="none" w:sz="0" w:space="0" w:color="auto"/>
        <w:bottom w:val="none" w:sz="0" w:space="0" w:color="auto"/>
        <w:right w:val="none" w:sz="0" w:space="0" w:color="auto"/>
      </w:divBdr>
    </w:div>
    <w:div w:id="165021918">
      <w:bodyDiv w:val="1"/>
      <w:marLeft w:val="0"/>
      <w:marRight w:val="0"/>
      <w:marTop w:val="0"/>
      <w:marBottom w:val="0"/>
      <w:divBdr>
        <w:top w:val="none" w:sz="0" w:space="0" w:color="auto"/>
        <w:left w:val="none" w:sz="0" w:space="0" w:color="auto"/>
        <w:bottom w:val="none" w:sz="0" w:space="0" w:color="auto"/>
        <w:right w:val="none" w:sz="0" w:space="0" w:color="auto"/>
      </w:divBdr>
    </w:div>
    <w:div w:id="166210433">
      <w:bodyDiv w:val="1"/>
      <w:marLeft w:val="0"/>
      <w:marRight w:val="0"/>
      <w:marTop w:val="0"/>
      <w:marBottom w:val="0"/>
      <w:divBdr>
        <w:top w:val="none" w:sz="0" w:space="0" w:color="auto"/>
        <w:left w:val="none" w:sz="0" w:space="0" w:color="auto"/>
        <w:bottom w:val="none" w:sz="0" w:space="0" w:color="auto"/>
        <w:right w:val="none" w:sz="0" w:space="0" w:color="auto"/>
      </w:divBdr>
    </w:div>
    <w:div w:id="167329977">
      <w:bodyDiv w:val="1"/>
      <w:marLeft w:val="0"/>
      <w:marRight w:val="0"/>
      <w:marTop w:val="0"/>
      <w:marBottom w:val="0"/>
      <w:divBdr>
        <w:top w:val="none" w:sz="0" w:space="0" w:color="auto"/>
        <w:left w:val="none" w:sz="0" w:space="0" w:color="auto"/>
        <w:bottom w:val="none" w:sz="0" w:space="0" w:color="auto"/>
        <w:right w:val="none" w:sz="0" w:space="0" w:color="auto"/>
      </w:divBdr>
    </w:div>
    <w:div w:id="168758521">
      <w:bodyDiv w:val="1"/>
      <w:marLeft w:val="0"/>
      <w:marRight w:val="0"/>
      <w:marTop w:val="0"/>
      <w:marBottom w:val="0"/>
      <w:divBdr>
        <w:top w:val="none" w:sz="0" w:space="0" w:color="auto"/>
        <w:left w:val="none" w:sz="0" w:space="0" w:color="auto"/>
        <w:bottom w:val="none" w:sz="0" w:space="0" w:color="auto"/>
        <w:right w:val="none" w:sz="0" w:space="0" w:color="auto"/>
      </w:divBdr>
    </w:div>
    <w:div w:id="168763390">
      <w:bodyDiv w:val="1"/>
      <w:marLeft w:val="0"/>
      <w:marRight w:val="0"/>
      <w:marTop w:val="0"/>
      <w:marBottom w:val="0"/>
      <w:divBdr>
        <w:top w:val="none" w:sz="0" w:space="0" w:color="auto"/>
        <w:left w:val="none" w:sz="0" w:space="0" w:color="auto"/>
        <w:bottom w:val="none" w:sz="0" w:space="0" w:color="auto"/>
        <w:right w:val="none" w:sz="0" w:space="0" w:color="auto"/>
      </w:divBdr>
    </w:div>
    <w:div w:id="169957186">
      <w:bodyDiv w:val="1"/>
      <w:marLeft w:val="0"/>
      <w:marRight w:val="0"/>
      <w:marTop w:val="0"/>
      <w:marBottom w:val="0"/>
      <w:divBdr>
        <w:top w:val="none" w:sz="0" w:space="0" w:color="auto"/>
        <w:left w:val="none" w:sz="0" w:space="0" w:color="auto"/>
        <w:bottom w:val="none" w:sz="0" w:space="0" w:color="auto"/>
        <w:right w:val="none" w:sz="0" w:space="0" w:color="auto"/>
      </w:divBdr>
    </w:div>
    <w:div w:id="170148973">
      <w:bodyDiv w:val="1"/>
      <w:marLeft w:val="0"/>
      <w:marRight w:val="0"/>
      <w:marTop w:val="0"/>
      <w:marBottom w:val="0"/>
      <w:divBdr>
        <w:top w:val="none" w:sz="0" w:space="0" w:color="auto"/>
        <w:left w:val="none" w:sz="0" w:space="0" w:color="auto"/>
        <w:bottom w:val="none" w:sz="0" w:space="0" w:color="auto"/>
        <w:right w:val="none" w:sz="0" w:space="0" w:color="auto"/>
      </w:divBdr>
    </w:div>
    <w:div w:id="171066375">
      <w:bodyDiv w:val="1"/>
      <w:marLeft w:val="0"/>
      <w:marRight w:val="0"/>
      <w:marTop w:val="0"/>
      <w:marBottom w:val="0"/>
      <w:divBdr>
        <w:top w:val="none" w:sz="0" w:space="0" w:color="auto"/>
        <w:left w:val="none" w:sz="0" w:space="0" w:color="auto"/>
        <w:bottom w:val="none" w:sz="0" w:space="0" w:color="auto"/>
        <w:right w:val="none" w:sz="0" w:space="0" w:color="auto"/>
      </w:divBdr>
    </w:div>
    <w:div w:id="171452577">
      <w:bodyDiv w:val="1"/>
      <w:marLeft w:val="0"/>
      <w:marRight w:val="0"/>
      <w:marTop w:val="0"/>
      <w:marBottom w:val="0"/>
      <w:divBdr>
        <w:top w:val="none" w:sz="0" w:space="0" w:color="auto"/>
        <w:left w:val="none" w:sz="0" w:space="0" w:color="auto"/>
        <w:bottom w:val="none" w:sz="0" w:space="0" w:color="auto"/>
        <w:right w:val="none" w:sz="0" w:space="0" w:color="auto"/>
      </w:divBdr>
    </w:div>
    <w:div w:id="171603775">
      <w:bodyDiv w:val="1"/>
      <w:marLeft w:val="0"/>
      <w:marRight w:val="0"/>
      <w:marTop w:val="0"/>
      <w:marBottom w:val="0"/>
      <w:divBdr>
        <w:top w:val="none" w:sz="0" w:space="0" w:color="auto"/>
        <w:left w:val="none" w:sz="0" w:space="0" w:color="auto"/>
        <w:bottom w:val="none" w:sz="0" w:space="0" w:color="auto"/>
        <w:right w:val="none" w:sz="0" w:space="0" w:color="auto"/>
      </w:divBdr>
    </w:div>
    <w:div w:id="173343046">
      <w:bodyDiv w:val="1"/>
      <w:marLeft w:val="0"/>
      <w:marRight w:val="0"/>
      <w:marTop w:val="0"/>
      <w:marBottom w:val="0"/>
      <w:divBdr>
        <w:top w:val="none" w:sz="0" w:space="0" w:color="auto"/>
        <w:left w:val="none" w:sz="0" w:space="0" w:color="auto"/>
        <w:bottom w:val="none" w:sz="0" w:space="0" w:color="auto"/>
        <w:right w:val="none" w:sz="0" w:space="0" w:color="auto"/>
      </w:divBdr>
    </w:div>
    <w:div w:id="176309438">
      <w:bodyDiv w:val="1"/>
      <w:marLeft w:val="0"/>
      <w:marRight w:val="0"/>
      <w:marTop w:val="0"/>
      <w:marBottom w:val="0"/>
      <w:divBdr>
        <w:top w:val="none" w:sz="0" w:space="0" w:color="auto"/>
        <w:left w:val="none" w:sz="0" w:space="0" w:color="auto"/>
        <w:bottom w:val="none" w:sz="0" w:space="0" w:color="auto"/>
        <w:right w:val="none" w:sz="0" w:space="0" w:color="auto"/>
      </w:divBdr>
    </w:div>
    <w:div w:id="178812833">
      <w:bodyDiv w:val="1"/>
      <w:marLeft w:val="0"/>
      <w:marRight w:val="0"/>
      <w:marTop w:val="0"/>
      <w:marBottom w:val="0"/>
      <w:divBdr>
        <w:top w:val="none" w:sz="0" w:space="0" w:color="auto"/>
        <w:left w:val="none" w:sz="0" w:space="0" w:color="auto"/>
        <w:bottom w:val="none" w:sz="0" w:space="0" w:color="auto"/>
        <w:right w:val="none" w:sz="0" w:space="0" w:color="auto"/>
      </w:divBdr>
    </w:div>
    <w:div w:id="179780030">
      <w:bodyDiv w:val="1"/>
      <w:marLeft w:val="0"/>
      <w:marRight w:val="0"/>
      <w:marTop w:val="0"/>
      <w:marBottom w:val="0"/>
      <w:divBdr>
        <w:top w:val="none" w:sz="0" w:space="0" w:color="auto"/>
        <w:left w:val="none" w:sz="0" w:space="0" w:color="auto"/>
        <w:bottom w:val="none" w:sz="0" w:space="0" w:color="auto"/>
        <w:right w:val="none" w:sz="0" w:space="0" w:color="auto"/>
      </w:divBdr>
    </w:div>
    <w:div w:id="180709670">
      <w:bodyDiv w:val="1"/>
      <w:marLeft w:val="0"/>
      <w:marRight w:val="0"/>
      <w:marTop w:val="0"/>
      <w:marBottom w:val="0"/>
      <w:divBdr>
        <w:top w:val="none" w:sz="0" w:space="0" w:color="auto"/>
        <w:left w:val="none" w:sz="0" w:space="0" w:color="auto"/>
        <w:bottom w:val="none" w:sz="0" w:space="0" w:color="auto"/>
        <w:right w:val="none" w:sz="0" w:space="0" w:color="auto"/>
      </w:divBdr>
    </w:div>
    <w:div w:id="182061063">
      <w:bodyDiv w:val="1"/>
      <w:marLeft w:val="0"/>
      <w:marRight w:val="0"/>
      <w:marTop w:val="0"/>
      <w:marBottom w:val="0"/>
      <w:divBdr>
        <w:top w:val="none" w:sz="0" w:space="0" w:color="auto"/>
        <w:left w:val="none" w:sz="0" w:space="0" w:color="auto"/>
        <w:bottom w:val="none" w:sz="0" w:space="0" w:color="auto"/>
        <w:right w:val="none" w:sz="0" w:space="0" w:color="auto"/>
      </w:divBdr>
    </w:div>
    <w:div w:id="183596054">
      <w:bodyDiv w:val="1"/>
      <w:marLeft w:val="0"/>
      <w:marRight w:val="0"/>
      <w:marTop w:val="0"/>
      <w:marBottom w:val="0"/>
      <w:divBdr>
        <w:top w:val="none" w:sz="0" w:space="0" w:color="auto"/>
        <w:left w:val="none" w:sz="0" w:space="0" w:color="auto"/>
        <w:bottom w:val="none" w:sz="0" w:space="0" w:color="auto"/>
        <w:right w:val="none" w:sz="0" w:space="0" w:color="auto"/>
      </w:divBdr>
    </w:div>
    <w:div w:id="183635872">
      <w:bodyDiv w:val="1"/>
      <w:marLeft w:val="0"/>
      <w:marRight w:val="0"/>
      <w:marTop w:val="0"/>
      <w:marBottom w:val="0"/>
      <w:divBdr>
        <w:top w:val="none" w:sz="0" w:space="0" w:color="auto"/>
        <w:left w:val="none" w:sz="0" w:space="0" w:color="auto"/>
        <w:bottom w:val="none" w:sz="0" w:space="0" w:color="auto"/>
        <w:right w:val="none" w:sz="0" w:space="0" w:color="auto"/>
      </w:divBdr>
    </w:div>
    <w:div w:id="184172877">
      <w:bodyDiv w:val="1"/>
      <w:marLeft w:val="0"/>
      <w:marRight w:val="0"/>
      <w:marTop w:val="0"/>
      <w:marBottom w:val="0"/>
      <w:divBdr>
        <w:top w:val="none" w:sz="0" w:space="0" w:color="auto"/>
        <w:left w:val="none" w:sz="0" w:space="0" w:color="auto"/>
        <w:bottom w:val="none" w:sz="0" w:space="0" w:color="auto"/>
        <w:right w:val="none" w:sz="0" w:space="0" w:color="auto"/>
      </w:divBdr>
    </w:div>
    <w:div w:id="184564601">
      <w:bodyDiv w:val="1"/>
      <w:marLeft w:val="0"/>
      <w:marRight w:val="0"/>
      <w:marTop w:val="0"/>
      <w:marBottom w:val="0"/>
      <w:divBdr>
        <w:top w:val="none" w:sz="0" w:space="0" w:color="auto"/>
        <w:left w:val="none" w:sz="0" w:space="0" w:color="auto"/>
        <w:bottom w:val="none" w:sz="0" w:space="0" w:color="auto"/>
        <w:right w:val="none" w:sz="0" w:space="0" w:color="auto"/>
      </w:divBdr>
    </w:div>
    <w:div w:id="186986828">
      <w:bodyDiv w:val="1"/>
      <w:marLeft w:val="0"/>
      <w:marRight w:val="0"/>
      <w:marTop w:val="0"/>
      <w:marBottom w:val="0"/>
      <w:divBdr>
        <w:top w:val="none" w:sz="0" w:space="0" w:color="auto"/>
        <w:left w:val="none" w:sz="0" w:space="0" w:color="auto"/>
        <w:bottom w:val="none" w:sz="0" w:space="0" w:color="auto"/>
        <w:right w:val="none" w:sz="0" w:space="0" w:color="auto"/>
      </w:divBdr>
    </w:div>
    <w:div w:id="190344892">
      <w:bodyDiv w:val="1"/>
      <w:marLeft w:val="0"/>
      <w:marRight w:val="0"/>
      <w:marTop w:val="0"/>
      <w:marBottom w:val="0"/>
      <w:divBdr>
        <w:top w:val="none" w:sz="0" w:space="0" w:color="auto"/>
        <w:left w:val="none" w:sz="0" w:space="0" w:color="auto"/>
        <w:bottom w:val="none" w:sz="0" w:space="0" w:color="auto"/>
        <w:right w:val="none" w:sz="0" w:space="0" w:color="auto"/>
      </w:divBdr>
    </w:div>
    <w:div w:id="193924646">
      <w:bodyDiv w:val="1"/>
      <w:marLeft w:val="0"/>
      <w:marRight w:val="0"/>
      <w:marTop w:val="0"/>
      <w:marBottom w:val="0"/>
      <w:divBdr>
        <w:top w:val="none" w:sz="0" w:space="0" w:color="auto"/>
        <w:left w:val="none" w:sz="0" w:space="0" w:color="auto"/>
        <w:bottom w:val="none" w:sz="0" w:space="0" w:color="auto"/>
        <w:right w:val="none" w:sz="0" w:space="0" w:color="auto"/>
      </w:divBdr>
    </w:div>
    <w:div w:id="194584807">
      <w:bodyDiv w:val="1"/>
      <w:marLeft w:val="0"/>
      <w:marRight w:val="0"/>
      <w:marTop w:val="0"/>
      <w:marBottom w:val="0"/>
      <w:divBdr>
        <w:top w:val="none" w:sz="0" w:space="0" w:color="auto"/>
        <w:left w:val="none" w:sz="0" w:space="0" w:color="auto"/>
        <w:bottom w:val="none" w:sz="0" w:space="0" w:color="auto"/>
        <w:right w:val="none" w:sz="0" w:space="0" w:color="auto"/>
      </w:divBdr>
    </w:div>
    <w:div w:id="196166849">
      <w:bodyDiv w:val="1"/>
      <w:marLeft w:val="0"/>
      <w:marRight w:val="0"/>
      <w:marTop w:val="0"/>
      <w:marBottom w:val="0"/>
      <w:divBdr>
        <w:top w:val="none" w:sz="0" w:space="0" w:color="auto"/>
        <w:left w:val="none" w:sz="0" w:space="0" w:color="auto"/>
        <w:bottom w:val="none" w:sz="0" w:space="0" w:color="auto"/>
        <w:right w:val="none" w:sz="0" w:space="0" w:color="auto"/>
      </w:divBdr>
    </w:div>
    <w:div w:id="197351828">
      <w:bodyDiv w:val="1"/>
      <w:marLeft w:val="0"/>
      <w:marRight w:val="0"/>
      <w:marTop w:val="0"/>
      <w:marBottom w:val="0"/>
      <w:divBdr>
        <w:top w:val="none" w:sz="0" w:space="0" w:color="auto"/>
        <w:left w:val="none" w:sz="0" w:space="0" w:color="auto"/>
        <w:bottom w:val="none" w:sz="0" w:space="0" w:color="auto"/>
        <w:right w:val="none" w:sz="0" w:space="0" w:color="auto"/>
      </w:divBdr>
    </w:div>
    <w:div w:id="197594670">
      <w:bodyDiv w:val="1"/>
      <w:marLeft w:val="0"/>
      <w:marRight w:val="0"/>
      <w:marTop w:val="0"/>
      <w:marBottom w:val="0"/>
      <w:divBdr>
        <w:top w:val="none" w:sz="0" w:space="0" w:color="auto"/>
        <w:left w:val="none" w:sz="0" w:space="0" w:color="auto"/>
        <w:bottom w:val="none" w:sz="0" w:space="0" w:color="auto"/>
        <w:right w:val="none" w:sz="0" w:space="0" w:color="auto"/>
      </w:divBdr>
    </w:div>
    <w:div w:id="197743053">
      <w:bodyDiv w:val="1"/>
      <w:marLeft w:val="0"/>
      <w:marRight w:val="0"/>
      <w:marTop w:val="0"/>
      <w:marBottom w:val="0"/>
      <w:divBdr>
        <w:top w:val="none" w:sz="0" w:space="0" w:color="auto"/>
        <w:left w:val="none" w:sz="0" w:space="0" w:color="auto"/>
        <w:bottom w:val="none" w:sz="0" w:space="0" w:color="auto"/>
        <w:right w:val="none" w:sz="0" w:space="0" w:color="auto"/>
      </w:divBdr>
    </w:div>
    <w:div w:id="199251283">
      <w:bodyDiv w:val="1"/>
      <w:marLeft w:val="0"/>
      <w:marRight w:val="0"/>
      <w:marTop w:val="0"/>
      <w:marBottom w:val="0"/>
      <w:divBdr>
        <w:top w:val="none" w:sz="0" w:space="0" w:color="auto"/>
        <w:left w:val="none" w:sz="0" w:space="0" w:color="auto"/>
        <w:bottom w:val="none" w:sz="0" w:space="0" w:color="auto"/>
        <w:right w:val="none" w:sz="0" w:space="0" w:color="auto"/>
      </w:divBdr>
    </w:div>
    <w:div w:id="199706788">
      <w:bodyDiv w:val="1"/>
      <w:marLeft w:val="0"/>
      <w:marRight w:val="0"/>
      <w:marTop w:val="0"/>
      <w:marBottom w:val="0"/>
      <w:divBdr>
        <w:top w:val="none" w:sz="0" w:space="0" w:color="auto"/>
        <w:left w:val="none" w:sz="0" w:space="0" w:color="auto"/>
        <w:bottom w:val="none" w:sz="0" w:space="0" w:color="auto"/>
        <w:right w:val="none" w:sz="0" w:space="0" w:color="auto"/>
      </w:divBdr>
    </w:div>
    <w:div w:id="200410310">
      <w:bodyDiv w:val="1"/>
      <w:marLeft w:val="0"/>
      <w:marRight w:val="0"/>
      <w:marTop w:val="0"/>
      <w:marBottom w:val="0"/>
      <w:divBdr>
        <w:top w:val="none" w:sz="0" w:space="0" w:color="auto"/>
        <w:left w:val="none" w:sz="0" w:space="0" w:color="auto"/>
        <w:bottom w:val="none" w:sz="0" w:space="0" w:color="auto"/>
        <w:right w:val="none" w:sz="0" w:space="0" w:color="auto"/>
      </w:divBdr>
    </w:div>
    <w:div w:id="202334277">
      <w:bodyDiv w:val="1"/>
      <w:marLeft w:val="0"/>
      <w:marRight w:val="0"/>
      <w:marTop w:val="0"/>
      <w:marBottom w:val="0"/>
      <w:divBdr>
        <w:top w:val="none" w:sz="0" w:space="0" w:color="auto"/>
        <w:left w:val="none" w:sz="0" w:space="0" w:color="auto"/>
        <w:bottom w:val="none" w:sz="0" w:space="0" w:color="auto"/>
        <w:right w:val="none" w:sz="0" w:space="0" w:color="auto"/>
      </w:divBdr>
    </w:div>
    <w:div w:id="203711678">
      <w:bodyDiv w:val="1"/>
      <w:marLeft w:val="0"/>
      <w:marRight w:val="0"/>
      <w:marTop w:val="0"/>
      <w:marBottom w:val="0"/>
      <w:divBdr>
        <w:top w:val="none" w:sz="0" w:space="0" w:color="auto"/>
        <w:left w:val="none" w:sz="0" w:space="0" w:color="auto"/>
        <w:bottom w:val="none" w:sz="0" w:space="0" w:color="auto"/>
        <w:right w:val="none" w:sz="0" w:space="0" w:color="auto"/>
      </w:divBdr>
    </w:div>
    <w:div w:id="204098115">
      <w:bodyDiv w:val="1"/>
      <w:marLeft w:val="0"/>
      <w:marRight w:val="0"/>
      <w:marTop w:val="0"/>
      <w:marBottom w:val="0"/>
      <w:divBdr>
        <w:top w:val="none" w:sz="0" w:space="0" w:color="auto"/>
        <w:left w:val="none" w:sz="0" w:space="0" w:color="auto"/>
        <w:bottom w:val="none" w:sz="0" w:space="0" w:color="auto"/>
        <w:right w:val="none" w:sz="0" w:space="0" w:color="auto"/>
      </w:divBdr>
    </w:div>
    <w:div w:id="204221204">
      <w:bodyDiv w:val="1"/>
      <w:marLeft w:val="0"/>
      <w:marRight w:val="0"/>
      <w:marTop w:val="0"/>
      <w:marBottom w:val="0"/>
      <w:divBdr>
        <w:top w:val="none" w:sz="0" w:space="0" w:color="auto"/>
        <w:left w:val="none" w:sz="0" w:space="0" w:color="auto"/>
        <w:bottom w:val="none" w:sz="0" w:space="0" w:color="auto"/>
        <w:right w:val="none" w:sz="0" w:space="0" w:color="auto"/>
      </w:divBdr>
    </w:div>
    <w:div w:id="204568270">
      <w:bodyDiv w:val="1"/>
      <w:marLeft w:val="0"/>
      <w:marRight w:val="0"/>
      <w:marTop w:val="0"/>
      <w:marBottom w:val="0"/>
      <w:divBdr>
        <w:top w:val="none" w:sz="0" w:space="0" w:color="auto"/>
        <w:left w:val="none" w:sz="0" w:space="0" w:color="auto"/>
        <w:bottom w:val="none" w:sz="0" w:space="0" w:color="auto"/>
        <w:right w:val="none" w:sz="0" w:space="0" w:color="auto"/>
      </w:divBdr>
    </w:div>
    <w:div w:id="204608959">
      <w:bodyDiv w:val="1"/>
      <w:marLeft w:val="0"/>
      <w:marRight w:val="0"/>
      <w:marTop w:val="0"/>
      <w:marBottom w:val="0"/>
      <w:divBdr>
        <w:top w:val="none" w:sz="0" w:space="0" w:color="auto"/>
        <w:left w:val="none" w:sz="0" w:space="0" w:color="auto"/>
        <w:bottom w:val="none" w:sz="0" w:space="0" w:color="auto"/>
        <w:right w:val="none" w:sz="0" w:space="0" w:color="auto"/>
      </w:divBdr>
    </w:div>
    <w:div w:id="205876417">
      <w:bodyDiv w:val="1"/>
      <w:marLeft w:val="0"/>
      <w:marRight w:val="0"/>
      <w:marTop w:val="0"/>
      <w:marBottom w:val="0"/>
      <w:divBdr>
        <w:top w:val="none" w:sz="0" w:space="0" w:color="auto"/>
        <w:left w:val="none" w:sz="0" w:space="0" w:color="auto"/>
        <w:bottom w:val="none" w:sz="0" w:space="0" w:color="auto"/>
        <w:right w:val="none" w:sz="0" w:space="0" w:color="auto"/>
      </w:divBdr>
    </w:div>
    <w:div w:id="206457083">
      <w:bodyDiv w:val="1"/>
      <w:marLeft w:val="0"/>
      <w:marRight w:val="0"/>
      <w:marTop w:val="0"/>
      <w:marBottom w:val="0"/>
      <w:divBdr>
        <w:top w:val="none" w:sz="0" w:space="0" w:color="auto"/>
        <w:left w:val="none" w:sz="0" w:space="0" w:color="auto"/>
        <w:bottom w:val="none" w:sz="0" w:space="0" w:color="auto"/>
        <w:right w:val="none" w:sz="0" w:space="0" w:color="auto"/>
      </w:divBdr>
    </w:div>
    <w:div w:id="208229801">
      <w:bodyDiv w:val="1"/>
      <w:marLeft w:val="0"/>
      <w:marRight w:val="0"/>
      <w:marTop w:val="0"/>
      <w:marBottom w:val="0"/>
      <w:divBdr>
        <w:top w:val="none" w:sz="0" w:space="0" w:color="auto"/>
        <w:left w:val="none" w:sz="0" w:space="0" w:color="auto"/>
        <w:bottom w:val="none" w:sz="0" w:space="0" w:color="auto"/>
        <w:right w:val="none" w:sz="0" w:space="0" w:color="auto"/>
      </w:divBdr>
    </w:div>
    <w:div w:id="210843446">
      <w:bodyDiv w:val="1"/>
      <w:marLeft w:val="0"/>
      <w:marRight w:val="0"/>
      <w:marTop w:val="0"/>
      <w:marBottom w:val="0"/>
      <w:divBdr>
        <w:top w:val="none" w:sz="0" w:space="0" w:color="auto"/>
        <w:left w:val="none" w:sz="0" w:space="0" w:color="auto"/>
        <w:bottom w:val="none" w:sz="0" w:space="0" w:color="auto"/>
        <w:right w:val="none" w:sz="0" w:space="0" w:color="auto"/>
      </w:divBdr>
    </w:div>
    <w:div w:id="211353758">
      <w:bodyDiv w:val="1"/>
      <w:marLeft w:val="0"/>
      <w:marRight w:val="0"/>
      <w:marTop w:val="0"/>
      <w:marBottom w:val="0"/>
      <w:divBdr>
        <w:top w:val="none" w:sz="0" w:space="0" w:color="auto"/>
        <w:left w:val="none" w:sz="0" w:space="0" w:color="auto"/>
        <w:bottom w:val="none" w:sz="0" w:space="0" w:color="auto"/>
        <w:right w:val="none" w:sz="0" w:space="0" w:color="auto"/>
      </w:divBdr>
    </w:div>
    <w:div w:id="212036588">
      <w:bodyDiv w:val="1"/>
      <w:marLeft w:val="0"/>
      <w:marRight w:val="0"/>
      <w:marTop w:val="0"/>
      <w:marBottom w:val="0"/>
      <w:divBdr>
        <w:top w:val="none" w:sz="0" w:space="0" w:color="auto"/>
        <w:left w:val="none" w:sz="0" w:space="0" w:color="auto"/>
        <w:bottom w:val="none" w:sz="0" w:space="0" w:color="auto"/>
        <w:right w:val="none" w:sz="0" w:space="0" w:color="auto"/>
      </w:divBdr>
    </w:div>
    <w:div w:id="212540312">
      <w:bodyDiv w:val="1"/>
      <w:marLeft w:val="0"/>
      <w:marRight w:val="0"/>
      <w:marTop w:val="0"/>
      <w:marBottom w:val="0"/>
      <w:divBdr>
        <w:top w:val="none" w:sz="0" w:space="0" w:color="auto"/>
        <w:left w:val="none" w:sz="0" w:space="0" w:color="auto"/>
        <w:bottom w:val="none" w:sz="0" w:space="0" w:color="auto"/>
        <w:right w:val="none" w:sz="0" w:space="0" w:color="auto"/>
      </w:divBdr>
    </w:div>
    <w:div w:id="212734856">
      <w:bodyDiv w:val="1"/>
      <w:marLeft w:val="0"/>
      <w:marRight w:val="0"/>
      <w:marTop w:val="0"/>
      <w:marBottom w:val="0"/>
      <w:divBdr>
        <w:top w:val="none" w:sz="0" w:space="0" w:color="auto"/>
        <w:left w:val="none" w:sz="0" w:space="0" w:color="auto"/>
        <w:bottom w:val="none" w:sz="0" w:space="0" w:color="auto"/>
        <w:right w:val="none" w:sz="0" w:space="0" w:color="auto"/>
      </w:divBdr>
    </w:div>
    <w:div w:id="214127917">
      <w:bodyDiv w:val="1"/>
      <w:marLeft w:val="0"/>
      <w:marRight w:val="0"/>
      <w:marTop w:val="0"/>
      <w:marBottom w:val="0"/>
      <w:divBdr>
        <w:top w:val="none" w:sz="0" w:space="0" w:color="auto"/>
        <w:left w:val="none" w:sz="0" w:space="0" w:color="auto"/>
        <w:bottom w:val="none" w:sz="0" w:space="0" w:color="auto"/>
        <w:right w:val="none" w:sz="0" w:space="0" w:color="auto"/>
      </w:divBdr>
    </w:div>
    <w:div w:id="214242222">
      <w:bodyDiv w:val="1"/>
      <w:marLeft w:val="0"/>
      <w:marRight w:val="0"/>
      <w:marTop w:val="0"/>
      <w:marBottom w:val="0"/>
      <w:divBdr>
        <w:top w:val="none" w:sz="0" w:space="0" w:color="auto"/>
        <w:left w:val="none" w:sz="0" w:space="0" w:color="auto"/>
        <w:bottom w:val="none" w:sz="0" w:space="0" w:color="auto"/>
        <w:right w:val="none" w:sz="0" w:space="0" w:color="auto"/>
      </w:divBdr>
    </w:div>
    <w:div w:id="217059014">
      <w:bodyDiv w:val="1"/>
      <w:marLeft w:val="0"/>
      <w:marRight w:val="0"/>
      <w:marTop w:val="0"/>
      <w:marBottom w:val="0"/>
      <w:divBdr>
        <w:top w:val="none" w:sz="0" w:space="0" w:color="auto"/>
        <w:left w:val="none" w:sz="0" w:space="0" w:color="auto"/>
        <w:bottom w:val="none" w:sz="0" w:space="0" w:color="auto"/>
        <w:right w:val="none" w:sz="0" w:space="0" w:color="auto"/>
      </w:divBdr>
    </w:div>
    <w:div w:id="218707278">
      <w:bodyDiv w:val="1"/>
      <w:marLeft w:val="0"/>
      <w:marRight w:val="0"/>
      <w:marTop w:val="0"/>
      <w:marBottom w:val="0"/>
      <w:divBdr>
        <w:top w:val="none" w:sz="0" w:space="0" w:color="auto"/>
        <w:left w:val="none" w:sz="0" w:space="0" w:color="auto"/>
        <w:bottom w:val="none" w:sz="0" w:space="0" w:color="auto"/>
        <w:right w:val="none" w:sz="0" w:space="0" w:color="auto"/>
      </w:divBdr>
    </w:div>
    <w:div w:id="222721469">
      <w:bodyDiv w:val="1"/>
      <w:marLeft w:val="0"/>
      <w:marRight w:val="0"/>
      <w:marTop w:val="0"/>
      <w:marBottom w:val="0"/>
      <w:divBdr>
        <w:top w:val="none" w:sz="0" w:space="0" w:color="auto"/>
        <w:left w:val="none" w:sz="0" w:space="0" w:color="auto"/>
        <w:bottom w:val="none" w:sz="0" w:space="0" w:color="auto"/>
        <w:right w:val="none" w:sz="0" w:space="0" w:color="auto"/>
      </w:divBdr>
    </w:div>
    <w:div w:id="223416555">
      <w:bodyDiv w:val="1"/>
      <w:marLeft w:val="0"/>
      <w:marRight w:val="0"/>
      <w:marTop w:val="0"/>
      <w:marBottom w:val="0"/>
      <w:divBdr>
        <w:top w:val="none" w:sz="0" w:space="0" w:color="auto"/>
        <w:left w:val="none" w:sz="0" w:space="0" w:color="auto"/>
        <w:bottom w:val="none" w:sz="0" w:space="0" w:color="auto"/>
        <w:right w:val="none" w:sz="0" w:space="0" w:color="auto"/>
      </w:divBdr>
    </w:div>
    <w:div w:id="223874369">
      <w:bodyDiv w:val="1"/>
      <w:marLeft w:val="0"/>
      <w:marRight w:val="0"/>
      <w:marTop w:val="0"/>
      <w:marBottom w:val="0"/>
      <w:divBdr>
        <w:top w:val="none" w:sz="0" w:space="0" w:color="auto"/>
        <w:left w:val="none" w:sz="0" w:space="0" w:color="auto"/>
        <w:bottom w:val="none" w:sz="0" w:space="0" w:color="auto"/>
        <w:right w:val="none" w:sz="0" w:space="0" w:color="auto"/>
      </w:divBdr>
    </w:div>
    <w:div w:id="223951295">
      <w:bodyDiv w:val="1"/>
      <w:marLeft w:val="0"/>
      <w:marRight w:val="0"/>
      <w:marTop w:val="0"/>
      <w:marBottom w:val="0"/>
      <w:divBdr>
        <w:top w:val="none" w:sz="0" w:space="0" w:color="auto"/>
        <w:left w:val="none" w:sz="0" w:space="0" w:color="auto"/>
        <w:bottom w:val="none" w:sz="0" w:space="0" w:color="auto"/>
        <w:right w:val="none" w:sz="0" w:space="0" w:color="auto"/>
      </w:divBdr>
    </w:div>
    <w:div w:id="226034643">
      <w:bodyDiv w:val="1"/>
      <w:marLeft w:val="0"/>
      <w:marRight w:val="0"/>
      <w:marTop w:val="0"/>
      <w:marBottom w:val="0"/>
      <w:divBdr>
        <w:top w:val="none" w:sz="0" w:space="0" w:color="auto"/>
        <w:left w:val="none" w:sz="0" w:space="0" w:color="auto"/>
        <w:bottom w:val="none" w:sz="0" w:space="0" w:color="auto"/>
        <w:right w:val="none" w:sz="0" w:space="0" w:color="auto"/>
      </w:divBdr>
    </w:div>
    <w:div w:id="226766320">
      <w:bodyDiv w:val="1"/>
      <w:marLeft w:val="0"/>
      <w:marRight w:val="0"/>
      <w:marTop w:val="0"/>
      <w:marBottom w:val="0"/>
      <w:divBdr>
        <w:top w:val="none" w:sz="0" w:space="0" w:color="auto"/>
        <w:left w:val="none" w:sz="0" w:space="0" w:color="auto"/>
        <w:bottom w:val="none" w:sz="0" w:space="0" w:color="auto"/>
        <w:right w:val="none" w:sz="0" w:space="0" w:color="auto"/>
      </w:divBdr>
    </w:div>
    <w:div w:id="226842298">
      <w:bodyDiv w:val="1"/>
      <w:marLeft w:val="0"/>
      <w:marRight w:val="0"/>
      <w:marTop w:val="0"/>
      <w:marBottom w:val="0"/>
      <w:divBdr>
        <w:top w:val="none" w:sz="0" w:space="0" w:color="auto"/>
        <w:left w:val="none" w:sz="0" w:space="0" w:color="auto"/>
        <w:bottom w:val="none" w:sz="0" w:space="0" w:color="auto"/>
        <w:right w:val="none" w:sz="0" w:space="0" w:color="auto"/>
      </w:divBdr>
    </w:div>
    <w:div w:id="229121579">
      <w:bodyDiv w:val="1"/>
      <w:marLeft w:val="0"/>
      <w:marRight w:val="0"/>
      <w:marTop w:val="0"/>
      <w:marBottom w:val="0"/>
      <w:divBdr>
        <w:top w:val="none" w:sz="0" w:space="0" w:color="auto"/>
        <w:left w:val="none" w:sz="0" w:space="0" w:color="auto"/>
        <w:bottom w:val="none" w:sz="0" w:space="0" w:color="auto"/>
        <w:right w:val="none" w:sz="0" w:space="0" w:color="auto"/>
      </w:divBdr>
    </w:div>
    <w:div w:id="229196942">
      <w:bodyDiv w:val="1"/>
      <w:marLeft w:val="0"/>
      <w:marRight w:val="0"/>
      <w:marTop w:val="0"/>
      <w:marBottom w:val="0"/>
      <w:divBdr>
        <w:top w:val="none" w:sz="0" w:space="0" w:color="auto"/>
        <w:left w:val="none" w:sz="0" w:space="0" w:color="auto"/>
        <w:bottom w:val="none" w:sz="0" w:space="0" w:color="auto"/>
        <w:right w:val="none" w:sz="0" w:space="0" w:color="auto"/>
      </w:divBdr>
    </w:div>
    <w:div w:id="229465387">
      <w:bodyDiv w:val="1"/>
      <w:marLeft w:val="0"/>
      <w:marRight w:val="0"/>
      <w:marTop w:val="0"/>
      <w:marBottom w:val="0"/>
      <w:divBdr>
        <w:top w:val="none" w:sz="0" w:space="0" w:color="auto"/>
        <w:left w:val="none" w:sz="0" w:space="0" w:color="auto"/>
        <w:bottom w:val="none" w:sz="0" w:space="0" w:color="auto"/>
        <w:right w:val="none" w:sz="0" w:space="0" w:color="auto"/>
      </w:divBdr>
    </w:div>
    <w:div w:id="229972474">
      <w:bodyDiv w:val="1"/>
      <w:marLeft w:val="0"/>
      <w:marRight w:val="0"/>
      <w:marTop w:val="0"/>
      <w:marBottom w:val="0"/>
      <w:divBdr>
        <w:top w:val="none" w:sz="0" w:space="0" w:color="auto"/>
        <w:left w:val="none" w:sz="0" w:space="0" w:color="auto"/>
        <w:bottom w:val="none" w:sz="0" w:space="0" w:color="auto"/>
        <w:right w:val="none" w:sz="0" w:space="0" w:color="auto"/>
      </w:divBdr>
    </w:div>
    <w:div w:id="230235898">
      <w:bodyDiv w:val="1"/>
      <w:marLeft w:val="0"/>
      <w:marRight w:val="0"/>
      <w:marTop w:val="0"/>
      <w:marBottom w:val="0"/>
      <w:divBdr>
        <w:top w:val="none" w:sz="0" w:space="0" w:color="auto"/>
        <w:left w:val="none" w:sz="0" w:space="0" w:color="auto"/>
        <w:bottom w:val="none" w:sz="0" w:space="0" w:color="auto"/>
        <w:right w:val="none" w:sz="0" w:space="0" w:color="auto"/>
      </w:divBdr>
    </w:div>
    <w:div w:id="230847963">
      <w:bodyDiv w:val="1"/>
      <w:marLeft w:val="0"/>
      <w:marRight w:val="0"/>
      <w:marTop w:val="0"/>
      <w:marBottom w:val="0"/>
      <w:divBdr>
        <w:top w:val="none" w:sz="0" w:space="0" w:color="auto"/>
        <w:left w:val="none" w:sz="0" w:space="0" w:color="auto"/>
        <w:bottom w:val="none" w:sz="0" w:space="0" w:color="auto"/>
        <w:right w:val="none" w:sz="0" w:space="0" w:color="auto"/>
      </w:divBdr>
    </w:div>
    <w:div w:id="233441190">
      <w:bodyDiv w:val="1"/>
      <w:marLeft w:val="0"/>
      <w:marRight w:val="0"/>
      <w:marTop w:val="0"/>
      <w:marBottom w:val="0"/>
      <w:divBdr>
        <w:top w:val="none" w:sz="0" w:space="0" w:color="auto"/>
        <w:left w:val="none" w:sz="0" w:space="0" w:color="auto"/>
        <w:bottom w:val="none" w:sz="0" w:space="0" w:color="auto"/>
        <w:right w:val="none" w:sz="0" w:space="0" w:color="auto"/>
      </w:divBdr>
    </w:div>
    <w:div w:id="234977393">
      <w:bodyDiv w:val="1"/>
      <w:marLeft w:val="0"/>
      <w:marRight w:val="0"/>
      <w:marTop w:val="0"/>
      <w:marBottom w:val="0"/>
      <w:divBdr>
        <w:top w:val="none" w:sz="0" w:space="0" w:color="auto"/>
        <w:left w:val="none" w:sz="0" w:space="0" w:color="auto"/>
        <w:bottom w:val="none" w:sz="0" w:space="0" w:color="auto"/>
        <w:right w:val="none" w:sz="0" w:space="0" w:color="auto"/>
      </w:divBdr>
    </w:div>
    <w:div w:id="236332604">
      <w:bodyDiv w:val="1"/>
      <w:marLeft w:val="0"/>
      <w:marRight w:val="0"/>
      <w:marTop w:val="0"/>
      <w:marBottom w:val="0"/>
      <w:divBdr>
        <w:top w:val="none" w:sz="0" w:space="0" w:color="auto"/>
        <w:left w:val="none" w:sz="0" w:space="0" w:color="auto"/>
        <w:bottom w:val="none" w:sz="0" w:space="0" w:color="auto"/>
        <w:right w:val="none" w:sz="0" w:space="0" w:color="auto"/>
      </w:divBdr>
    </w:div>
    <w:div w:id="238247948">
      <w:bodyDiv w:val="1"/>
      <w:marLeft w:val="0"/>
      <w:marRight w:val="0"/>
      <w:marTop w:val="0"/>
      <w:marBottom w:val="0"/>
      <w:divBdr>
        <w:top w:val="none" w:sz="0" w:space="0" w:color="auto"/>
        <w:left w:val="none" w:sz="0" w:space="0" w:color="auto"/>
        <w:bottom w:val="none" w:sz="0" w:space="0" w:color="auto"/>
        <w:right w:val="none" w:sz="0" w:space="0" w:color="auto"/>
      </w:divBdr>
    </w:div>
    <w:div w:id="241334497">
      <w:bodyDiv w:val="1"/>
      <w:marLeft w:val="0"/>
      <w:marRight w:val="0"/>
      <w:marTop w:val="0"/>
      <w:marBottom w:val="0"/>
      <w:divBdr>
        <w:top w:val="none" w:sz="0" w:space="0" w:color="auto"/>
        <w:left w:val="none" w:sz="0" w:space="0" w:color="auto"/>
        <w:bottom w:val="none" w:sz="0" w:space="0" w:color="auto"/>
        <w:right w:val="none" w:sz="0" w:space="0" w:color="auto"/>
      </w:divBdr>
    </w:div>
    <w:div w:id="244077344">
      <w:bodyDiv w:val="1"/>
      <w:marLeft w:val="0"/>
      <w:marRight w:val="0"/>
      <w:marTop w:val="0"/>
      <w:marBottom w:val="0"/>
      <w:divBdr>
        <w:top w:val="none" w:sz="0" w:space="0" w:color="auto"/>
        <w:left w:val="none" w:sz="0" w:space="0" w:color="auto"/>
        <w:bottom w:val="none" w:sz="0" w:space="0" w:color="auto"/>
        <w:right w:val="none" w:sz="0" w:space="0" w:color="auto"/>
      </w:divBdr>
    </w:div>
    <w:div w:id="245043318">
      <w:bodyDiv w:val="1"/>
      <w:marLeft w:val="0"/>
      <w:marRight w:val="0"/>
      <w:marTop w:val="0"/>
      <w:marBottom w:val="0"/>
      <w:divBdr>
        <w:top w:val="none" w:sz="0" w:space="0" w:color="auto"/>
        <w:left w:val="none" w:sz="0" w:space="0" w:color="auto"/>
        <w:bottom w:val="none" w:sz="0" w:space="0" w:color="auto"/>
        <w:right w:val="none" w:sz="0" w:space="0" w:color="auto"/>
      </w:divBdr>
    </w:div>
    <w:div w:id="248077063">
      <w:bodyDiv w:val="1"/>
      <w:marLeft w:val="0"/>
      <w:marRight w:val="0"/>
      <w:marTop w:val="0"/>
      <w:marBottom w:val="0"/>
      <w:divBdr>
        <w:top w:val="none" w:sz="0" w:space="0" w:color="auto"/>
        <w:left w:val="none" w:sz="0" w:space="0" w:color="auto"/>
        <w:bottom w:val="none" w:sz="0" w:space="0" w:color="auto"/>
        <w:right w:val="none" w:sz="0" w:space="0" w:color="auto"/>
      </w:divBdr>
    </w:div>
    <w:div w:id="251282640">
      <w:bodyDiv w:val="1"/>
      <w:marLeft w:val="0"/>
      <w:marRight w:val="0"/>
      <w:marTop w:val="0"/>
      <w:marBottom w:val="0"/>
      <w:divBdr>
        <w:top w:val="none" w:sz="0" w:space="0" w:color="auto"/>
        <w:left w:val="none" w:sz="0" w:space="0" w:color="auto"/>
        <w:bottom w:val="none" w:sz="0" w:space="0" w:color="auto"/>
        <w:right w:val="none" w:sz="0" w:space="0" w:color="auto"/>
      </w:divBdr>
    </w:div>
    <w:div w:id="251545117">
      <w:bodyDiv w:val="1"/>
      <w:marLeft w:val="0"/>
      <w:marRight w:val="0"/>
      <w:marTop w:val="0"/>
      <w:marBottom w:val="0"/>
      <w:divBdr>
        <w:top w:val="none" w:sz="0" w:space="0" w:color="auto"/>
        <w:left w:val="none" w:sz="0" w:space="0" w:color="auto"/>
        <w:bottom w:val="none" w:sz="0" w:space="0" w:color="auto"/>
        <w:right w:val="none" w:sz="0" w:space="0" w:color="auto"/>
      </w:divBdr>
    </w:div>
    <w:div w:id="252010177">
      <w:bodyDiv w:val="1"/>
      <w:marLeft w:val="0"/>
      <w:marRight w:val="0"/>
      <w:marTop w:val="0"/>
      <w:marBottom w:val="0"/>
      <w:divBdr>
        <w:top w:val="none" w:sz="0" w:space="0" w:color="auto"/>
        <w:left w:val="none" w:sz="0" w:space="0" w:color="auto"/>
        <w:bottom w:val="none" w:sz="0" w:space="0" w:color="auto"/>
        <w:right w:val="none" w:sz="0" w:space="0" w:color="auto"/>
      </w:divBdr>
    </w:div>
    <w:div w:id="256180909">
      <w:bodyDiv w:val="1"/>
      <w:marLeft w:val="0"/>
      <w:marRight w:val="0"/>
      <w:marTop w:val="0"/>
      <w:marBottom w:val="0"/>
      <w:divBdr>
        <w:top w:val="none" w:sz="0" w:space="0" w:color="auto"/>
        <w:left w:val="none" w:sz="0" w:space="0" w:color="auto"/>
        <w:bottom w:val="none" w:sz="0" w:space="0" w:color="auto"/>
        <w:right w:val="none" w:sz="0" w:space="0" w:color="auto"/>
      </w:divBdr>
    </w:div>
    <w:div w:id="259532218">
      <w:bodyDiv w:val="1"/>
      <w:marLeft w:val="0"/>
      <w:marRight w:val="0"/>
      <w:marTop w:val="0"/>
      <w:marBottom w:val="0"/>
      <w:divBdr>
        <w:top w:val="none" w:sz="0" w:space="0" w:color="auto"/>
        <w:left w:val="none" w:sz="0" w:space="0" w:color="auto"/>
        <w:bottom w:val="none" w:sz="0" w:space="0" w:color="auto"/>
        <w:right w:val="none" w:sz="0" w:space="0" w:color="auto"/>
      </w:divBdr>
    </w:div>
    <w:div w:id="261496121">
      <w:bodyDiv w:val="1"/>
      <w:marLeft w:val="0"/>
      <w:marRight w:val="0"/>
      <w:marTop w:val="0"/>
      <w:marBottom w:val="0"/>
      <w:divBdr>
        <w:top w:val="none" w:sz="0" w:space="0" w:color="auto"/>
        <w:left w:val="none" w:sz="0" w:space="0" w:color="auto"/>
        <w:bottom w:val="none" w:sz="0" w:space="0" w:color="auto"/>
        <w:right w:val="none" w:sz="0" w:space="0" w:color="auto"/>
      </w:divBdr>
    </w:div>
    <w:div w:id="262230706">
      <w:bodyDiv w:val="1"/>
      <w:marLeft w:val="0"/>
      <w:marRight w:val="0"/>
      <w:marTop w:val="0"/>
      <w:marBottom w:val="0"/>
      <w:divBdr>
        <w:top w:val="none" w:sz="0" w:space="0" w:color="auto"/>
        <w:left w:val="none" w:sz="0" w:space="0" w:color="auto"/>
        <w:bottom w:val="none" w:sz="0" w:space="0" w:color="auto"/>
        <w:right w:val="none" w:sz="0" w:space="0" w:color="auto"/>
      </w:divBdr>
    </w:div>
    <w:div w:id="262614623">
      <w:bodyDiv w:val="1"/>
      <w:marLeft w:val="0"/>
      <w:marRight w:val="0"/>
      <w:marTop w:val="0"/>
      <w:marBottom w:val="0"/>
      <w:divBdr>
        <w:top w:val="none" w:sz="0" w:space="0" w:color="auto"/>
        <w:left w:val="none" w:sz="0" w:space="0" w:color="auto"/>
        <w:bottom w:val="none" w:sz="0" w:space="0" w:color="auto"/>
        <w:right w:val="none" w:sz="0" w:space="0" w:color="auto"/>
      </w:divBdr>
    </w:div>
    <w:div w:id="262615780">
      <w:bodyDiv w:val="1"/>
      <w:marLeft w:val="0"/>
      <w:marRight w:val="0"/>
      <w:marTop w:val="0"/>
      <w:marBottom w:val="0"/>
      <w:divBdr>
        <w:top w:val="none" w:sz="0" w:space="0" w:color="auto"/>
        <w:left w:val="none" w:sz="0" w:space="0" w:color="auto"/>
        <w:bottom w:val="none" w:sz="0" w:space="0" w:color="auto"/>
        <w:right w:val="none" w:sz="0" w:space="0" w:color="auto"/>
      </w:divBdr>
    </w:div>
    <w:div w:id="266929184">
      <w:bodyDiv w:val="1"/>
      <w:marLeft w:val="0"/>
      <w:marRight w:val="0"/>
      <w:marTop w:val="0"/>
      <w:marBottom w:val="0"/>
      <w:divBdr>
        <w:top w:val="none" w:sz="0" w:space="0" w:color="auto"/>
        <w:left w:val="none" w:sz="0" w:space="0" w:color="auto"/>
        <w:bottom w:val="none" w:sz="0" w:space="0" w:color="auto"/>
        <w:right w:val="none" w:sz="0" w:space="0" w:color="auto"/>
      </w:divBdr>
    </w:div>
    <w:div w:id="268508218">
      <w:bodyDiv w:val="1"/>
      <w:marLeft w:val="0"/>
      <w:marRight w:val="0"/>
      <w:marTop w:val="0"/>
      <w:marBottom w:val="0"/>
      <w:divBdr>
        <w:top w:val="none" w:sz="0" w:space="0" w:color="auto"/>
        <w:left w:val="none" w:sz="0" w:space="0" w:color="auto"/>
        <w:bottom w:val="none" w:sz="0" w:space="0" w:color="auto"/>
        <w:right w:val="none" w:sz="0" w:space="0" w:color="auto"/>
      </w:divBdr>
    </w:div>
    <w:div w:id="268852569">
      <w:bodyDiv w:val="1"/>
      <w:marLeft w:val="0"/>
      <w:marRight w:val="0"/>
      <w:marTop w:val="0"/>
      <w:marBottom w:val="0"/>
      <w:divBdr>
        <w:top w:val="none" w:sz="0" w:space="0" w:color="auto"/>
        <w:left w:val="none" w:sz="0" w:space="0" w:color="auto"/>
        <w:bottom w:val="none" w:sz="0" w:space="0" w:color="auto"/>
        <w:right w:val="none" w:sz="0" w:space="0" w:color="auto"/>
      </w:divBdr>
    </w:div>
    <w:div w:id="275866330">
      <w:bodyDiv w:val="1"/>
      <w:marLeft w:val="0"/>
      <w:marRight w:val="0"/>
      <w:marTop w:val="0"/>
      <w:marBottom w:val="0"/>
      <w:divBdr>
        <w:top w:val="none" w:sz="0" w:space="0" w:color="auto"/>
        <w:left w:val="none" w:sz="0" w:space="0" w:color="auto"/>
        <w:bottom w:val="none" w:sz="0" w:space="0" w:color="auto"/>
        <w:right w:val="none" w:sz="0" w:space="0" w:color="auto"/>
      </w:divBdr>
    </w:div>
    <w:div w:id="276448872">
      <w:bodyDiv w:val="1"/>
      <w:marLeft w:val="0"/>
      <w:marRight w:val="0"/>
      <w:marTop w:val="0"/>
      <w:marBottom w:val="0"/>
      <w:divBdr>
        <w:top w:val="none" w:sz="0" w:space="0" w:color="auto"/>
        <w:left w:val="none" w:sz="0" w:space="0" w:color="auto"/>
        <w:bottom w:val="none" w:sz="0" w:space="0" w:color="auto"/>
        <w:right w:val="none" w:sz="0" w:space="0" w:color="auto"/>
      </w:divBdr>
    </w:div>
    <w:div w:id="276521795">
      <w:bodyDiv w:val="1"/>
      <w:marLeft w:val="0"/>
      <w:marRight w:val="0"/>
      <w:marTop w:val="0"/>
      <w:marBottom w:val="0"/>
      <w:divBdr>
        <w:top w:val="none" w:sz="0" w:space="0" w:color="auto"/>
        <w:left w:val="none" w:sz="0" w:space="0" w:color="auto"/>
        <w:bottom w:val="none" w:sz="0" w:space="0" w:color="auto"/>
        <w:right w:val="none" w:sz="0" w:space="0" w:color="auto"/>
      </w:divBdr>
    </w:div>
    <w:div w:id="277570170">
      <w:bodyDiv w:val="1"/>
      <w:marLeft w:val="0"/>
      <w:marRight w:val="0"/>
      <w:marTop w:val="0"/>
      <w:marBottom w:val="0"/>
      <w:divBdr>
        <w:top w:val="none" w:sz="0" w:space="0" w:color="auto"/>
        <w:left w:val="none" w:sz="0" w:space="0" w:color="auto"/>
        <w:bottom w:val="none" w:sz="0" w:space="0" w:color="auto"/>
        <w:right w:val="none" w:sz="0" w:space="0" w:color="auto"/>
      </w:divBdr>
    </w:div>
    <w:div w:id="278298064">
      <w:bodyDiv w:val="1"/>
      <w:marLeft w:val="0"/>
      <w:marRight w:val="0"/>
      <w:marTop w:val="0"/>
      <w:marBottom w:val="0"/>
      <w:divBdr>
        <w:top w:val="none" w:sz="0" w:space="0" w:color="auto"/>
        <w:left w:val="none" w:sz="0" w:space="0" w:color="auto"/>
        <w:bottom w:val="none" w:sz="0" w:space="0" w:color="auto"/>
        <w:right w:val="none" w:sz="0" w:space="0" w:color="auto"/>
      </w:divBdr>
    </w:div>
    <w:div w:id="281739322">
      <w:bodyDiv w:val="1"/>
      <w:marLeft w:val="0"/>
      <w:marRight w:val="0"/>
      <w:marTop w:val="0"/>
      <w:marBottom w:val="0"/>
      <w:divBdr>
        <w:top w:val="none" w:sz="0" w:space="0" w:color="auto"/>
        <w:left w:val="none" w:sz="0" w:space="0" w:color="auto"/>
        <w:bottom w:val="none" w:sz="0" w:space="0" w:color="auto"/>
        <w:right w:val="none" w:sz="0" w:space="0" w:color="auto"/>
      </w:divBdr>
    </w:div>
    <w:div w:id="282228351">
      <w:bodyDiv w:val="1"/>
      <w:marLeft w:val="0"/>
      <w:marRight w:val="0"/>
      <w:marTop w:val="0"/>
      <w:marBottom w:val="0"/>
      <w:divBdr>
        <w:top w:val="none" w:sz="0" w:space="0" w:color="auto"/>
        <w:left w:val="none" w:sz="0" w:space="0" w:color="auto"/>
        <w:bottom w:val="none" w:sz="0" w:space="0" w:color="auto"/>
        <w:right w:val="none" w:sz="0" w:space="0" w:color="auto"/>
      </w:divBdr>
    </w:div>
    <w:div w:id="283268237">
      <w:bodyDiv w:val="1"/>
      <w:marLeft w:val="0"/>
      <w:marRight w:val="0"/>
      <w:marTop w:val="0"/>
      <w:marBottom w:val="0"/>
      <w:divBdr>
        <w:top w:val="none" w:sz="0" w:space="0" w:color="auto"/>
        <w:left w:val="none" w:sz="0" w:space="0" w:color="auto"/>
        <w:bottom w:val="none" w:sz="0" w:space="0" w:color="auto"/>
        <w:right w:val="none" w:sz="0" w:space="0" w:color="auto"/>
      </w:divBdr>
    </w:div>
    <w:div w:id="283462951">
      <w:bodyDiv w:val="1"/>
      <w:marLeft w:val="0"/>
      <w:marRight w:val="0"/>
      <w:marTop w:val="0"/>
      <w:marBottom w:val="0"/>
      <w:divBdr>
        <w:top w:val="none" w:sz="0" w:space="0" w:color="auto"/>
        <w:left w:val="none" w:sz="0" w:space="0" w:color="auto"/>
        <w:bottom w:val="none" w:sz="0" w:space="0" w:color="auto"/>
        <w:right w:val="none" w:sz="0" w:space="0" w:color="auto"/>
      </w:divBdr>
    </w:div>
    <w:div w:id="285742925">
      <w:bodyDiv w:val="1"/>
      <w:marLeft w:val="0"/>
      <w:marRight w:val="0"/>
      <w:marTop w:val="0"/>
      <w:marBottom w:val="0"/>
      <w:divBdr>
        <w:top w:val="none" w:sz="0" w:space="0" w:color="auto"/>
        <w:left w:val="none" w:sz="0" w:space="0" w:color="auto"/>
        <w:bottom w:val="none" w:sz="0" w:space="0" w:color="auto"/>
        <w:right w:val="none" w:sz="0" w:space="0" w:color="auto"/>
      </w:divBdr>
    </w:div>
    <w:div w:id="287127997">
      <w:bodyDiv w:val="1"/>
      <w:marLeft w:val="0"/>
      <w:marRight w:val="0"/>
      <w:marTop w:val="0"/>
      <w:marBottom w:val="0"/>
      <w:divBdr>
        <w:top w:val="none" w:sz="0" w:space="0" w:color="auto"/>
        <w:left w:val="none" w:sz="0" w:space="0" w:color="auto"/>
        <w:bottom w:val="none" w:sz="0" w:space="0" w:color="auto"/>
        <w:right w:val="none" w:sz="0" w:space="0" w:color="auto"/>
      </w:divBdr>
    </w:div>
    <w:div w:id="287204337">
      <w:bodyDiv w:val="1"/>
      <w:marLeft w:val="0"/>
      <w:marRight w:val="0"/>
      <w:marTop w:val="0"/>
      <w:marBottom w:val="0"/>
      <w:divBdr>
        <w:top w:val="none" w:sz="0" w:space="0" w:color="auto"/>
        <w:left w:val="none" w:sz="0" w:space="0" w:color="auto"/>
        <w:bottom w:val="none" w:sz="0" w:space="0" w:color="auto"/>
        <w:right w:val="none" w:sz="0" w:space="0" w:color="auto"/>
      </w:divBdr>
    </w:div>
    <w:div w:id="287276135">
      <w:bodyDiv w:val="1"/>
      <w:marLeft w:val="0"/>
      <w:marRight w:val="0"/>
      <w:marTop w:val="0"/>
      <w:marBottom w:val="0"/>
      <w:divBdr>
        <w:top w:val="none" w:sz="0" w:space="0" w:color="auto"/>
        <w:left w:val="none" w:sz="0" w:space="0" w:color="auto"/>
        <w:bottom w:val="none" w:sz="0" w:space="0" w:color="auto"/>
        <w:right w:val="none" w:sz="0" w:space="0" w:color="auto"/>
      </w:divBdr>
    </w:div>
    <w:div w:id="288167371">
      <w:bodyDiv w:val="1"/>
      <w:marLeft w:val="0"/>
      <w:marRight w:val="0"/>
      <w:marTop w:val="0"/>
      <w:marBottom w:val="0"/>
      <w:divBdr>
        <w:top w:val="none" w:sz="0" w:space="0" w:color="auto"/>
        <w:left w:val="none" w:sz="0" w:space="0" w:color="auto"/>
        <w:bottom w:val="none" w:sz="0" w:space="0" w:color="auto"/>
        <w:right w:val="none" w:sz="0" w:space="0" w:color="auto"/>
      </w:divBdr>
    </w:div>
    <w:div w:id="288631560">
      <w:bodyDiv w:val="1"/>
      <w:marLeft w:val="0"/>
      <w:marRight w:val="0"/>
      <w:marTop w:val="0"/>
      <w:marBottom w:val="0"/>
      <w:divBdr>
        <w:top w:val="none" w:sz="0" w:space="0" w:color="auto"/>
        <w:left w:val="none" w:sz="0" w:space="0" w:color="auto"/>
        <w:bottom w:val="none" w:sz="0" w:space="0" w:color="auto"/>
        <w:right w:val="none" w:sz="0" w:space="0" w:color="auto"/>
      </w:divBdr>
    </w:div>
    <w:div w:id="289669357">
      <w:bodyDiv w:val="1"/>
      <w:marLeft w:val="0"/>
      <w:marRight w:val="0"/>
      <w:marTop w:val="0"/>
      <w:marBottom w:val="0"/>
      <w:divBdr>
        <w:top w:val="none" w:sz="0" w:space="0" w:color="auto"/>
        <w:left w:val="none" w:sz="0" w:space="0" w:color="auto"/>
        <w:bottom w:val="none" w:sz="0" w:space="0" w:color="auto"/>
        <w:right w:val="none" w:sz="0" w:space="0" w:color="auto"/>
      </w:divBdr>
    </w:div>
    <w:div w:id="293873712">
      <w:bodyDiv w:val="1"/>
      <w:marLeft w:val="0"/>
      <w:marRight w:val="0"/>
      <w:marTop w:val="0"/>
      <w:marBottom w:val="0"/>
      <w:divBdr>
        <w:top w:val="none" w:sz="0" w:space="0" w:color="auto"/>
        <w:left w:val="none" w:sz="0" w:space="0" w:color="auto"/>
        <w:bottom w:val="none" w:sz="0" w:space="0" w:color="auto"/>
        <w:right w:val="none" w:sz="0" w:space="0" w:color="auto"/>
      </w:divBdr>
    </w:div>
    <w:div w:id="294528216">
      <w:bodyDiv w:val="1"/>
      <w:marLeft w:val="0"/>
      <w:marRight w:val="0"/>
      <w:marTop w:val="0"/>
      <w:marBottom w:val="0"/>
      <w:divBdr>
        <w:top w:val="none" w:sz="0" w:space="0" w:color="auto"/>
        <w:left w:val="none" w:sz="0" w:space="0" w:color="auto"/>
        <w:bottom w:val="none" w:sz="0" w:space="0" w:color="auto"/>
        <w:right w:val="none" w:sz="0" w:space="0" w:color="auto"/>
      </w:divBdr>
    </w:div>
    <w:div w:id="295839561">
      <w:bodyDiv w:val="1"/>
      <w:marLeft w:val="0"/>
      <w:marRight w:val="0"/>
      <w:marTop w:val="0"/>
      <w:marBottom w:val="0"/>
      <w:divBdr>
        <w:top w:val="none" w:sz="0" w:space="0" w:color="auto"/>
        <w:left w:val="none" w:sz="0" w:space="0" w:color="auto"/>
        <w:bottom w:val="none" w:sz="0" w:space="0" w:color="auto"/>
        <w:right w:val="none" w:sz="0" w:space="0" w:color="auto"/>
      </w:divBdr>
    </w:div>
    <w:div w:id="298532492">
      <w:bodyDiv w:val="1"/>
      <w:marLeft w:val="0"/>
      <w:marRight w:val="0"/>
      <w:marTop w:val="0"/>
      <w:marBottom w:val="0"/>
      <w:divBdr>
        <w:top w:val="none" w:sz="0" w:space="0" w:color="auto"/>
        <w:left w:val="none" w:sz="0" w:space="0" w:color="auto"/>
        <w:bottom w:val="none" w:sz="0" w:space="0" w:color="auto"/>
        <w:right w:val="none" w:sz="0" w:space="0" w:color="auto"/>
      </w:divBdr>
    </w:div>
    <w:div w:id="299112899">
      <w:bodyDiv w:val="1"/>
      <w:marLeft w:val="0"/>
      <w:marRight w:val="0"/>
      <w:marTop w:val="0"/>
      <w:marBottom w:val="0"/>
      <w:divBdr>
        <w:top w:val="none" w:sz="0" w:space="0" w:color="auto"/>
        <w:left w:val="none" w:sz="0" w:space="0" w:color="auto"/>
        <w:bottom w:val="none" w:sz="0" w:space="0" w:color="auto"/>
        <w:right w:val="none" w:sz="0" w:space="0" w:color="auto"/>
      </w:divBdr>
    </w:div>
    <w:div w:id="300035064">
      <w:bodyDiv w:val="1"/>
      <w:marLeft w:val="0"/>
      <w:marRight w:val="0"/>
      <w:marTop w:val="0"/>
      <w:marBottom w:val="0"/>
      <w:divBdr>
        <w:top w:val="none" w:sz="0" w:space="0" w:color="auto"/>
        <w:left w:val="none" w:sz="0" w:space="0" w:color="auto"/>
        <w:bottom w:val="none" w:sz="0" w:space="0" w:color="auto"/>
        <w:right w:val="none" w:sz="0" w:space="0" w:color="auto"/>
      </w:divBdr>
    </w:div>
    <w:div w:id="302466487">
      <w:bodyDiv w:val="1"/>
      <w:marLeft w:val="0"/>
      <w:marRight w:val="0"/>
      <w:marTop w:val="0"/>
      <w:marBottom w:val="0"/>
      <w:divBdr>
        <w:top w:val="none" w:sz="0" w:space="0" w:color="auto"/>
        <w:left w:val="none" w:sz="0" w:space="0" w:color="auto"/>
        <w:bottom w:val="none" w:sz="0" w:space="0" w:color="auto"/>
        <w:right w:val="none" w:sz="0" w:space="0" w:color="auto"/>
      </w:divBdr>
    </w:div>
    <w:div w:id="302779380">
      <w:bodyDiv w:val="1"/>
      <w:marLeft w:val="0"/>
      <w:marRight w:val="0"/>
      <w:marTop w:val="0"/>
      <w:marBottom w:val="0"/>
      <w:divBdr>
        <w:top w:val="none" w:sz="0" w:space="0" w:color="auto"/>
        <w:left w:val="none" w:sz="0" w:space="0" w:color="auto"/>
        <w:bottom w:val="none" w:sz="0" w:space="0" w:color="auto"/>
        <w:right w:val="none" w:sz="0" w:space="0" w:color="auto"/>
      </w:divBdr>
    </w:div>
    <w:div w:id="302932304">
      <w:bodyDiv w:val="1"/>
      <w:marLeft w:val="0"/>
      <w:marRight w:val="0"/>
      <w:marTop w:val="0"/>
      <w:marBottom w:val="0"/>
      <w:divBdr>
        <w:top w:val="none" w:sz="0" w:space="0" w:color="auto"/>
        <w:left w:val="none" w:sz="0" w:space="0" w:color="auto"/>
        <w:bottom w:val="none" w:sz="0" w:space="0" w:color="auto"/>
        <w:right w:val="none" w:sz="0" w:space="0" w:color="auto"/>
      </w:divBdr>
    </w:div>
    <w:div w:id="303045835">
      <w:bodyDiv w:val="1"/>
      <w:marLeft w:val="0"/>
      <w:marRight w:val="0"/>
      <w:marTop w:val="0"/>
      <w:marBottom w:val="0"/>
      <w:divBdr>
        <w:top w:val="none" w:sz="0" w:space="0" w:color="auto"/>
        <w:left w:val="none" w:sz="0" w:space="0" w:color="auto"/>
        <w:bottom w:val="none" w:sz="0" w:space="0" w:color="auto"/>
        <w:right w:val="none" w:sz="0" w:space="0" w:color="auto"/>
      </w:divBdr>
    </w:div>
    <w:div w:id="305088331">
      <w:bodyDiv w:val="1"/>
      <w:marLeft w:val="0"/>
      <w:marRight w:val="0"/>
      <w:marTop w:val="0"/>
      <w:marBottom w:val="0"/>
      <w:divBdr>
        <w:top w:val="none" w:sz="0" w:space="0" w:color="auto"/>
        <w:left w:val="none" w:sz="0" w:space="0" w:color="auto"/>
        <w:bottom w:val="none" w:sz="0" w:space="0" w:color="auto"/>
        <w:right w:val="none" w:sz="0" w:space="0" w:color="auto"/>
      </w:divBdr>
    </w:div>
    <w:div w:id="305359461">
      <w:bodyDiv w:val="1"/>
      <w:marLeft w:val="0"/>
      <w:marRight w:val="0"/>
      <w:marTop w:val="0"/>
      <w:marBottom w:val="0"/>
      <w:divBdr>
        <w:top w:val="none" w:sz="0" w:space="0" w:color="auto"/>
        <w:left w:val="none" w:sz="0" w:space="0" w:color="auto"/>
        <w:bottom w:val="none" w:sz="0" w:space="0" w:color="auto"/>
        <w:right w:val="none" w:sz="0" w:space="0" w:color="auto"/>
      </w:divBdr>
    </w:div>
    <w:div w:id="306207655">
      <w:bodyDiv w:val="1"/>
      <w:marLeft w:val="0"/>
      <w:marRight w:val="0"/>
      <w:marTop w:val="0"/>
      <w:marBottom w:val="0"/>
      <w:divBdr>
        <w:top w:val="none" w:sz="0" w:space="0" w:color="auto"/>
        <w:left w:val="none" w:sz="0" w:space="0" w:color="auto"/>
        <w:bottom w:val="none" w:sz="0" w:space="0" w:color="auto"/>
        <w:right w:val="none" w:sz="0" w:space="0" w:color="auto"/>
      </w:divBdr>
    </w:div>
    <w:div w:id="306590134">
      <w:bodyDiv w:val="1"/>
      <w:marLeft w:val="0"/>
      <w:marRight w:val="0"/>
      <w:marTop w:val="0"/>
      <w:marBottom w:val="0"/>
      <w:divBdr>
        <w:top w:val="none" w:sz="0" w:space="0" w:color="auto"/>
        <w:left w:val="none" w:sz="0" w:space="0" w:color="auto"/>
        <w:bottom w:val="none" w:sz="0" w:space="0" w:color="auto"/>
        <w:right w:val="none" w:sz="0" w:space="0" w:color="auto"/>
      </w:divBdr>
    </w:div>
    <w:div w:id="309094246">
      <w:bodyDiv w:val="1"/>
      <w:marLeft w:val="0"/>
      <w:marRight w:val="0"/>
      <w:marTop w:val="0"/>
      <w:marBottom w:val="0"/>
      <w:divBdr>
        <w:top w:val="none" w:sz="0" w:space="0" w:color="auto"/>
        <w:left w:val="none" w:sz="0" w:space="0" w:color="auto"/>
        <w:bottom w:val="none" w:sz="0" w:space="0" w:color="auto"/>
        <w:right w:val="none" w:sz="0" w:space="0" w:color="auto"/>
      </w:divBdr>
    </w:div>
    <w:div w:id="309943304">
      <w:bodyDiv w:val="1"/>
      <w:marLeft w:val="0"/>
      <w:marRight w:val="0"/>
      <w:marTop w:val="0"/>
      <w:marBottom w:val="0"/>
      <w:divBdr>
        <w:top w:val="none" w:sz="0" w:space="0" w:color="auto"/>
        <w:left w:val="none" w:sz="0" w:space="0" w:color="auto"/>
        <w:bottom w:val="none" w:sz="0" w:space="0" w:color="auto"/>
        <w:right w:val="none" w:sz="0" w:space="0" w:color="auto"/>
      </w:divBdr>
    </w:div>
    <w:div w:id="310017671">
      <w:bodyDiv w:val="1"/>
      <w:marLeft w:val="0"/>
      <w:marRight w:val="0"/>
      <w:marTop w:val="0"/>
      <w:marBottom w:val="0"/>
      <w:divBdr>
        <w:top w:val="none" w:sz="0" w:space="0" w:color="auto"/>
        <w:left w:val="none" w:sz="0" w:space="0" w:color="auto"/>
        <w:bottom w:val="none" w:sz="0" w:space="0" w:color="auto"/>
        <w:right w:val="none" w:sz="0" w:space="0" w:color="auto"/>
      </w:divBdr>
    </w:div>
    <w:div w:id="310406068">
      <w:bodyDiv w:val="1"/>
      <w:marLeft w:val="0"/>
      <w:marRight w:val="0"/>
      <w:marTop w:val="0"/>
      <w:marBottom w:val="0"/>
      <w:divBdr>
        <w:top w:val="none" w:sz="0" w:space="0" w:color="auto"/>
        <w:left w:val="none" w:sz="0" w:space="0" w:color="auto"/>
        <w:bottom w:val="none" w:sz="0" w:space="0" w:color="auto"/>
        <w:right w:val="none" w:sz="0" w:space="0" w:color="auto"/>
      </w:divBdr>
    </w:div>
    <w:div w:id="311911514">
      <w:bodyDiv w:val="1"/>
      <w:marLeft w:val="0"/>
      <w:marRight w:val="0"/>
      <w:marTop w:val="0"/>
      <w:marBottom w:val="0"/>
      <w:divBdr>
        <w:top w:val="none" w:sz="0" w:space="0" w:color="auto"/>
        <w:left w:val="none" w:sz="0" w:space="0" w:color="auto"/>
        <w:bottom w:val="none" w:sz="0" w:space="0" w:color="auto"/>
        <w:right w:val="none" w:sz="0" w:space="0" w:color="auto"/>
      </w:divBdr>
    </w:div>
    <w:div w:id="312104514">
      <w:bodyDiv w:val="1"/>
      <w:marLeft w:val="0"/>
      <w:marRight w:val="0"/>
      <w:marTop w:val="0"/>
      <w:marBottom w:val="0"/>
      <w:divBdr>
        <w:top w:val="none" w:sz="0" w:space="0" w:color="auto"/>
        <w:left w:val="none" w:sz="0" w:space="0" w:color="auto"/>
        <w:bottom w:val="none" w:sz="0" w:space="0" w:color="auto"/>
        <w:right w:val="none" w:sz="0" w:space="0" w:color="auto"/>
      </w:divBdr>
    </w:div>
    <w:div w:id="312177263">
      <w:bodyDiv w:val="1"/>
      <w:marLeft w:val="0"/>
      <w:marRight w:val="0"/>
      <w:marTop w:val="0"/>
      <w:marBottom w:val="0"/>
      <w:divBdr>
        <w:top w:val="none" w:sz="0" w:space="0" w:color="auto"/>
        <w:left w:val="none" w:sz="0" w:space="0" w:color="auto"/>
        <w:bottom w:val="none" w:sz="0" w:space="0" w:color="auto"/>
        <w:right w:val="none" w:sz="0" w:space="0" w:color="auto"/>
      </w:divBdr>
    </w:div>
    <w:div w:id="314916620">
      <w:bodyDiv w:val="1"/>
      <w:marLeft w:val="0"/>
      <w:marRight w:val="0"/>
      <w:marTop w:val="0"/>
      <w:marBottom w:val="0"/>
      <w:divBdr>
        <w:top w:val="none" w:sz="0" w:space="0" w:color="auto"/>
        <w:left w:val="none" w:sz="0" w:space="0" w:color="auto"/>
        <w:bottom w:val="none" w:sz="0" w:space="0" w:color="auto"/>
        <w:right w:val="none" w:sz="0" w:space="0" w:color="auto"/>
      </w:divBdr>
    </w:div>
    <w:div w:id="315912457">
      <w:bodyDiv w:val="1"/>
      <w:marLeft w:val="0"/>
      <w:marRight w:val="0"/>
      <w:marTop w:val="0"/>
      <w:marBottom w:val="0"/>
      <w:divBdr>
        <w:top w:val="none" w:sz="0" w:space="0" w:color="auto"/>
        <w:left w:val="none" w:sz="0" w:space="0" w:color="auto"/>
        <w:bottom w:val="none" w:sz="0" w:space="0" w:color="auto"/>
        <w:right w:val="none" w:sz="0" w:space="0" w:color="auto"/>
      </w:divBdr>
    </w:div>
    <w:div w:id="317148202">
      <w:bodyDiv w:val="1"/>
      <w:marLeft w:val="0"/>
      <w:marRight w:val="0"/>
      <w:marTop w:val="0"/>
      <w:marBottom w:val="0"/>
      <w:divBdr>
        <w:top w:val="none" w:sz="0" w:space="0" w:color="auto"/>
        <w:left w:val="none" w:sz="0" w:space="0" w:color="auto"/>
        <w:bottom w:val="none" w:sz="0" w:space="0" w:color="auto"/>
        <w:right w:val="none" w:sz="0" w:space="0" w:color="auto"/>
      </w:divBdr>
    </w:div>
    <w:div w:id="317272907">
      <w:bodyDiv w:val="1"/>
      <w:marLeft w:val="0"/>
      <w:marRight w:val="0"/>
      <w:marTop w:val="0"/>
      <w:marBottom w:val="0"/>
      <w:divBdr>
        <w:top w:val="none" w:sz="0" w:space="0" w:color="auto"/>
        <w:left w:val="none" w:sz="0" w:space="0" w:color="auto"/>
        <w:bottom w:val="none" w:sz="0" w:space="0" w:color="auto"/>
        <w:right w:val="none" w:sz="0" w:space="0" w:color="auto"/>
      </w:divBdr>
    </w:div>
    <w:div w:id="317928894">
      <w:bodyDiv w:val="1"/>
      <w:marLeft w:val="0"/>
      <w:marRight w:val="0"/>
      <w:marTop w:val="0"/>
      <w:marBottom w:val="0"/>
      <w:divBdr>
        <w:top w:val="none" w:sz="0" w:space="0" w:color="auto"/>
        <w:left w:val="none" w:sz="0" w:space="0" w:color="auto"/>
        <w:bottom w:val="none" w:sz="0" w:space="0" w:color="auto"/>
        <w:right w:val="none" w:sz="0" w:space="0" w:color="auto"/>
      </w:divBdr>
    </w:div>
    <w:div w:id="318507166">
      <w:bodyDiv w:val="1"/>
      <w:marLeft w:val="0"/>
      <w:marRight w:val="0"/>
      <w:marTop w:val="0"/>
      <w:marBottom w:val="0"/>
      <w:divBdr>
        <w:top w:val="none" w:sz="0" w:space="0" w:color="auto"/>
        <w:left w:val="none" w:sz="0" w:space="0" w:color="auto"/>
        <w:bottom w:val="none" w:sz="0" w:space="0" w:color="auto"/>
        <w:right w:val="none" w:sz="0" w:space="0" w:color="auto"/>
      </w:divBdr>
    </w:div>
    <w:div w:id="319580954">
      <w:bodyDiv w:val="1"/>
      <w:marLeft w:val="0"/>
      <w:marRight w:val="0"/>
      <w:marTop w:val="0"/>
      <w:marBottom w:val="0"/>
      <w:divBdr>
        <w:top w:val="none" w:sz="0" w:space="0" w:color="auto"/>
        <w:left w:val="none" w:sz="0" w:space="0" w:color="auto"/>
        <w:bottom w:val="none" w:sz="0" w:space="0" w:color="auto"/>
        <w:right w:val="none" w:sz="0" w:space="0" w:color="auto"/>
      </w:divBdr>
    </w:div>
    <w:div w:id="319694829">
      <w:bodyDiv w:val="1"/>
      <w:marLeft w:val="0"/>
      <w:marRight w:val="0"/>
      <w:marTop w:val="0"/>
      <w:marBottom w:val="0"/>
      <w:divBdr>
        <w:top w:val="none" w:sz="0" w:space="0" w:color="auto"/>
        <w:left w:val="none" w:sz="0" w:space="0" w:color="auto"/>
        <w:bottom w:val="none" w:sz="0" w:space="0" w:color="auto"/>
        <w:right w:val="none" w:sz="0" w:space="0" w:color="auto"/>
      </w:divBdr>
    </w:div>
    <w:div w:id="323432241">
      <w:bodyDiv w:val="1"/>
      <w:marLeft w:val="0"/>
      <w:marRight w:val="0"/>
      <w:marTop w:val="0"/>
      <w:marBottom w:val="0"/>
      <w:divBdr>
        <w:top w:val="none" w:sz="0" w:space="0" w:color="auto"/>
        <w:left w:val="none" w:sz="0" w:space="0" w:color="auto"/>
        <w:bottom w:val="none" w:sz="0" w:space="0" w:color="auto"/>
        <w:right w:val="none" w:sz="0" w:space="0" w:color="auto"/>
      </w:divBdr>
    </w:div>
    <w:div w:id="323629413">
      <w:bodyDiv w:val="1"/>
      <w:marLeft w:val="0"/>
      <w:marRight w:val="0"/>
      <w:marTop w:val="0"/>
      <w:marBottom w:val="0"/>
      <w:divBdr>
        <w:top w:val="none" w:sz="0" w:space="0" w:color="auto"/>
        <w:left w:val="none" w:sz="0" w:space="0" w:color="auto"/>
        <w:bottom w:val="none" w:sz="0" w:space="0" w:color="auto"/>
        <w:right w:val="none" w:sz="0" w:space="0" w:color="auto"/>
      </w:divBdr>
    </w:div>
    <w:div w:id="324214247">
      <w:bodyDiv w:val="1"/>
      <w:marLeft w:val="0"/>
      <w:marRight w:val="0"/>
      <w:marTop w:val="0"/>
      <w:marBottom w:val="0"/>
      <w:divBdr>
        <w:top w:val="none" w:sz="0" w:space="0" w:color="auto"/>
        <w:left w:val="none" w:sz="0" w:space="0" w:color="auto"/>
        <w:bottom w:val="none" w:sz="0" w:space="0" w:color="auto"/>
        <w:right w:val="none" w:sz="0" w:space="0" w:color="auto"/>
      </w:divBdr>
    </w:div>
    <w:div w:id="326589764">
      <w:bodyDiv w:val="1"/>
      <w:marLeft w:val="0"/>
      <w:marRight w:val="0"/>
      <w:marTop w:val="0"/>
      <w:marBottom w:val="0"/>
      <w:divBdr>
        <w:top w:val="none" w:sz="0" w:space="0" w:color="auto"/>
        <w:left w:val="none" w:sz="0" w:space="0" w:color="auto"/>
        <w:bottom w:val="none" w:sz="0" w:space="0" w:color="auto"/>
        <w:right w:val="none" w:sz="0" w:space="0" w:color="auto"/>
      </w:divBdr>
    </w:div>
    <w:div w:id="327172508">
      <w:bodyDiv w:val="1"/>
      <w:marLeft w:val="0"/>
      <w:marRight w:val="0"/>
      <w:marTop w:val="0"/>
      <w:marBottom w:val="0"/>
      <w:divBdr>
        <w:top w:val="none" w:sz="0" w:space="0" w:color="auto"/>
        <w:left w:val="none" w:sz="0" w:space="0" w:color="auto"/>
        <w:bottom w:val="none" w:sz="0" w:space="0" w:color="auto"/>
        <w:right w:val="none" w:sz="0" w:space="0" w:color="auto"/>
      </w:divBdr>
    </w:div>
    <w:div w:id="331682722">
      <w:bodyDiv w:val="1"/>
      <w:marLeft w:val="0"/>
      <w:marRight w:val="0"/>
      <w:marTop w:val="0"/>
      <w:marBottom w:val="0"/>
      <w:divBdr>
        <w:top w:val="none" w:sz="0" w:space="0" w:color="auto"/>
        <w:left w:val="none" w:sz="0" w:space="0" w:color="auto"/>
        <w:bottom w:val="none" w:sz="0" w:space="0" w:color="auto"/>
        <w:right w:val="none" w:sz="0" w:space="0" w:color="auto"/>
      </w:divBdr>
    </w:div>
    <w:div w:id="331880457">
      <w:bodyDiv w:val="1"/>
      <w:marLeft w:val="0"/>
      <w:marRight w:val="0"/>
      <w:marTop w:val="0"/>
      <w:marBottom w:val="0"/>
      <w:divBdr>
        <w:top w:val="none" w:sz="0" w:space="0" w:color="auto"/>
        <w:left w:val="none" w:sz="0" w:space="0" w:color="auto"/>
        <w:bottom w:val="none" w:sz="0" w:space="0" w:color="auto"/>
        <w:right w:val="none" w:sz="0" w:space="0" w:color="auto"/>
      </w:divBdr>
    </w:div>
    <w:div w:id="332807227">
      <w:bodyDiv w:val="1"/>
      <w:marLeft w:val="0"/>
      <w:marRight w:val="0"/>
      <w:marTop w:val="0"/>
      <w:marBottom w:val="0"/>
      <w:divBdr>
        <w:top w:val="none" w:sz="0" w:space="0" w:color="auto"/>
        <w:left w:val="none" w:sz="0" w:space="0" w:color="auto"/>
        <w:bottom w:val="none" w:sz="0" w:space="0" w:color="auto"/>
        <w:right w:val="none" w:sz="0" w:space="0" w:color="auto"/>
      </w:divBdr>
    </w:div>
    <w:div w:id="333652946">
      <w:bodyDiv w:val="1"/>
      <w:marLeft w:val="0"/>
      <w:marRight w:val="0"/>
      <w:marTop w:val="0"/>
      <w:marBottom w:val="0"/>
      <w:divBdr>
        <w:top w:val="none" w:sz="0" w:space="0" w:color="auto"/>
        <w:left w:val="none" w:sz="0" w:space="0" w:color="auto"/>
        <w:bottom w:val="none" w:sz="0" w:space="0" w:color="auto"/>
        <w:right w:val="none" w:sz="0" w:space="0" w:color="auto"/>
      </w:divBdr>
    </w:div>
    <w:div w:id="333997244">
      <w:bodyDiv w:val="1"/>
      <w:marLeft w:val="0"/>
      <w:marRight w:val="0"/>
      <w:marTop w:val="0"/>
      <w:marBottom w:val="0"/>
      <w:divBdr>
        <w:top w:val="none" w:sz="0" w:space="0" w:color="auto"/>
        <w:left w:val="none" w:sz="0" w:space="0" w:color="auto"/>
        <w:bottom w:val="none" w:sz="0" w:space="0" w:color="auto"/>
        <w:right w:val="none" w:sz="0" w:space="0" w:color="auto"/>
      </w:divBdr>
    </w:div>
    <w:div w:id="336154334">
      <w:bodyDiv w:val="1"/>
      <w:marLeft w:val="0"/>
      <w:marRight w:val="0"/>
      <w:marTop w:val="0"/>
      <w:marBottom w:val="0"/>
      <w:divBdr>
        <w:top w:val="none" w:sz="0" w:space="0" w:color="auto"/>
        <w:left w:val="none" w:sz="0" w:space="0" w:color="auto"/>
        <w:bottom w:val="none" w:sz="0" w:space="0" w:color="auto"/>
        <w:right w:val="none" w:sz="0" w:space="0" w:color="auto"/>
      </w:divBdr>
    </w:div>
    <w:div w:id="337925447">
      <w:bodyDiv w:val="1"/>
      <w:marLeft w:val="0"/>
      <w:marRight w:val="0"/>
      <w:marTop w:val="0"/>
      <w:marBottom w:val="0"/>
      <w:divBdr>
        <w:top w:val="none" w:sz="0" w:space="0" w:color="auto"/>
        <w:left w:val="none" w:sz="0" w:space="0" w:color="auto"/>
        <w:bottom w:val="none" w:sz="0" w:space="0" w:color="auto"/>
        <w:right w:val="none" w:sz="0" w:space="0" w:color="auto"/>
      </w:divBdr>
    </w:div>
    <w:div w:id="341052656">
      <w:bodyDiv w:val="1"/>
      <w:marLeft w:val="0"/>
      <w:marRight w:val="0"/>
      <w:marTop w:val="0"/>
      <w:marBottom w:val="0"/>
      <w:divBdr>
        <w:top w:val="none" w:sz="0" w:space="0" w:color="auto"/>
        <w:left w:val="none" w:sz="0" w:space="0" w:color="auto"/>
        <w:bottom w:val="none" w:sz="0" w:space="0" w:color="auto"/>
        <w:right w:val="none" w:sz="0" w:space="0" w:color="auto"/>
      </w:divBdr>
    </w:div>
    <w:div w:id="343671386">
      <w:bodyDiv w:val="1"/>
      <w:marLeft w:val="0"/>
      <w:marRight w:val="0"/>
      <w:marTop w:val="0"/>
      <w:marBottom w:val="0"/>
      <w:divBdr>
        <w:top w:val="none" w:sz="0" w:space="0" w:color="auto"/>
        <w:left w:val="none" w:sz="0" w:space="0" w:color="auto"/>
        <w:bottom w:val="none" w:sz="0" w:space="0" w:color="auto"/>
        <w:right w:val="none" w:sz="0" w:space="0" w:color="auto"/>
      </w:divBdr>
    </w:div>
    <w:div w:id="344750172">
      <w:bodyDiv w:val="1"/>
      <w:marLeft w:val="0"/>
      <w:marRight w:val="0"/>
      <w:marTop w:val="0"/>
      <w:marBottom w:val="0"/>
      <w:divBdr>
        <w:top w:val="none" w:sz="0" w:space="0" w:color="auto"/>
        <w:left w:val="none" w:sz="0" w:space="0" w:color="auto"/>
        <w:bottom w:val="none" w:sz="0" w:space="0" w:color="auto"/>
        <w:right w:val="none" w:sz="0" w:space="0" w:color="auto"/>
      </w:divBdr>
    </w:div>
    <w:div w:id="345405381">
      <w:bodyDiv w:val="1"/>
      <w:marLeft w:val="0"/>
      <w:marRight w:val="0"/>
      <w:marTop w:val="0"/>
      <w:marBottom w:val="0"/>
      <w:divBdr>
        <w:top w:val="none" w:sz="0" w:space="0" w:color="auto"/>
        <w:left w:val="none" w:sz="0" w:space="0" w:color="auto"/>
        <w:bottom w:val="none" w:sz="0" w:space="0" w:color="auto"/>
        <w:right w:val="none" w:sz="0" w:space="0" w:color="auto"/>
      </w:divBdr>
    </w:div>
    <w:div w:id="345837229">
      <w:bodyDiv w:val="1"/>
      <w:marLeft w:val="0"/>
      <w:marRight w:val="0"/>
      <w:marTop w:val="0"/>
      <w:marBottom w:val="0"/>
      <w:divBdr>
        <w:top w:val="none" w:sz="0" w:space="0" w:color="auto"/>
        <w:left w:val="none" w:sz="0" w:space="0" w:color="auto"/>
        <w:bottom w:val="none" w:sz="0" w:space="0" w:color="auto"/>
        <w:right w:val="none" w:sz="0" w:space="0" w:color="auto"/>
      </w:divBdr>
    </w:div>
    <w:div w:id="345862196">
      <w:bodyDiv w:val="1"/>
      <w:marLeft w:val="0"/>
      <w:marRight w:val="0"/>
      <w:marTop w:val="0"/>
      <w:marBottom w:val="0"/>
      <w:divBdr>
        <w:top w:val="none" w:sz="0" w:space="0" w:color="auto"/>
        <w:left w:val="none" w:sz="0" w:space="0" w:color="auto"/>
        <w:bottom w:val="none" w:sz="0" w:space="0" w:color="auto"/>
        <w:right w:val="none" w:sz="0" w:space="0" w:color="auto"/>
      </w:divBdr>
    </w:div>
    <w:div w:id="350451980">
      <w:bodyDiv w:val="1"/>
      <w:marLeft w:val="0"/>
      <w:marRight w:val="0"/>
      <w:marTop w:val="0"/>
      <w:marBottom w:val="0"/>
      <w:divBdr>
        <w:top w:val="none" w:sz="0" w:space="0" w:color="auto"/>
        <w:left w:val="none" w:sz="0" w:space="0" w:color="auto"/>
        <w:bottom w:val="none" w:sz="0" w:space="0" w:color="auto"/>
        <w:right w:val="none" w:sz="0" w:space="0" w:color="auto"/>
      </w:divBdr>
    </w:div>
    <w:div w:id="350684477">
      <w:bodyDiv w:val="1"/>
      <w:marLeft w:val="0"/>
      <w:marRight w:val="0"/>
      <w:marTop w:val="0"/>
      <w:marBottom w:val="0"/>
      <w:divBdr>
        <w:top w:val="none" w:sz="0" w:space="0" w:color="auto"/>
        <w:left w:val="none" w:sz="0" w:space="0" w:color="auto"/>
        <w:bottom w:val="none" w:sz="0" w:space="0" w:color="auto"/>
        <w:right w:val="none" w:sz="0" w:space="0" w:color="auto"/>
      </w:divBdr>
    </w:div>
    <w:div w:id="351155260">
      <w:bodyDiv w:val="1"/>
      <w:marLeft w:val="0"/>
      <w:marRight w:val="0"/>
      <w:marTop w:val="0"/>
      <w:marBottom w:val="0"/>
      <w:divBdr>
        <w:top w:val="none" w:sz="0" w:space="0" w:color="auto"/>
        <w:left w:val="none" w:sz="0" w:space="0" w:color="auto"/>
        <w:bottom w:val="none" w:sz="0" w:space="0" w:color="auto"/>
        <w:right w:val="none" w:sz="0" w:space="0" w:color="auto"/>
      </w:divBdr>
    </w:div>
    <w:div w:id="351298475">
      <w:bodyDiv w:val="1"/>
      <w:marLeft w:val="0"/>
      <w:marRight w:val="0"/>
      <w:marTop w:val="0"/>
      <w:marBottom w:val="0"/>
      <w:divBdr>
        <w:top w:val="none" w:sz="0" w:space="0" w:color="auto"/>
        <w:left w:val="none" w:sz="0" w:space="0" w:color="auto"/>
        <w:bottom w:val="none" w:sz="0" w:space="0" w:color="auto"/>
        <w:right w:val="none" w:sz="0" w:space="0" w:color="auto"/>
      </w:divBdr>
    </w:div>
    <w:div w:id="353112951">
      <w:bodyDiv w:val="1"/>
      <w:marLeft w:val="0"/>
      <w:marRight w:val="0"/>
      <w:marTop w:val="0"/>
      <w:marBottom w:val="0"/>
      <w:divBdr>
        <w:top w:val="none" w:sz="0" w:space="0" w:color="auto"/>
        <w:left w:val="none" w:sz="0" w:space="0" w:color="auto"/>
        <w:bottom w:val="none" w:sz="0" w:space="0" w:color="auto"/>
        <w:right w:val="none" w:sz="0" w:space="0" w:color="auto"/>
      </w:divBdr>
    </w:div>
    <w:div w:id="353652476">
      <w:bodyDiv w:val="1"/>
      <w:marLeft w:val="0"/>
      <w:marRight w:val="0"/>
      <w:marTop w:val="0"/>
      <w:marBottom w:val="0"/>
      <w:divBdr>
        <w:top w:val="none" w:sz="0" w:space="0" w:color="auto"/>
        <w:left w:val="none" w:sz="0" w:space="0" w:color="auto"/>
        <w:bottom w:val="none" w:sz="0" w:space="0" w:color="auto"/>
        <w:right w:val="none" w:sz="0" w:space="0" w:color="auto"/>
      </w:divBdr>
    </w:div>
    <w:div w:id="354111808">
      <w:bodyDiv w:val="1"/>
      <w:marLeft w:val="0"/>
      <w:marRight w:val="0"/>
      <w:marTop w:val="0"/>
      <w:marBottom w:val="0"/>
      <w:divBdr>
        <w:top w:val="none" w:sz="0" w:space="0" w:color="auto"/>
        <w:left w:val="none" w:sz="0" w:space="0" w:color="auto"/>
        <w:bottom w:val="none" w:sz="0" w:space="0" w:color="auto"/>
        <w:right w:val="none" w:sz="0" w:space="0" w:color="auto"/>
      </w:divBdr>
    </w:div>
    <w:div w:id="354233195">
      <w:bodyDiv w:val="1"/>
      <w:marLeft w:val="0"/>
      <w:marRight w:val="0"/>
      <w:marTop w:val="0"/>
      <w:marBottom w:val="0"/>
      <w:divBdr>
        <w:top w:val="none" w:sz="0" w:space="0" w:color="auto"/>
        <w:left w:val="none" w:sz="0" w:space="0" w:color="auto"/>
        <w:bottom w:val="none" w:sz="0" w:space="0" w:color="auto"/>
        <w:right w:val="none" w:sz="0" w:space="0" w:color="auto"/>
      </w:divBdr>
    </w:div>
    <w:div w:id="355691275">
      <w:bodyDiv w:val="1"/>
      <w:marLeft w:val="0"/>
      <w:marRight w:val="0"/>
      <w:marTop w:val="0"/>
      <w:marBottom w:val="0"/>
      <w:divBdr>
        <w:top w:val="none" w:sz="0" w:space="0" w:color="auto"/>
        <w:left w:val="none" w:sz="0" w:space="0" w:color="auto"/>
        <w:bottom w:val="none" w:sz="0" w:space="0" w:color="auto"/>
        <w:right w:val="none" w:sz="0" w:space="0" w:color="auto"/>
      </w:divBdr>
    </w:div>
    <w:div w:id="356200625">
      <w:bodyDiv w:val="1"/>
      <w:marLeft w:val="0"/>
      <w:marRight w:val="0"/>
      <w:marTop w:val="0"/>
      <w:marBottom w:val="0"/>
      <w:divBdr>
        <w:top w:val="none" w:sz="0" w:space="0" w:color="auto"/>
        <w:left w:val="none" w:sz="0" w:space="0" w:color="auto"/>
        <w:bottom w:val="none" w:sz="0" w:space="0" w:color="auto"/>
        <w:right w:val="none" w:sz="0" w:space="0" w:color="auto"/>
      </w:divBdr>
    </w:div>
    <w:div w:id="358240226">
      <w:bodyDiv w:val="1"/>
      <w:marLeft w:val="0"/>
      <w:marRight w:val="0"/>
      <w:marTop w:val="0"/>
      <w:marBottom w:val="0"/>
      <w:divBdr>
        <w:top w:val="none" w:sz="0" w:space="0" w:color="auto"/>
        <w:left w:val="none" w:sz="0" w:space="0" w:color="auto"/>
        <w:bottom w:val="none" w:sz="0" w:space="0" w:color="auto"/>
        <w:right w:val="none" w:sz="0" w:space="0" w:color="auto"/>
      </w:divBdr>
    </w:div>
    <w:div w:id="360668342">
      <w:bodyDiv w:val="1"/>
      <w:marLeft w:val="0"/>
      <w:marRight w:val="0"/>
      <w:marTop w:val="0"/>
      <w:marBottom w:val="0"/>
      <w:divBdr>
        <w:top w:val="none" w:sz="0" w:space="0" w:color="auto"/>
        <w:left w:val="none" w:sz="0" w:space="0" w:color="auto"/>
        <w:bottom w:val="none" w:sz="0" w:space="0" w:color="auto"/>
        <w:right w:val="none" w:sz="0" w:space="0" w:color="auto"/>
      </w:divBdr>
    </w:div>
    <w:div w:id="361125699">
      <w:bodyDiv w:val="1"/>
      <w:marLeft w:val="0"/>
      <w:marRight w:val="0"/>
      <w:marTop w:val="0"/>
      <w:marBottom w:val="0"/>
      <w:divBdr>
        <w:top w:val="none" w:sz="0" w:space="0" w:color="auto"/>
        <w:left w:val="none" w:sz="0" w:space="0" w:color="auto"/>
        <w:bottom w:val="none" w:sz="0" w:space="0" w:color="auto"/>
        <w:right w:val="none" w:sz="0" w:space="0" w:color="auto"/>
      </w:divBdr>
    </w:div>
    <w:div w:id="361906907">
      <w:bodyDiv w:val="1"/>
      <w:marLeft w:val="0"/>
      <w:marRight w:val="0"/>
      <w:marTop w:val="0"/>
      <w:marBottom w:val="0"/>
      <w:divBdr>
        <w:top w:val="none" w:sz="0" w:space="0" w:color="auto"/>
        <w:left w:val="none" w:sz="0" w:space="0" w:color="auto"/>
        <w:bottom w:val="none" w:sz="0" w:space="0" w:color="auto"/>
        <w:right w:val="none" w:sz="0" w:space="0" w:color="auto"/>
      </w:divBdr>
    </w:div>
    <w:div w:id="363672708">
      <w:bodyDiv w:val="1"/>
      <w:marLeft w:val="0"/>
      <w:marRight w:val="0"/>
      <w:marTop w:val="0"/>
      <w:marBottom w:val="0"/>
      <w:divBdr>
        <w:top w:val="none" w:sz="0" w:space="0" w:color="auto"/>
        <w:left w:val="none" w:sz="0" w:space="0" w:color="auto"/>
        <w:bottom w:val="none" w:sz="0" w:space="0" w:color="auto"/>
        <w:right w:val="none" w:sz="0" w:space="0" w:color="auto"/>
      </w:divBdr>
    </w:div>
    <w:div w:id="363944702">
      <w:bodyDiv w:val="1"/>
      <w:marLeft w:val="0"/>
      <w:marRight w:val="0"/>
      <w:marTop w:val="0"/>
      <w:marBottom w:val="0"/>
      <w:divBdr>
        <w:top w:val="none" w:sz="0" w:space="0" w:color="auto"/>
        <w:left w:val="none" w:sz="0" w:space="0" w:color="auto"/>
        <w:bottom w:val="none" w:sz="0" w:space="0" w:color="auto"/>
        <w:right w:val="none" w:sz="0" w:space="0" w:color="auto"/>
      </w:divBdr>
    </w:div>
    <w:div w:id="365374251">
      <w:bodyDiv w:val="1"/>
      <w:marLeft w:val="0"/>
      <w:marRight w:val="0"/>
      <w:marTop w:val="0"/>
      <w:marBottom w:val="0"/>
      <w:divBdr>
        <w:top w:val="none" w:sz="0" w:space="0" w:color="auto"/>
        <w:left w:val="none" w:sz="0" w:space="0" w:color="auto"/>
        <w:bottom w:val="none" w:sz="0" w:space="0" w:color="auto"/>
        <w:right w:val="none" w:sz="0" w:space="0" w:color="auto"/>
      </w:divBdr>
    </w:div>
    <w:div w:id="366760129">
      <w:bodyDiv w:val="1"/>
      <w:marLeft w:val="0"/>
      <w:marRight w:val="0"/>
      <w:marTop w:val="0"/>
      <w:marBottom w:val="0"/>
      <w:divBdr>
        <w:top w:val="none" w:sz="0" w:space="0" w:color="auto"/>
        <w:left w:val="none" w:sz="0" w:space="0" w:color="auto"/>
        <w:bottom w:val="none" w:sz="0" w:space="0" w:color="auto"/>
        <w:right w:val="none" w:sz="0" w:space="0" w:color="auto"/>
      </w:divBdr>
    </w:div>
    <w:div w:id="369381038">
      <w:bodyDiv w:val="1"/>
      <w:marLeft w:val="0"/>
      <w:marRight w:val="0"/>
      <w:marTop w:val="0"/>
      <w:marBottom w:val="0"/>
      <w:divBdr>
        <w:top w:val="none" w:sz="0" w:space="0" w:color="auto"/>
        <w:left w:val="none" w:sz="0" w:space="0" w:color="auto"/>
        <w:bottom w:val="none" w:sz="0" w:space="0" w:color="auto"/>
        <w:right w:val="none" w:sz="0" w:space="0" w:color="auto"/>
      </w:divBdr>
    </w:div>
    <w:div w:id="371464536">
      <w:bodyDiv w:val="1"/>
      <w:marLeft w:val="0"/>
      <w:marRight w:val="0"/>
      <w:marTop w:val="0"/>
      <w:marBottom w:val="0"/>
      <w:divBdr>
        <w:top w:val="none" w:sz="0" w:space="0" w:color="auto"/>
        <w:left w:val="none" w:sz="0" w:space="0" w:color="auto"/>
        <w:bottom w:val="none" w:sz="0" w:space="0" w:color="auto"/>
        <w:right w:val="none" w:sz="0" w:space="0" w:color="auto"/>
      </w:divBdr>
    </w:div>
    <w:div w:id="371922014">
      <w:bodyDiv w:val="1"/>
      <w:marLeft w:val="0"/>
      <w:marRight w:val="0"/>
      <w:marTop w:val="0"/>
      <w:marBottom w:val="0"/>
      <w:divBdr>
        <w:top w:val="none" w:sz="0" w:space="0" w:color="auto"/>
        <w:left w:val="none" w:sz="0" w:space="0" w:color="auto"/>
        <w:bottom w:val="none" w:sz="0" w:space="0" w:color="auto"/>
        <w:right w:val="none" w:sz="0" w:space="0" w:color="auto"/>
      </w:divBdr>
    </w:div>
    <w:div w:id="372772369">
      <w:bodyDiv w:val="1"/>
      <w:marLeft w:val="0"/>
      <w:marRight w:val="0"/>
      <w:marTop w:val="0"/>
      <w:marBottom w:val="0"/>
      <w:divBdr>
        <w:top w:val="none" w:sz="0" w:space="0" w:color="auto"/>
        <w:left w:val="none" w:sz="0" w:space="0" w:color="auto"/>
        <w:bottom w:val="none" w:sz="0" w:space="0" w:color="auto"/>
        <w:right w:val="none" w:sz="0" w:space="0" w:color="auto"/>
      </w:divBdr>
    </w:div>
    <w:div w:id="372847437">
      <w:bodyDiv w:val="1"/>
      <w:marLeft w:val="0"/>
      <w:marRight w:val="0"/>
      <w:marTop w:val="0"/>
      <w:marBottom w:val="0"/>
      <w:divBdr>
        <w:top w:val="none" w:sz="0" w:space="0" w:color="auto"/>
        <w:left w:val="none" w:sz="0" w:space="0" w:color="auto"/>
        <w:bottom w:val="none" w:sz="0" w:space="0" w:color="auto"/>
        <w:right w:val="none" w:sz="0" w:space="0" w:color="auto"/>
      </w:divBdr>
    </w:div>
    <w:div w:id="375589253">
      <w:bodyDiv w:val="1"/>
      <w:marLeft w:val="0"/>
      <w:marRight w:val="0"/>
      <w:marTop w:val="0"/>
      <w:marBottom w:val="0"/>
      <w:divBdr>
        <w:top w:val="none" w:sz="0" w:space="0" w:color="auto"/>
        <w:left w:val="none" w:sz="0" w:space="0" w:color="auto"/>
        <w:bottom w:val="none" w:sz="0" w:space="0" w:color="auto"/>
        <w:right w:val="none" w:sz="0" w:space="0" w:color="auto"/>
      </w:divBdr>
    </w:div>
    <w:div w:id="375861254">
      <w:bodyDiv w:val="1"/>
      <w:marLeft w:val="0"/>
      <w:marRight w:val="0"/>
      <w:marTop w:val="0"/>
      <w:marBottom w:val="0"/>
      <w:divBdr>
        <w:top w:val="none" w:sz="0" w:space="0" w:color="auto"/>
        <w:left w:val="none" w:sz="0" w:space="0" w:color="auto"/>
        <w:bottom w:val="none" w:sz="0" w:space="0" w:color="auto"/>
        <w:right w:val="none" w:sz="0" w:space="0" w:color="auto"/>
      </w:divBdr>
    </w:div>
    <w:div w:id="377321561">
      <w:bodyDiv w:val="1"/>
      <w:marLeft w:val="0"/>
      <w:marRight w:val="0"/>
      <w:marTop w:val="0"/>
      <w:marBottom w:val="0"/>
      <w:divBdr>
        <w:top w:val="none" w:sz="0" w:space="0" w:color="auto"/>
        <w:left w:val="none" w:sz="0" w:space="0" w:color="auto"/>
        <w:bottom w:val="none" w:sz="0" w:space="0" w:color="auto"/>
        <w:right w:val="none" w:sz="0" w:space="0" w:color="auto"/>
      </w:divBdr>
    </w:div>
    <w:div w:id="377361004">
      <w:bodyDiv w:val="1"/>
      <w:marLeft w:val="0"/>
      <w:marRight w:val="0"/>
      <w:marTop w:val="0"/>
      <w:marBottom w:val="0"/>
      <w:divBdr>
        <w:top w:val="none" w:sz="0" w:space="0" w:color="auto"/>
        <w:left w:val="none" w:sz="0" w:space="0" w:color="auto"/>
        <w:bottom w:val="none" w:sz="0" w:space="0" w:color="auto"/>
        <w:right w:val="none" w:sz="0" w:space="0" w:color="auto"/>
      </w:divBdr>
    </w:div>
    <w:div w:id="379473575">
      <w:bodyDiv w:val="1"/>
      <w:marLeft w:val="0"/>
      <w:marRight w:val="0"/>
      <w:marTop w:val="0"/>
      <w:marBottom w:val="0"/>
      <w:divBdr>
        <w:top w:val="none" w:sz="0" w:space="0" w:color="auto"/>
        <w:left w:val="none" w:sz="0" w:space="0" w:color="auto"/>
        <w:bottom w:val="none" w:sz="0" w:space="0" w:color="auto"/>
        <w:right w:val="none" w:sz="0" w:space="0" w:color="auto"/>
      </w:divBdr>
    </w:div>
    <w:div w:id="379788460">
      <w:bodyDiv w:val="1"/>
      <w:marLeft w:val="0"/>
      <w:marRight w:val="0"/>
      <w:marTop w:val="0"/>
      <w:marBottom w:val="0"/>
      <w:divBdr>
        <w:top w:val="none" w:sz="0" w:space="0" w:color="auto"/>
        <w:left w:val="none" w:sz="0" w:space="0" w:color="auto"/>
        <w:bottom w:val="none" w:sz="0" w:space="0" w:color="auto"/>
        <w:right w:val="none" w:sz="0" w:space="0" w:color="auto"/>
      </w:divBdr>
    </w:div>
    <w:div w:id="382827585">
      <w:bodyDiv w:val="1"/>
      <w:marLeft w:val="0"/>
      <w:marRight w:val="0"/>
      <w:marTop w:val="0"/>
      <w:marBottom w:val="0"/>
      <w:divBdr>
        <w:top w:val="none" w:sz="0" w:space="0" w:color="auto"/>
        <w:left w:val="none" w:sz="0" w:space="0" w:color="auto"/>
        <w:bottom w:val="none" w:sz="0" w:space="0" w:color="auto"/>
        <w:right w:val="none" w:sz="0" w:space="0" w:color="auto"/>
      </w:divBdr>
    </w:div>
    <w:div w:id="383212946">
      <w:bodyDiv w:val="1"/>
      <w:marLeft w:val="0"/>
      <w:marRight w:val="0"/>
      <w:marTop w:val="0"/>
      <w:marBottom w:val="0"/>
      <w:divBdr>
        <w:top w:val="none" w:sz="0" w:space="0" w:color="auto"/>
        <w:left w:val="none" w:sz="0" w:space="0" w:color="auto"/>
        <w:bottom w:val="none" w:sz="0" w:space="0" w:color="auto"/>
        <w:right w:val="none" w:sz="0" w:space="0" w:color="auto"/>
      </w:divBdr>
    </w:div>
    <w:div w:id="383800655">
      <w:bodyDiv w:val="1"/>
      <w:marLeft w:val="0"/>
      <w:marRight w:val="0"/>
      <w:marTop w:val="0"/>
      <w:marBottom w:val="0"/>
      <w:divBdr>
        <w:top w:val="none" w:sz="0" w:space="0" w:color="auto"/>
        <w:left w:val="none" w:sz="0" w:space="0" w:color="auto"/>
        <w:bottom w:val="none" w:sz="0" w:space="0" w:color="auto"/>
        <w:right w:val="none" w:sz="0" w:space="0" w:color="auto"/>
      </w:divBdr>
    </w:div>
    <w:div w:id="384066571">
      <w:bodyDiv w:val="1"/>
      <w:marLeft w:val="0"/>
      <w:marRight w:val="0"/>
      <w:marTop w:val="0"/>
      <w:marBottom w:val="0"/>
      <w:divBdr>
        <w:top w:val="none" w:sz="0" w:space="0" w:color="auto"/>
        <w:left w:val="none" w:sz="0" w:space="0" w:color="auto"/>
        <w:bottom w:val="none" w:sz="0" w:space="0" w:color="auto"/>
        <w:right w:val="none" w:sz="0" w:space="0" w:color="auto"/>
      </w:divBdr>
    </w:div>
    <w:div w:id="386297819">
      <w:bodyDiv w:val="1"/>
      <w:marLeft w:val="0"/>
      <w:marRight w:val="0"/>
      <w:marTop w:val="0"/>
      <w:marBottom w:val="0"/>
      <w:divBdr>
        <w:top w:val="none" w:sz="0" w:space="0" w:color="auto"/>
        <w:left w:val="none" w:sz="0" w:space="0" w:color="auto"/>
        <w:bottom w:val="none" w:sz="0" w:space="0" w:color="auto"/>
        <w:right w:val="none" w:sz="0" w:space="0" w:color="auto"/>
      </w:divBdr>
    </w:div>
    <w:div w:id="387454662">
      <w:bodyDiv w:val="1"/>
      <w:marLeft w:val="0"/>
      <w:marRight w:val="0"/>
      <w:marTop w:val="0"/>
      <w:marBottom w:val="0"/>
      <w:divBdr>
        <w:top w:val="none" w:sz="0" w:space="0" w:color="auto"/>
        <w:left w:val="none" w:sz="0" w:space="0" w:color="auto"/>
        <w:bottom w:val="none" w:sz="0" w:space="0" w:color="auto"/>
        <w:right w:val="none" w:sz="0" w:space="0" w:color="auto"/>
      </w:divBdr>
    </w:div>
    <w:div w:id="388305901">
      <w:bodyDiv w:val="1"/>
      <w:marLeft w:val="0"/>
      <w:marRight w:val="0"/>
      <w:marTop w:val="0"/>
      <w:marBottom w:val="0"/>
      <w:divBdr>
        <w:top w:val="none" w:sz="0" w:space="0" w:color="auto"/>
        <w:left w:val="none" w:sz="0" w:space="0" w:color="auto"/>
        <w:bottom w:val="none" w:sz="0" w:space="0" w:color="auto"/>
        <w:right w:val="none" w:sz="0" w:space="0" w:color="auto"/>
      </w:divBdr>
    </w:div>
    <w:div w:id="389154573">
      <w:bodyDiv w:val="1"/>
      <w:marLeft w:val="0"/>
      <w:marRight w:val="0"/>
      <w:marTop w:val="0"/>
      <w:marBottom w:val="0"/>
      <w:divBdr>
        <w:top w:val="none" w:sz="0" w:space="0" w:color="auto"/>
        <w:left w:val="none" w:sz="0" w:space="0" w:color="auto"/>
        <w:bottom w:val="none" w:sz="0" w:space="0" w:color="auto"/>
        <w:right w:val="none" w:sz="0" w:space="0" w:color="auto"/>
      </w:divBdr>
    </w:div>
    <w:div w:id="389154846">
      <w:bodyDiv w:val="1"/>
      <w:marLeft w:val="0"/>
      <w:marRight w:val="0"/>
      <w:marTop w:val="0"/>
      <w:marBottom w:val="0"/>
      <w:divBdr>
        <w:top w:val="none" w:sz="0" w:space="0" w:color="auto"/>
        <w:left w:val="none" w:sz="0" w:space="0" w:color="auto"/>
        <w:bottom w:val="none" w:sz="0" w:space="0" w:color="auto"/>
        <w:right w:val="none" w:sz="0" w:space="0" w:color="auto"/>
      </w:divBdr>
    </w:div>
    <w:div w:id="390463499">
      <w:bodyDiv w:val="1"/>
      <w:marLeft w:val="0"/>
      <w:marRight w:val="0"/>
      <w:marTop w:val="0"/>
      <w:marBottom w:val="0"/>
      <w:divBdr>
        <w:top w:val="none" w:sz="0" w:space="0" w:color="auto"/>
        <w:left w:val="none" w:sz="0" w:space="0" w:color="auto"/>
        <w:bottom w:val="none" w:sz="0" w:space="0" w:color="auto"/>
        <w:right w:val="none" w:sz="0" w:space="0" w:color="auto"/>
      </w:divBdr>
    </w:div>
    <w:div w:id="391779224">
      <w:bodyDiv w:val="1"/>
      <w:marLeft w:val="0"/>
      <w:marRight w:val="0"/>
      <w:marTop w:val="0"/>
      <w:marBottom w:val="0"/>
      <w:divBdr>
        <w:top w:val="none" w:sz="0" w:space="0" w:color="auto"/>
        <w:left w:val="none" w:sz="0" w:space="0" w:color="auto"/>
        <w:bottom w:val="none" w:sz="0" w:space="0" w:color="auto"/>
        <w:right w:val="none" w:sz="0" w:space="0" w:color="auto"/>
      </w:divBdr>
    </w:div>
    <w:div w:id="392433337">
      <w:bodyDiv w:val="1"/>
      <w:marLeft w:val="0"/>
      <w:marRight w:val="0"/>
      <w:marTop w:val="0"/>
      <w:marBottom w:val="0"/>
      <w:divBdr>
        <w:top w:val="none" w:sz="0" w:space="0" w:color="auto"/>
        <w:left w:val="none" w:sz="0" w:space="0" w:color="auto"/>
        <w:bottom w:val="none" w:sz="0" w:space="0" w:color="auto"/>
        <w:right w:val="none" w:sz="0" w:space="0" w:color="auto"/>
      </w:divBdr>
    </w:div>
    <w:div w:id="392779274">
      <w:bodyDiv w:val="1"/>
      <w:marLeft w:val="0"/>
      <w:marRight w:val="0"/>
      <w:marTop w:val="0"/>
      <w:marBottom w:val="0"/>
      <w:divBdr>
        <w:top w:val="none" w:sz="0" w:space="0" w:color="auto"/>
        <w:left w:val="none" w:sz="0" w:space="0" w:color="auto"/>
        <w:bottom w:val="none" w:sz="0" w:space="0" w:color="auto"/>
        <w:right w:val="none" w:sz="0" w:space="0" w:color="auto"/>
      </w:divBdr>
    </w:div>
    <w:div w:id="394739883">
      <w:bodyDiv w:val="1"/>
      <w:marLeft w:val="0"/>
      <w:marRight w:val="0"/>
      <w:marTop w:val="0"/>
      <w:marBottom w:val="0"/>
      <w:divBdr>
        <w:top w:val="none" w:sz="0" w:space="0" w:color="auto"/>
        <w:left w:val="none" w:sz="0" w:space="0" w:color="auto"/>
        <w:bottom w:val="none" w:sz="0" w:space="0" w:color="auto"/>
        <w:right w:val="none" w:sz="0" w:space="0" w:color="auto"/>
      </w:divBdr>
    </w:div>
    <w:div w:id="394741555">
      <w:bodyDiv w:val="1"/>
      <w:marLeft w:val="0"/>
      <w:marRight w:val="0"/>
      <w:marTop w:val="0"/>
      <w:marBottom w:val="0"/>
      <w:divBdr>
        <w:top w:val="none" w:sz="0" w:space="0" w:color="auto"/>
        <w:left w:val="none" w:sz="0" w:space="0" w:color="auto"/>
        <w:bottom w:val="none" w:sz="0" w:space="0" w:color="auto"/>
        <w:right w:val="none" w:sz="0" w:space="0" w:color="auto"/>
      </w:divBdr>
    </w:div>
    <w:div w:id="395056999">
      <w:bodyDiv w:val="1"/>
      <w:marLeft w:val="0"/>
      <w:marRight w:val="0"/>
      <w:marTop w:val="0"/>
      <w:marBottom w:val="0"/>
      <w:divBdr>
        <w:top w:val="none" w:sz="0" w:space="0" w:color="auto"/>
        <w:left w:val="none" w:sz="0" w:space="0" w:color="auto"/>
        <w:bottom w:val="none" w:sz="0" w:space="0" w:color="auto"/>
        <w:right w:val="none" w:sz="0" w:space="0" w:color="auto"/>
      </w:divBdr>
    </w:div>
    <w:div w:id="396787449">
      <w:bodyDiv w:val="1"/>
      <w:marLeft w:val="0"/>
      <w:marRight w:val="0"/>
      <w:marTop w:val="0"/>
      <w:marBottom w:val="0"/>
      <w:divBdr>
        <w:top w:val="none" w:sz="0" w:space="0" w:color="auto"/>
        <w:left w:val="none" w:sz="0" w:space="0" w:color="auto"/>
        <w:bottom w:val="none" w:sz="0" w:space="0" w:color="auto"/>
        <w:right w:val="none" w:sz="0" w:space="0" w:color="auto"/>
      </w:divBdr>
    </w:div>
    <w:div w:id="397869663">
      <w:bodyDiv w:val="1"/>
      <w:marLeft w:val="0"/>
      <w:marRight w:val="0"/>
      <w:marTop w:val="0"/>
      <w:marBottom w:val="0"/>
      <w:divBdr>
        <w:top w:val="none" w:sz="0" w:space="0" w:color="auto"/>
        <w:left w:val="none" w:sz="0" w:space="0" w:color="auto"/>
        <w:bottom w:val="none" w:sz="0" w:space="0" w:color="auto"/>
        <w:right w:val="none" w:sz="0" w:space="0" w:color="auto"/>
      </w:divBdr>
    </w:div>
    <w:div w:id="398671756">
      <w:bodyDiv w:val="1"/>
      <w:marLeft w:val="0"/>
      <w:marRight w:val="0"/>
      <w:marTop w:val="0"/>
      <w:marBottom w:val="0"/>
      <w:divBdr>
        <w:top w:val="none" w:sz="0" w:space="0" w:color="auto"/>
        <w:left w:val="none" w:sz="0" w:space="0" w:color="auto"/>
        <w:bottom w:val="none" w:sz="0" w:space="0" w:color="auto"/>
        <w:right w:val="none" w:sz="0" w:space="0" w:color="auto"/>
      </w:divBdr>
    </w:div>
    <w:div w:id="398863972">
      <w:bodyDiv w:val="1"/>
      <w:marLeft w:val="0"/>
      <w:marRight w:val="0"/>
      <w:marTop w:val="0"/>
      <w:marBottom w:val="0"/>
      <w:divBdr>
        <w:top w:val="none" w:sz="0" w:space="0" w:color="auto"/>
        <w:left w:val="none" w:sz="0" w:space="0" w:color="auto"/>
        <w:bottom w:val="none" w:sz="0" w:space="0" w:color="auto"/>
        <w:right w:val="none" w:sz="0" w:space="0" w:color="auto"/>
      </w:divBdr>
    </w:div>
    <w:div w:id="401412119">
      <w:bodyDiv w:val="1"/>
      <w:marLeft w:val="0"/>
      <w:marRight w:val="0"/>
      <w:marTop w:val="0"/>
      <w:marBottom w:val="0"/>
      <w:divBdr>
        <w:top w:val="none" w:sz="0" w:space="0" w:color="auto"/>
        <w:left w:val="none" w:sz="0" w:space="0" w:color="auto"/>
        <w:bottom w:val="none" w:sz="0" w:space="0" w:color="auto"/>
        <w:right w:val="none" w:sz="0" w:space="0" w:color="auto"/>
      </w:divBdr>
    </w:div>
    <w:div w:id="401831705">
      <w:bodyDiv w:val="1"/>
      <w:marLeft w:val="0"/>
      <w:marRight w:val="0"/>
      <w:marTop w:val="0"/>
      <w:marBottom w:val="0"/>
      <w:divBdr>
        <w:top w:val="none" w:sz="0" w:space="0" w:color="auto"/>
        <w:left w:val="none" w:sz="0" w:space="0" w:color="auto"/>
        <w:bottom w:val="none" w:sz="0" w:space="0" w:color="auto"/>
        <w:right w:val="none" w:sz="0" w:space="0" w:color="auto"/>
      </w:divBdr>
    </w:div>
    <w:div w:id="402141806">
      <w:bodyDiv w:val="1"/>
      <w:marLeft w:val="0"/>
      <w:marRight w:val="0"/>
      <w:marTop w:val="0"/>
      <w:marBottom w:val="0"/>
      <w:divBdr>
        <w:top w:val="none" w:sz="0" w:space="0" w:color="auto"/>
        <w:left w:val="none" w:sz="0" w:space="0" w:color="auto"/>
        <w:bottom w:val="none" w:sz="0" w:space="0" w:color="auto"/>
        <w:right w:val="none" w:sz="0" w:space="0" w:color="auto"/>
      </w:divBdr>
    </w:div>
    <w:div w:id="405348383">
      <w:bodyDiv w:val="1"/>
      <w:marLeft w:val="0"/>
      <w:marRight w:val="0"/>
      <w:marTop w:val="0"/>
      <w:marBottom w:val="0"/>
      <w:divBdr>
        <w:top w:val="none" w:sz="0" w:space="0" w:color="auto"/>
        <w:left w:val="none" w:sz="0" w:space="0" w:color="auto"/>
        <w:bottom w:val="none" w:sz="0" w:space="0" w:color="auto"/>
        <w:right w:val="none" w:sz="0" w:space="0" w:color="auto"/>
      </w:divBdr>
    </w:div>
    <w:div w:id="406461746">
      <w:bodyDiv w:val="1"/>
      <w:marLeft w:val="0"/>
      <w:marRight w:val="0"/>
      <w:marTop w:val="0"/>
      <w:marBottom w:val="0"/>
      <w:divBdr>
        <w:top w:val="none" w:sz="0" w:space="0" w:color="auto"/>
        <w:left w:val="none" w:sz="0" w:space="0" w:color="auto"/>
        <w:bottom w:val="none" w:sz="0" w:space="0" w:color="auto"/>
        <w:right w:val="none" w:sz="0" w:space="0" w:color="auto"/>
      </w:divBdr>
    </w:div>
    <w:div w:id="410393153">
      <w:bodyDiv w:val="1"/>
      <w:marLeft w:val="0"/>
      <w:marRight w:val="0"/>
      <w:marTop w:val="0"/>
      <w:marBottom w:val="0"/>
      <w:divBdr>
        <w:top w:val="none" w:sz="0" w:space="0" w:color="auto"/>
        <w:left w:val="none" w:sz="0" w:space="0" w:color="auto"/>
        <w:bottom w:val="none" w:sz="0" w:space="0" w:color="auto"/>
        <w:right w:val="none" w:sz="0" w:space="0" w:color="auto"/>
      </w:divBdr>
    </w:div>
    <w:div w:id="411509841">
      <w:bodyDiv w:val="1"/>
      <w:marLeft w:val="0"/>
      <w:marRight w:val="0"/>
      <w:marTop w:val="0"/>
      <w:marBottom w:val="0"/>
      <w:divBdr>
        <w:top w:val="none" w:sz="0" w:space="0" w:color="auto"/>
        <w:left w:val="none" w:sz="0" w:space="0" w:color="auto"/>
        <w:bottom w:val="none" w:sz="0" w:space="0" w:color="auto"/>
        <w:right w:val="none" w:sz="0" w:space="0" w:color="auto"/>
      </w:divBdr>
    </w:div>
    <w:div w:id="412122808">
      <w:bodyDiv w:val="1"/>
      <w:marLeft w:val="0"/>
      <w:marRight w:val="0"/>
      <w:marTop w:val="0"/>
      <w:marBottom w:val="0"/>
      <w:divBdr>
        <w:top w:val="none" w:sz="0" w:space="0" w:color="auto"/>
        <w:left w:val="none" w:sz="0" w:space="0" w:color="auto"/>
        <w:bottom w:val="none" w:sz="0" w:space="0" w:color="auto"/>
        <w:right w:val="none" w:sz="0" w:space="0" w:color="auto"/>
      </w:divBdr>
    </w:div>
    <w:div w:id="414521633">
      <w:bodyDiv w:val="1"/>
      <w:marLeft w:val="0"/>
      <w:marRight w:val="0"/>
      <w:marTop w:val="0"/>
      <w:marBottom w:val="0"/>
      <w:divBdr>
        <w:top w:val="none" w:sz="0" w:space="0" w:color="auto"/>
        <w:left w:val="none" w:sz="0" w:space="0" w:color="auto"/>
        <w:bottom w:val="none" w:sz="0" w:space="0" w:color="auto"/>
        <w:right w:val="none" w:sz="0" w:space="0" w:color="auto"/>
      </w:divBdr>
    </w:div>
    <w:div w:id="414741522">
      <w:bodyDiv w:val="1"/>
      <w:marLeft w:val="0"/>
      <w:marRight w:val="0"/>
      <w:marTop w:val="0"/>
      <w:marBottom w:val="0"/>
      <w:divBdr>
        <w:top w:val="none" w:sz="0" w:space="0" w:color="auto"/>
        <w:left w:val="none" w:sz="0" w:space="0" w:color="auto"/>
        <w:bottom w:val="none" w:sz="0" w:space="0" w:color="auto"/>
        <w:right w:val="none" w:sz="0" w:space="0" w:color="auto"/>
      </w:divBdr>
    </w:div>
    <w:div w:id="415787990">
      <w:bodyDiv w:val="1"/>
      <w:marLeft w:val="0"/>
      <w:marRight w:val="0"/>
      <w:marTop w:val="0"/>
      <w:marBottom w:val="0"/>
      <w:divBdr>
        <w:top w:val="none" w:sz="0" w:space="0" w:color="auto"/>
        <w:left w:val="none" w:sz="0" w:space="0" w:color="auto"/>
        <w:bottom w:val="none" w:sz="0" w:space="0" w:color="auto"/>
        <w:right w:val="none" w:sz="0" w:space="0" w:color="auto"/>
      </w:divBdr>
    </w:div>
    <w:div w:id="417680255">
      <w:bodyDiv w:val="1"/>
      <w:marLeft w:val="0"/>
      <w:marRight w:val="0"/>
      <w:marTop w:val="0"/>
      <w:marBottom w:val="0"/>
      <w:divBdr>
        <w:top w:val="none" w:sz="0" w:space="0" w:color="auto"/>
        <w:left w:val="none" w:sz="0" w:space="0" w:color="auto"/>
        <w:bottom w:val="none" w:sz="0" w:space="0" w:color="auto"/>
        <w:right w:val="none" w:sz="0" w:space="0" w:color="auto"/>
      </w:divBdr>
    </w:div>
    <w:div w:id="418798965">
      <w:bodyDiv w:val="1"/>
      <w:marLeft w:val="0"/>
      <w:marRight w:val="0"/>
      <w:marTop w:val="0"/>
      <w:marBottom w:val="0"/>
      <w:divBdr>
        <w:top w:val="none" w:sz="0" w:space="0" w:color="auto"/>
        <w:left w:val="none" w:sz="0" w:space="0" w:color="auto"/>
        <w:bottom w:val="none" w:sz="0" w:space="0" w:color="auto"/>
        <w:right w:val="none" w:sz="0" w:space="0" w:color="auto"/>
      </w:divBdr>
    </w:div>
    <w:div w:id="418991289">
      <w:bodyDiv w:val="1"/>
      <w:marLeft w:val="0"/>
      <w:marRight w:val="0"/>
      <w:marTop w:val="0"/>
      <w:marBottom w:val="0"/>
      <w:divBdr>
        <w:top w:val="none" w:sz="0" w:space="0" w:color="auto"/>
        <w:left w:val="none" w:sz="0" w:space="0" w:color="auto"/>
        <w:bottom w:val="none" w:sz="0" w:space="0" w:color="auto"/>
        <w:right w:val="none" w:sz="0" w:space="0" w:color="auto"/>
      </w:divBdr>
    </w:div>
    <w:div w:id="421801492">
      <w:bodyDiv w:val="1"/>
      <w:marLeft w:val="0"/>
      <w:marRight w:val="0"/>
      <w:marTop w:val="0"/>
      <w:marBottom w:val="0"/>
      <w:divBdr>
        <w:top w:val="none" w:sz="0" w:space="0" w:color="auto"/>
        <w:left w:val="none" w:sz="0" w:space="0" w:color="auto"/>
        <w:bottom w:val="none" w:sz="0" w:space="0" w:color="auto"/>
        <w:right w:val="none" w:sz="0" w:space="0" w:color="auto"/>
      </w:divBdr>
    </w:div>
    <w:div w:id="422991803">
      <w:bodyDiv w:val="1"/>
      <w:marLeft w:val="0"/>
      <w:marRight w:val="0"/>
      <w:marTop w:val="0"/>
      <w:marBottom w:val="0"/>
      <w:divBdr>
        <w:top w:val="none" w:sz="0" w:space="0" w:color="auto"/>
        <w:left w:val="none" w:sz="0" w:space="0" w:color="auto"/>
        <w:bottom w:val="none" w:sz="0" w:space="0" w:color="auto"/>
        <w:right w:val="none" w:sz="0" w:space="0" w:color="auto"/>
      </w:divBdr>
    </w:div>
    <w:div w:id="425276170">
      <w:bodyDiv w:val="1"/>
      <w:marLeft w:val="0"/>
      <w:marRight w:val="0"/>
      <w:marTop w:val="0"/>
      <w:marBottom w:val="0"/>
      <w:divBdr>
        <w:top w:val="none" w:sz="0" w:space="0" w:color="auto"/>
        <w:left w:val="none" w:sz="0" w:space="0" w:color="auto"/>
        <w:bottom w:val="none" w:sz="0" w:space="0" w:color="auto"/>
        <w:right w:val="none" w:sz="0" w:space="0" w:color="auto"/>
      </w:divBdr>
    </w:div>
    <w:div w:id="425737485">
      <w:bodyDiv w:val="1"/>
      <w:marLeft w:val="0"/>
      <w:marRight w:val="0"/>
      <w:marTop w:val="0"/>
      <w:marBottom w:val="0"/>
      <w:divBdr>
        <w:top w:val="none" w:sz="0" w:space="0" w:color="auto"/>
        <w:left w:val="none" w:sz="0" w:space="0" w:color="auto"/>
        <w:bottom w:val="none" w:sz="0" w:space="0" w:color="auto"/>
        <w:right w:val="none" w:sz="0" w:space="0" w:color="auto"/>
      </w:divBdr>
    </w:div>
    <w:div w:id="426929247">
      <w:bodyDiv w:val="1"/>
      <w:marLeft w:val="0"/>
      <w:marRight w:val="0"/>
      <w:marTop w:val="0"/>
      <w:marBottom w:val="0"/>
      <w:divBdr>
        <w:top w:val="none" w:sz="0" w:space="0" w:color="auto"/>
        <w:left w:val="none" w:sz="0" w:space="0" w:color="auto"/>
        <w:bottom w:val="none" w:sz="0" w:space="0" w:color="auto"/>
        <w:right w:val="none" w:sz="0" w:space="0" w:color="auto"/>
      </w:divBdr>
    </w:div>
    <w:div w:id="428041614">
      <w:bodyDiv w:val="1"/>
      <w:marLeft w:val="0"/>
      <w:marRight w:val="0"/>
      <w:marTop w:val="0"/>
      <w:marBottom w:val="0"/>
      <w:divBdr>
        <w:top w:val="none" w:sz="0" w:space="0" w:color="auto"/>
        <w:left w:val="none" w:sz="0" w:space="0" w:color="auto"/>
        <w:bottom w:val="none" w:sz="0" w:space="0" w:color="auto"/>
        <w:right w:val="none" w:sz="0" w:space="0" w:color="auto"/>
      </w:divBdr>
    </w:div>
    <w:div w:id="430904690">
      <w:bodyDiv w:val="1"/>
      <w:marLeft w:val="0"/>
      <w:marRight w:val="0"/>
      <w:marTop w:val="0"/>
      <w:marBottom w:val="0"/>
      <w:divBdr>
        <w:top w:val="none" w:sz="0" w:space="0" w:color="auto"/>
        <w:left w:val="none" w:sz="0" w:space="0" w:color="auto"/>
        <w:bottom w:val="none" w:sz="0" w:space="0" w:color="auto"/>
        <w:right w:val="none" w:sz="0" w:space="0" w:color="auto"/>
      </w:divBdr>
    </w:div>
    <w:div w:id="433013266">
      <w:bodyDiv w:val="1"/>
      <w:marLeft w:val="0"/>
      <w:marRight w:val="0"/>
      <w:marTop w:val="0"/>
      <w:marBottom w:val="0"/>
      <w:divBdr>
        <w:top w:val="none" w:sz="0" w:space="0" w:color="auto"/>
        <w:left w:val="none" w:sz="0" w:space="0" w:color="auto"/>
        <w:bottom w:val="none" w:sz="0" w:space="0" w:color="auto"/>
        <w:right w:val="none" w:sz="0" w:space="0" w:color="auto"/>
      </w:divBdr>
    </w:div>
    <w:div w:id="435059778">
      <w:bodyDiv w:val="1"/>
      <w:marLeft w:val="0"/>
      <w:marRight w:val="0"/>
      <w:marTop w:val="0"/>
      <w:marBottom w:val="0"/>
      <w:divBdr>
        <w:top w:val="none" w:sz="0" w:space="0" w:color="auto"/>
        <w:left w:val="none" w:sz="0" w:space="0" w:color="auto"/>
        <w:bottom w:val="none" w:sz="0" w:space="0" w:color="auto"/>
        <w:right w:val="none" w:sz="0" w:space="0" w:color="auto"/>
      </w:divBdr>
    </w:div>
    <w:div w:id="435558248">
      <w:bodyDiv w:val="1"/>
      <w:marLeft w:val="0"/>
      <w:marRight w:val="0"/>
      <w:marTop w:val="0"/>
      <w:marBottom w:val="0"/>
      <w:divBdr>
        <w:top w:val="none" w:sz="0" w:space="0" w:color="auto"/>
        <w:left w:val="none" w:sz="0" w:space="0" w:color="auto"/>
        <w:bottom w:val="none" w:sz="0" w:space="0" w:color="auto"/>
        <w:right w:val="none" w:sz="0" w:space="0" w:color="auto"/>
      </w:divBdr>
    </w:div>
    <w:div w:id="436413873">
      <w:bodyDiv w:val="1"/>
      <w:marLeft w:val="0"/>
      <w:marRight w:val="0"/>
      <w:marTop w:val="0"/>
      <w:marBottom w:val="0"/>
      <w:divBdr>
        <w:top w:val="none" w:sz="0" w:space="0" w:color="auto"/>
        <w:left w:val="none" w:sz="0" w:space="0" w:color="auto"/>
        <w:bottom w:val="none" w:sz="0" w:space="0" w:color="auto"/>
        <w:right w:val="none" w:sz="0" w:space="0" w:color="auto"/>
      </w:divBdr>
    </w:div>
    <w:div w:id="438110259">
      <w:bodyDiv w:val="1"/>
      <w:marLeft w:val="0"/>
      <w:marRight w:val="0"/>
      <w:marTop w:val="0"/>
      <w:marBottom w:val="0"/>
      <w:divBdr>
        <w:top w:val="none" w:sz="0" w:space="0" w:color="auto"/>
        <w:left w:val="none" w:sz="0" w:space="0" w:color="auto"/>
        <w:bottom w:val="none" w:sz="0" w:space="0" w:color="auto"/>
        <w:right w:val="none" w:sz="0" w:space="0" w:color="auto"/>
      </w:divBdr>
    </w:div>
    <w:div w:id="438524483">
      <w:bodyDiv w:val="1"/>
      <w:marLeft w:val="0"/>
      <w:marRight w:val="0"/>
      <w:marTop w:val="0"/>
      <w:marBottom w:val="0"/>
      <w:divBdr>
        <w:top w:val="none" w:sz="0" w:space="0" w:color="auto"/>
        <w:left w:val="none" w:sz="0" w:space="0" w:color="auto"/>
        <w:bottom w:val="none" w:sz="0" w:space="0" w:color="auto"/>
        <w:right w:val="none" w:sz="0" w:space="0" w:color="auto"/>
      </w:divBdr>
    </w:div>
    <w:div w:id="439449049">
      <w:bodyDiv w:val="1"/>
      <w:marLeft w:val="0"/>
      <w:marRight w:val="0"/>
      <w:marTop w:val="0"/>
      <w:marBottom w:val="0"/>
      <w:divBdr>
        <w:top w:val="none" w:sz="0" w:space="0" w:color="auto"/>
        <w:left w:val="none" w:sz="0" w:space="0" w:color="auto"/>
        <w:bottom w:val="none" w:sz="0" w:space="0" w:color="auto"/>
        <w:right w:val="none" w:sz="0" w:space="0" w:color="auto"/>
      </w:divBdr>
    </w:div>
    <w:div w:id="439764182">
      <w:bodyDiv w:val="1"/>
      <w:marLeft w:val="0"/>
      <w:marRight w:val="0"/>
      <w:marTop w:val="0"/>
      <w:marBottom w:val="0"/>
      <w:divBdr>
        <w:top w:val="none" w:sz="0" w:space="0" w:color="auto"/>
        <w:left w:val="none" w:sz="0" w:space="0" w:color="auto"/>
        <w:bottom w:val="none" w:sz="0" w:space="0" w:color="auto"/>
        <w:right w:val="none" w:sz="0" w:space="0" w:color="auto"/>
      </w:divBdr>
    </w:div>
    <w:div w:id="440033086">
      <w:bodyDiv w:val="1"/>
      <w:marLeft w:val="0"/>
      <w:marRight w:val="0"/>
      <w:marTop w:val="0"/>
      <w:marBottom w:val="0"/>
      <w:divBdr>
        <w:top w:val="none" w:sz="0" w:space="0" w:color="auto"/>
        <w:left w:val="none" w:sz="0" w:space="0" w:color="auto"/>
        <w:bottom w:val="none" w:sz="0" w:space="0" w:color="auto"/>
        <w:right w:val="none" w:sz="0" w:space="0" w:color="auto"/>
      </w:divBdr>
    </w:div>
    <w:div w:id="443578672">
      <w:bodyDiv w:val="1"/>
      <w:marLeft w:val="0"/>
      <w:marRight w:val="0"/>
      <w:marTop w:val="0"/>
      <w:marBottom w:val="0"/>
      <w:divBdr>
        <w:top w:val="none" w:sz="0" w:space="0" w:color="auto"/>
        <w:left w:val="none" w:sz="0" w:space="0" w:color="auto"/>
        <w:bottom w:val="none" w:sz="0" w:space="0" w:color="auto"/>
        <w:right w:val="none" w:sz="0" w:space="0" w:color="auto"/>
      </w:divBdr>
    </w:div>
    <w:div w:id="445201101">
      <w:bodyDiv w:val="1"/>
      <w:marLeft w:val="0"/>
      <w:marRight w:val="0"/>
      <w:marTop w:val="0"/>
      <w:marBottom w:val="0"/>
      <w:divBdr>
        <w:top w:val="none" w:sz="0" w:space="0" w:color="auto"/>
        <w:left w:val="none" w:sz="0" w:space="0" w:color="auto"/>
        <w:bottom w:val="none" w:sz="0" w:space="0" w:color="auto"/>
        <w:right w:val="none" w:sz="0" w:space="0" w:color="auto"/>
      </w:divBdr>
    </w:div>
    <w:div w:id="446393047">
      <w:bodyDiv w:val="1"/>
      <w:marLeft w:val="0"/>
      <w:marRight w:val="0"/>
      <w:marTop w:val="0"/>
      <w:marBottom w:val="0"/>
      <w:divBdr>
        <w:top w:val="none" w:sz="0" w:space="0" w:color="auto"/>
        <w:left w:val="none" w:sz="0" w:space="0" w:color="auto"/>
        <w:bottom w:val="none" w:sz="0" w:space="0" w:color="auto"/>
        <w:right w:val="none" w:sz="0" w:space="0" w:color="auto"/>
      </w:divBdr>
    </w:div>
    <w:div w:id="448595900">
      <w:bodyDiv w:val="1"/>
      <w:marLeft w:val="0"/>
      <w:marRight w:val="0"/>
      <w:marTop w:val="0"/>
      <w:marBottom w:val="0"/>
      <w:divBdr>
        <w:top w:val="none" w:sz="0" w:space="0" w:color="auto"/>
        <w:left w:val="none" w:sz="0" w:space="0" w:color="auto"/>
        <w:bottom w:val="none" w:sz="0" w:space="0" w:color="auto"/>
        <w:right w:val="none" w:sz="0" w:space="0" w:color="auto"/>
      </w:divBdr>
    </w:div>
    <w:div w:id="449936824">
      <w:bodyDiv w:val="1"/>
      <w:marLeft w:val="0"/>
      <w:marRight w:val="0"/>
      <w:marTop w:val="0"/>
      <w:marBottom w:val="0"/>
      <w:divBdr>
        <w:top w:val="none" w:sz="0" w:space="0" w:color="auto"/>
        <w:left w:val="none" w:sz="0" w:space="0" w:color="auto"/>
        <w:bottom w:val="none" w:sz="0" w:space="0" w:color="auto"/>
        <w:right w:val="none" w:sz="0" w:space="0" w:color="auto"/>
      </w:divBdr>
    </w:div>
    <w:div w:id="450515011">
      <w:bodyDiv w:val="1"/>
      <w:marLeft w:val="0"/>
      <w:marRight w:val="0"/>
      <w:marTop w:val="0"/>
      <w:marBottom w:val="0"/>
      <w:divBdr>
        <w:top w:val="none" w:sz="0" w:space="0" w:color="auto"/>
        <w:left w:val="none" w:sz="0" w:space="0" w:color="auto"/>
        <w:bottom w:val="none" w:sz="0" w:space="0" w:color="auto"/>
        <w:right w:val="none" w:sz="0" w:space="0" w:color="auto"/>
      </w:divBdr>
    </w:div>
    <w:div w:id="452208772">
      <w:bodyDiv w:val="1"/>
      <w:marLeft w:val="0"/>
      <w:marRight w:val="0"/>
      <w:marTop w:val="0"/>
      <w:marBottom w:val="0"/>
      <w:divBdr>
        <w:top w:val="none" w:sz="0" w:space="0" w:color="auto"/>
        <w:left w:val="none" w:sz="0" w:space="0" w:color="auto"/>
        <w:bottom w:val="none" w:sz="0" w:space="0" w:color="auto"/>
        <w:right w:val="none" w:sz="0" w:space="0" w:color="auto"/>
      </w:divBdr>
    </w:div>
    <w:div w:id="452213746">
      <w:bodyDiv w:val="1"/>
      <w:marLeft w:val="0"/>
      <w:marRight w:val="0"/>
      <w:marTop w:val="0"/>
      <w:marBottom w:val="0"/>
      <w:divBdr>
        <w:top w:val="none" w:sz="0" w:space="0" w:color="auto"/>
        <w:left w:val="none" w:sz="0" w:space="0" w:color="auto"/>
        <w:bottom w:val="none" w:sz="0" w:space="0" w:color="auto"/>
        <w:right w:val="none" w:sz="0" w:space="0" w:color="auto"/>
      </w:divBdr>
    </w:div>
    <w:div w:id="453525717">
      <w:bodyDiv w:val="1"/>
      <w:marLeft w:val="0"/>
      <w:marRight w:val="0"/>
      <w:marTop w:val="0"/>
      <w:marBottom w:val="0"/>
      <w:divBdr>
        <w:top w:val="none" w:sz="0" w:space="0" w:color="auto"/>
        <w:left w:val="none" w:sz="0" w:space="0" w:color="auto"/>
        <w:bottom w:val="none" w:sz="0" w:space="0" w:color="auto"/>
        <w:right w:val="none" w:sz="0" w:space="0" w:color="auto"/>
      </w:divBdr>
    </w:div>
    <w:div w:id="454448651">
      <w:bodyDiv w:val="1"/>
      <w:marLeft w:val="0"/>
      <w:marRight w:val="0"/>
      <w:marTop w:val="0"/>
      <w:marBottom w:val="0"/>
      <w:divBdr>
        <w:top w:val="none" w:sz="0" w:space="0" w:color="auto"/>
        <w:left w:val="none" w:sz="0" w:space="0" w:color="auto"/>
        <w:bottom w:val="none" w:sz="0" w:space="0" w:color="auto"/>
        <w:right w:val="none" w:sz="0" w:space="0" w:color="auto"/>
      </w:divBdr>
    </w:div>
    <w:div w:id="454564687">
      <w:bodyDiv w:val="1"/>
      <w:marLeft w:val="0"/>
      <w:marRight w:val="0"/>
      <w:marTop w:val="0"/>
      <w:marBottom w:val="0"/>
      <w:divBdr>
        <w:top w:val="none" w:sz="0" w:space="0" w:color="auto"/>
        <w:left w:val="none" w:sz="0" w:space="0" w:color="auto"/>
        <w:bottom w:val="none" w:sz="0" w:space="0" w:color="auto"/>
        <w:right w:val="none" w:sz="0" w:space="0" w:color="auto"/>
      </w:divBdr>
    </w:div>
    <w:div w:id="456142127">
      <w:bodyDiv w:val="1"/>
      <w:marLeft w:val="0"/>
      <w:marRight w:val="0"/>
      <w:marTop w:val="0"/>
      <w:marBottom w:val="0"/>
      <w:divBdr>
        <w:top w:val="none" w:sz="0" w:space="0" w:color="auto"/>
        <w:left w:val="none" w:sz="0" w:space="0" w:color="auto"/>
        <w:bottom w:val="none" w:sz="0" w:space="0" w:color="auto"/>
        <w:right w:val="none" w:sz="0" w:space="0" w:color="auto"/>
      </w:divBdr>
    </w:div>
    <w:div w:id="456996994">
      <w:bodyDiv w:val="1"/>
      <w:marLeft w:val="0"/>
      <w:marRight w:val="0"/>
      <w:marTop w:val="0"/>
      <w:marBottom w:val="0"/>
      <w:divBdr>
        <w:top w:val="none" w:sz="0" w:space="0" w:color="auto"/>
        <w:left w:val="none" w:sz="0" w:space="0" w:color="auto"/>
        <w:bottom w:val="none" w:sz="0" w:space="0" w:color="auto"/>
        <w:right w:val="none" w:sz="0" w:space="0" w:color="auto"/>
      </w:divBdr>
    </w:div>
    <w:div w:id="461198292">
      <w:bodyDiv w:val="1"/>
      <w:marLeft w:val="0"/>
      <w:marRight w:val="0"/>
      <w:marTop w:val="0"/>
      <w:marBottom w:val="0"/>
      <w:divBdr>
        <w:top w:val="none" w:sz="0" w:space="0" w:color="auto"/>
        <w:left w:val="none" w:sz="0" w:space="0" w:color="auto"/>
        <w:bottom w:val="none" w:sz="0" w:space="0" w:color="auto"/>
        <w:right w:val="none" w:sz="0" w:space="0" w:color="auto"/>
      </w:divBdr>
    </w:div>
    <w:div w:id="461576951">
      <w:bodyDiv w:val="1"/>
      <w:marLeft w:val="0"/>
      <w:marRight w:val="0"/>
      <w:marTop w:val="0"/>
      <w:marBottom w:val="0"/>
      <w:divBdr>
        <w:top w:val="none" w:sz="0" w:space="0" w:color="auto"/>
        <w:left w:val="none" w:sz="0" w:space="0" w:color="auto"/>
        <w:bottom w:val="none" w:sz="0" w:space="0" w:color="auto"/>
        <w:right w:val="none" w:sz="0" w:space="0" w:color="auto"/>
      </w:divBdr>
    </w:div>
    <w:div w:id="463082175">
      <w:bodyDiv w:val="1"/>
      <w:marLeft w:val="0"/>
      <w:marRight w:val="0"/>
      <w:marTop w:val="0"/>
      <w:marBottom w:val="0"/>
      <w:divBdr>
        <w:top w:val="none" w:sz="0" w:space="0" w:color="auto"/>
        <w:left w:val="none" w:sz="0" w:space="0" w:color="auto"/>
        <w:bottom w:val="none" w:sz="0" w:space="0" w:color="auto"/>
        <w:right w:val="none" w:sz="0" w:space="0" w:color="auto"/>
      </w:divBdr>
    </w:div>
    <w:div w:id="465120790">
      <w:bodyDiv w:val="1"/>
      <w:marLeft w:val="0"/>
      <w:marRight w:val="0"/>
      <w:marTop w:val="0"/>
      <w:marBottom w:val="0"/>
      <w:divBdr>
        <w:top w:val="none" w:sz="0" w:space="0" w:color="auto"/>
        <w:left w:val="none" w:sz="0" w:space="0" w:color="auto"/>
        <w:bottom w:val="none" w:sz="0" w:space="0" w:color="auto"/>
        <w:right w:val="none" w:sz="0" w:space="0" w:color="auto"/>
      </w:divBdr>
    </w:div>
    <w:div w:id="465784115">
      <w:bodyDiv w:val="1"/>
      <w:marLeft w:val="0"/>
      <w:marRight w:val="0"/>
      <w:marTop w:val="0"/>
      <w:marBottom w:val="0"/>
      <w:divBdr>
        <w:top w:val="none" w:sz="0" w:space="0" w:color="auto"/>
        <w:left w:val="none" w:sz="0" w:space="0" w:color="auto"/>
        <w:bottom w:val="none" w:sz="0" w:space="0" w:color="auto"/>
        <w:right w:val="none" w:sz="0" w:space="0" w:color="auto"/>
      </w:divBdr>
    </w:div>
    <w:div w:id="466776256">
      <w:bodyDiv w:val="1"/>
      <w:marLeft w:val="0"/>
      <w:marRight w:val="0"/>
      <w:marTop w:val="0"/>
      <w:marBottom w:val="0"/>
      <w:divBdr>
        <w:top w:val="none" w:sz="0" w:space="0" w:color="auto"/>
        <w:left w:val="none" w:sz="0" w:space="0" w:color="auto"/>
        <w:bottom w:val="none" w:sz="0" w:space="0" w:color="auto"/>
        <w:right w:val="none" w:sz="0" w:space="0" w:color="auto"/>
      </w:divBdr>
    </w:div>
    <w:div w:id="466970232">
      <w:bodyDiv w:val="1"/>
      <w:marLeft w:val="0"/>
      <w:marRight w:val="0"/>
      <w:marTop w:val="0"/>
      <w:marBottom w:val="0"/>
      <w:divBdr>
        <w:top w:val="none" w:sz="0" w:space="0" w:color="auto"/>
        <w:left w:val="none" w:sz="0" w:space="0" w:color="auto"/>
        <w:bottom w:val="none" w:sz="0" w:space="0" w:color="auto"/>
        <w:right w:val="none" w:sz="0" w:space="0" w:color="auto"/>
      </w:divBdr>
    </w:div>
    <w:div w:id="467208165">
      <w:bodyDiv w:val="1"/>
      <w:marLeft w:val="0"/>
      <w:marRight w:val="0"/>
      <w:marTop w:val="0"/>
      <w:marBottom w:val="0"/>
      <w:divBdr>
        <w:top w:val="none" w:sz="0" w:space="0" w:color="auto"/>
        <w:left w:val="none" w:sz="0" w:space="0" w:color="auto"/>
        <w:bottom w:val="none" w:sz="0" w:space="0" w:color="auto"/>
        <w:right w:val="none" w:sz="0" w:space="0" w:color="auto"/>
      </w:divBdr>
    </w:div>
    <w:div w:id="470679985">
      <w:bodyDiv w:val="1"/>
      <w:marLeft w:val="0"/>
      <w:marRight w:val="0"/>
      <w:marTop w:val="0"/>
      <w:marBottom w:val="0"/>
      <w:divBdr>
        <w:top w:val="none" w:sz="0" w:space="0" w:color="auto"/>
        <w:left w:val="none" w:sz="0" w:space="0" w:color="auto"/>
        <w:bottom w:val="none" w:sz="0" w:space="0" w:color="auto"/>
        <w:right w:val="none" w:sz="0" w:space="0" w:color="auto"/>
      </w:divBdr>
    </w:div>
    <w:div w:id="474489147">
      <w:bodyDiv w:val="1"/>
      <w:marLeft w:val="0"/>
      <w:marRight w:val="0"/>
      <w:marTop w:val="0"/>
      <w:marBottom w:val="0"/>
      <w:divBdr>
        <w:top w:val="none" w:sz="0" w:space="0" w:color="auto"/>
        <w:left w:val="none" w:sz="0" w:space="0" w:color="auto"/>
        <w:bottom w:val="none" w:sz="0" w:space="0" w:color="auto"/>
        <w:right w:val="none" w:sz="0" w:space="0" w:color="auto"/>
      </w:divBdr>
    </w:div>
    <w:div w:id="475075734">
      <w:bodyDiv w:val="1"/>
      <w:marLeft w:val="0"/>
      <w:marRight w:val="0"/>
      <w:marTop w:val="0"/>
      <w:marBottom w:val="0"/>
      <w:divBdr>
        <w:top w:val="none" w:sz="0" w:space="0" w:color="auto"/>
        <w:left w:val="none" w:sz="0" w:space="0" w:color="auto"/>
        <w:bottom w:val="none" w:sz="0" w:space="0" w:color="auto"/>
        <w:right w:val="none" w:sz="0" w:space="0" w:color="auto"/>
      </w:divBdr>
    </w:div>
    <w:div w:id="476804103">
      <w:bodyDiv w:val="1"/>
      <w:marLeft w:val="0"/>
      <w:marRight w:val="0"/>
      <w:marTop w:val="0"/>
      <w:marBottom w:val="0"/>
      <w:divBdr>
        <w:top w:val="none" w:sz="0" w:space="0" w:color="auto"/>
        <w:left w:val="none" w:sz="0" w:space="0" w:color="auto"/>
        <w:bottom w:val="none" w:sz="0" w:space="0" w:color="auto"/>
        <w:right w:val="none" w:sz="0" w:space="0" w:color="auto"/>
      </w:divBdr>
    </w:div>
    <w:div w:id="478376777">
      <w:bodyDiv w:val="1"/>
      <w:marLeft w:val="0"/>
      <w:marRight w:val="0"/>
      <w:marTop w:val="0"/>
      <w:marBottom w:val="0"/>
      <w:divBdr>
        <w:top w:val="none" w:sz="0" w:space="0" w:color="auto"/>
        <w:left w:val="none" w:sz="0" w:space="0" w:color="auto"/>
        <w:bottom w:val="none" w:sz="0" w:space="0" w:color="auto"/>
        <w:right w:val="none" w:sz="0" w:space="0" w:color="auto"/>
      </w:divBdr>
    </w:div>
    <w:div w:id="479347607">
      <w:bodyDiv w:val="1"/>
      <w:marLeft w:val="0"/>
      <w:marRight w:val="0"/>
      <w:marTop w:val="0"/>
      <w:marBottom w:val="0"/>
      <w:divBdr>
        <w:top w:val="none" w:sz="0" w:space="0" w:color="auto"/>
        <w:left w:val="none" w:sz="0" w:space="0" w:color="auto"/>
        <w:bottom w:val="none" w:sz="0" w:space="0" w:color="auto"/>
        <w:right w:val="none" w:sz="0" w:space="0" w:color="auto"/>
      </w:divBdr>
    </w:div>
    <w:div w:id="480122195">
      <w:bodyDiv w:val="1"/>
      <w:marLeft w:val="0"/>
      <w:marRight w:val="0"/>
      <w:marTop w:val="0"/>
      <w:marBottom w:val="0"/>
      <w:divBdr>
        <w:top w:val="none" w:sz="0" w:space="0" w:color="auto"/>
        <w:left w:val="none" w:sz="0" w:space="0" w:color="auto"/>
        <w:bottom w:val="none" w:sz="0" w:space="0" w:color="auto"/>
        <w:right w:val="none" w:sz="0" w:space="0" w:color="auto"/>
      </w:divBdr>
    </w:div>
    <w:div w:id="480542172">
      <w:bodyDiv w:val="1"/>
      <w:marLeft w:val="0"/>
      <w:marRight w:val="0"/>
      <w:marTop w:val="0"/>
      <w:marBottom w:val="0"/>
      <w:divBdr>
        <w:top w:val="none" w:sz="0" w:space="0" w:color="auto"/>
        <w:left w:val="none" w:sz="0" w:space="0" w:color="auto"/>
        <w:bottom w:val="none" w:sz="0" w:space="0" w:color="auto"/>
        <w:right w:val="none" w:sz="0" w:space="0" w:color="auto"/>
      </w:divBdr>
    </w:div>
    <w:div w:id="480732057">
      <w:bodyDiv w:val="1"/>
      <w:marLeft w:val="0"/>
      <w:marRight w:val="0"/>
      <w:marTop w:val="0"/>
      <w:marBottom w:val="0"/>
      <w:divBdr>
        <w:top w:val="none" w:sz="0" w:space="0" w:color="auto"/>
        <w:left w:val="none" w:sz="0" w:space="0" w:color="auto"/>
        <w:bottom w:val="none" w:sz="0" w:space="0" w:color="auto"/>
        <w:right w:val="none" w:sz="0" w:space="0" w:color="auto"/>
      </w:divBdr>
    </w:div>
    <w:div w:id="480850096">
      <w:bodyDiv w:val="1"/>
      <w:marLeft w:val="0"/>
      <w:marRight w:val="0"/>
      <w:marTop w:val="0"/>
      <w:marBottom w:val="0"/>
      <w:divBdr>
        <w:top w:val="none" w:sz="0" w:space="0" w:color="auto"/>
        <w:left w:val="none" w:sz="0" w:space="0" w:color="auto"/>
        <w:bottom w:val="none" w:sz="0" w:space="0" w:color="auto"/>
        <w:right w:val="none" w:sz="0" w:space="0" w:color="auto"/>
      </w:divBdr>
    </w:div>
    <w:div w:id="483861538">
      <w:bodyDiv w:val="1"/>
      <w:marLeft w:val="0"/>
      <w:marRight w:val="0"/>
      <w:marTop w:val="0"/>
      <w:marBottom w:val="0"/>
      <w:divBdr>
        <w:top w:val="none" w:sz="0" w:space="0" w:color="auto"/>
        <w:left w:val="none" w:sz="0" w:space="0" w:color="auto"/>
        <w:bottom w:val="none" w:sz="0" w:space="0" w:color="auto"/>
        <w:right w:val="none" w:sz="0" w:space="0" w:color="auto"/>
      </w:divBdr>
    </w:div>
    <w:div w:id="484012345">
      <w:bodyDiv w:val="1"/>
      <w:marLeft w:val="0"/>
      <w:marRight w:val="0"/>
      <w:marTop w:val="0"/>
      <w:marBottom w:val="0"/>
      <w:divBdr>
        <w:top w:val="none" w:sz="0" w:space="0" w:color="auto"/>
        <w:left w:val="none" w:sz="0" w:space="0" w:color="auto"/>
        <w:bottom w:val="none" w:sz="0" w:space="0" w:color="auto"/>
        <w:right w:val="none" w:sz="0" w:space="0" w:color="auto"/>
      </w:divBdr>
    </w:div>
    <w:div w:id="484275574">
      <w:bodyDiv w:val="1"/>
      <w:marLeft w:val="0"/>
      <w:marRight w:val="0"/>
      <w:marTop w:val="0"/>
      <w:marBottom w:val="0"/>
      <w:divBdr>
        <w:top w:val="none" w:sz="0" w:space="0" w:color="auto"/>
        <w:left w:val="none" w:sz="0" w:space="0" w:color="auto"/>
        <w:bottom w:val="none" w:sz="0" w:space="0" w:color="auto"/>
        <w:right w:val="none" w:sz="0" w:space="0" w:color="auto"/>
      </w:divBdr>
    </w:div>
    <w:div w:id="484319139">
      <w:bodyDiv w:val="1"/>
      <w:marLeft w:val="0"/>
      <w:marRight w:val="0"/>
      <w:marTop w:val="0"/>
      <w:marBottom w:val="0"/>
      <w:divBdr>
        <w:top w:val="none" w:sz="0" w:space="0" w:color="auto"/>
        <w:left w:val="none" w:sz="0" w:space="0" w:color="auto"/>
        <w:bottom w:val="none" w:sz="0" w:space="0" w:color="auto"/>
        <w:right w:val="none" w:sz="0" w:space="0" w:color="auto"/>
      </w:divBdr>
    </w:div>
    <w:div w:id="487289757">
      <w:bodyDiv w:val="1"/>
      <w:marLeft w:val="0"/>
      <w:marRight w:val="0"/>
      <w:marTop w:val="0"/>
      <w:marBottom w:val="0"/>
      <w:divBdr>
        <w:top w:val="none" w:sz="0" w:space="0" w:color="auto"/>
        <w:left w:val="none" w:sz="0" w:space="0" w:color="auto"/>
        <w:bottom w:val="none" w:sz="0" w:space="0" w:color="auto"/>
        <w:right w:val="none" w:sz="0" w:space="0" w:color="auto"/>
      </w:divBdr>
    </w:div>
    <w:div w:id="487983729">
      <w:bodyDiv w:val="1"/>
      <w:marLeft w:val="0"/>
      <w:marRight w:val="0"/>
      <w:marTop w:val="0"/>
      <w:marBottom w:val="0"/>
      <w:divBdr>
        <w:top w:val="none" w:sz="0" w:space="0" w:color="auto"/>
        <w:left w:val="none" w:sz="0" w:space="0" w:color="auto"/>
        <w:bottom w:val="none" w:sz="0" w:space="0" w:color="auto"/>
        <w:right w:val="none" w:sz="0" w:space="0" w:color="auto"/>
      </w:divBdr>
    </w:div>
    <w:div w:id="488400694">
      <w:bodyDiv w:val="1"/>
      <w:marLeft w:val="0"/>
      <w:marRight w:val="0"/>
      <w:marTop w:val="0"/>
      <w:marBottom w:val="0"/>
      <w:divBdr>
        <w:top w:val="none" w:sz="0" w:space="0" w:color="auto"/>
        <w:left w:val="none" w:sz="0" w:space="0" w:color="auto"/>
        <w:bottom w:val="none" w:sz="0" w:space="0" w:color="auto"/>
        <w:right w:val="none" w:sz="0" w:space="0" w:color="auto"/>
      </w:divBdr>
    </w:div>
    <w:div w:id="489641413">
      <w:bodyDiv w:val="1"/>
      <w:marLeft w:val="0"/>
      <w:marRight w:val="0"/>
      <w:marTop w:val="0"/>
      <w:marBottom w:val="0"/>
      <w:divBdr>
        <w:top w:val="none" w:sz="0" w:space="0" w:color="auto"/>
        <w:left w:val="none" w:sz="0" w:space="0" w:color="auto"/>
        <w:bottom w:val="none" w:sz="0" w:space="0" w:color="auto"/>
        <w:right w:val="none" w:sz="0" w:space="0" w:color="auto"/>
      </w:divBdr>
    </w:div>
    <w:div w:id="490217808">
      <w:bodyDiv w:val="1"/>
      <w:marLeft w:val="0"/>
      <w:marRight w:val="0"/>
      <w:marTop w:val="0"/>
      <w:marBottom w:val="0"/>
      <w:divBdr>
        <w:top w:val="none" w:sz="0" w:space="0" w:color="auto"/>
        <w:left w:val="none" w:sz="0" w:space="0" w:color="auto"/>
        <w:bottom w:val="none" w:sz="0" w:space="0" w:color="auto"/>
        <w:right w:val="none" w:sz="0" w:space="0" w:color="auto"/>
      </w:divBdr>
    </w:div>
    <w:div w:id="490869201">
      <w:bodyDiv w:val="1"/>
      <w:marLeft w:val="0"/>
      <w:marRight w:val="0"/>
      <w:marTop w:val="0"/>
      <w:marBottom w:val="0"/>
      <w:divBdr>
        <w:top w:val="none" w:sz="0" w:space="0" w:color="auto"/>
        <w:left w:val="none" w:sz="0" w:space="0" w:color="auto"/>
        <w:bottom w:val="none" w:sz="0" w:space="0" w:color="auto"/>
        <w:right w:val="none" w:sz="0" w:space="0" w:color="auto"/>
      </w:divBdr>
    </w:div>
    <w:div w:id="491675789">
      <w:bodyDiv w:val="1"/>
      <w:marLeft w:val="0"/>
      <w:marRight w:val="0"/>
      <w:marTop w:val="0"/>
      <w:marBottom w:val="0"/>
      <w:divBdr>
        <w:top w:val="none" w:sz="0" w:space="0" w:color="auto"/>
        <w:left w:val="none" w:sz="0" w:space="0" w:color="auto"/>
        <w:bottom w:val="none" w:sz="0" w:space="0" w:color="auto"/>
        <w:right w:val="none" w:sz="0" w:space="0" w:color="auto"/>
      </w:divBdr>
    </w:div>
    <w:div w:id="491944312">
      <w:bodyDiv w:val="1"/>
      <w:marLeft w:val="0"/>
      <w:marRight w:val="0"/>
      <w:marTop w:val="0"/>
      <w:marBottom w:val="0"/>
      <w:divBdr>
        <w:top w:val="none" w:sz="0" w:space="0" w:color="auto"/>
        <w:left w:val="none" w:sz="0" w:space="0" w:color="auto"/>
        <w:bottom w:val="none" w:sz="0" w:space="0" w:color="auto"/>
        <w:right w:val="none" w:sz="0" w:space="0" w:color="auto"/>
      </w:divBdr>
    </w:div>
    <w:div w:id="492994250">
      <w:bodyDiv w:val="1"/>
      <w:marLeft w:val="0"/>
      <w:marRight w:val="0"/>
      <w:marTop w:val="0"/>
      <w:marBottom w:val="0"/>
      <w:divBdr>
        <w:top w:val="none" w:sz="0" w:space="0" w:color="auto"/>
        <w:left w:val="none" w:sz="0" w:space="0" w:color="auto"/>
        <w:bottom w:val="none" w:sz="0" w:space="0" w:color="auto"/>
        <w:right w:val="none" w:sz="0" w:space="0" w:color="auto"/>
      </w:divBdr>
    </w:div>
    <w:div w:id="495191900">
      <w:bodyDiv w:val="1"/>
      <w:marLeft w:val="0"/>
      <w:marRight w:val="0"/>
      <w:marTop w:val="0"/>
      <w:marBottom w:val="0"/>
      <w:divBdr>
        <w:top w:val="none" w:sz="0" w:space="0" w:color="auto"/>
        <w:left w:val="none" w:sz="0" w:space="0" w:color="auto"/>
        <w:bottom w:val="none" w:sz="0" w:space="0" w:color="auto"/>
        <w:right w:val="none" w:sz="0" w:space="0" w:color="auto"/>
      </w:divBdr>
    </w:div>
    <w:div w:id="498548039">
      <w:bodyDiv w:val="1"/>
      <w:marLeft w:val="0"/>
      <w:marRight w:val="0"/>
      <w:marTop w:val="0"/>
      <w:marBottom w:val="0"/>
      <w:divBdr>
        <w:top w:val="none" w:sz="0" w:space="0" w:color="auto"/>
        <w:left w:val="none" w:sz="0" w:space="0" w:color="auto"/>
        <w:bottom w:val="none" w:sz="0" w:space="0" w:color="auto"/>
        <w:right w:val="none" w:sz="0" w:space="0" w:color="auto"/>
      </w:divBdr>
    </w:div>
    <w:div w:id="498620771">
      <w:bodyDiv w:val="1"/>
      <w:marLeft w:val="0"/>
      <w:marRight w:val="0"/>
      <w:marTop w:val="0"/>
      <w:marBottom w:val="0"/>
      <w:divBdr>
        <w:top w:val="none" w:sz="0" w:space="0" w:color="auto"/>
        <w:left w:val="none" w:sz="0" w:space="0" w:color="auto"/>
        <w:bottom w:val="none" w:sz="0" w:space="0" w:color="auto"/>
        <w:right w:val="none" w:sz="0" w:space="0" w:color="auto"/>
      </w:divBdr>
    </w:div>
    <w:div w:id="499349133">
      <w:bodyDiv w:val="1"/>
      <w:marLeft w:val="0"/>
      <w:marRight w:val="0"/>
      <w:marTop w:val="0"/>
      <w:marBottom w:val="0"/>
      <w:divBdr>
        <w:top w:val="none" w:sz="0" w:space="0" w:color="auto"/>
        <w:left w:val="none" w:sz="0" w:space="0" w:color="auto"/>
        <w:bottom w:val="none" w:sz="0" w:space="0" w:color="auto"/>
        <w:right w:val="none" w:sz="0" w:space="0" w:color="auto"/>
      </w:divBdr>
    </w:div>
    <w:div w:id="499661047">
      <w:bodyDiv w:val="1"/>
      <w:marLeft w:val="0"/>
      <w:marRight w:val="0"/>
      <w:marTop w:val="0"/>
      <w:marBottom w:val="0"/>
      <w:divBdr>
        <w:top w:val="none" w:sz="0" w:space="0" w:color="auto"/>
        <w:left w:val="none" w:sz="0" w:space="0" w:color="auto"/>
        <w:bottom w:val="none" w:sz="0" w:space="0" w:color="auto"/>
        <w:right w:val="none" w:sz="0" w:space="0" w:color="auto"/>
      </w:divBdr>
    </w:div>
    <w:div w:id="500782611">
      <w:bodyDiv w:val="1"/>
      <w:marLeft w:val="0"/>
      <w:marRight w:val="0"/>
      <w:marTop w:val="0"/>
      <w:marBottom w:val="0"/>
      <w:divBdr>
        <w:top w:val="none" w:sz="0" w:space="0" w:color="auto"/>
        <w:left w:val="none" w:sz="0" w:space="0" w:color="auto"/>
        <w:bottom w:val="none" w:sz="0" w:space="0" w:color="auto"/>
        <w:right w:val="none" w:sz="0" w:space="0" w:color="auto"/>
      </w:divBdr>
    </w:div>
    <w:div w:id="501432117">
      <w:bodyDiv w:val="1"/>
      <w:marLeft w:val="0"/>
      <w:marRight w:val="0"/>
      <w:marTop w:val="0"/>
      <w:marBottom w:val="0"/>
      <w:divBdr>
        <w:top w:val="none" w:sz="0" w:space="0" w:color="auto"/>
        <w:left w:val="none" w:sz="0" w:space="0" w:color="auto"/>
        <w:bottom w:val="none" w:sz="0" w:space="0" w:color="auto"/>
        <w:right w:val="none" w:sz="0" w:space="0" w:color="auto"/>
      </w:divBdr>
    </w:div>
    <w:div w:id="502866233">
      <w:bodyDiv w:val="1"/>
      <w:marLeft w:val="0"/>
      <w:marRight w:val="0"/>
      <w:marTop w:val="0"/>
      <w:marBottom w:val="0"/>
      <w:divBdr>
        <w:top w:val="none" w:sz="0" w:space="0" w:color="auto"/>
        <w:left w:val="none" w:sz="0" w:space="0" w:color="auto"/>
        <w:bottom w:val="none" w:sz="0" w:space="0" w:color="auto"/>
        <w:right w:val="none" w:sz="0" w:space="0" w:color="auto"/>
      </w:divBdr>
    </w:div>
    <w:div w:id="503206950">
      <w:bodyDiv w:val="1"/>
      <w:marLeft w:val="0"/>
      <w:marRight w:val="0"/>
      <w:marTop w:val="0"/>
      <w:marBottom w:val="0"/>
      <w:divBdr>
        <w:top w:val="none" w:sz="0" w:space="0" w:color="auto"/>
        <w:left w:val="none" w:sz="0" w:space="0" w:color="auto"/>
        <w:bottom w:val="none" w:sz="0" w:space="0" w:color="auto"/>
        <w:right w:val="none" w:sz="0" w:space="0" w:color="auto"/>
      </w:divBdr>
    </w:div>
    <w:div w:id="505369051">
      <w:bodyDiv w:val="1"/>
      <w:marLeft w:val="0"/>
      <w:marRight w:val="0"/>
      <w:marTop w:val="0"/>
      <w:marBottom w:val="0"/>
      <w:divBdr>
        <w:top w:val="none" w:sz="0" w:space="0" w:color="auto"/>
        <w:left w:val="none" w:sz="0" w:space="0" w:color="auto"/>
        <w:bottom w:val="none" w:sz="0" w:space="0" w:color="auto"/>
        <w:right w:val="none" w:sz="0" w:space="0" w:color="auto"/>
      </w:divBdr>
    </w:div>
    <w:div w:id="506940032">
      <w:bodyDiv w:val="1"/>
      <w:marLeft w:val="0"/>
      <w:marRight w:val="0"/>
      <w:marTop w:val="0"/>
      <w:marBottom w:val="0"/>
      <w:divBdr>
        <w:top w:val="none" w:sz="0" w:space="0" w:color="auto"/>
        <w:left w:val="none" w:sz="0" w:space="0" w:color="auto"/>
        <w:bottom w:val="none" w:sz="0" w:space="0" w:color="auto"/>
        <w:right w:val="none" w:sz="0" w:space="0" w:color="auto"/>
      </w:divBdr>
    </w:div>
    <w:div w:id="507912994">
      <w:bodyDiv w:val="1"/>
      <w:marLeft w:val="0"/>
      <w:marRight w:val="0"/>
      <w:marTop w:val="0"/>
      <w:marBottom w:val="0"/>
      <w:divBdr>
        <w:top w:val="none" w:sz="0" w:space="0" w:color="auto"/>
        <w:left w:val="none" w:sz="0" w:space="0" w:color="auto"/>
        <w:bottom w:val="none" w:sz="0" w:space="0" w:color="auto"/>
        <w:right w:val="none" w:sz="0" w:space="0" w:color="auto"/>
      </w:divBdr>
    </w:div>
    <w:div w:id="509221099">
      <w:bodyDiv w:val="1"/>
      <w:marLeft w:val="0"/>
      <w:marRight w:val="0"/>
      <w:marTop w:val="0"/>
      <w:marBottom w:val="0"/>
      <w:divBdr>
        <w:top w:val="none" w:sz="0" w:space="0" w:color="auto"/>
        <w:left w:val="none" w:sz="0" w:space="0" w:color="auto"/>
        <w:bottom w:val="none" w:sz="0" w:space="0" w:color="auto"/>
        <w:right w:val="none" w:sz="0" w:space="0" w:color="auto"/>
      </w:divBdr>
    </w:div>
    <w:div w:id="512383295">
      <w:bodyDiv w:val="1"/>
      <w:marLeft w:val="0"/>
      <w:marRight w:val="0"/>
      <w:marTop w:val="0"/>
      <w:marBottom w:val="0"/>
      <w:divBdr>
        <w:top w:val="none" w:sz="0" w:space="0" w:color="auto"/>
        <w:left w:val="none" w:sz="0" w:space="0" w:color="auto"/>
        <w:bottom w:val="none" w:sz="0" w:space="0" w:color="auto"/>
        <w:right w:val="none" w:sz="0" w:space="0" w:color="auto"/>
      </w:divBdr>
    </w:div>
    <w:div w:id="512768985">
      <w:bodyDiv w:val="1"/>
      <w:marLeft w:val="0"/>
      <w:marRight w:val="0"/>
      <w:marTop w:val="0"/>
      <w:marBottom w:val="0"/>
      <w:divBdr>
        <w:top w:val="none" w:sz="0" w:space="0" w:color="auto"/>
        <w:left w:val="none" w:sz="0" w:space="0" w:color="auto"/>
        <w:bottom w:val="none" w:sz="0" w:space="0" w:color="auto"/>
        <w:right w:val="none" w:sz="0" w:space="0" w:color="auto"/>
      </w:divBdr>
    </w:div>
    <w:div w:id="513736966">
      <w:bodyDiv w:val="1"/>
      <w:marLeft w:val="0"/>
      <w:marRight w:val="0"/>
      <w:marTop w:val="0"/>
      <w:marBottom w:val="0"/>
      <w:divBdr>
        <w:top w:val="none" w:sz="0" w:space="0" w:color="auto"/>
        <w:left w:val="none" w:sz="0" w:space="0" w:color="auto"/>
        <w:bottom w:val="none" w:sz="0" w:space="0" w:color="auto"/>
        <w:right w:val="none" w:sz="0" w:space="0" w:color="auto"/>
      </w:divBdr>
    </w:div>
    <w:div w:id="514199291">
      <w:bodyDiv w:val="1"/>
      <w:marLeft w:val="0"/>
      <w:marRight w:val="0"/>
      <w:marTop w:val="0"/>
      <w:marBottom w:val="0"/>
      <w:divBdr>
        <w:top w:val="none" w:sz="0" w:space="0" w:color="auto"/>
        <w:left w:val="none" w:sz="0" w:space="0" w:color="auto"/>
        <w:bottom w:val="none" w:sz="0" w:space="0" w:color="auto"/>
        <w:right w:val="none" w:sz="0" w:space="0" w:color="auto"/>
      </w:divBdr>
    </w:div>
    <w:div w:id="515655853">
      <w:bodyDiv w:val="1"/>
      <w:marLeft w:val="0"/>
      <w:marRight w:val="0"/>
      <w:marTop w:val="0"/>
      <w:marBottom w:val="0"/>
      <w:divBdr>
        <w:top w:val="none" w:sz="0" w:space="0" w:color="auto"/>
        <w:left w:val="none" w:sz="0" w:space="0" w:color="auto"/>
        <w:bottom w:val="none" w:sz="0" w:space="0" w:color="auto"/>
        <w:right w:val="none" w:sz="0" w:space="0" w:color="auto"/>
      </w:divBdr>
    </w:div>
    <w:div w:id="517157276">
      <w:bodyDiv w:val="1"/>
      <w:marLeft w:val="0"/>
      <w:marRight w:val="0"/>
      <w:marTop w:val="0"/>
      <w:marBottom w:val="0"/>
      <w:divBdr>
        <w:top w:val="none" w:sz="0" w:space="0" w:color="auto"/>
        <w:left w:val="none" w:sz="0" w:space="0" w:color="auto"/>
        <w:bottom w:val="none" w:sz="0" w:space="0" w:color="auto"/>
        <w:right w:val="none" w:sz="0" w:space="0" w:color="auto"/>
      </w:divBdr>
    </w:div>
    <w:div w:id="519392457">
      <w:bodyDiv w:val="1"/>
      <w:marLeft w:val="0"/>
      <w:marRight w:val="0"/>
      <w:marTop w:val="0"/>
      <w:marBottom w:val="0"/>
      <w:divBdr>
        <w:top w:val="none" w:sz="0" w:space="0" w:color="auto"/>
        <w:left w:val="none" w:sz="0" w:space="0" w:color="auto"/>
        <w:bottom w:val="none" w:sz="0" w:space="0" w:color="auto"/>
        <w:right w:val="none" w:sz="0" w:space="0" w:color="auto"/>
      </w:divBdr>
    </w:div>
    <w:div w:id="520706213">
      <w:bodyDiv w:val="1"/>
      <w:marLeft w:val="0"/>
      <w:marRight w:val="0"/>
      <w:marTop w:val="0"/>
      <w:marBottom w:val="0"/>
      <w:divBdr>
        <w:top w:val="none" w:sz="0" w:space="0" w:color="auto"/>
        <w:left w:val="none" w:sz="0" w:space="0" w:color="auto"/>
        <w:bottom w:val="none" w:sz="0" w:space="0" w:color="auto"/>
        <w:right w:val="none" w:sz="0" w:space="0" w:color="auto"/>
      </w:divBdr>
    </w:div>
    <w:div w:id="520969151">
      <w:bodyDiv w:val="1"/>
      <w:marLeft w:val="0"/>
      <w:marRight w:val="0"/>
      <w:marTop w:val="0"/>
      <w:marBottom w:val="0"/>
      <w:divBdr>
        <w:top w:val="none" w:sz="0" w:space="0" w:color="auto"/>
        <w:left w:val="none" w:sz="0" w:space="0" w:color="auto"/>
        <w:bottom w:val="none" w:sz="0" w:space="0" w:color="auto"/>
        <w:right w:val="none" w:sz="0" w:space="0" w:color="auto"/>
      </w:divBdr>
    </w:div>
    <w:div w:id="523523204">
      <w:bodyDiv w:val="1"/>
      <w:marLeft w:val="0"/>
      <w:marRight w:val="0"/>
      <w:marTop w:val="0"/>
      <w:marBottom w:val="0"/>
      <w:divBdr>
        <w:top w:val="none" w:sz="0" w:space="0" w:color="auto"/>
        <w:left w:val="none" w:sz="0" w:space="0" w:color="auto"/>
        <w:bottom w:val="none" w:sz="0" w:space="0" w:color="auto"/>
        <w:right w:val="none" w:sz="0" w:space="0" w:color="auto"/>
      </w:divBdr>
    </w:div>
    <w:div w:id="527452241">
      <w:bodyDiv w:val="1"/>
      <w:marLeft w:val="0"/>
      <w:marRight w:val="0"/>
      <w:marTop w:val="0"/>
      <w:marBottom w:val="0"/>
      <w:divBdr>
        <w:top w:val="none" w:sz="0" w:space="0" w:color="auto"/>
        <w:left w:val="none" w:sz="0" w:space="0" w:color="auto"/>
        <w:bottom w:val="none" w:sz="0" w:space="0" w:color="auto"/>
        <w:right w:val="none" w:sz="0" w:space="0" w:color="auto"/>
      </w:divBdr>
    </w:div>
    <w:div w:id="528228739">
      <w:bodyDiv w:val="1"/>
      <w:marLeft w:val="0"/>
      <w:marRight w:val="0"/>
      <w:marTop w:val="0"/>
      <w:marBottom w:val="0"/>
      <w:divBdr>
        <w:top w:val="none" w:sz="0" w:space="0" w:color="auto"/>
        <w:left w:val="none" w:sz="0" w:space="0" w:color="auto"/>
        <w:bottom w:val="none" w:sz="0" w:space="0" w:color="auto"/>
        <w:right w:val="none" w:sz="0" w:space="0" w:color="auto"/>
      </w:divBdr>
    </w:div>
    <w:div w:id="530648508">
      <w:bodyDiv w:val="1"/>
      <w:marLeft w:val="0"/>
      <w:marRight w:val="0"/>
      <w:marTop w:val="0"/>
      <w:marBottom w:val="0"/>
      <w:divBdr>
        <w:top w:val="none" w:sz="0" w:space="0" w:color="auto"/>
        <w:left w:val="none" w:sz="0" w:space="0" w:color="auto"/>
        <w:bottom w:val="none" w:sz="0" w:space="0" w:color="auto"/>
        <w:right w:val="none" w:sz="0" w:space="0" w:color="auto"/>
      </w:divBdr>
    </w:div>
    <w:div w:id="531770215">
      <w:bodyDiv w:val="1"/>
      <w:marLeft w:val="0"/>
      <w:marRight w:val="0"/>
      <w:marTop w:val="0"/>
      <w:marBottom w:val="0"/>
      <w:divBdr>
        <w:top w:val="none" w:sz="0" w:space="0" w:color="auto"/>
        <w:left w:val="none" w:sz="0" w:space="0" w:color="auto"/>
        <w:bottom w:val="none" w:sz="0" w:space="0" w:color="auto"/>
        <w:right w:val="none" w:sz="0" w:space="0" w:color="auto"/>
      </w:divBdr>
    </w:div>
    <w:div w:id="532226532">
      <w:bodyDiv w:val="1"/>
      <w:marLeft w:val="0"/>
      <w:marRight w:val="0"/>
      <w:marTop w:val="0"/>
      <w:marBottom w:val="0"/>
      <w:divBdr>
        <w:top w:val="none" w:sz="0" w:space="0" w:color="auto"/>
        <w:left w:val="none" w:sz="0" w:space="0" w:color="auto"/>
        <w:bottom w:val="none" w:sz="0" w:space="0" w:color="auto"/>
        <w:right w:val="none" w:sz="0" w:space="0" w:color="auto"/>
      </w:divBdr>
    </w:div>
    <w:div w:id="533345404">
      <w:bodyDiv w:val="1"/>
      <w:marLeft w:val="0"/>
      <w:marRight w:val="0"/>
      <w:marTop w:val="0"/>
      <w:marBottom w:val="0"/>
      <w:divBdr>
        <w:top w:val="none" w:sz="0" w:space="0" w:color="auto"/>
        <w:left w:val="none" w:sz="0" w:space="0" w:color="auto"/>
        <w:bottom w:val="none" w:sz="0" w:space="0" w:color="auto"/>
        <w:right w:val="none" w:sz="0" w:space="0" w:color="auto"/>
      </w:divBdr>
    </w:div>
    <w:div w:id="534585459">
      <w:bodyDiv w:val="1"/>
      <w:marLeft w:val="0"/>
      <w:marRight w:val="0"/>
      <w:marTop w:val="0"/>
      <w:marBottom w:val="0"/>
      <w:divBdr>
        <w:top w:val="none" w:sz="0" w:space="0" w:color="auto"/>
        <w:left w:val="none" w:sz="0" w:space="0" w:color="auto"/>
        <w:bottom w:val="none" w:sz="0" w:space="0" w:color="auto"/>
        <w:right w:val="none" w:sz="0" w:space="0" w:color="auto"/>
      </w:divBdr>
    </w:div>
    <w:div w:id="534729881">
      <w:bodyDiv w:val="1"/>
      <w:marLeft w:val="0"/>
      <w:marRight w:val="0"/>
      <w:marTop w:val="0"/>
      <w:marBottom w:val="0"/>
      <w:divBdr>
        <w:top w:val="none" w:sz="0" w:space="0" w:color="auto"/>
        <w:left w:val="none" w:sz="0" w:space="0" w:color="auto"/>
        <w:bottom w:val="none" w:sz="0" w:space="0" w:color="auto"/>
        <w:right w:val="none" w:sz="0" w:space="0" w:color="auto"/>
      </w:divBdr>
    </w:div>
    <w:div w:id="534731441">
      <w:bodyDiv w:val="1"/>
      <w:marLeft w:val="0"/>
      <w:marRight w:val="0"/>
      <w:marTop w:val="0"/>
      <w:marBottom w:val="0"/>
      <w:divBdr>
        <w:top w:val="none" w:sz="0" w:space="0" w:color="auto"/>
        <w:left w:val="none" w:sz="0" w:space="0" w:color="auto"/>
        <w:bottom w:val="none" w:sz="0" w:space="0" w:color="auto"/>
        <w:right w:val="none" w:sz="0" w:space="0" w:color="auto"/>
      </w:divBdr>
    </w:div>
    <w:div w:id="535823443">
      <w:bodyDiv w:val="1"/>
      <w:marLeft w:val="0"/>
      <w:marRight w:val="0"/>
      <w:marTop w:val="0"/>
      <w:marBottom w:val="0"/>
      <w:divBdr>
        <w:top w:val="none" w:sz="0" w:space="0" w:color="auto"/>
        <w:left w:val="none" w:sz="0" w:space="0" w:color="auto"/>
        <w:bottom w:val="none" w:sz="0" w:space="0" w:color="auto"/>
        <w:right w:val="none" w:sz="0" w:space="0" w:color="auto"/>
      </w:divBdr>
    </w:div>
    <w:div w:id="536626314">
      <w:bodyDiv w:val="1"/>
      <w:marLeft w:val="0"/>
      <w:marRight w:val="0"/>
      <w:marTop w:val="0"/>
      <w:marBottom w:val="0"/>
      <w:divBdr>
        <w:top w:val="none" w:sz="0" w:space="0" w:color="auto"/>
        <w:left w:val="none" w:sz="0" w:space="0" w:color="auto"/>
        <w:bottom w:val="none" w:sz="0" w:space="0" w:color="auto"/>
        <w:right w:val="none" w:sz="0" w:space="0" w:color="auto"/>
      </w:divBdr>
    </w:div>
    <w:div w:id="538784700">
      <w:bodyDiv w:val="1"/>
      <w:marLeft w:val="0"/>
      <w:marRight w:val="0"/>
      <w:marTop w:val="0"/>
      <w:marBottom w:val="0"/>
      <w:divBdr>
        <w:top w:val="none" w:sz="0" w:space="0" w:color="auto"/>
        <w:left w:val="none" w:sz="0" w:space="0" w:color="auto"/>
        <w:bottom w:val="none" w:sz="0" w:space="0" w:color="auto"/>
        <w:right w:val="none" w:sz="0" w:space="0" w:color="auto"/>
      </w:divBdr>
    </w:div>
    <w:div w:id="542182587">
      <w:bodyDiv w:val="1"/>
      <w:marLeft w:val="0"/>
      <w:marRight w:val="0"/>
      <w:marTop w:val="0"/>
      <w:marBottom w:val="0"/>
      <w:divBdr>
        <w:top w:val="none" w:sz="0" w:space="0" w:color="auto"/>
        <w:left w:val="none" w:sz="0" w:space="0" w:color="auto"/>
        <w:bottom w:val="none" w:sz="0" w:space="0" w:color="auto"/>
        <w:right w:val="none" w:sz="0" w:space="0" w:color="auto"/>
      </w:divBdr>
    </w:div>
    <w:div w:id="543758980">
      <w:bodyDiv w:val="1"/>
      <w:marLeft w:val="0"/>
      <w:marRight w:val="0"/>
      <w:marTop w:val="0"/>
      <w:marBottom w:val="0"/>
      <w:divBdr>
        <w:top w:val="none" w:sz="0" w:space="0" w:color="auto"/>
        <w:left w:val="none" w:sz="0" w:space="0" w:color="auto"/>
        <w:bottom w:val="none" w:sz="0" w:space="0" w:color="auto"/>
        <w:right w:val="none" w:sz="0" w:space="0" w:color="auto"/>
      </w:divBdr>
    </w:div>
    <w:div w:id="546527623">
      <w:bodyDiv w:val="1"/>
      <w:marLeft w:val="0"/>
      <w:marRight w:val="0"/>
      <w:marTop w:val="0"/>
      <w:marBottom w:val="0"/>
      <w:divBdr>
        <w:top w:val="none" w:sz="0" w:space="0" w:color="auto"/>
        <w:left w:val="none" w:sz="0" w:space="0" w:color="auto"/>
        <w:bottom w:val="none" w:sz="0" w:space="0" w:color="auto"/>
        <w:right w:val="none" w:sz="0" w:space="0" w:color="auto"/>
      </w:divBdr>
    </w:div>
    <w:div w:id="550111911">
      <w:bodyDiv w:val="1"/>
      <w:marLeft w:val="0"/>
      <w:marRight w:val="0"/>
      <w:marTop w:val="0"/>
      <w:marBottom w:val="0"/>
      <w:divBdr>
        <w:top w:val="none" w:sz="0" w:space="0" w:color="auto"/>
        <w:left w:val="none" w:sz="0" w:space="0" w:color="auto"/>
        <w:bottom w:val="none" w:sz="0" w:space="0" w:color="auto"/>
        <w:right w:val="none" w:sz="0" w:space="0" w:color="auto"/>
      </w:divBdr>
    </w:div>
    <w:div w:id="552471703">
      <w:bodyDiv w:val="1"/>
      <w:marLeft w:val="0"/>
      <w:marRight w:val="0"/>
      <w:marTop w:val="0"/>
      <w:marBottom w:val="0"/>
      <w:divBdr>
        <w:top w:val="none" w:sz="0" w:space="0" w:color="auto"/>
        <w:left w:val="none" w:sz="0" w:space="0" w:color="auto"/>
        <w:bottom w:val="none" w:sz="0" w:space="0" w:color="auto"/>
        <w:right w:val="none" w:sz="0" w:space="0" w:color="auto"/>
      </w:divBdr>
    </w:div>
    <w:div w:id="553085371">
      <w:bodyDiv w:val="1"/>
      <w:marLeft w:val="0"/>
      <w:marRight w:val="0"/>
      <w:marTop w:val="0"/>
      <w:marBottom w:val="0"/>
      <w:divBdr>
        <w:top w:val="none" w:sz="0" w:space="0" w:color="auto"/>
        <w:left w:val="none" w:sz="0" w:space="0" w:color="auto"/>
        <w:bottom w:val="none" w:sz="0" w:space="0" w:color="auto"/>
        <w:right w:val="none" w:sz="0" w:space="0" w:color="auto"/>
      </w:divBdr>
    </w:div>
    <w:div w:id="553086116">
      <w:bodyDiv w:val="1"/>
      <w:marLeft w:val="0"/>
      <w:marRight w:val="0"/>
      <w:marTop w:val="0"/>
      <w:marBottom w:val="0"/>
      <w:divBdr>
        <w:top w:val="none" w:sz="0" w:space="0" w:color="auto"/>
        <w:left w:val="none" w:sz="0" w:space="0" w:color="auto"/>
        <w:bottom w:val="none" w:sz="0" w:space="0" w:color="auto"/>
        <w:right w:val="none" w:sz="0" w:space="0" w:color="auto"/>
      </w:divBdr>
    </w:div>
    <w:div w:id="553662136">
      <w:bodyDiv w:val="1"/>
      <w:marLeft w:val="0"/>
      <w:marRight w:val="0"/>
      <w:marTop w:val="0"/>
      <w:marBottom w:val="0"/>
      <w:divBdr>
        <w:top w:val="none" w:sz="0" w:space="0" w:color="auto"/>
        <w:left w:val="none" w:sz="0" w:space="0" w:color="auto"/>
        <w:bottom w:val="none" w:sz="0" w:space="0" w:color="auto"/>
        <w:right w:val="none" w:sz="0" w:space="0" w:color="auto"/>
      </w:divBdr>
    </w:div>
    <w:div w:id="559443479">
      <w:bodyDiv w:val="1"/>
      <w:marLeft w:val="0"/>
      <w:marRight w:val="0"/>
      <w:marTop w:val="0"/>
      <w:marBottom w:val="0"/>
      <w:divBdr>
        <w:top w:val="none" w:sz="0" w:space="0" w:color="auto"/>
        <w:left w:val="none" w:sz="0" w:space="0" w:color="auto"/>
        <w:bottom w:val="none" w:sz="0" w:space="0" w:color="auto"/>
        <w:right w:val="none" w:sz="0" w:space="0" w:color="auto"/>
      </w:divBdr>
    </w:div>
    <w:div w:id="563950718">
      <w:bodyDiv w:val="1"/>
      <w:marLeft w:val="0"/>
      <w:marRight w:val="0"/>
      <w:marTop w:val="0"/>
      <w:marBottom w:val="0"/>
      <w:divBdr>
        <w:top w:val="none" w:sz="0" w:space="0" w:color="auto"/>
        <w:left w:val="none" w:sz="0" w:space="0" w:color="auto"/>
        <w:bottom w:val="none" w:sz="0" w:space="0" w:color="auto"/>
        <w:right w:val="none" w:sz="0" w:space="0" w:color="auto"/>
      </w:divBdr>
    </w:div>
    <w:div w:id="564725212">
      <w:bodyDiv w:val="1"/>
      <w:marLeft w:val="0"/>
      <w:marRight w:val="0"/>
      <w:marTop w:val="0"/>
      <w:marBottom w:val="0"/>
      <w:divBdr>
        <w:top w:val="none" w:sz="0" w:space="0" w:color="auto"/>
        <w:left w:val="none" w:sz="0" w:space="0" w:color="auto"/>
        <w:bottom w:val="none" w:sz="0" w:space="0" w:color="auto"/>
        <w:right w:val="none" w:sz="0" w:space="0" w:color="auto"/>
      </w:divBdr>
    </w:div>
    <w:div w:id="567106704">
      <w:bodyDiv w:val="1"/>
      <w:marLeft w:val="0"/>
      <w:marRight w:val="0"/>
      <w:marTop w:val="0"/>
      <w:marBottom w:val="0"/>
      <w:divBdr>
        <w:top w:val="none" w:sz="0" w:space="0" w:color="auto"/>
        <w:left w:val="none" w:sz="0" w:space="0" w:color="auto"/>
        <w:bottom w:val="none" w:sz="0" w:space="0" w:color="auto"/>
        <w:right w:val="none" w:sz="0" w:space="0" w:color="auto"/>
      </w:divBdr>
    </w:div>
    <w:div w:id="567224288">
      <w:bodyDiv w:val="1"/>
      <w:marLeft w:val="0"/>
      <w:marRight w:val="0"/>
      <w:marTop w:val="0"/>
      <w:marBottom w:val="0"/>
      <w:divBdr>
        <w:top w:val="none" w:sz="0" w:space="0" w:color="auto"/>
        <w:left w:val="none" w:sz="0" w:space="0" w:color="auto"/>
        <w:bottom w:val="none" w:sz="0" w:space="0" w:color="auto"/>
        <w:right w:val="none" w:sz="0" w:space="0" w:color="auto"/>
      </w:divBdr>
    </w:div>
    <w:div w:id="571231705">
      <w:bodyDiv w:val="1"/>
      <w:marLeft w:val="0"/>
      <w:marRight w:val="0"/>
      <w:marTop w:val="0"/>
      <w:marBottom w:val="0"/>
      <w:divBdr>
        <w:top w:val="none" w:sz="0" w:space="0" w:color="auto"/>
        <w:left w:val="none" w:sz="0" w:space="0" w:color="auto"/>
        <w:bottom w:val="none" w:sz="0" w:space="0" w:color="auto"/>
        <w:right w:val="none" w:sz="0" w:space="0" w:color="auto"/>
      </w:divBdr>
    </w:div>
    <w:div w:id="573008148">
      <w:bodyDiv w:val="1"/>
      <w:marLeft w:val="0"/>
      <w:marRight w:val="0"/>
      <w:marTop w:val="0"/>
      <w:marBottom w:val="0"/>
      <w:divBdr>
        <w:top w:val="none" w:sz="0" w:space="0" w:color="auto"/>
        <w:left w:val="none" w:sz="0" w:space="0" w:color="auto"/>
        <w:bottom w:val="none" w:sz="0" w:space="0" w:color="auto"/>
        <w:right w:val="none" w:sz="0" w:space="0" w:color="auto"/>
      </w:divBdr>
    </w:div>
    <w:div w:id="573204874">
      <w:bodyDiv w:val="1"/>
      <w:marLeft w:val="0"/>
      <w:marRight w:val="0"/>
      <w:marTop w:val="0"/>
      <w:marBottom w:val="0"/>
      <w:divBdr>
        <w:top w:val="none" w:sz="0" w:space="0" w:color="auto"/>
        <w:left w:val="none" w:sz="0" w:space="0" w:color="auto"/>
        <w:bottom w:val="none" w:sz="0" w:space="0" w:color="auto"/>
        <w:right w:val="none" w:sz="0" w:space="0" w:color="auto"/>
      </w:divBdr>
    </w:div>
    <w:div w:id="573247091">
      <w:bodyDiv w:val="1"/>
      <w:marLeft w:val="0"/>
      <w:marRight w:val="0"/>
      <w:marTop w:val="0"/>
      <w:marBottom w:val="0"/>
      <w:divBdr>
        <w:top w:val="none" w:sz="0" w:space="0" w:color="auto"/>
        <w:left w:val="none" w:sz="0" w:space="0" w:color="auto"/>
        <w:bottom w:val="none" w:sz="0" w:space="0" w:color="auto"/>
        <w:right w:val="none" w:sz="0" w:space="0" w:color="auto"/>
      </w:divBdr>
    </w:div>
    <w:div w:id="575284738">
      <w:bodyDiv w:val="1"/>
      <w:marLeft w:val="0"/>
      <w:marRight w:val="0"/>
      <w:marTop w:val="0"/>
      <w:marBottom w:val="0"/>
      <w:divBdr>
        <w:top w:val="none" w:sz="0" w:space="0" w:color="auto"/>
        <w:left w:val="none" w:sz="0" w:space="0" w:color="auto"/>
        <w:bottom w:val="none" w:sz="0" w:space="0" w:color="auto"/>
        <w:right w:val="none" w:sz="0" w:space="0" w:color="auto"/>
      </w:divBdr>
    </w:div>
    <w:div w:id="575436229">
      <w:bodyDiv w:val="1"/>
      <w:marLeft w:val="0"/>
      <w:marRight w:val="0"/>
      <w:marTop w:val="0"/>
      <w:marBottom w:val="0"/>
      <w:divBdr>
        <w:top w:val="none" w:sz="0" w:space="0" w:color="auto"/>
        <w:left w:val="none" w:sz="0" w:space="0" w:color="auto"/>
        <w:bottom w:val="none" w:sz="0" w:space="0" w:color="auto"/>
        <w:right w:val="none" w:sz="0" w:space="0" w:color="auto"/>
      </w:divBdr>
    </w:div>
    <w:div w:id="576205837">
      <w:bodyDiv w:val="1"/>
      <w:marLeft w:val="0"/>
      <w:marRight w:val="0"/>
      <w:marTop w:val="0"/>
      <w:marBottom w:val="0"/>
      <w:divBdr>
        <w:top w:val="none" w:sz="0" w:space="0" w:color="auto"/>
        <w:left w:val="none" w:sz="0" w:space="0" w:color="auto"/>
        <w:bottom w:val="none" w:sz="0" w:space="0" w:color="auto"/>
        <w:right w:val="none" w:sz="0" w:space="0" w:color="auto"/>
      </w:divBdr>
    </w:div>
    <w:div w:id="579993837">
      <w:bodyDiv w:val="1"/>
      <w:marLeft w:val="0"/>
      <w:marRight w:val="0"/>
      <w:marTop w:val="0"/>
      <w:marBottom w:val="0"/>
      <w:divBdr>
        <w:top w:val="none" w:sz="0" w:space="0" w:color="auto"/>
        <w:left w:val="none" w:sz="0" w:space="0" w:color="auto"/>
        <w:bottom w:val="none" w:sz="0" w:space="0" w:color="auto"/>
        <w:right w:val="none" w:sz="0" w:space="0" w:color="auto"/>
      </w:divBdr>
    </w:div>
    <w:div w:id="580724812">
      <w:bodyDiv w:val="1"/>
      <w:marLeft w:val="0"/>
      <w:marRight w:val="0"/>
      <w:marTop w:val="0"/>
      <w:marBottom w:val="0"/>
      <w:divBdr>
        <w:top w:val="none" w:sz="0" w:space="0" w:color="auto"/>
        <w:left w:val="none" w:sz="0" w:space="0" w:color="auto"/>
        <w:bottom w:val="none" w:sz="0" w:space="0" w:color="auto"/>
        <w:right w:val="none" w:sz="0" w:space="0" w:color="auto"/>
      </w:divBdr>
    </w:div>
    <w:div w:id="581336041">
      <w:bodyDiv w:val="1"/>
      <w:marLeft w:val="0"/>
      <w:marRight w:val="0"/>
      <w:marTop w:val="0"/>
      <w:marBottom w:val="0"/>
      <w:divBdr>
        <w:top w:val="none" w:sz="0" w:space="0" w:color="auto"/>
        <w:left w:val="none" w:sz="0" w:space="0" w:color="auto"/>
        <w:bottom w:val="none" w:sz="0" w:space="0" w:color="auto"/>
        <w:right w:val="none" w:sz="0" w:space="0" w:color="auto"/>
      </w:divBdr>
    </w:div>
    <w:div w:id="581568520">
      <w:bodyDiv w:val="1"/>
      <w:marLeft w:val="0"/>
      <w:marRight w:val="0"/>
      <w:marTop w:val="0"/>
      <w:marBottom w:val="0"/>
      <w:divBdr>
        <w:top w:val="none" w:sz="0" w:space="0" w:color="auto"/>
        <w:left w:val="none" w:sz="0" w:space="0" w:color="auto"/>
        <w:bottom w:val="none" w:sz="0" w:space="0" w:color="auto"/>
        <w:right w:val="none" w:sz="0" w:space="0" w:color="auto"/>
      </w:divBdr>
    </w:div>
    <w:div w:id="582295521">
      <w:bodyDiv w:val="1"/>
      <w:marLeft w:val="0"/>
      <w:marRight w:val="0"/>
      <w:marTop w:val="0"/>
      <w:marBottom w:val="0"/>
      <w:divBdr>
        <w:top w:val="none" w:sz="0" w:space="0" w:color="auto"/>
        <w:left w:val="none" w:sz="0" w:space="0" w:color="auto"/>
        <w:bottom w:val="none" w:sz="0" w:space="0" w:color="auto"/>
        <w:right w:val="none" w:sz="0" w:space="0" w:color="auto"/>
      </w:divBdr>
    </w:div>
    <w:div w:id="582834730">
      <w:bodyDiv w:val="1"/>
      <w:marLeft w:val="0"/>
      <w:marRight w:val="0"/>
      <w:marTop w:val="0"/>
      <w:marBottom w:val="0"/>
      <w:divBdr>
        <w:top w:val="none" w:sz="0" w:space="0" w:color="auto"/>
        <w:left w:val="none" w:sz="0" w:space="0" w:color="auto"/>
        <w:bottom w:val="none" w:sz="0" w:space="0" w:color="auto"/>
        <w:right w:val="none" w:sz="0" w:space="0" w:color="auto"/>
      </w:divBdr>
    </w:div>
    <w:div w:id="583337820">
      <w:bodyDiv w:val="1"/>
      <w:marLeft w:val="0"/>
      <w:marRight w:val="0"/>
      <w:marTop w:val="0"/>
      <w:marBottom w:val="0"/>
      <w:divBdr>
        <w:top w:val="none" w:sz="0" w:space="0" w:color="auto"/>
        <w:left w:val="none" w:sz="0" w:space="0" w:color="auto"/>
        <w:bottom w:val="none" w:sz="0" w:space="0" w:color="auto"/>
        <w:right w:val="none" w:sz="0" w:space="0" w:color="auto"/>
      </w:divBdr>
    </w:div>
    <w:div w:id="583490072">
      <w:bodyDiv w:val="1"/>
      <w:marLeft w:val="0"/>
      <w:marRight w:val="0"/>
      <w:marTop w:val="0"/>
      <w:marBottom w:val="0"/>
      <w:divBdr>
        <w:top w:val="none" w:sz="0" w:space="0" w:color="auto"/>
        <w:left w:val="none" w:sz="0" w:space="0" w:color="auto"/>
        <w:bottom w:val="none" w:sz="0" w:space="0" w:color="auto"/>
        <w:right w:val="none" w:sz="0" w:space="0" w:color="auto"/>
      </w:divBdr>
    </w:div>
    <w:div w:id="583614670">
      <w:bodyDiv w:val="1"/>
      <w:marLeft w:val="0"/>
      <w:marRight w:val="0"/>
      <w:marTop w:val="0"/>
      <w:marBottom w:val="0"/>
      <w:divBdr>
        <w:top w:val="none" w:sz="0" w:space="0" w:color="auto"/>
        <w:left w:val="none" w:sz="0" w:space="0" w:color="auto"/>
        <w:bottom w:val="none" w:sz="0" w:space="0" w:color="auto"/>
        <w:right w:val="none" w:sz="0" w:space="0" w:color="auto"/>
      </w:divBdr>
    </w:div>
    <w:div w:id="587884748">
      <w:bodyDiv w:val="1"/>
      <w:marLeft w:val="0"/>
      <w:marRight w:val="0"/>
      <w:marTop w:val="0"/>
      <w:marBottom w:val="0"/>
      <w:divBdr>
        <w:top w:val="none" w:sz="0" w:space="0" w:color="auto"/>
        <w:left w:val="none" w:sz="0" w:space="0" w:color="auto"/>
        <w:bottom w:val="none" w:sz="0" w:space="0" w:color="auto"/>
        <w:right w:val="none" w:sz="0" w:space="0" w:color="auto"/>
      </w:divBdr>
    </w:div>
    <w:div w:id="589394078">
      <w:bodyDiv w:val="1"/>
      <w:marLeft w:val="0"/>
      <w:marRight w:val="0"/>
      <w:marTop w:val="0"/>
      <w:marBottom w:val="0"/>
      <w:divBdr>
        <w:top w:val="none" w:sz="0" w:space="0" w:color="auto"/>
        <w:left w:val="none" w:sz="0" w:space="0" w:color="auto"/>
        <w:bottom w:val="none" w:sz="0" w:space="0" w:color="auto"/>
        <w:right w:val="none" w:sz="0" w:space="0" w:color="auto"/>
      </w:divBdr>
    </w:div>
    <w:div w:id="591472736">
      <w:bodyDiv w:val="1"/>
      <w:marLeft w:val="0"/>
      <w:marRight w:val="0"/>
      <w:marTop w:val="0"/>
      <w:marBottom w:val="0"/>
      <w:divBdr>
        <w:top w:val="none" w:sz="0" w:space="0" w:color="auto"/>
        <w:left w:val="none" w:sz="0" w:space="0" w:color="auto"/>
        <w:bottom w:val="none" w:sz="0" w:space="0" w:color="auto"/>
        <w:right w:val="none" w:sz="0" w:space="0" w:color="auto"/>
      </w:divBdr>
    </w:div>
    <w:div w:id="594442413">
      <w:bodyDiv w:val="1"/>
      <w:marLeft w:val="0"/>
      <w:marRight w:val="0"/>
      <w:marTop w:val="0"/>
      <w:marBottom w:val="0"/>
      <w:divBdr>
        <w:top w:val="none" w:sz="0" w:space="0" w:color="auto"/>
        <w:left w:val="none" w:sz="0" w:space="0" w:color="auto"/>
        <w:bottom w:val="none" w:sz="0" w:space="0" w:color="auto"/>
        <w:right w:val="none" w:sz="0" w:space="0" w:color="auto"/>
      </w:divBdr>
    </w:div>
    <w:div w:id="594704671">
      <w:bodyDiv w:val="1"/>
      <w:marLeft w:val="0"/>
      <w:marRight w:val="0"/>
      <w:marTop w:val="0"/>
      <w:marBottom w:val="0"/>
      <w:divBdr>
        <w:top w:val="none" w:sz="0" w:space="0" w:color="auto"/>
        <w:left w:val="none" w:sz="0" w:space="0" w:color="auto"/>
        <w:bottom w:val="none" w:sz="0" w:space="0" w:color="auto"/>
        <w:right w:val="none" w:sz="0" w:space="0" w:color="auto"/>
      </w:divBdr>
    </w:div>
    <w:div w:id="594747138">
      <w:bodyDiv w:val="1"/>
      <w:marLeft w:val="0"/>
      <w:marRight w:val="0"/>
      <w:marTop w:val="0"/>
      <w:marBottom w:val="0"/>
      <w:divBdr>
        <w:top w:val="none" w:sz="0" w:space="0" w:color="auto"/>
        <w:left w:val="none" w:sz="0" w:space="0" w:color="auto"/>
        <w:bottom w:val="none" w:sz="0" w:space="0" w:color="auto"/>
        <w:right w:val="none" w:sz="0" w:space="0" w:color="auto"/>
      </w:divBdr>
    </w:div>
    <w:div w:id="595135901">
      <w:bodyDiv w:val="1"/>
      <w:marLeft w:val="0"/>
      <w:marRight w:val="0"/>
      <w:marTop w:val="0"/>
      <w:marBottom w:val="0"/>
      <w:divBdr>
        <w:top w:val="none" w:sz="0" w:space="0" w:color="auto"/>
        <w:left w:val="none" w:sz="0" w:space="0" w:color="auto"/>
        <w:bottom w:val="none" w:sz="0" w:space="0" w:color="auto"/>
        <w:right w:val="none" w:sz="0" w:space="0" w:color="auto"/>
      </w:divBdr>
    </w:div>
    <w:div w:id="596325615">
      <w:bodyDiv w:val="1"/>
      <w:marLeft w:val="0"/>
      <w:marRight w:val="0"/>
      <w:marTop w:val="0"/>
      <w:marBottom w:val="0"/>
      <w:divBdr>
        <w:top w:val="none" w:sz="0" w:space="0" w:color="auto"/>
        <w:left w:val="none" w:sz="0" w:space="0" w:color="auto"/>
        <w:bottom w:val="none" w:sz="0" w:space="0" w:color="auto"/>
        <w:right w:val="none" w:sz="0" w:space="0" w:color="auto"/>
      </w:divBdr>
    </w:div>
    <w:div w:id="596641603">
      <w:bodyDiv w:val="1"/>
      <w:marLeft w:val="0"/>
      <w:marRight w:val="0"/>
      <w:marTop w:val="0"/>
      <w:marBottom w:val="0"/>
      <w:divBdr>
        <w:top w:val="none" w:sz="0" w:space="0" w:color="auto"/>
        <w:left w:val="none" w:sz="0" w:space="0" w:color="auto"/>
        <w:bottom w:val="none" w:sz="0" w:space="0" w:color="auto"/>
        <w:right w:val="none" w:sz="0" w:space="0" w:color="auto"/>
      </w:divBdr>
    </w:div>
    <w:div w:id="597517929">
      <w:bodyDiv w:val="1"/>
      <w:marLeft w:val="0"/>
      <w:marRight w:val="0"/>
      <w:marTop w:val="0"/>
      <w:marBottom w:val="0"/>
      <w:divBdr>
        <w:top w:val="none" w:sz="0" w:space="0" w:color="auto"/>
        <w:left w:val="none" w:sz="0" w:space="0" w:color="auto"/>
        <w:bottom w:val="none" w:sz="0" w:space="0" w:color="auto"/>
        <w:right w:val="none" w:sz="0" w:space="0" w:color="auto"/>
      </w:divBdr>
    </w:div>
    <w:div w:id="601256014">
      <w:bodyDiv w:val="1"/>
      <w:marLeft w:val="0"/>
      <w:marRight w:val="0"/>
      <w:marTop w:val="0"/>
      <w:marBottom w:val="0"/>
      <w:divBdr>
        <w:top w:val="none" w:sz="0" w:space="0" w:color="auto"/>
        <w:left w:val="none" w:sz="0" w:space="0" w:color="auto"/>
        <w:bottom w:val="none" w:sz="0" w:space="0" w:color="auto"/>
        <w:right w:val="none" w:sz="0" w:space="0" w:color="auto"/>
      </w:divBdr>
    </w:div>
    <w:div w:id="602148447">
      <w:bodyDiv w:val="1"/>
      <w:marLeft w:val="0"/>
      <w:marRight w:val="0"/>
      <w:marTop w:val="0"/>
      <w:marBottom w:val="0"/>
      <w:divBdr>
        <w:top w:val="none" w:sz="0" w:space="0" w:color="auto"/>
        <w:left w:val="none" w:sz="0" w:space="0" w:color="auto"/>
        <w:bottom w:val="none" w:sz="0" w:space="0" w:color="auto"/>
        <w:right w:val="none" w:sz="0" w:space="0" w:color="auto"/>
      </w:divBdr>
    </w:div>
    <w:div w:id="603152099">
      <w:bodyDiv w:val="1"/>
      <w:marLeft w:val="0"/>
      <w:marRight w:val="0"/>
      <w:marTop w:val="0"/>
      <w:marBottom w:val="0"/>
      <w:divBdr>
        <w:top w:val="none" w:sz="0" w:space="0" w:color="auto"/>
        <w:left w:val="none" w:sz="0" w:space="0" w:color="auto"/>
        <w:bottom w:val="none" w:sz="0" w:space="0" w:color="auto"/>
        <w:right w:val="none" w:sz="0" w:space="0" w:color="auto"/>
      </w:divBdr>
    </w:div>
    <w:div w:id="604382954">
      <w:bodyDiv w:val="1"/>
      <w:marLeft w:val="0"/>
      <w:marRight w:val="0"/>
      <w:marTop w:val="0"/>
      <w:marBottom w:val="0"/>
      <w:divBdr>
        <w:top w:val="none" w:sz="0" w:space="0" w:color="auto"/>
        <w:left w:val="none" w:sz="0" w:space="0" w:color="auto"/>
        <w:bottom w:val="none" w:sz="0" w:space="0" w:color="auto"/>
        <w:right w:val="none" w:sz="0" w:space="0" w:color="auto"/>
      </w:divBdr>
    </w:div>
    <w:div w:id="605887696">
      <w:bodyDiv w:val="1"/>
      <w:marLeft w:val="0"/>
      <w:marRight w:val="0"/>
      <w:marTop w:val="0"/>
      <w:marBottom w:val="0"/>
      <w:divBdr>
        <w:top w:val="none" w:sz="0" w:space="0" w:color="auto"/>
        <w:left w:val="none" w:sz="0" w:space="0" w:color="auto"/>
        <w:bottom w:val="none" w:sz="0" w:space="0" w:color="auto"/>
        <w:right w:val="none" w:sz="0" w:space="0" w:color="auto"/>
      </w:divBdr>
    </w:div>
    <w:div w:id="606933964">
      <w:bodyDiv w:val="1"/>
      <w:marLeft w:val="0"/>
      <w:marRight w:val="0"/>
      <w:marTop w:val="0"/>
      <w:marBottom w:val="0"/>
      <w:divBdr>
        <w:top w:val="none" w:sz="0" w:space="0" w:color="auto"/>
        <w:left w:val="none" w:sz="0" w:space="0" w:color="auto"/>
        <w:bottom w:val="none" w:sz="0" w:space="0" w:color="auto"/>
        <w:right w:val="none" w:sz="0" w:space="0" w:color="auto"/>
      </w:divBdr>
    </w:div>
    <w:div w:id="609973568">
      <w:bodyDiv w:val="1"/>
      <w:marLeft w:val="0"/>
      <w:marRight w:val="0"/>
      <w:marTop w:val="0"/>
      <w:marBottom w:val="0"/>
      <w:divBdr>
        <w:top w:val="none" w:sz="0" w:space="0" w:color="auto"/>
        <w:left w:val="none" w:sz="0" w:space="0" w:color="auto"/>
        <w:bottom w:val="none" w:sz="0" w:space="0" w:color="auto"/>
        <w:right w:val="none" w:sz="0" w:space="0" w:color="auto"/>
      </w:divBdr>
    </w:div>
    <w:div w:id="610429878">
      <w:bodyDiv w:val="1"/>
      <w:marLeft w:val="0"/>
      <w:marRight w:val="0"/>
      <w:marTop w:val="0"/>
      <w:marBottom w:val="0"/>
      <w:divBdr>
        <w:top w:val="none" w:sz="0" w:space="0" w:color="auto"/>
        <w:left w:val="none" w:sz="0" w:space="0" w:color="auto"/>
        <w:bottom w:val="none" w:sz="0" w:space="0" w:color="auto"/>
        <w:right w:val="none" w:sz="0" w:space="0" w:color="auto"/>
      </w:divBdr>
    </w:div>
    <w:div w:id="611861680">
      <w:bodyDiv w:val="1"/>
      <w:marLeft w:val="0"/>
      <w:marRight w:val="0"/>
      <w:marTop w:val="0"/>
      <w:marBottom w:val="0"/>
      <w:divBdr>
        <w:top w:val="none" w:sz="0" w:space="0" w:color="auto"/>
        <w:left w:val="none" w:sz="0" w:space="0" w:color="auto"/>
        <w:bottom w:val="none" w:sz="0" w:space="0" w:color="auto"/>
        <w:right w:val="none" w:sz="0" w:space="0" w:color="auto"/>
      </w:divBdr>
    </w:div>
    <w:div w:id="613682205">
      <w:bodyDiv w:val="1"/>
      <w:marLeft w:val="0"/>
      <w:marRight w:val="0"/>
      <w:marTop w:val="0"/>
      <w:marBottom w:val="0"/>
      <w:divBdr>
        <w:top w:val="none" w:sz="0" w:space="0" w:color="auto"/>
        <w:left w:val="none" w:sz="0" w:space="0" w:color="auto"/>
        <w:bottom w:val="none" w:sz="0" w:space="0" w:color="auto"/>
        <w:right w:val="none" w:sz="0" w:space="0" w:color="auto"/>
      </w:divBdr>
    </w:div>
    <w:div w:id="613827426">
      <w:bodyDiv w:val="1"/>
      <w:marLeft w:val="0"/>
      <w:marRight w:val="0"/>
      <w:marTop w:val="0"/>
      <w:marBottom w:val="0"/>
      <w:divBdr>
        <w:top w:val="none" w:sz="0" w:space="0" w:color="auto"/>
        <w:left w:val="none" w:sz="0" w:space="0" w:color="auto"/>
        <w:bottom w:val="none" w:sz="0" w:space="0" w:color="auto"/>
        <w:right w:val="none" w:sz="0" w:space="0" w:color="auto"/>
      </w:divBdr>
    </w:div>
    <w:div w:id="614871191">
      <w:bodyDiv w:val="1"/>
      <w:marLeft w:val="0"/>
      <w:marRight w:val="0"/>
      <w:marTop w:val="0"/>
      <w:marBottom w:val="0"/>
      <w:divBdr>
        <w:top w:val="none" w:sz="0" w:space="0" w:color="auto"/>
        <w:left w:val="none" w:sz="0" w:space="0" w:color="auto"/>
        <w:bottom w:val="none" w:sz="0" w:space="0" w:color="auto"/>
        <w:right w:val="none" w:sz="0" w:space="0" w:color="auto"/>
      </w:divBdr>
    </w:div>
    <w:div w:id="614990585">
      <w:bodyDiv w:val="1"/>
      <w:marLeft w:val="0"/>
      <w:marRight w:val="0"/>
      <w:marTop w:val="0"/>
      <w:marBottom w:val="0"/>
      <w:divBdr>
        <w:top w:val="none" w:sz="0" w:space="0" w:color="auto"/>
        <w:left w:val="none" w:sz="0" w:space="0" w:color="auto"/>
        <w:bottom w:val="none" w:sz="0" w:space="0" w:color="auto"/>
        <w:right w:val="none" w:sz="0" w:space="0" w:color="auto"/>
      </w:divBdr>
    </w:div>
    <w:div w:id="615992094">
      <w:bodyDiv w:val="1"/>
      <w:marLeft w:val="0"/>
      <w:marRight w:val="0"/>
      <w:marTop w:val="0"/>
      <w:marBottom w:val="0"/>
      <w:divBdr>
        <w:top w:val="none" w:sz="0" w:space="0" w:color="auto"/>
        <w:left w:val="none" w:sz="0" w:space="0" w:color="auto"/>
        <w:bottom w:val="none" w:sz="0" w:space="0" w:color="auto"/>
        <w:right w:val="none" w:sz="0" w:space="0" w:color="auto"/>
      </w:divBdr>
    </w:div>
    <w:div w:id="616253116">
      <w:bodyDiv w:val="1"/>
      <w:marLeft w:val="0"/>
      <w:marRight w:val="0"/>
      <w:marTop w:val="0"/>
      <w:marBottom w:val="0"/>
      <w:divBdr>
        <w:top w:val="none" w:sz="0" w:space="0" w:color="auto"/>
        <w:left w:val="none" w:sz="0" w:space="0" w:color="auto"/>
        <w:bottom w:val="none" w:sz="0" w:space="0" w:color="auto"/>
        <w:right w:val="none" w:sz="0" w:space="0" w:color="auto"/>
      </w:divBdr>
    </w:div>
    <w:div w:id="618226778">
      <w:bodyDiv w:val="1"/>
      <w:marLeft w:val="0"/>
      <w:marRight w:val="0"/>
      <w:marTop w:val="0"/>
      <w:marBottom w:val="0"/>
      <w:divBdr>
        <w:top w:val="none" w:sz="0" w:space="0" w:color="auto"/>
        <w:left w:val="none" w:sz="0" w:space="0" w:color="auto"/>
        <w:bottom w:val="none" w:sz="0" w:space="0" w:color="auto"/>
        <w:right w:val="none" w:sz="0" w:space="0" w:color="auto"/>
      </w:divBdr>
    </w:div>
    <w:div w:id="618487318">
      <w:bodyDiv w:val="1"/>
      <w:marLeft w:val="0"/>
      <w:marRight w:val="0"/>
      <w:marTop w:val="0"/>
      <w:marBottom w:val="0"/>
      <w:divBdr>
        <w:top w:val="none" w:sz="0" w:space="0" w:color="auto"/>
        <w:left w:val="none" w:sz="0" w:space="0" w:color="auto"/>
        <w:bottom w:val="none" w:sz="0" w:space="0" w:color="auto"/>
        <w:right w:val="none" w:sz="0" w:space="0" w:color="auto"/>
      </w:divBdr>
    </w:div>
    <w:div w:id="618725730">
      <w:bodyDiv w:val="1"/>
      <w:marLeft w:val="0"/>
      <w:marRight w:val="0"/>
      <w:marTop w:val="0"/>
      <w:marBottom w:val="0"/>
      <w:divBdr>
        <w:top w:val="none" w:sz="0" w:space="0" w:color="auto"/>
        <w:left w:val="none" w:sz="0" w:space="0" w:color="auto"/>
        <w:bottom w:val="none" w:sz="0" w:space="0" w:color="auto"/>
        <w:right w:val="none" w:sz="0" w:space="0" w:color="auto"/>
      </w:divBdr>
    </w:div>
    <w:div w:id="619144688">
      <w:bodyDiv w:val="1"/>
      <w:marLeft w:val="0"/>
      <w:marRight w:val="0"/>
      <w:marTop w:val="0"/>
      <w:marBottom w:val="0"/>
      <w:divBdr>
        <w:top w:val="none" w:sz="0" w:space="0" w:color="auto"/>
        <w:left w:val="none" w:sz="0" w:space="0" w:color="auto"/>
        <w:bottom w:val="none" w:sz="0" w:space="0" w:color="auto"/>
        <w:right w:val="none" w:sz="0" w:space="0" w:color="auto"/>
      </w:divBdr>
      <w:divsChild>
        <w:div w:id="919828836">
          <w:marLeft w:val="0"/>
          <w:marRight w:val="0"/>
          <w:marTop w:val="0"/>
          <w:marBottom w:val="0"/>
          <w:divBdr>
            <w:top w:val="none" w:sz="0" w:space="0" w:color="auto"/>
            <w:left w:val="none" w:sz="0" w:space="0" w:color="auto"/>
            <w:bottom w:val="none" w:sz="0" w:space="0" w:color="auto"/>
            <w:right w:val="none" w:sz="0" w:space="0" w:color="auto"/>
          </w:divBdr>
          <w:divsChild>
            <w:div w:id="20390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2535">
      <w:bodyDiv w:val="1"/>
      <w:marLeft w:val="0"/>
      <w:marRight w:val="0"/>
      <w:marTop w:val="0"/>
      <w:marBottom w:val="0"/>
      <w:divBdr>
        <w:top w:val="none" w:sz="0" w:space="0" w:color="auto"/>
        <w:left w:val="none" w:sz="0" w:space="0" w:color="auto"/>
        <w:bottom w:val="none" w:sz="0" w:space="0" w:color="auto"/>
        <w:right w:val="none" w:sz="0" w:space="0" w:color="auto"/>
      </w:divBdr>
    </w:div>
    <w:div w:id="621424562">
      <w:bodyDiv w:val="1"/>
      <w:marLeft w:val="0"/>
      <w:marRight w:val="0"/>
      <w:marTop w:val="0"/>
      <w:marBottom w:val="0"/>
      <w:divBdr>
        <w:top w:val="none" w:sz="0" w:space="0" w:color="auto"/>
        <w:left w:val="none" w:sz="0" w:space="0" w:color="auto"/>
        <w:bottom w:val="none" w:sz="0" w:space="0" w:color="auto"/>
        <w:right w:val="none" w:sz="0" w:space="0" w:color="auto"/>
      </w:divBdr>
    </w:div>
    <w:div w:id="621958231">
      <w:bodyDiv w:val="1"/>
      <w:marLeft w:val="0"/>
      <w:marRight w:val="0"/>
      <w:marTop w:val="0"/>
      <w:marBottom w:val="0"/>
      <w:divBdr>
        <w:top w:val="none" w:sz="0" w:space="0" w:color="auto"/>
        <w:left w:val="none" w:sz="0" w:space="0" w:color="auto"/>
        <w:bottom w:val="none" w:sz="0" w:space="0" w:color="auto"/>
        <w:right w:val="none" w:sz="0" w:space="0" w:color="auto"/>
      </w:divBdr>
    </w:div>
    <w:div w:id="623732716">
      <w:bodyDiv w:val="1"/>
      <w:marLeft w:val="0"/>
      <w:marRight w:val="0"/>
      <w:marTop w:val="0"/>
      <w:marBottom w:val="0"/>
      <w:divBdr>
        <w:top w:val="none" w:sz="0" w:space="0" w:color="auto"/>
        <w:left w:val="none" w:sz="0" w:space="0" w:color="auto"/>
        <w:bottom w:val="none" w:sz="0" w:space="0" w:color="auto"/>
        <w:right w:val="none" w:sz="0" w:space="0" w:color="auto"/>
      </w:divBdr>
    </w:div>
    <w:div w:id="626006562">
      <w:bodyDiv w:val="1"/>
      <w:marLeft w:val="0"/>
      <w:marRight w:val="0"/>
      <w:marTop w:val="0"/>
      <w:marBottom w:val="0"/>
      <w:divBdr>
        <w:top w:val="none" w:sz="0" w:space="0" w:color="auto"/>
        <w:left w:val="none" w:sz="0" w:space="0" w:color="auto"/>
        <w:bottom w:val="none" w:sz="0" w:space="0" w:color="auto"/>
        <w:right w:val="none" w:sz="0" w:space="0" w:color="auto"/>
      </w:divBdr>
    </w:div>
    <w:div w:id="626007975">
      <w:bodyDiv w:val="1"/>
      <w:marLeft w:val="0"/>
      <w:marRight w:val="0"/>
      <w:marTop w:val="0"/>
      <w:marBottom w:val="0"/>
      <w:divBdr>
        <w:top w:val="none" w:sz="0" w:space="0" w:color="auto"/>
        <w:left w:val="none" w:sz="0" w:space="0" w:color="auto"/>
        <w:bottom w:val="none" w:sz="0" w:space="0" w:color="auto"/>
        <w:right w:val="none" w:sz="0" w:space="0" w:color="auto"/>
      </w:divBdr>
    </w:div>
    <w:div w:id="626086898">
      <w:bodyDiv w:val="1"/>
      <w:marLeft w:val="0"/>
      <w:marRight w:val="0"/>
      <w:marTop w:val="0"/>
      <w:marBottom w:val="0"/>
      <w:divBdr>
        <w:top w:val="none" w:sz="0" w:space="0" w:color="auto"/>
        <w:left w:val="none" w:sz="0" w:space="0" w:color="auto"/>
        <w:bottom w:val="none" w:sz="0" w:space="0" w:color="auto"/>
        <w:right w:val="none" w:sz="0" w:space="0" w:color="auto"/>
      </w:divBdr>
    </w:div>
    <w:div w:id="627856460">
      <w:bodyDiv w:val="1"/>
      <w:marLeft w:val="0"/>
      <w:marRight w:val="0"/>
      <w:marTop w:val="0"/>
      <w:marBottom w:val="0"/>
      <w:divBdr>
        <w:top w:val="none" w:sz="0" w:space="0" w:color="auto"/>
        <w:left w:val="none" w:sz="0" w:space="0" w:color="auto"/>
        <w:bottom w:val="none" w:sz="0" w:space="0" w:color="auto"/>
        <w:right w:val="none" w:sz="0" w:space="0" w:color="auto"/>
      </w:divBdr>
    </w:div>
    <w:div w:id="628784504">
      <w:bodyDiv w:val="1"/>
      <w:marLeft w:val="0"/>
      <w:marRight w:val="0"/>
      <w:marTop w:val="0"/>
      <w:marBottom w:val="0"/>
      <w:divBdr>
        <w:top w:val="none" w:sz="0" w:space="0" w:color="auto"/>
        <w:left w:val="none" w:sz="0" w:space="0" w:color="auto"/>
        <w:bottom w:val="none" w:sz="0" w:space="0" w:color="auto"/>
        <w:right w:val="none" w:sz="0" w:space="0" w:color="auto"/>
      </w:divBdr>
    </w:div>
    <w:div w:id="629869222">
      <w:bodyDiv w:val="1"/>
      <w:marLeft w:val="0"/>
      <w:marRight w:val="0"/>
      <w:marTop w:val="0"/>
      <w:marBottom w:val="0"/>
      <w:divBdr>
        <w:top w:val="none" w:sz="0" w:space="0" w:color="auto"/>
        <w:left w:val="none" w:sz="0" w:space="0" w:color="auto"/>
        <w:bottom w:val="none" w:sz="0" w:space="0" w:color="auto"/>
        <w:right w:val="none" w:sz="0" w:space="0" w:color="auto"/>
      </w:divBdr>
    </w:div>
    <w:div w:id="629894598">
      <w:bodyDiv w:val="1"/>
      <w:marLeft w:val="0"/>
      <w:marRight w:val="0"/>
      <w:marTop w:val="0"/>
      <w:marBottom w:val="0"/>
      <w:divBdr>
        <w:top w:val="none" w:sz="0" w:space="0" w:color="auto"/>
        <w:left w:val="none" w:sz="0" w:space="0" w:color="auto"/>
        <w:bottom w:val="none" w:sz="0" w:space="0" w:color="auto"/>
        <w:right w:val="none" w:sz="0" w:space="0" w:color="auto"/>
      </w:divBdr>
    </w:div>
    <w:div w:id="632447437">
      <w:bodyDiv w:val="1"/>
      <w:marLeft w:val="0"/>
      <w:marRight w:val="0"/>
      <w:marTop w:val="0"/>
      <w:marBottom w:val="0"/>
      <w:divBdr>
        <w:top w:val="none" w:sz="0" w:space="0" w:color="auto"/>
        <w:left w:val="none" w:sz="0" w:space="0" w:color="auto"/>
        <w:bottom w:val="none" w:sz="0" w:space="0" w:color="auto"/>
        <w:right w:val="none" w:sz="0" w:space="0" w:color="auto"/>
      </w:divBdr>
    </w:div>
    <w:div w:id="637339386">
      <w:bodyDiv w:val="1"/>
      <w:marLeft w:val="0"/>
      <w:marRight w:val="0"/>
      <w:marTop w:val="0"/>
      <w:marBottom w:val="0"/>
      <w:divBdr>
        <w:top w:val="none" w:sz="0" w:space="0" w:color="auto"/>
        <w:left w:val="none" w:sz="0" w:space="0" w:color="auto"/>
        <w:bottom w:val="none" w:sz="0" w:space="0" w:color="auto"/>
        <w:right w:val="none" w:sz="0" w:space="0" w:color="auto"/>
      </w:divBdr>
    </w:div>
    <w:div w:id="637416491">
      <w:bodyDiv w:val="1"/>
      <w:marLeft w:val="0"/>
      <w:marRight w:val="0"/>
      <w:marTop w:val="0"/>
      <w:marBottom w:val="0"/>
      <w:divBdr>
        <w:top w:val="none" w:sz="0" w:space="0" w:color="auto"/>
        <w:left w:val="none" w:sz="0" w:space="0" w:color="auto"/>
        <w:bottom w:val="none" w:sz="0" w:space="0" w:color="auto"/>
        <w:right w:val="none" w:sz="0" w:space="0" w:color="auto"/>
      </w:divBdr>
    </w:div>
    <w:div w:id="639118535">
      <w:bodyDiv w:val="1"/>
      <w:marLeft w:val="0"/>
      <w:marRight w:val="0"/>
      <w:marTop w:val="0"/>
      <w:marBottom w:val="0"/>
      <w:divBdr>
        <w:top w:val="none" w:sz="0" w:space="0" w:color="auto"/>
        <w:left w:val="none" w:sz="0" w:space="0" w:color="auto"/>
        <w:bottom w:val="none" w:sz="0" w:space="0" w:color="auto"/>
        <w:right w:val="none" w:sz="0" w:space="0" w:color="auto"/>
      </w:divBdr>
    </w:div>
    <w:div w:id="639118839">
      <w:bodyDiv w:val="1"/>
      <w:marLeft w:val="0"/>
      <w:marRight w:val="0"/>
      <w:marTop w:val="0"/>
      <w:marBottom w:val="0"/>
      <w:divBdr>
        <w:top w:val="none" w:sz="0" w:space="0" w:color="auto"/>
        <w:left w:val="none" w:sz="0" w:space="0" w:color="auto"/>
        <w:bottom w:val="none" w:sz="0" w:space="0" w:color="auto"/>
        <w:right w:val="none" w:sz="0" w:space="0" w:color="auto"/>
      </w:divBdr>
    </w:div>
    <w:div w:id="639263477">
      <w:bodyDiv w:val="1"/>
      <w:marLeft w:val="0"/>
      <w:marRight w:val="0"/>
      <w:marTop w:val="0"/>
      <w:marBottom w:val="0"/>
      <w:divBdr>
        <w:top w:val="none" w:sz="0" w:space="0" w:color="auto"/>
        <w:left w:val="none" w:sz="0" w:space="0" w:color="auto"/>
        <w:bottom w:val="none" w:sz="0" w:space="0" w:color="auto"/>
        <w:right w:val="none" w:sz="0" w:space="0" w:color="auto"/>
      </w:divBdr>
    </w:div>
    <w:div w:id="640117620">
      <w:bodyDiv w:val="1"/>
      <w:marLeft w:val="0"/>
      <w:marRight w:val="0"/>
      <w:marTop w:val="0"/>
      <w:marBottom w:val="0"/>
      <w:divBdr>
        <w:top w:val="none" w:sz="0" w:space="0" w:color="auto"/>
        <w:left w:val="none" w:sz="0" w:space="0" w:color="auto"/>
        <w:bottom w:val="none" w:sz="0" w:space="0" w:color="auto"/>
        <w:right w:val="none" w:sz="0" w:space="0" w:color="auto"/>
      </w:divBdr>
    </w:div>
    <w:div w:id="643776074">
      <w:bodyDiv w:val="1"/>
      <w:marLeft w:val="0"/>
      <w:marRight w:val="0"/>
      <w:marTop w:val="0"/>
      <w:marBottom w:val="0"/>
      <w:divBdr>
        <w:top w:val="none" w:sz="0" w:space="0" w:color="auto"/>
        <w:left w:val="none" w:sz="0" w:space="0" w:color="auto"/>
        <w:bottom w:val="none" w:sz="0" w:space="0" w:color="auto"/>
        <w:right w:val="none" w:sz="0" w:space="0" w:color="auto"/>
      </w:divBdr>
    </w:div>
    <w:div w:id="648244117">
      <w:bodyDiv w:val="1"/>
      <w:marLeft w:val="0"/>
      <w:marRight w:val="0"/>
      <w:marTop w:val="0"/>
      <w:marBottom w:val="0"/>
      <w:divBdr>
        <w:top w:val="none" w:sz="0" w:space="0" w:color="auto"/>
        <w:left w:val="none" w:sz="0" w:space="0" w:color="auto"/>
        <w:bottom w:val="none" w:sz="0" w:space="0" w:color="auto"/>
        <w:right w:val="none" w:sz="0" w:space="0" w:color="auto"/>
      </w:divBdr>
    </w:div>
    <w:div w:id="648484189">
      <w:bodyDiv w:val="1"/>
      <w:marLeft w:val="0"/>
      <w:marRight w:val="0"/>
      <w:marTop w:val="0"/>
      <w:marBottom w:val="0"/>
      <w:divBdr>
        <w:top w:val="none" w:sz="0" w:space="0" w:color="auto"/>
        <w:left w:val="none" w:sz="0" w:space="0" w:color="auto"/>
        <w:bottom w:val="none" w:sz="0" w:space="0" w:color="auto"/>
        <w:right w:val="none" w:sz="0" w:space="0" w:color="auto"/>
      </w:divBdr>
    </w:div>
    <w:div w:id="651443585">
      <w:bodyDiv w:val="1"/>
      <w:marLeft w:val="0"/>
      <w:marRight w:val="0"/>
      <w:marTop w:val="0"/>
      <w:marBottom w:val="0"/>
      <w:divBdr>
        <w:top w:val="none" w:sz="0" w:space="0" w:color="auto"/>
        <w:left w:val="none" w:sz="0" w:space="0" w:color="auto"/>
        <w:bottom w:val="none" w:sz="0" w:space="0" w:color="auto"/>
        <w:right w:val="none" w:sz="0" w:space="0" w:color="auto"/>
      </w:divBdr>
    </w:div>
    <w:div w:id="651836649">
      <w:bodyDiv w:val="1"/>
      <w:marLeft w:val="0"/>
      <w:marRight w:val="0"/>
      <w:marTop w:val="0"/>
      <w:marBottom w:val="0"/>
      <w:divBdr>
        <w:top w:val="none" w:sz="0" w:space="0" w:color="auto"/>
        <w:left w:val="none" w:sz="0" w:space="0" w:color="auto"/>
        <w:bottom w:val="none" w:sz="0" w:space="0" w:color="auto"/>
        <w:right w:val="none" w:sz="0" w:space="0" w:color="auto"/>
      </w:divBdr>
    </w:div>
    <w:div w:id="653678699">
      <w:bodyDiv w:val="1"/>
      <w:marLeft w:val="0"/>
      <w:marRight w:val="0"/>
      <w:marTop w:val="0"/>
      <w:marBottom w:val="0"/>
      <w:divBdr>
        <w:top w:val="none" w:sz="0" w:space="0" w:color="auto"/>
        <w:left w:val="none" w:sz="0" w:space="0" w:color="auto"/>
        <w:bottom w:val="none" w:sz="0" w:space="0" w:color="auto"/>
        <w:right w:val="none" w:sz="0" w:space="0" w:color="auto"/>
      </w:divBdr>
    </w:div>
    <w:div w:id="654652387">
      <w:bodyDiv w:val="1"/>
      <w:marLeft w:val="0"/>
      <w:marRight w:val="0"/>
      <w:marTop w:val="0"/>
      <w:marBottom w:val="0"/>
      <w:divBdr>
        <w:top w:val="none" w:sz="0" w:space="0" w:color="auto"/>
        <w:left w:val="none" w:sz="0" w:space="0" w:color="auto"/>
        <w:bottom w:val="none" w:sz="0" w:space="0" w:color="auto"/>
        <w:right w:val="none" w:sz="0" w:space="0" w:color="auto"/>
      </w:divBdr>
    </w:div>
    <w:div w:id="654796348">
      <w:bodyDiv w:val="1"/>
      <w:marLeft w:val="0"/>
      <w:marRight w:val="0"/>
      <w:marTop w:val="0"/>
      <w:marBottom w:val="0"/>
      <w:divBdr>
        <w:top w:val="none" w:sz="0" w:space="0" w:color="auto"/>
        <w:left w:val="none" w:sz="0" w:space="0" w:color="auto"/>
        <w:bottom w:val="none" w:sz="0" w:space="0" w:color="auto"/>
        <w:right w:val="none" w:sz="0" w:space="0" w:color="auto"/>
      </w:divBdr>
    </w:div>
    <w:div w:id="658535663">
      <w:bodyDiv w:val="1"/>
      <w:marLeft w:val="0"/>
      <w:marRight w:val="0"/>
      <w:marTop w:val="0"/>
      <w:marBottom w:val="0"/>
      <w:divBdr>
        <w:top w:val="none" w:sz="0" w:space="0" w:color="auto"/>
        <w:left w:val="none" w:sz="0" w:space="0" w:color="auto"/>
        <w:bottom w:val="none" w:sz="0" w:space="0" w:color="auto"/>
        <w:right w:val="none" w:sz="0" w:space="0" w:color="auto"/>
      </w:divBdr>
    </w:div>
    <w:div w:id="660696401">
      <w:bodyDiv w:val="1"/>
      <w:marLeft w:val="0"/>
      <w:marRight w:val="0"/>
      <w:marTop w:val="0"/>
      <w:marBottom w:val="0"/>
      <w:divBdr>
        <w:top w:val="none" w:sz="0" w:space="0" w:color="auto"/>
        <w:left w:val="none" w:sz="0" w:space="0" w:color="auto"/>
        <w:bottom w:val="none" w:sz="0" w:space="0" w:color="auto"/>
        <w:right w:val="none" w:sz="0" w:space="0" w:color="auto"/>
      </w:divBdr>
    </w:div>
    <w:div w:id="660817432">
      <w:bodyDiv w:val="1"/>
      <w:marLeft w:val="0"/>
      <w:marRight w:val="0"/>
      <w:marTop w:val="0"/>
      <w:marBottom w:val="0"/>
      <w:divBdr>
        <w:top w:val="none" w:sz="0" w:space="0" w:color="auto"/>
        <w:left w:val="none" w:sz="0" w:space="0" w:color="auto"/>
        <w:bottom w:val="none" w:sz="0" w:space="0" w:color="auto"/>
        <w:right w:val="none" w:sz="0" w:space="0" w:color="auto"/>
      </w:divBdr>
    </w:div>
    <w:div w:id="662393677">
      <w:bodyDiv w:val="1"/>
      <w:marLeft w:val="0"/>
      <w:marRight w:val="0"/>
      <w:marTop w:val="0"/>
      <w:marBottom w:val="0"/>
      <w:divBdr>
        <w:top w:val="none" w:sz="0" w:space="0" w:color="auto"/>
        <w:left w:val="none" w:sz="0" w:space="0" w:color="auto"/>
        <w:bottom w:val="none" w:sz="0" w:space="0" w:color="auto"/>
        <w:right w:val="none" w:sz="0" w:space="0" w:color="auto"/>
      </w:divBdr>
    </w:div>
    <w:div w:id="662700438">
      <w:bodyDiv w:val="1"/>
      <w:marLeft w:val="0"/>
      <w:marRight w:val="0"/>
      <w:marTop w:val="0"/>
      <w:marBottom w:val="0"/>
      <w:divBdr>
        <w:top w:val="none" w:sz="0" w:space="0" w:color="auto"/>
        <w:left w:val="none" w:sz="0" w:space="0" w:color="auto"/>
        <w:bottom w:val="none" w:sz="0" w:space="0" w:color="auto"/>
        <w:right w:val="none" w:sz="0" w:space="0" w:color="auto"/>
      </w:divBdr>
    </w:div>
    <w:div w:id="663895212">
      <w:bodyDiv w:val="1"/>
      <w:marLeft w:val="0"/>
      <w:marRight w:val="0"/>
      <w:marTop w:val="0"/>
      <w:marBottom w:val="0"/>
      <w:divBdr>
        <w:top w:val="none" w:sz="0" w:space="0" w:color="auto"/>
        <w:left w:val="none" w:sz="0" w:space="0" w:color="auto"/>
        <w:bottom w:val="none" w:sz="0" w:space="0" w:color="auto"/>
        <w:right w:val="none" w:sz="0" w:space="0" w:color="auto"/>
      </w:divBdr>
    </w:div>
    <w:div w:id="667951862">
      <w:bodyDiv w:val="1"/>
      <w:marLeft w:val="0"/>
      <w:marRight w:val="0"/>
      <w:marTop w:val="0"/>
      <w:marBottom w:val="0"/>
      <w:divBdr>
        <w:top w:val="none" w:sz="0" w:space="0" w:color="auto"/>
        <w:left w:val="none" w:sz="0" w:space="0" w:color="auto"/>
        <w:bottom w:val="none" w:sz="0" w:space="0" w:color="auto"/>
        <w:right w:val="none" w:sz="0" w:space="0" w:color="auto"/>
      </w:divBdr>
    </w:div>
    <w:div w:id="668602763">
      <w:bodyDiv w:val="1"/>
      <w:marLeft w:val="0"/>
      <w:marRight w:val="0"/>
      <w:marTop w:val="0"/>
      <w:marBottom w:val="0"/>
      <w:divBdr>
        <w:top w:val="none" w:sz="0" w:space="0" w:color="auto"/>
        <w:left w:val="none" w:sz="0" w:space="0" w:color="auto"/>
        <w:bottom w:val="none" w:sz="0" w:space="0" w:color="auto"/>
        <w:right w:val="none" w:sz="0" w:space="0" w:color="auto"/>
      </w:divBdr>
    </w:div>
    <w:div w:id="671222004">
      <w:bodyDiv w:val="1"/>
      <w:marLeft w:val="0"/>
      <w:marRight w:val="0"/>
      <w:marTop w:val="0"/>
      <w:marBottom w:val="0"/>
      <w:divBdr>
        <w:top w:val="none" w:sz="0" w:space="0" w:color="auto"/>
        <w:left w:val="none" w:sz="0" w:space="0" w:color="auto"/>
        <w:bottom w:val="none" w:sz="0" w:space="0" w:color="auto"/>
        <w:right w:val="none" w:sz="0" w:space="0" w:color="auto"/>
      </w:divBdr>
    </w:div>
    <w:div w:id="671226272">
      <w:bodyDiv w:val="1"/>
      <w:marLeft w:val="0"/>
      <w:marRight w:val="0"/>
      <w:marTop w:val="0"/>
      <w:marBottom w:val="0"/>
      <w:divBdr>
        <w:top w:val="none" w:sz="0" w:space="0" w:color="auto"/>
        <w:left w:val="none" w:sz="0" w:space="0" w:color="auto"/>
        <w:bottom w:val="none" w:sz="0" w:space="0" w:color="auto"/>
        <w:right w:val="none" w:sz="0" w:space="0" w:color="auto"/>
      </w:divBdr>
    </w:div>
    <w:div w:id="672538509">
      <w:bodyDiv w:val="1"/>
      <w:marLeft w:val="0"/>
      <w:marRight w:val="0"/>
      <w:marTop w:val="0"/>
      <w:marBottom w:val="0"/>
      <w:divBdr>
        <w:top w:val="none" w:sz="0" w:space="0" w:color="auto"/>
        <w:left w:val="none" w:sz="0" w:space="0" w:color="auto"/>
        <w:bottom w:val="none" w:sz="0" w:space="0" w:color="auto"/>
        <w:right w:val="none" w:sz="0" w:space="0" w:color="auto"/>
      </w:divBdr>
    </w:div>
    <w:div w:id="672684436">
      <w:bodyDiv w:val="1"/>
      <w:marLeft w:val="0"/>
      <w:marRight w:val="0"/>
      <w:marTop w:val="0"/>
      <w:marBottom w:val="0"/>
      <w:divBdr>
        <w:top w:val="none" w:sz="0" w:space="0" w:color="auto"/>
        <w:left w:val="none" w:sz="0" w:space="0" w:color="auto"/>
        <w:bottom w:val="none" w:sz="0" w:space="0" w:color="auto"/>
        <w:right w:val="none" w:sz="0" w:space="0" w:color="auto"/>
      </w:divBdr>
    </w:div>
    <w:div w:id="673725662">
      <w:bodyDiv w:val="1"/>
      <w:marLeft w:val="0"/>
      <w:marRight w:val="0"/>
      <w:marTop w:val="0"/>
      <w:marBottom w:val="0"/>
      <w:divBdr>
        <w:top w:val="none" w:sz="0" w:space="0" w:color="auto"/>
        <w:left w:val="none" w:sz="0" w:space="0" w:color="auto"/>
        <w:bottom w:val="none" w:sz="0" w:space="0" w:color="auto"/>
        <w:right w:val="none" w:sz="0" w:space="0" w:color="auto"/>
      </w:divBdr>
    </w:div>
    <w:div w:id="674724204">
      <w:bodyDiv w:val="1"/>
      <w:marLeft w:val="0"/>
      <w:marRight w:val="0"/>
      <w:marTop w:val="0"/>
      <w:marBottom w:val="0"/>
      <w:divBdr>
        <w:top w:val="none" w:sz="0" w:space="0" w:color="auto"/>
        <w:left w:val="none" w:sz="0" w:space="0" w:color="auto"/>
        <w:bottom w:val="none" w:sz="0" w:space="0" w:color="auto"/>
        <w:right w:val="none" w:sz="0" w:space="0" w:color="auto"/>
      </w:divBdr>
    </w:div>
    <w:div w:id="674764089">
      <w:bodyDiv w:val="1"/>
      <w:marLeft w:val="0"/>
      <w:marRight w:val="0"/>
      <w:marTop w:val="0"/>
      <w:marBottom w:val="0"/>
      <w:divBdr>
        <w:top w:val="none" w:sz="0" w:space="0" w:color="auto"/>
        <w:left w:val="none" w:sz="0" w:space="0" w:color="auto"/>
        <w:bottom w:val="none" w:sz="0" w:space="0" w:color="auto"/>
        <w:right w:val="none" w:sz="0" w:space="0" w:color="auto"/>
      </w:divBdr>
    </w:div>
    <w:div w:id="676468937">
      <w:bodyDiv w:val="1"/>
      <w:marLeft w:val="0"/>
      <w:marRight w:val="0"/>
      <w:marTop w:val="0"/>
      <w:marBottom w:val="0"/>
      <w:divBdr>
        <w:top w:val="none" w:sz="0" w:space="0" w:color="auto"/>
        <w:left w:val="none" w:sz="0" w:space="0" w:color="auto"/>
        <w:bottom w:val="none" w:sz="0" w:space="0" w:color="auto"/>
        <w:right w:val="none" w:sz="0" w:space="0" w:color="auto"/>
      </w:divBdr>
    </w:div>
    <w:div w:id="677388142">
      <w:bodyDiv w:val="1"/>
      <w:marLeft w:val="0"/>
      <w:marRight w:val="0"/>
      <w:marTop w:val="0"/>
      <w:marBottom w:val="0"/>
      <w:divBdr>
        <w:top w:val="none" w:sz="0" w:space="0" w:color="auto"/>
        <w:left w:val="none" w:sz="0" w:space="0" w:color="auto"/>
        <w:bottom w:val="none" w:sz="0" w:space="0" w:color="auto"/>
        <w:right w:val="none" w:sz="0" w:space="0" w:color="auto"/>
      </w:divBdr>
    </w:div>
    <w:div w:id="680357031">
      <w:bodyDiv w:val="1"/>
      <w:marLeft w:val="0"/>
      <w:marRight w:val="0"/>
      <w:marTop w:val="0"/>
      <w:marBottom w:val="0"/>
      <w:divBdr>
        <w:top w:val="none" w:sz="0" w:space="0" w:color="auto"/>
        <w:left w:val="none" w:sz="0" w:space="0" w:color="auto"/>
        <w:bottom w:val="none" w:sz="0" w:space="0" w:color="auto"/>
        <w:right w:val="none" w:sz="0" w:space="0" w:color="auto"/>
      </w:divBdr>
    </w:div>
    <w:div w:id="681320294">
      <w:bodyDiv w:val="1"/>
      <w:marLeft w:val="0"/>
      <w:marRight w:val="0"/>
      <w:marTop w:val="0"/>
      <w:marBottom w:val="0"/>
      <w:divBdr>
        <w:top w:val="none" w:sz="0" w:space="0" w:color="auto"/>
        <w:left w:val="none" w:sz="0" w:space="0" w:color="auto"/>
        <w:bottom w:val="none" w:sz="0" w:space="0" w:color="auto"/>
        <w:right w:val="none" w:sz="0" w:space="0" w:color="auto"/>
      </w:divBdr>
    </w:div>
    <w:div w:id="682362305">
      <w:bodyDiv w:val="1"/>
      <w:marLeft w:val="0"/>
      <w:marRight w:val="0"/>
      <w:marTop w:val="0"/>
      <w:marBottom w:val="0"/>
      <w:divBdr>
        <w:top w:val="none" w:sz="0" w:space="0" w:color="auto"/>
        <w:left w:val="none" w:sz="0" w:space="0" w:color="auto"/>
        <w:bottom w:val="none" w:sz="0" w:space="0" w:color="auto"/>
        <w:right w:val="none" w:sz="0" w:space="0" w:color="auto"/>
      </w:divBdr>
    </w:div>
    <w:div w:id="682827942">
      <w:bodyDiv w:val="1"/>
      <w:marLeft w:val="0"/>
      <w:marRight w:val="0"/>
      <w:marTop w:val="0"/>
      <w:marBottom w:val="0"/>
      <w:divBdr>
        <w:top w:val="none" w:sz="0" w:space="0" w:color="auto"/>
        <w:left w:val="none" w:sz="0" w:space="0" w:color="auto"/>
        <w:bottom w:val="none" w:sz="0" w:space="0" w:color="auto"/>
        <w:right w:val="none" w:sz="0" w:space="0" w:color="auto"/>
      </w:divBdr>
    </w:div>
    <w:div w:id="683899911">
      <w:bodyDiv w:val="1"/>
      <w:marLeft w:val="0"/>
      <w:marRight w:val="0"/>
      <w:marTop w:val="0"/>
      <w:marBottom w:val="0"/>
      <w:divBdr>
        <w:top w:val="none" w:sz="0" w:space="0" w:color="auto"/>
        <w:left w:val="none" w:sz="0" w:space="0" w:color="auto"/>
        <w:bottom w:val="none" w:sz="0" w:space="0" w:color="auto"/>
        <w:right w:val="none" w:sz="0" w:space="0" w:color="auto"/>
      </w:divBdr>
    </w:div>
    <w:div w:id="684408826">
      <w:bodyDiv w:val="1"/>
      <w:marLeft w:val="0"/>
      <w:marRight w:val="0"/>
      <w:marTop w:val="0"/>
      <w:marBottom w:val="0"/>
      <w:divBdr>
        <w:top w:val="none" w:sz="0" w:space="0" w:color="auto"/>
        <w:left w:val="none" w:sz="0" w:space="0" w:color="auto"/>
        <w:bottom w:val="none" w:sz="0" w:space="0" w:color="auto"/>
        <w:right w:val="none" w:sz="0" w:space="0" w:color="auto"/>
      </w:divBdr>
    </w:div>
    <w:div w:id="687830819">
      <w:bodyDiv w:val="1"/>
      <w:marLeft w:val="0"/>
      <w:marRight w:val="0"/>
      <w:marTop w:val="0"/>
      <w:marBottom w:val="0"/>
      <w:divBdr>
        <w:top w:val="none" w:sz="0" w:space="0" w:color="auto"/>
        <w:left w:val="none" w:sz="0" w:space="0" w:color="auto"/>
        <w:bottom w:val="none" w:sz="0" w:space="0" w:color="auto"/>
        <w:right w:val="none" w:sz="0" w:space="0" w:color="auto"/>
      </w:divBdr>
    </w:div>
    <w:div w:id="693700180">
      <w:bodyDiv w:val="1"/>
      <w:marLeft w:val="0"/>
      <w:marRight w:val="0"/>
      <w:marTop w:val="0"/>
      <w:marBottom w:val="0"/>
      <w:divBdr>
        <w:top w:val="none" w:sz="0" w:space="0" w:color="auto"/>
        <w:left w:val="none" w:sz="0" w:space="0" w:color="auto"/>
        <w:bottom w:val="none" w:sz="0" w:space="0" w:color="auto"/>
        <w:right w:val="none" w:sz="0" w:space="0" w:color="auto"/>
      </w:divBdr>
    </w:div>
    <w:div w:id="696391558">
      <w:bodyDiv w:val="1"/>
      <w:marLeft w:val="0"/>
      <w:marRight w:val="0"/>
      <w:marTop w:val="0"/>
      <w:marBottom w:val="0"/>
      <w:divBdr>
        <w:top w:val="none" w:sz="0" w:space="0" w:color="auto"/>
        <w:left w:val="none" w:sz="0" w:space="0" w:color="auto"/>
        <w:bottom w:val="none" w:sz="0" w:space="0" w:color="auto"/>
        <w:right w:val="none" w:sz="0" w:space="0" w:color="auto"/>
      </w:divBdr>
    </w:div>
    <w:div w:id="700327898">
      <w:bodyDiv w:val="1"/>
      <w:marLeft w:val="0"/>
      <w:marRight w:val="0"/>
      <w:marTop w:val="0"/>
      <w:marBottom w:val="0"/>
      <w:divBdr>
        <w:top w:val="none" w:sz="0" w:space="0" w:color="auto"/>
        <w:left w:val="none" w:sz="0" w:space="0" w:color="auto"/>
        <w:bottom w:val="none" w:sz="0" w:space="0" w:color="auto"/>
        <w:right w:val="none" w:sz="0" w:space="0" w:color="auto"/>
      </w:divBdr>
    </w:div>
    <w:div w:id="701171813">
      <w:bodyDiv w:val="1"/>
      <w:marLeft w:val="0"/>
      <w:marRight w:val="0"/>
      <w:marTop w:val="0"/>
      <w:marBottom w:val="0"/>
      <w:divBdr>
        <w:top w:val="none" w:sz="0" w:space="0" w:color="auto"/>
        <w:left w:val="none" w:sz="0" w:space="0" w:color="auto"/>
        <w:bottom w:val="none" w:sz="0" w:space="0" w:color="auto"/>
        <w:right w:val="none" w:sz="0" w:space="0" w:color="auto"/>
      </w:divBdr>
    </w:div>
    <w:div w:id="701712176">
      <w:bodyDiv w:val="1"/>
      <w:marLeft w:val="0"/>
      <w:marRight w:val="0"/>
      <w:marTop w:val="0"/>
      <w:marBottom w:val="0"/>
      <w:divBdr>
        <w:top w:val="none" w:sz="0" w:space="0" w:color="auto"/>
        <w:left w:val="none" w:sz="0" w:space="0" w:color="auto"/>
        <w:bottom w:val="none" w:sz="0" w:space="0" w:color="auto"/>
        <w:right w:val="none" w:sz="0" w:space="0" w:color="auto"/>
      </w:divBdr>
    </w:div>
    <w:div w:id="702756478">
      <w:bodyDiv w:val="1"/>
      <w:marLeft w:val="0"/>
      <w:marRight w:val="0"/>
      <w:marTop w:val="0"/>
      <w:marBottom w:val="0"/>
      <w:divBdr>
        <w:top w:val="none" w:sz="0" w:space="0" w:color="auto"/>
        <w:left w:val="none" w:sz="0" w:space="0" w:color="auto"/>
        <w:bottom w:val="none" w:sz="0" w:space="0" w:color="auto"/>
        <w:right w:val="none" w:sz="0" w:space="0" w:color="auto"/>
      </w:divBdr>
    </w:div>
    <w:div w:id="706101104">
      <w:bodyDiv w:val="1"/>
      <w:marLeft w:val="0"/>
      <w:marRight w:val="0"/>
      <w:marTop w:val="0"/>
      <w:marBottom w:val="0"/>
      <w:divBdr>
        <w:top w:val="none" w:sz="0" w:space="0" w:color="auto"/>
        <w:left w:val="none" w:sz="0" w:space="0" w:color="auto"/>
        <w:bottom w:val="none" w:sz="0" w:space="0" w:color="auto"/>
        <w:right w:val="none" w:sz="0" w:space="0" w:color="auto"/>
      </w:divBdr>
    </w:div>
    <w:div w:id="706223732">
      <w:bodyDiv w:val="1"/>
      <w:marLeft w:val="0"/>
      <w:marRight w:val="0"/>
      <w:marTop w:val="0"/>
      <w:marBottom w:val="0"/>
      <w:divBdr>
        <w:top w:val="none" w:sz="0" w:space="0" w:color="auto"/>
        <w:left w:val="none" w:sz="0" w:space="0" w:color="auto"/>
        <w:bottom w:val="none" w:sz="0" w:space="0" w:color="auto"/>
        <w:right w:val="none" w:sz="0" w:space="0" w:color="auto"/>
      </w:divBdr>
    </w:div>
    <w:div w:id="707726014">
      <w:bodyDiv w:val="1"/>
      <w:marLeft w:val="0"/>
      <w:marRight w:val="0"/>
      <w:marTop w:val="0"/>
      <w:marBottom w:val="0"/>
      <w:divBdr>
        <w:top w:val="none" w:sz="0" w:space="0" w:color="auto"/>
        <w:left w:val="none" w:sz="0" w:space="0" w:color="auto"/>
        <w:bottom w:val="none" w:sz="0" w:space="0" w:color="auto"/>
        <w:right w:val="none" w:sz="0" w:space="0" w:color="auto"/>
      </w:divBdr>
    </w:div>
    <w:div w:id="710954311">
      <w:bodyDiv w:val="1"/>
      <w:marLeft w:val="0"/>
      <w:marRight w:val="0"/>
      <w:marTop w:val="0"/>
      <w:marBottom w:val="0"/>
      <w:divBdr>
        <w:top w:val="none" w:sz="0" w:space="0" w:color="auto"/>
        <w:left w:val="none" w:sz="0" w:space="0" w:color="auto"/>
        <w:bottom w:val="none" w:sz="0" w:space="0" w:color="auto"/>
        <w:right w:val="none" w:sz="0" w:space="0" w:color="auto"/>
      </w:divBdr>
    </w:div>
    <w:div w:id="712845832">
      <w:bodyDiv w:val="1"/>
      <w:marLeft w:val="0"/>
      <w:marRight w:val="0"/>
      <w:marTop w:val="0"/>
      <w:marBottom w:val="0"/>
      <w:divBdr>
        <w:top w:val="none" w:sz="0" w:space="0" w:color="auto"/>
        <w:left w:val="none" w:sz="0" w:space="0" w:color="auto"/>
        <w:bottom w:val="none" w:sz="0" w:space="0" w:color="auto"/>
        <w:right w:val="none" w:sz="0" w:space="0" w:color="auto"/>
      </w:divBdr>
    </w:div>
    <w:div w:id="713042866">
      <w:bodyDiv w:val="1"/>
      <w:marLeft w:val="0"/>
      <w:marRight w:val="0"/>
      <w:marTop w:val="0"/>
      <w:marBottom w:val="0"/>
      <w:divBdr>
        <w:top w:val="none" w:sz="0" w:space="0" w:color="auto"/>
        <w:left w:val="none" w:sz="0" w:space="0" w:color="auto"/>
        <w:bottom w:val="none" w:sz="0" w:space="0" w:color="auto"/>
        <w:right w:val="none" w:sz="0" w:space="0" w:color="auto"/>
      </w:divBdr>
    </w:div>
    <w:div w:id="714964424">
      <w:bodyDiv w:val="1"/>
      <w:marLeft w:val="0"/>
      <w:marRight w:val="0"/>
      <w:marTop w:val="0"/>
      <w:marBottom w:val="0"/>
      <w:divBdr>
        <w:top w:val="none" w:sz="0" w:space="0" w:color="auto"/>
        <w:left w:val="none" w:sz="0" w:space="0" w:color="auto"/>
        <w:bottom w:val="none" w:sz="0" w:space="0" w:color="auto"/>
        <w:right w:val="none" w:sz="0" w:space="0" w:color="auto"/>
      </w:divBdr>
    </w:div>
    <w:div w:id="717365692">
      <w:bodyDiv w:val="1"/>
      <w:marLeft w:val="0"/>
      <w:marRight w:val="0"/>
      <w:marTop w:val="0"/>
      <w:marBottom w:val="0"/>
      <w:divBdr>
        <w:top w:val="none" w:sz="0" w:space="0" w:color="auto"/>
        <w:left w:val="none" w:sz="0" w:space="0" w:color="auto"/>
        <w:bottom w:val="none" w:sz="0" w:space="0" w:color="auto"/>
        <w:right w:val="none" w:sz="0" w:space="0" w:color="auto"/>
      </w:divBdr>
    </w:div>
    <w:div w:id="719793327">
      <w:bodyDiv w:val="1"/>
      <w:marLeft w:val="0"/>
      <w:marRight w:val="0"/>
      <w:marTop w:val="0"/>
      <w:marBottom w:val="0"/>
      <w:divBdr>
        <w:top w:val="none" w:sz="0" w:space="0" w:color="auto"/>
        <w:left w:val="none" w:sz="0" w:space="0" w:color="auto"/>
        <w:bottom w:val="none" w:sz="0" w:space="0" w:color="auto"/>
        <w:right w:val="none" w:sz="0" w:space="0" w:color="auto"/>
      </w:divBdr>
    </w:div>
    <w:div w:id="724379749">
      <w:bodyDiv w:val="1"/>
      <w:marLeft w:val="0"/>
      <w:marRight w:val="0"/>
      <w:marTop w:val="0"/>
      <w:marBottom w:val="0"/>
      <w:divBdr>
        <w:top w:val="none" w:sz="0" w:space="0" w:color="auto"/>
        <w:left w:val="none" w:sz="0" w:space="0" w:color="auto"/>
        <w:bottom w:val="none" w:sz="0" w:space="0" w:color="auto"/>
        <w:right w:val="none" w:sz="0" w:space="0" w:color="auto"/>
      </w:divBdr>
    </w:div>
    <w:div w:id="725686730">
      <w:bodyDiv w:val="1"/>
      <w:marLeft w:val="0"/>
      <w:marRight w:val="0"/>
      <w:marTop w:val="0"/>
      <w:marBottom w:val="0"/>
      <w:divBdr>
        <w:top w:val="none" w:sz="0" w:space="0" w:color="auto"/>
        <w:left w:val="none" w:sz="0" w:space="0" w:color="auto"/>
        <w:bottom w:val="none" w:sz="0" w:space="0" w:color="auto"/>
        <w:right w:val="none" w:sz="0" w:space="0" w:color="auto"/>
      </w:divBdr>
    </w:div>
    <w:div w:id="726034241">
      <w:bodyDiv w:val="1"/>
      <w:marLeft w:val="0"/>
      <w:marRight w:val="0"/>
      <w:marTop w:val="0"/>
      <w:marBottom w:val="0"/>
      <w:divBdr>
        <w:top w:val="none" w:sz="0" w:space="0" w:color="auto"/>
        <w:left w:val="none" w:sz="0" w:space="0" w:color="auto"/>
        <w:bottom w:val="none" w:sz="0" w:space="0" w:color="auto"/>
        <w:right w:val="none" w:sz="0" w:space="0" w:color="auto"/>
      </w:divBdr>
    </w:div>
    <w:div w:id="726146546">
      <w:bodyDiv w:val="1"/>
      <w:marLeft w:val="0"/>
      <w:marRight w:val="0"/>
      <w:marTop w:val="0"/>
      <w:marBottom w:val="0"/>
      <w:divBdr>
        <w:top w:val="none" w:sz="0" w:space="0" w:color="auto"/>
        <w:left w:val="none" w:sz="0" w:space="0" w:color="auto"/>
        <w:bottom w:val="none" w:sz="0" w:space="0" w:color="auto"/>
        <w:right w:val="none" w:sz="0" w:space="0" w:color="auto"/>
      </w:divBdr>
    </w:div>
    <w:div w:id="727067735">
      <w:bodyDiv w:val="1"/>
      <w:marLeft w:val="0"/>
      <w:marRight w:val="0"/>
      <w:marTop w:val="0"/>
      <w:marBottom w:val="0"/>
      <w:divBdr>
        <w:top w:val="none" w:sz="0" w:space="0" w:color="auto"/>
        <w:left w:val="none" w:sz="0" w:space="0" w:color="auto"/>
        <w:bottom w:val="none" w:sz="0" w:space="0" w:color="auto"/>
        <w:right w:val="none" w:sz="0" w:space="0" w:color="auto"/>
      </w:divBdr>
    </w:div>
    <w:div w:id="727848786">
      <w:bodyDiv w:val="1"/>
      <w:marLeft w:val="0"/>
      <w:marRight w:val="0"/>
      <w:marTop w:val="0"/>
      <w:marBottom w:val="0"/>
      <w:divBdr>
        <w:top w:val="none" w:sz="0" w:space="0" w:color="auto"/>
        <w:left w:val="none" w:sz="0" w:space="0" w:color="auto"/>
        <w:bottom w:val="none" w:sz="0" w:space="0" w:color="auto"/>
        <w:right w:val="none" w:sz="0" w:space="0" w:color="auto"/>
      </w:divBdr>
    </w:div>
    <w:div w:id="728768482">
      <w:bodyDiv w:val="1"/>
      <w:marLeft w:val="0"/>
      <w:marRight w:val="0"/>
      <w:marTop w:val="0"/>
      <w:marBottom w:val="0"/>
      <w:divBdr>
        <w:top w:val="none" w:sz="0" w:space="0" w:color="auto"/>
        <w:left w:val="none" w:sz="0" w:space="0" w:color="auto"/>
        <w:bottom w:val="none" w:sz="0" w:space="0" w:color="auto"/>
        <w:right w:val="none" w:sz="0" w:space="0" w:color="auto"/>
      </w:divBdr>
    </w:div>
    <w:div w:id="731392377">
      <w:bodyDiv w:val="1"/>
      <w:marLeft w:val="0"/>
      <w:marRight w:val="0"/>
      <w:marTop w:val="0"/>
      <w:marBottom w:val="0"/>
      <w:divBdr>
        <w:top w:val="none" w:sz="0" w:space="0" w:color="auto"/>
        <w:left w:val="none" w:sz="0" w:space="0" w:color="auto"/>
        <w:bottom w:val="none" w:sz="0" w:space="0" w:color="auto"/>
        <w:right w:val="none" w:sz="0" w:space="0" w:color="auto"/>
      </w:divBdr>
    </w:div>
    <w:div w:id="735130548">
      <w:bodyDiv w:val="1"/>
      <w:marLeft w:val="0"/>
      <w:marRight w:val="0"/>
      <w:marTop w:val="0"/>
      <w:marBottom w:val="0"/>
      <w:divBdr>
        <w:top w:val="none" w:sz="0" w:space="0" w:color="auto"/>
        <w:left w:val="none" w:sz="0" w:space="0" w:color="auto"/>
        <w:bottom w:val="none" w:sz="0" w:space="0" w:color="auto"/>
        <w:right w:val="none" w:sz="0" w:space="0" w:color="auto"/>
      </w:divBdr>
    </w:div>
    <w:div w:id="736829231">
      <w:bodyDiv w:val="1"/>
      <w:marLeft w:val="0"/>
      <w:marRight w:val="0"/>
      <w:marTop w:val="0"/>
      <w:marBottom w:val="0"/>
      <w:divBdr>
        <w:top w:val="none" w:sz="0" w:space="0" w:color="auto"/>
        <w:left w:val="none" w:sz="0" w:space="0" w:color="auto"/>
        <w:bottom w:val="none" w:sz="0" w:space="0" w:color="auto"/>
        <w:right w:val="none" w:sz="0" w:space="0" w:color="auto"/>
      </w:divBdr>
    </w:div>
    <w:div w:id="738291604">
      <w:bodyDiv w:val="1"/>
      <w:marLeft w:val="0"/>
      <w:marRight w:val="0"/>
      <w:marTop w:val="0"/>
      <w:marBottom w:val="0"/>
      <w:divBdr>
        <w:top w:val="none" w:sz="0" w:space="0" w:color="auto"/>
        <w:left w:val="none" w:sz="0" w:space="0" w:color="auto"/>
        <w:bottom w:val="none" w:sz="0" w:space="0" w:color="auto"/>
        <w:right w:val="none" w:sz="0" w:space="0" w:color="auto"/>
      </w:divBdr>
    </w:div>
    <w:div w:id="742023426">
      <w:bodyDiv w:val="1"/>
      <w:marLeft w:val="0"/>
      <w:marRight w:val="0"/>
      <w:marTop w:val="0"/>
      <w:marBottom w:val="0"/>
      <w:divBdr>
        <w:top w:val="none" w:sz="0" w:space="0" w:color="auto"/>
        <w:left w:val="none" w:sz="0" w:space="0" w:color="auto"/>
        <w:bottom w:val="none" w:sz="0" w:space="0" w:color="auto"/>
        <w:right w:val="none" w:sz="0" w:space="0" w:color="auto"/>
      </w:divBdr>
    </w:div>
    <w:div w:id="742139744">
      <w:bodyDiv w:val="1"/>
      <w:marLeft w:val="0"/>
      <w:marRight w:val="0"/>
      <w:marTop w:val="0"/>
      <w:marBottom w:val="0"/>
      <w:divBdr>
        <w:top w:val="none" w:sz="0" w:space="0" w:color="auto"/>
        <w:left w:val="none" w:sz="0" w:space="0" w:color="auto"/>
        <w:bottom w:val="none" w:sz="0" w:space="0" w:color="auto"/>
        <w:right w:val="none" w:sz="0" w:space="0" w:color="auto"/>
      </w:divBdr>
    </w:div>
    <w:div w:id="743769587">
      <w:bodyDiv w:val="1"/>
      <w:marLeft w:val="0"/>
      <w:marRight w:val="0"/>
      <w:marTop w:val="0"/>
      <w:marBottom w:val="0"/>
      <w:divBdr>
        <w:top w:val="none" w:sz="0" w:space="0" w:color="auto"/>
        <w:left w:val="none" w:sz="0" w:space="0" w:color="auto"/>
        <w:bottom w:val="none" w:sz="0" w:space="0" w:color="auto"/>
        <w:right w:val="none" w:sz="0" w:space="0" w:color="auto"/>
      </w:divBdr>
    </w:div>
    <w:div w:id="745810495">
      <w:bodyDiv w:val="1"/>
      <w:marLeft w:val="0"/>
      <w:marRight w:val="0"/>
      <w:marTop w:val="0"/>
      <w:marBottom w:val="0"/>
      <w:divBdr>
        <w:top w:val="none" w:sz="0" w:space="0" w:color="auto"/>
        <w:left w:val="none" w:sz="0" w:space="0" w:color="auto"/>
        <w:bottom w:val="none" w:sz="0" w:space="0" w:color="auto"/>
        <w:right w:val="none" w:sz="0" w:space="0" w:color="auto"/>
      </w:divBdr>
    </w:div>
    <w:div w:id="747924051">
      <w:bodyDiv w:val="1"/>
      <w:marLeft w:val="0"/>
      <w:marRight w:val="0"/>
      <w:marTop w:val="0"/>
      <w:marBottom w:val="0"/>
      <w:divBdr>
        <w:top w:val="none" w:sz="0" w:space="0" w:color="auto"/>
        <w:left w:val="none" w:sz="0" w:space="0" w:color="auto"/>
        <w:bottom w:val="none" w:sz="0" w:space="0" w:color="auto"/>
        <w:right w:val="none" w:sz="0" w:space="0" w:color="auto"/>
      </w:divBdr>
    </w:div>
    <w:div w:id="752630280">
      <w:bodyDiv w:val="1"/>
      <w:marLeft w:val="0"/>
      <w:marRight w:val="0"/>
      <w:marTop w:val="0"/>
      <w:marBottom w:val="0"/>
      <w:divBdr>
        <w:top w:val="none" w:sz="0" w:space="0" w:color="auto"/>
        <w:left w:val="none" w:sz="0" w:space="0" w:color="auto"/>
        <w:bottom w:val="none" w:sz="0" w:space="0" w:color="auto"/>
        <w:right w:val="none" w:sz="0" w:space="0" w:color="auto"/>
      </w:divBdr>
    </w:div>
    <w:div w:id="752970609">
      <w:bodyDiv w:val="1"/>
      <w:marLeft w:val="0"/>
      <w:marRight w:val="0"/>
      <w:marTop w:val="0"/>
      <w:marBottom w:val="0"/>
      <w:divBdr>
        <w:top w:val="none" w:sz="0" w:space="0" w:color="auto"/>
        <w:left w:val="none" w:sz="0" w:space="0" w:color="auto"/>
        <w:bottom w:val="none" w:sz="0" w:space="0" w:color="auto"/>
        <w:right w:val="none" w:sz="0" w:space="0" w:color="auto"/>
      </w:divBdr>
    </w:div>
    <w:div w:id="754284596">
      <w:bodyDiv w:val="1"/>
      <w:marLeft w:val="0"/>
      <w:marRight w:val="0"/>
      <w:marTop w:val="0"/>
      <w:marBottom w:val="0"/>
      <w:divBdr>
        <w:top w:val="none" w:sz="0" w:space="0" w:color="auto"/>
        <w:left w:val="none" w:sz="0" w:space="0" w:color="auto"/>
        <w:bottom w:val="none" w:sz="0" w:space="0" w:color="auto"/>
        <w:right w:val="none" w:sz="0" w:space="0" w:color="auto"/>
      </w:divBdr>
    </w:div>
    <w:div w:id="757484221">
      <w:bodyDiv w:val="1"/>
      <w:marLeft w:val="0"/>
      <w:marRight w:val="0"/>
      <w:marTop w:val="0"/>
      <w:marBottom w:val="0"/>
      <w:divBdr>
        <w:top w:val="none" w:sz="0" w:space="0" w:color="auto"/>
        <w:left w:val="none" w:sz="0" w:space="0" w:color="auto"/>
        <w:bottom w:val="none" w:sz="0" w:space="0" w:color="auto"/>
        <w:right w:val="none" w:sz="0" w:space="0" w:color="auto"/>
      </w:divBdr>
    </w:div>
    <w:div w:id="757748069">
      <w:bodyDiv w:val="1"/>
      <w:marLeft w:val="0"/>
      <w:marRight w:val="0"/>
      <w:marTop w:val="0"/>
      <w:marBottom w:val="0"/>
      <w:divBdr>
        <w:top w:val="none" w:sz="0" w:space="0" w:color="auto"/>
        <w:left w:val="none" w:sz="0" w:space="0" w:color="auto"/>
        <w:bottom w:val="none" w:sz="0" w:space="0" w:color="auto"/>
        <w:right w:val="none" w:sz="0" w:space="0" w:color="auto"/>
      </w:divBdr>
    </w:div>
    <w:div w:id="758520738">
      <w:bodyDiv w:val="1"/>
      <w:marLeft w:val="0"/>
      <w:marRight w:val="0"/>
      <w:marTop w:val="0"/>
      <w:marBottom w:val="0"/>
      <w:divBdr>
        <w:top w:val="none" w:sz="0" w:space="0" w:color="auto"/>
        <w:left w:val="none" w:sz="0" w:space="0" w:color="auto"/>
        <w:bottom w:val="none" w:sz="0" w:space="0" w:color="auto"/>
        <w:right w:val="none" w:sz="0" w:space="0" w:color="auto"/>
      </w:divBdr>
    </w:div>
    <w:div w:id="758873663">
      <w:bodyDiv w:val="1"/>
      <w:marLeft w:val="0"/>
      <w:marRight w:val="0"/>
      <w:marTop w:val="0"/>
      <w:marBottom w:val="0"/>
      <w:divBdr>
        <w:top w:val="none" w:sz="0" w:space="0" w:color="auto"/>
        <w:left w:val="none" w:sz="0" w:space="0" w:color="auto"/>
        <w:bottom w:val="none" w:sz="0" w:space="0" w:color="auto"/>
        <w:right w:val="none" w:sz="0" w:space="0" w:color="auto"/>
      </w:divBdr>
    </w:div>
    <w:div w:id="758985036">
      <w:bodyDiv w:val="1"/>
      <w:marLeft w:val="0"/>
      <w:marRight w:val="0"/>
      <w:marTop w:val="0"/>
      <w:marBottom w:val="0"/>
      <w:divBdr>
        <w:top w:val="none" w:sz="0" w:space="0" w:color="auto"/>
        <w:left w:val="none" w:sz="0" w:space="0" w:color="auto"/>
        <w:bottom w:val="none" w:sz="0" w:space="0" w:color="auto"/>
        <w:right w:val="none" w:sz="0" w:space="0" w:color="auto"/>
      </w:divBdr>
    </w:div>
    <w:div w:id="759253263">
      <w:bodyDiv w:val="1"/>
      <w:marLeft w:val="0"/>
      <w:marRight w:val="0"/>
      <w:marTop w:val="0"/>
      <w:marBottom w:val="0"/>
      <w:divBdr>
        <w:top w:val="none" w:sz="0" w:space="0" w:color="auto"/>
        <w:left w:val="none" w:sz="0" w:space="0" w:color="auto"/>
        <w:bottom w:val="none" w:sz="0" w:space="0" w:color="auto"/>
        <w:right w:val="none" w:sz="0" w:space="0" w:color="auto"/>
      </w:divBdr>
    </w:div>
    <w:div w:id="759445168">
      <w:bodyDiv w:val="1"/>
      <w:marLeft w:val="0"/>
      <w:marRight w:val="0"/>
      <w:marTop w:val="0"/>
      <w:marBottom w:val="0"/>
      <w:divBdr>
        <w:top w:val="none" w:sz="0" w:space="0" w:color="auto"/>
        <w:left w:val="none" w:sz="0" w:space="0" w:color="auto"/>
        <w:bottom w:val="none" w:sz="0" w:space="0" w:color="auto"/>
        <w:right w:val="none" w:sz="0" w:space="0" w:color="auto"/>
      </w:divBdr>
    </w:div>
    <w:div w:id="759906098">
      <w:bodyDiv w:val="1"/>
      <w:marLeft w:val="0"/>
      <w:marRight w:val="0"/>
      <w:marTop w:val="0"/>
      <w:marBottom w:val="0"/>
      <w:divBdr>
        <w:top w:val="none" w:sz="0" w:space="0" w:color="auto"/>
        <w:left w:val="none" w:sz="0" w:space="0" w:color="auto"/>
        <w:bottom w:val="none" w:sz="0" w:space="0" w:color="auto"/>
        <w:right w:val="none" w:sz="0" w:space="0" w:color="auto"/>
      </w:divBdr>
    </w:div>
    <w:div w:id="760679833">
      <w:bodyDiv w:val="1"/>
      <w:marLeft w:val="0"/>
      <w:marRight w:val="0"/>
      <w:marTop w:val="0"/>
      <w:marBottom w:val="0"/>
      <w:divBdr>
        <w:top w:val="none" w:sz="0" w:space="0" w:color="auto"/>
        <w:left w:val="none" w:sz="0" w:space="0" w:color="auto"/>
        <w:bottom w:val="none" w:sz="0" w:space="0" w:color="auto"/>
        <w:right w:val="none" w:sz="0" w:space="0" w:color="auto"/>
      </w:divBdr>
    </w:div>
    <w:div w:id="763114445">
      <w:bodyDiv w:val="1"/>
      <w:marLeft w:val="0"/>
      <w:marRight w:val="0"/>
      <w:marTop w:val="0"/>
      <w:marBottom w:val="0"/>
      <w:divBdr>
        <w:top w:val="none" w:sz="0" w:space="0" w:color="auto"/>
        <w:left w:val="none" w:sz="0" w:space="0" w:color="auto"/>
        <w:bottom w:val="none" w:sz="0" w:space="0" w:color="auto"/>
        <w:right w:val="none" w:sz="0" w:space="0" w:color="auto"/>
      </w:divBdr>
    </w:div>
    <w:div w:id="764150017">
      <w:bodyDiv w:val="1"/>
      <w:marLeft w:val="0"/>
      <w:marRight w:val="0"/>
      <w:marTop w:val="0"/>
      <w:marBottom w:val="0"/>
      <w:divBdr>
        <w:top w:val="none" w:sz="0" w:space="0" w:color="auto"/>
        <w:left w:val="none" w:sz="0" w:space="0" w:color="auto"/>
        <w:bottom w:val="none" w:sz="0" w:space="0" w:color="auto"/>
        <w:right w:val="none" w:sz="0" w:space="0" w:color="auto"/>
      </w:divBdr>
    </w:div>
    <w:div w:id="764228441">
      <w:bodyDiv w:val="1"/>
      <w:marLeft w:val="0"/>
      <w:marRight w:val="0"/>
      <w:marTop w:val="0"/>
      <w:marBottom w:val="0"/>
      <w:divBdr>
        <w:top w:val="none" w:sz="0" w:space="0" w:color="auto"/>
        <w:left w:val="none" w:sz="0" w:space="0" w:color="auto"/>
        <w:bottom w:val="none" w:sz="0" w:space="0" w:color="auto"/>
        <w:right w:val="none" w:sz="0" w:space="0" w:color="auto"/>
      </w:divBdr>
    </w:div>
    <w:div w:id="764376866">
      <w:bodyDiv w:val="1"/>
      <w:marLeft w:val="0"/>
      <w:marRight w:val="0"/>
      <w:marTop w:val="0"/>
      <w:marBottom w:val="0"/>
      <w:divBdr>
        <w:top w:val="none" w:sz="0" w:space="0" w:color="auto"/>
        <w:left w:val="none" w:sz="0" w:space="0" w:color="auto"/>
        <w:bottom w:val="none" w:sz="0" w:space="0" w:color="auto"/>
        <w:right w:val="none" w:sz="0" w:space="0" w:color="auto"/>
      </w:divBdr>
    </w:div>
    <w:div w:id="765540476">
      <w:bodyDiv w:val="1"/>
      <w:marLeft w:val="0"/>
      <w:marRight w:val="0"/>
      <w:marTop w:val="0"/>
      <w:marBottom w:val="0"/>
      <w:divBdr>
        <w:top w:val="none" w:sz="0" w:space="0" w:color="auto"/>
        <w:left w:val="none" w:sz="0" w:space="0" w:color="auto"/>
        <w:bottom w:val="none" w:sz="0" w:space="0" w:color="auto"/>
        <w:right w:val="none" w:sz="0" w:space="0" w:color="auto"/>
      </w:divBdr>
    </w:div>
    <w:div w:id="766921928">
      <w:bodyDiv w:val="1"/>
      <w:marLeft w:val="0"/>
      <w:marRight w:val="0"/>
      <w:marTop w:val="0"/>
      <w:marBottom w:val="0"/>
      <w:divBdr>
        <w:top w:val="none" w:sz="0" w:space="0" w:color="auto"/>
        <w:left w:val="none" w:sz="0" w:space="0" w:color="auto"/>
        <w:bottom w:val="none" w:sz="0" w:space="0" w:color="auto"/>
        <w:right w:val="none" w:sz="0" w:space="0" w:color="auto"/>
      </w:divBdr>
    </w:div>
    <w:div w:id="767313304">
      <w:bodyDiv w:val="1"/>
      <w:marLeft w:val="0"/>
      <w:marRight w:val="0"/>
      <w:marTop w:val="0"/>
      <w:marBottom w:val="0"/>
      <w:divBdr>
        <w:top w:val="none" w:sz="0" w:space="0" w:color="auto"/>
        <w:left w:val="none" w:sz="0" w:space="0" w:color="auto"/>
        <w:bottom w:val="none" w:sz="0" w:space="0" w:color="auto"/>
        <w:right w:val="none" w:sz="0" w:space="0" w:color="auto"/>
      </w:divBdr>
    </w:div>
    <w:div w:id="767896516">
      <w:bodyDiv w:val="1"/>
      <w:marLeft w:val="0"/>
      <w:marRight w:val="0"/>
      <w:marTop w:val="0"/>
      <w:marBottom w:val="0"/>
      <w:divBdr>
        <w:top w:val="none" w:sz="0" w:space="0" w:color="auto"/>
        <w:left w:val="none" w:sz="0" w:space="0" w:color="auto"/>
        <w:bottom w:val="none" w:sz="0" w:space="0" w:color="auto"/>
        <w:right w:val="none" w:sz="0" w:space="0" w:color="auto"/>
      </w:divBdr>
    </w:div>
    <w:div w:id="768550864">
      <w:bodyDiv w:val="1"/>
      <w:marLeft w:val="0"/>
      <w:marRight w:val="0"/>
      <w:marTop w:val="0"/>
      <w:marBottom w:val="0"/>
      <w:divBdr>
        <w:top w:val="none" w:sz="0" w:space="0" w:color="auto"/>
        <w:left w:val="none" w:sz="0" w:space="0" w:color="auto"/>
        <w:bottom w:val="none" w:sz="0" w:space="0" w:color="auto"/>
        <w:right w:val="none" w:sz="0" w:space="0" w:color="auto"/>
      </w:divBdr>
    </w:div>
    <w:div w:id="769398528">
      <w:bodyDiv w:val="1"/>
      <w:marLeft w:val="0"/>
      <w:marRight w:val="0"/>
      <w:marTop w:val="0"/>
      <w:marBottom w:val="0"/>
      <w:divBdr>
        <w:top w:val="none" w:sz="0" w:space="0" w:color="auto"/>
        <w:left w:val="none" w:sz="0" w:space="0" w:color="auto"/>
        <w:bottom w:val="none" w:sz="0" w:space="0" w:color="auto"/>
        <w:right w:val="none" w:sz="0" w:space="0" w:color="auto"/>
      </w:divBdr>
    </w:div>
    <w:div w:id="770778049">
      <w:bodyDiv w:val="1"/>
      <w:marLeft w:val="0"/>
      <w:marRight w:val="0"/>
      <w:marTop w:val="0"/>
      <w:marBottom w:val="0"/>
      <w:divBdr>
        <w:top w:val="none" w:sz="0" w:space="0" w:color="auto"/>
        <w:left w:val="none" w:sz="0" w:space="0" w:color="auto"/>
        <w:bottom w:val="none" w:sz="0" w:space="0" w:color="auto"/>
        <w:right w:val="none" w:sz="0" w:space="0" w:color="auto"/>
      </w:divBdr>
    </w:div>
    <w:div w:id="772284581">
      <w:bodyDiv w:val="1"/>
      <w:marLeft w:val="0"/>
      <w:marRight w:val="0"/>
      <w:marTop w:val="0"/>
      <w:marBottom w:val="0"/>
      <w:divBdr>
        <w:top w:val="none" w:sz="0" w:space="0" w:color="auto"/>
        <w:left w:val="none" w:sz="0" w:space="0" w:color="auto"/>
        <w:bottom w:val="none" w:sz="0" w:space="0" w:color="auto"/>
        <w:right w:val="none" w:sz="0" w:space="0" w:color="auto"/>
      </w:divBdr>
    </w:div>
    <w:div w:id="772551098">
      <w:bodyDiv w:val="1"/>
      <w:marLeft w:val="0"/>
      <w:marRight w:val="0"/>
      <w:marTop w:val="0"/>
      <w:marBottom w:val="0"/>
      <w:divBdr>
        <w:top w:val="none" w:sz="0" w:space="0" w:color="auto"/>
        <w:left w:val="none" w:sz="0" w:space="0" w:color="auto"/>
        <w:bottom w:val="none" w:sz="0" w:space="0" w:color="auto"/>
        <w:right w:val="none" w:sz="0" w:space="0" w:color="auto"/>
      </w:divBdr>
    </w:div>
    <w:div w:id="775251358">
      <w:bodyDiv w:val="1"/>
      <w:marLeft w:val="0"/>
      <w:marRight w:val="0"/>
      <w:marTop w:val="0"/>
      <w:marBottom w:val="0"/>
      <w:divBdr>
        <w:top w:val="none" w:sz="0" w:space="0" w:color="auto"/>
        <w:left w:val="none" w:sz="0" w:space="0" w:color="auto"/>
        <w:bottom w:val="none" w:sz="0" w:space="0" w:color="auto"/>
        <w:right w:val="none" w:sz="0" w:space="0" w:color="auto"/>
      </w:divBdr>
    </w:div>
    <w:div w:id="776296706">
      <w:bodyDiv w:val="1"/>
      <w:marLeft w:val="0"/>
      <w:marRight w:val="0"/>
      <w:marTop w:val="0"/>
      <w:marBottom w:val="0"/>
      <w:divBdr>
        <w:top w:val="none" w:sz="0" w:space="0" w:color="auto"/>
        <w:left w:val="none" w:sz="0" w:space="0" w:color="auto"/>
        <w:bottom w:val="none" w:sz="0" w:space="0" w:color="auto"/>
        <w:right w:val="none" w:sz="0" w:space="0" w:color="auto"/>
      </w:divBdr>
    </w:div>
    <w:div w:id="776409466">
      <w:bodyDiv w:val="1"/>
      <w:marLeft w:val="0"/>
      <w:marRight w:val="0"/>
      <w:marTop w:val="0"/>
      <w:marBottom w:val="0"/>
      <w:divBdr>
        <w:top w:val="none" w:sz="0" w:space="0" w:color="auto"/>
        <w:left w:val="none" w:sz="0" w:space="0" w:color="auto"/>
        <w:bottom w:val="none" w:sz="0" w:space="0" w:color="auto"/>
        <w:right w:val="none" w:sz="0" w:space="0" w:color="auto"/>
      </w:divBdr>
    </w:div>
    <w:div w:id="779377956">
      <w:bodyDiv w:val="1"/>
      <w:marLeft w:val="0"/>
      <w:marRight w:val="0"/>
      <w:marTop w:val="0"/>
      <w:marBottom w:val="0"/>
      <w:divBdr>
        <w:top w:val="none" w:sz="0" w:space="0" w:color="auto"/>
        <w:left w:val="none" w:sz="0" w:space="0" w:color="auto"/>
        <w:bottom w:val="none" w:sz="0" w:space="0" w:color="auto"/>
        <w:right w:val="none" w:sz="0" w:space="0" w:color="auto"/>
      </w:divBdr>
    </w:div>
    <w:div w:id="779759852">
      <w:bodyDiv w:val="1"/>
      <w:marLeft w:val="0"/>
      <w:marRight w:val="0"/>
      <w:marTop w:val="0"/>
      <w:marBottom w:val="0"/>
      <w:divBdr>
        <w:top w:val="none" w:sz="0" w:space="0" w:color="auto"/>
        <w:left w:val="none" w:sz="0" w:space="0" w:color="auto"/>
        <w:bottom w:val="none" w:sz="0" w:space="0" w:color="auto"/>
        <w:right w:val="none" w:sz="0" w:space="0" w:color="auto"/>
      </w:divBdr>
    </w:div>
    <w:div w:id="780147842">
      <w:bodyDiv w:val="1"/>
      <w:marLeft w:val="0"/>
      <w:marRight w:val="0"/>
      <w:marTop w:val="0"/>
      <w:marBottom w:val="0"/>
      <w:divBdr>
        <w:top w:val="none" w:sz="0" w:space="0" w:color="auto"/>
        <w:left w:val="none" w:sz="0" w:space="0" w:color="auto"/>
        <w:bottom w:val="none" w:sz="0" w:space="0" w:color="auto"/>
        <w:right w:val="none" w:sz="0" w:space="0" w:color="auto"/>
      </w:divBdr>
    </w:div>
    <w:div w:id="780995640">
      <w:bodyDiv w:val="1"/>
      <w:marLeft w:val="0"/>
      <w:marRight w:val="0"/>
      <w:marTop w:val="0"/>
      <w:marBottom w:val="0"/>
      <w:divBdr>
        <w:top w:val="none" w:sz="0" w:space="0" w:color="auto"/>
        <w:left w:val="none" w:sz="0" w:space="0" w:color="auto"/>
        <w:bottom w:val="none" w:sz="0" w:space="0" w:color="auto"/>
        <w:right w:val="none" w:sz="0" w:space="0" w:color="auto"/>
      </w:divBdr>
    </w:div>
    <w:div w:id="781265033">
      <w:bodyDiv w:val="1"/>
      <w:marLeft w:val="0"/>
      <w:marRight w:val="0"/>
      <w:marTop w:val="0"/>
      <w:marBottom w:val="0"/>
      <w:divBdr>
        <w:top w:val="none" w:sz="0" w:space="0" w:color="auto"/>
        <w:left w:val="none" w:sz="0" w:space="0" w:color="auto"/>
        <w:bottom w:val="none" w:sz="0" w:space="0" w:color="auto"/>
        <w:right w:val="none" w:sz="0" w:space="0" w:color="auto"/>
      </w:divBdr>
    </w:div>
    <w:div w:id="782307132">
      <w:bodyDiv w:val="1"/>
      <w:marLeft w:val="0"/>
      <w:marRight w:val="0"/>
      <w:marTop w:val="0"/>
      <w:marBottom w:val="0"/>
      <w:divBdr>
        <w:top w:val="none" w:sz="0" w:space="0" w:color="auto"/>
        <w:left w:val="none" w:sz="0" w:space="0" w:color="auto"/>
        <w:bottom w:val="none" w:sz="0" w:space="0" w:color="auto"/>
        <w:right w:val="none" w:sz="0" w:space="0" w:color="auto"/>
      </w:divBdr>
    </w:div>
    <w:div w:id="782767279">
      <w:bodyDiv w:val="1"/>
      <w:marLeft w:val="0"/>
      <w:marRight w:val="0"/>
      <w:marTop w:val="0"/>
      <w:marBottom w:val="0"/>
      <w:divBdr>
        <w:top w:val="none" w:sz="0" w:space="0" w:color="auto"/>
        <w:left w:val="none" w:sz="0" w:space="0" w:color="auto"/>
        <w:bottom w:val="none" w:sz="0" w:space="0" w:color="auto"/>
        <w:right w:val="none" w:sz="0" w:space="0" w:color="auto"/>
      </w:divBdr>
    </w:div>
    <w:div w:id="783422193">
      <w:bodyDiv w:val="1"/>
      <w:marLeft w:val="0"/>
      <w:marRight w:val="0"/>
      <w:marTop w:val="0"/>
      <w:marBottom w:val="0"/>
      <w:divBdr>
        <w:top w:val="none" w:sz="0" w:space="0" w:color="auto"/>
        <w:left w:val="none" w:sz="0" w:space="0" w:color="auto"/>
        <w:bottom w:val="none" w:sz="0" w:space="0" w:color="auto"/>
        <w:right w:val="none" w:sz="0" w:space="0" w:color="auto"/>
      </w:divBdr>
    </w:div>
    <w:div w:id="784612974">
      <w:bodyDiv w:val="1"/>
      <w:marLeft w:val="0"/>
      <w:marRight w:val="0"/>
      <w:marTop w:val="0"/>
      <w:marBottom w:val="0"/>
      <w:divBdr>
        <w:top w:val="none" w:sz="0" w:space="0" w:color="auto"/>
        <w:left w:val="none" w:sz="0" w:space="0" w:color="auto"/>
        <w:bottom w:val="none" w:sz="0" w:space="0" w:color="auto"/>
        <w:right w:val="none" w:sz="0" w:space="0" w:color="auto"/>
      </w:divBdr>
    </w:div>
    <w:div w:id="785277169">
      <w:bodyDiv w:val="1"/>
      <w:marLeft w:val="0"/>
      <w:marRight w:val="0"/>
      <w:marTop w:val="0"/>
      <w:marBottom w:val="0"/>
      <w:divBdr>
        <w:top w:val="none" w:sz="0" w:space="0" w:color="auto"/>
        <w:left w:val="none" w:sz="0" w:space="0" w:color="auto"/>
        <w:bottom w:val="none" w:sz="0" w:space="0" w:color="auto"/>
        <w:right w:val="none" w:sz="0" w:space="0" w:color="auto"/>
      </w:divBdr>
    </w:div>
    <w:div w:id="787509865">
      <w:bodyDiv w:val="1"/>
      <w:marLeft w:val="0"/>
      <w:marRight w:val="0"/>
      <w:marTop w:val="0"/>
      <w:marBottom w:val="0"/>
      <w:divBdr>
        <w:top w:val="none" w:sz="0" w:space="0" w:color="auto"/>
        <w:left w:val="none" w:sz="0" w:space="0" w:color="auto"/>
        <w:bottom w:val="none" w:sz="0" w:space="0" w:color="auto"/>
        <w:right w:val="none" w:sz="0" w:space="0" w:color="auto"/>
      </w:divBdr>
    </w:div>
    <w:div w:id="787897657">
      <w:bodyDiv w:val="1"/>
      <w:marLeft w:val="0"/>
      <w:marRight w:val="0"/>
      <w:marTop w:val="0"/>
      <w:marBottom w:val="0"/>
      <w:divBdr>
        <w:top w:val="none" w:sz="0" w:space="0" w:color="auto"/>
        <w:left w:val="none" w:sz="0" w:space="0" w:color="auto"/>
        <w:bottom w:val="none" w:sz="0" w:space="0" w:color="auto"/>
        <w:right w:val="none" w:sz="0" w:space="0" w:color="auto"/>
      </w:divBdr>
    </w:div>
    <w:div w:id="787968496">
      <w:bodyDiv w:val="1"/>
      <w:marLeft w:val="0"/>
      <w:marRight w:val="0"/>
      <w:marTop w:val="0"/>
      <w:marBottom w:val="0"/>
      <w:divBdr>
        <w:top w:val="none" w:sz="0" w:space="0" w:color="auto"/>
        <w:left w:val="none" w:sz="0" w:space="0" w:color="auto"/>
        <w:bottom w:val="none" w:sz="0" w:space="0" w:color="auto"/>
        <w:right w:val="none" w:sz="0" w:space="0" w:color="auto"/>
      </w:divBdr>
    </w:div>
    <w:div w:id="789055870">
      <w:bodyDiv w:val="1"/>
      <w:marLeft w:val="0"/>
      <w:marRight w:val="0"/>
      <w:marTop w:val="0"/>
      <w:marBottom w:val="0"/>
      <w:divBdr>
        <w:top w:val="none" w:sz="0" w:space="0" w:color="auto"/>
        <w:left w:val="none" w:sz="0" w:space="0" w:color="auto"/>
        <w:bottom w:val="none" w:sz="0" w:space="0" w:color="auto"/>
        <w:right w:val="none" w:sz="0" w:space="0" w:color="auto"/>
      </w:divBdr>
    </w:div>
    <w:div w:id="790364647">
      <w:bodyDiv w:val="1"/>
      <w:marLeft w:val="0"/>
      <w:marRight w:val="0"/>
      <w:marTop w:val="0"/>
      <w:marBottom w:val="0"/>
      <w:divBdr>
        <w:top w:val="none" w:sz="0" w:space="0" w:color="auto"/>
        <w:left w:val="none" w:sz="0" w:space="0" w:color="auto"/>
        <w:bottom w:val="none" w:sz="0" w:space="0" w:color="auto"/>
        <w:right w:val="none" w:sz="0" w:space="0" w:color="auto"/>
      </w:divBdr>
    </w:div>
    <w:div w:id="791830467">
      <w:bodyDiv w:val="1"/>
      <w:marLeft w:val="0"/>
      <w:marRight w:val="0"/>
      <w:marTop w:val="0"/>
      <w:marBottom w:val="0"/>
      <w:divBdr>
        <w:top w:val="none" w:sz="0" w:space="0" w:color="auto"/>
        <w:left w:val="none" w:sz="0" w:space="0" w:color="auto"/>
        <w:bottom w:val="none" w:sz="0" w:space="0" w:color="auto"/>
        <w:right w:val="none" w:sz="0" w:space="0" w:color="auto"/>
      </w:divBdr>
    </w:div>
    <w:div w:id="793208625">
      <w:bodyDiv w:val="1"/>
      <w:marLeft w:val="0"/>
      <w:marRight w:val="0"/>
      <w:marTop w:val="0"/>
      <w:marBottom w:val="0"/>
      <w:divBdr>
        <w:top w:val="none" w:sz="0" w:space="0" w:color="auto"/>
        <w:left w:val="none" w:sz="0" w:space="0" w:color="auto"/>
        <w:bottom w:val="none" w:sz="0" w:space="0" w:color="auto"/>
        <w:right w:val="none" w:sz="0" w:space="0" w:color="auto"/>
      </w:divBdr>
    </w:div>
    <w:div w:id="794063768">
      <w:bodyDiv w:val="1"/>
      <w:marLeft w:val="0"/>
      <w:marRight w:val="0"/>
      <w:marTop w:val="0"/>
      <w:marBottom w:val="0"/>
      <w:divBdr>
        <w:top w:val="none" w:sz="0" w:space="0" w:color="auto"/>
        <w:left w:val="none" w:sz="0" w:space="0" w:color="auto"/>
        <w:bottom w:val="none" w:sz="0" w:space="0" w:color="auto"/>
        <w:right w:val="none" w:sz="0" w:space="0" w:color="auto"/>
      </w:divBdr>
    </w:div>
    <w:div w:id="795105872">
      <w:bodyDiv w:val="1"/>
      <w:marLeft w:val="0"/>
      <w:marRight w:val="0"/>
      <w:marTop w:val="0"/>
      <w:marBottom w:val="0"/>
      <w:divBdr>
        <w:top w:val="none" w:sz="0" w:space="0" w:color="auto"/>
        <w:left w:val="none" w:sz="0" w:space="0" w:color="auto"/>
        <w:bottom w:val="none" w:sz="0" w:space="0" w:color="auto"/>
        <w:right w:val="none" w:sz="0" w:space="0" w:color="auto"/>
      </w:divBdr>
    </w:div>
    <w:div w:id="795415134">
      <w:bodyDiv w:val="1"/>
      <w:marLeft w:val="0"/>
      <w:marRight w:val="0"/>
      <w:marTop w:val="0"/>
      <w:marBottom w:val="0"/>
      <w:divBdr>
        <w:top w:val="none" w:sz="0" w:space="0" w:color="auto"/>
        <w:left w:val="none" w:sz="0" w:space="0" w:color="auto"/>
        <w:bottom w:val="none" w:sz="0" w:space="0" w:color="auto"/>
        <w:right w:val="none" w:sz="0" w:space="0" w:color="auto"/>
      </w:divBdr>
    </w:div>
    <w:div w:id="799227835">
      <w:bodyDiv w:val="1"/>
      <w:marLeft w:val="0"/>
      <w:marRight w:val="0"/>
      <w:marTop w:val="0"/>
      <w:marBottom w:val="0"/>
      <w:divBdr>
        <w:top w:val="none" w:sz="0" w:space="0" w:color="auto"/>
        <w:left w:val="none" w:sz="0" w:space="0" w:color="auto"/>
        <w:bottom w:val="none" w:sz="0" w:space="0" w:color="auto"/>
        <w:right w:val="none" w:sz="0" w:space="0" w:color="auto"/>
      </w:divBdr>
    </w:div>
    <w:div w:id="801116368">
      <w:bodyDiv w:val="1"/>
      <w:marLeft w:val="0"/>
      <w:marRight w:val="0"/>
      <w:marTop w:val="0"/>
      <w:marBottom w:val="0"/>
      <w:divBdr>
        <w:top w:val="none" w:sz="0" w:space="0" w:color="auto"/>
        <w:left w:val="none" w:sz="0" w:space="0" w:color="auto"/>
        <w:bottom w:val="none" w:sz="0" w:space="0" w:color="auto"/>
        <w:right w:val="none" w:sz="0" w:space="0" w:color="auto"/>
      </w:divBdr>
    </w:div>
    <w:div w:id="802767316">
      <w:bodyDiv w:val="1"/>
      <w:marLeft w:val="0"/>
      <w:marRight w:val="0"/>
      <w:marTop w:val="0"/>
      <w:marBottom w:val="0"/>
      <w:divBdr>
        <w:top w:val="none" w:sz="0" w:space="0" w:color="auto"/>
        <w:left w:val="none" w:sz="0" w:space="0" w:color="auto"/>
        <w:bottom w:val="none" w:sz="0" w:space="0" w:color="auto"/>
        <w:right w:val="none" w:sz="0" w:space="0" w:color="auto"/>
      </w:divBdr>
    </w:div>
    <w:div w:id="803540583">
      <w:bodyDiv w:val="1"/>
      <w:marLeft w:val="0"/>
      <w:marRight w:val="0"/>
      <w:marTop w:val="0"/>
      <w:marBottom w:val="0"/>
      <w:divBdr>
        <w:top w:val="none" w:sz="0" w:space="0" w:color="auto"/>
        <w:left w:val="none" w:sz="0" w:space="0" w:color="auto"/>
        <w:bottom w:val="none" w:sz="0" w:space="0" w:color="auto"/>
        <w:right w:val="none" w:sz="0" w:space="0" w:color="auto"/>
      </w:divBdr>
    </w:div>
    <w:div w:id="803540727">
      <w:bodyDiv w:val="1"/>
      <w:marLeft w:val="0"/>
      <w:marRight w:val="0"/>
      <w:marTop w:val="0"/>
      <w:marBottom w:val="0"/>
      <w:divBdr>
        <w:top w:val="none" w:sz="0" w:space="0" w:color="auto"/>
        <w:left w:val="none" w:sz="0" w:space="0" w:color="auto"/>
        <w:bottom w:val="none" w:sz="0" w:space="0" w:color="auto"/>
        <w:right w:val="none" w:sz="0" w:space="0" w:color="auto"/>
      </w:divBdr>
    </w:div>
    <w:div w:id="804203166">
      <w:bodyDiv w:val="1"/>
      <w:marLeft w:val="0"/>
      <w:marRight w:val="0"/>
      <w:marTop w:val="0"/>
      <w:marBottom w:val="0"/>
      <w:divBdr>
        <w:top w:val="none" w:sz="0" w:space="0" w:color="auto"/>
        <w:left w:val="none" w:sz="0" w:space="0" w:color="auto"/>
        <w:bottom w:val="none" w:sz="0" w:space="0" w:color="auto"/>
        <w:right w:val="none" w:sz="0" w:space="0" w:color="auto"/>
      </w:divBdr>
    </w:div>
    <w:div w:id="807747772">
      <w:bodyDiv w:val="1"/>
      <w:marLeft w:val="0"/>
      <w:marRight w:val="0"/>
      <w:marTop w:val="0"/>
      <w:marBottom w:val="0"/>
      <w:divBdr>
        <w:top w:val="none" w:sz="0" w:space="0" w:color="auto"/>
        <w:left w:val="none" w:sz="0" w:space="0" w:color="auto"/>
        <w:bottom w:val="none" w:sz="0" w:space="0" w:color="auto"/>
        <w:right w:val="none" w:sz="0" w:space="0" w:color="auto"/>
      </w:divBdr>
    </w:div>
    <w:div w:id="808135499">
      <w:bodyDiv w:val="1"/>
      <w:marLeft w:val="0"/>
      <w:marRight w:val="0"/>
      <w:marTop w:val="0"/>
      <w:marBottom w:val="0"/>
      <w:divBdr>
        <w:top w:val="none" w:sz="0" w:space="0" w:color="auto"/>
        <w:left w:val="none" w:sz="0" w:space="0" w:color="auto"/>
        <w:bottom w:val="none" w:sz="0" w:space="0" w:color="auto"/>
        <w:right w:val="none" w:sz="0" w:space="0" w:color="auto"/>
      </w:divBdr>
    </w:div>
    <w:div w:id="808984618">
      <w:bodyDiv w:val="1"/>
      <w:marLeft w:val="0"/>
      <w:marRight w:val="0"/>
      <w:marTop w:val="0"/>
      <w:marBottom w:val="0"/>
      <w:divBdr>
        <w:top w:val="none" w:sz="0" w:space="0" w:color="auto"/>
        <w:left w:val="none" w:sz="0" w:space="0" w:color="auto"/>
        <w:bottom w:val="none" w:sz="0" w:space="0" w:color="auto"/>
        <w:right w:val="none" w:sz="0" w:space="0" w:color="auto"/>
      </w:divBdr>
    </w:div>
    <w:div w:id="812259498">
      <w:bodyDiv w:val="1"/>
      <w:marLeft w:val="0"/>
      <w:marRight w:val="0"/>
      <w:marTop w:val="0"/>
      <w:marBottom w:val="0"/>
      <w:divBdr>
        <w:top w:val="none" w:sz="0" w:space="0" w:color="auto"/>
        <w:left w:val="none" w:sz="0" w:space="0" w:color="auto"/>
        <w:bottom w:val="none" w:sz="0" w:space="0" w:color="auto"/>
        <w:right w:val="none" w:sz="0" w:space="0" w:color="auto"/>
      </w:divBdr>
    </w:div>
    <w:div w:id="812603992">
      <w:bodyDiv w:val="1"/>
      <w:marLeft w:val="0"/>
      <w:marRight w:val="0"/>
      <w:marTop w:val="0"/>
      <w:marBottom w:val="0"/>
      <w:divBdr>
        <w:top w:val="none" w:sz="0" w:space="0" w:color="auto"/>
        <w:left w:val="none" w:sz="0" w:space="0" w:color="auto"/>
        <w:bottom w:val="none" w:sz="0" w:space="0" w:color="auto"/>
        <w:right w:val="none" w:sz="0" w:space="0" w:color="auto"/>
      </w:divBdr>
    </w:div>
    <w:div w:id="812988298">
      <w:bodyDiv w:val="1"/>
      <w:marLeft w:val="0"/>
      <w:marRight w:val="0"/>
      <w:marTop w:val="0"/>
      <w:marBottom w:val="0"/>
      <w:divBdr>
        <w:top w:val="none" w:sz="0" w:space="0" w:color="auto"/>
        <w:left w:val="none" w:sz="0" w:space="0" w:color="auto"/>
        <w:bottom w:val="none" w:sz="0" w:space="0" w:color="auto"/>
        <w:right w:val="none" w:sz="0" w:space="0" w:color="auto"/>
      </w:divBdr>
    </w:div>
    <w:div w:id="813179488">
      <w:bodyDiv w:val="1"/>
      <w:marLeft w:val="0"/>
      <w:marRight w:val="0"/>
      <w:marTop w:val="0"/>
      <w:marBottom w:val="0"/>
      <w:divBdr>
        <w:top w:val="none" w:sz="0" w:space="0" w:color="auto"/>
        <w:left w:val="none" w:sz="0" w:space="0" w:color="auto"/>
        <w:bottom w:val="none" w:sz="0" w:space="0" w:color="auto"/>
        <w:right w:val="none" w:sz="0" w:space="0" w:color="auto"/>
      </w:divBdr>
    </w:div>
    <w:div w:id="813790249">
      <w:bodyDiv w:val="1"/>
      <w:marLeft w:val="0"/>
      <w:marRight w:val="0"/>
      <w:marTop w:val="0"/>
      <w:marBottom w:val="0"/>
      <w:divBdr>
        <w:top w:val="none" w:sz="0" w:space="0" w:color="auto"/>
        <w:left w:val="none" w:sz="0" w:space="0" w:color="auto"/>
        <w:bottom w:val="none" w:sz="0" w:space="0" w:color="auto"/>
        <w:right w:val="none" w:sz="0" w:space="0" w:color="auto"/>
      </w:divBdr>
    </w:div>
    <w:div w:id="814491884">
      <w:bodyDiv w:val="1"/>
      <w:marLeft w:val="0"/>
      <w:marRight w:val="0"/>
      <w:marTop w:val="0"/>
      <w:marBottom w:val="0"/>
      <w:divBdr>
        <w:top w:val="none" w:sz="0" w:space="0" w:color="auto"/>
        <w:left w:val="none" w:sz="0" w:space="0" w:color="auto"/>
        <w:bottom w:val="none" w:sz="0" w:space="0" w:color="auto"/>
        <w:right w:val="none" w:sz="0" w:space="0" w:color="auto"/>
      </w:divBdr>
    </w:div>
    <w:div w:id="815613087">
      <w:bodyDiv w:val="1"/>
      <w:marLeft w:val="0"/>
      <w:marRight w:val="0"/>
      <w:marTop w:val="0"/>
      <w:marBottom w:val="0"/>
      <w:divBdr>
        <w:top w:val="none" w:sz="0" w:space="0" w:color="auto"/>
        <w:left w:val="none" w:sz="0" w:space="0" w:color="auto"/>
        <w:bottom w:val="none" w:sz="0" w:space="0" w:color="auto"/>
        <w:right w:val="none" w:sz="0" w:space="0" w:color="auto"/>
      </w:divBdr>
    </w:div>
    <w:div w:id="819541908">
      <w:bodyDiv w:val="1"/>
      <w:marLeft w:val="0"/>
      <w:marRight w:val="0"/>
      <w:marTop w:val="0"/>
      <w:marBottom w:val="0"/>
      <w:divBdr>
        <w:top w:val="none" w:sz="0" w:space="0" w:color="auto"/>
        <w:left w:val="none" w:sz="0" w:space="0" w:color="auto"/>
        <w:bottom w:val="none" w:sz="0" w:space="0" w:color="auto"/>
        <w:right w:val="none" w:sz="0" w:space="0" w:color="auto"/>
      </w:divBdr>
    </w:div>
    <w:div w:id="820384999">
      <w:bodyDiv w:val="1"/>
      <w:marLeft w:val="0"/>
      <w:marRight w:val="0"/>
      <w:marTop w:val="0"/>
      <w:marBottom w:val="0"/>
      <w:divBdr>
        <w:top w:val="none" w:sz="0" w:space="0" w:color="auto"/>
        <w:left w:val="none" w:sz="0" w:space="0" w:color="auto"/>
        <w:bottom w:val="none" w:sz="0" w:space="0" w:color="auto"/>
        <w:right w:val="none" w:sz="0" w:space="0" w:color="auto"/>
      </w:divBdr>
    </w:div>
    <w:div w:id="821234152">
      <w:bodyDiv w:val="1"/>
      <w:marLeft w:val="0"/>
      <w:marRight w:val="0"/>
      <w:marTop w:val="0"/>
      <w:marBottom w:val="0"/>
      <w:divBdr>
        <w:top w:val="none" w:sz="0" w:space="0" w:color="auto"/>
        <w:left w:val="none" w:sz="0" w:space="0" w:color="auto"/>
        <w:bottom w:val="none" w:sz="0" w:space="0" w:color="auto"/>
        <w:right w:val="none" w:sz="0" w:space="0" w:color="auto"/>
      </w:divBdr>
    </w:div>
    <w:div w:id="822548828">
      <w:bodyDiv w:val="1"/>
      <w:marLeft w:val="0"/>
      <w:marRight w:val="0"/>
      <w:marTop w:val="0"/>
      <w:marBottom w:val="0"/>
      <w:divBdr>
        <w:top w:val="none" w:sz="0" w:space="0" w:color="auto"/>
        <w:left w:val="none" w:sz="0" w:space="0" w:color="auto"/>
        <w:bottom w:val="none" w:sz="0" w:space="0" w:color="auto"/>
        <w:right w:val="none" w:sz="0" w:space="0" w:color="auto"/>
      </w:divBdr>
    </w:div>
    <w:div w:id="822818183">
      <w:bodyDiv w:val="1"/>
      <w:marLeft w:val="0"/>
      <w:marRight w:val="0"/>
      <w:marTop w:val="0"/>
      <w:marBottom w:val="0"/>
      <w:divBdr>
        <w:top w:val="none" w:sz="0" w:space="0" w:color="auto"/>
        <w:left w:val="none" w:sz="0" w:space="0" w:color="auto"/>
        <w:bottom w:val="none" w:sz="0" w:space="0" w:color="auto"/>
        <w:right w:val="none" w:sz="0" w:space="0" w:color="auto"/>
      </w:divBdr>
    </w:div>
    <w:div w:id="823664694">
      <w:bodyDiv w:val="1"/>
      <w:marLeft w:val="0"/>
      <w:marRight w:val="0"/>
      <w:marTop w:val="0"/>
      <w:marBottom w:val="0"/>
      <w:divBdr>
        <w:top w:val="none" w:sz="0" w:space="0" w:color="auto"/>
        <w:left w:val="none" w:sz="0" w:space="0" w:color="auto"/>
        <w:bottom w:val="none" w:sz="0" w:space="0" w:color="auto"/>
        <w:right w:val="none" w:sz="0" w:space="0" w:color="auto"/>
      </w:divBdr>
    </w:div>
    <w:div w:id="828405971">
      <w:bodyDiv w:val="1"/>
      <w:marLeft w:val="0"/>
      <w:marRight w:val="0"/>
      <w:marTop w:val="0"/>
      <w:marBottom w:val="0"/>
      <w:divBdr>
        <w:top w:val="none" w:sz="0" w:space="0" w:color="auto"/>
        <w:left w:val="none" w:sz="0" w:space="0" w:color="auto"/>
        <w:bottom w:val="none" w:sz="0" w:space="0" w:color="auto"/>
        <w:right w:val="none" w:sz="0" w:space="0" w:color="auto"/>
      </w:divBdr>
    </w:div>
    <w:div w:id="828522351">
      <w:bodyDiv w:val="1"/>
      <w:marLeft w:val="0"/>
      <w:marRight w:val="0"/>
      <w:marTop w:val="0"/>
      <w:marBottom w:val="0"/>
      <w:divBdr>
        <w:top w:val="none" w:sz="0" w:space="0" w:color="auto"/>
        <w:left w:val="none" w:sz="0" w:space="0" w:color="auto"/>
        <w:bottom w:val="none" w:sz="0" w:space="0" w:color="auto"/>
        <w:right w:val="none" w:sz="0" w:space="0" w:color="auto"/>
      </w:divBdr>
    </w:div>
    <w:div w:id="832065786">
      <w:bodyDiv w:val="1"/>
      <w:marLeft w:val="0"/>
      <w:marRight w:val="0"/>
      <w:marTop w:val="0"/>
      <w:marBottom w:val="0"/>
      <w:divBdr>
        <w:top w:val="none" w:sz="0" w:space="0" w:color="auto"/>
        <w:left w:val="none" w:sz="0" w:space="0" w:color="auto"/>
        <w:bottom w:val="none" w:sz="0" w:space="0" w:color="auto"/>
        <w:right w:val="none" w:sz="0" w:space="0" w:color="auto"/>
      </w:divBdr>
    </w:div>
    <w:div w:id="834227519">
      <w:bodyDiv w:val="1"/>
      <w:marLeft w:val="0"/>
      <w:marRight w:val="0"/>
      <w:marTop w:val="0"/>
      <w:marBottom w:val="0"/>
      <w:divBdr>
        <w:top w:val="none" w:sz="0" w:space="0" w:color="auto"/>
        <w:left w:val="none" w:sz="0" w:space="0" w:color="auto"/>
        <w:bottom w:val="none" w:sz="0" w:space="0" w:color="auto"/>
        <w:right w:val="none" w:sz="0" w:space="0" w:color="auto"/>
      </w:divBdr>
    </w:div>
    <w:div w:id="834491419">
      <w:bodyDiv w:val="1"/>
      <w:marLeft w:val="0"/>
      <w:marRight w:val="0"/>
      <w:marTop w:val="0"/>
      <w:marBottom w:val="0"/>
      <w:divBdr>
        <w:top w:val="none" w:sz="0" w:space="0" w:color="auto"/>
        <w:left w:val="none" w:sz="0" w:space="0" w:color="auto"/>
        <w:bottom w:val="none" w:sz="0" w:space="0" w:color="auto"/>
        <w:right w:val="none" w:sz="0" w:space="0" w:color="auto"/>
      </w:divBdr>
    </w:div>
    <w:div w:id="834800135">
      <w:bodyDiv w:val="1"/>
      <w:marLeft w:val="0"/>
      <w:marRight w:val="0"/>
      <w:marTop w:val="0"/>
      <w:marBottom w:val="0"/>
      <w:divBdr>
        <w:top w:val="none" w:sz="0" w:space="0" w:color="auto"/>
        <w:left w:val="none" w:sz="0" w:space="0" w:color="auto"/>
        <w:bottom w:val="none" w:sz="0" w:space="0" w:color="auto"/>
        <w:right w:val="none" w:sz="0" w:space="0" w:color="auto"/>
      </w:divBdr>
    </w:div>
    <w:div w:id="836461478">
      <w:bodyDiv w:val="1"/>
      <w:marLeft w:val="0"/>
      <w:marRight w:val="0"/>
      <w:marTop w:val="0"/>
      <w:marBottom w:val="0"/>
      <w:divBdr>
        <w:top w:val="none" w:sz="0" w:space="0" w:color="auto"/>
        <w:left w:val="none" w:sz="0" w:space="0" w:color="auto"/>
        <w:bottom w:val="none" w:sz="0" w:space="0" w:color="auto"/>
        <w:right w:val="none" w:sz="0" w:space="0" w:color="auto"/>
      </w:divBdr>
    </w:div>
    <w:div w:id="836730404">
      <w:bodyDiv w:val="1"/>
      <w:marLeft w:val="0"/>
      <w:marRight w:val="0"/>
      <w:marTop w:val="0"/>
      <w:marBottom w:val="0"/>
      <w:divBdr>
        <w:top w:val="none" w:sz="0" w:space="0" w:color="auto"/>
        <w:left w:val="none" w:sz="0" w:space="0" w:color="auto"/>
        <w:bottom w:val="none" w:sz="0" w:space="0" w:color="auto"/>
        <w:right w:val="none" w:sz="0" w:space="0" w:color="auto"/>
      </w:divBdr>
    </w:div>
    <w:div w:id="837115607">
      <w:bodyDiv w:val="1"/>
      <w:marLeft w:val="0"/>
      <w:marRight w:val="0"/>
      <w:marTop w:val="0"/>
      <w:marBottom w:val="0"/>
      <w:divBdr>
        <w:top w:val="none" w:sz="0" w:space="0" w:color="auto"/>
        <w:left w:val="none" w:sz="0" w:space="0" w:color="auto"/>
        <w:bottom w:val="none" w:sz="0" w:space="0" w:color="auto"/>
        <w:right w:val="none" w:sz="0" w:space="0" w:color="auto"/>
      </w:divBdr>
    </w:div>
    <w:div w:id="838035472">
      <w:bodyDiv w:val="1"/>
      <w:marLeft w:val="0"/>
      <w:marRight w:val="0"/>
      <w:marTop w:val="0"/>
      <w:marBottom w:val="0"/>
      <w:divBdr>
        <w:top w:val="none" w:sz="0" w:space="0" w:color="auto"/>
        <w:left w:val="none" w:sz="0" w:space="0" w:color="auto"/>
        <w:bottom w:val="none" w:sz="0" w:space="0" w:color="auto"/>
        <w:right w:val="none" w:sz="0" w:space="0" w:color="auto"/>
      </w:divBdr>
    </w:div>
    <w:div w:id="838348028">
      <w:bodyDiv w:val="1"/>
      <w:marLeft w:val="0"/>
      <w:marRight w:val="0"/>
      <w:marTop w:val="0"/>
      <w:marBottom w:val="0"/>
      <w:divBdr>
        <w:top w:val="none" w:sz="0" w:space="0" w:color="auto"/>
        <w:left w:val="none" w:sz="0" w:space="0" w:color="auto"/>
        <w:bottom w:val="none" w:sz="0" w:space="0" w:color="auto"/>
        <w:right w:val="none" w:sz="0" w:space="0" w:color="auto"/>
      </w:divBdr>
    </w:div>
    <w:div w:id="839151118">
      <w:bodyDiv w:val="1"/>
      <w:marLeft w:val="0"/>
      <w:marRight w:val="0"/>
      <w:marTop w:val="0"/>
      <w:marBottom w:val="0"/>
      <w:divBdr>
        <w:top w:val="none" w:sz="0" w:space="0" w:color="auto"/>
        <w:left w:val="none" w:sz="0" w:space="0" w:color="auto"/>
        <w:bottom w:val="none" w:sz="0" w:space="0" w:color="auto"/>
        <w:right w:val="none" w:sz="0" w:space="0" w:color="auto"/>
      </w:divBdr>
    </w:div>
    <w:div w:id="840051137">
      <w:bodyDiv w:val="1"/>
      <w:marLeft w:val="0"/>
      <w:marRight w:val="0"/>
      <w:marTop w:val="0"/>
      <w:marBottom w:val="0"/>
      <w:divBdr>
        <w:top w:val="none" w:sz="0" w:space="0" w:color="auto"/>
        <w:left w:val="none" w:sz="0" w:space="0" w:color="auto"/>
        <w:bottom w:val="none" w:sz="0" w:space="0" w:color="auto"/>
        <w:right w:val="none" w:sz="0" w:space="0" w:color="auto"/>
      </w:divBdr>
    </w:div>
    <w:div w:id="840895542">
      <w:bodyDiv w:val="1"/>
      <w:marLeft w:val="0"/>
      <w:marRight w:val="0"/>
      <w:marTop w:val="0"/>
      <w:marBottom w:val="0"/>
      <w:divBdr>
        <w:top w:val="none" w:sz="0" w:space="0" w:color="auto"/>
        <w:left w:val="none" w:sz="0" w:space="0" w:color="auto"/>
        <w:bottom w:val="none" w:sz="0" w:space="0" w:color="auto"/>
        <w:right w:val="none" w:sz="0" w:space="0" w:color="auto"/>
      </w:divBdr>
    </w:div>
    <w:div w:id="842626497">
      <w:bodyDiv w:val="1"/>
      <w:marLeft w:val="0"/>
      <w:marRight w:val="0"/>
      <w:marTop w:val="0"/>
      <w:marBottom w:val="0"/>
      <w:divBdr>
        <w:top w:val="none" w:sz="0" w:space="0" w:color="auto"/>
        <w:left w:val="none" w:sz="0" w:space="0" w:color="auto"/>
        <w:bottom w:val="none" w:sz="0" w:space="0" w:color="auto"/>
        <w:right w:val="none" w:sz="0" w:space="0" w:color="auto"/>
      </w:divBdr>
    </w:div>
    <w:div w:id="846138249">
      <w:bodyDiv w:val="1"/>
      <w:marLeft w:val="0"/>
      <w:marRight w:val="0"/>
      <w:marTop w:val="0"/>
      <w:marBottom w:val="0"/>
      <w:divBdr>
        <w:top w:val="none" w:sz="0" w:space="0" w:color="auto"/>
        <w:left w:val="none" w:sz="0" w:space="0" w:color="auto"/>
        <w:bottom w:val="none" w:sz="0" w:space="0" w:color="auto"/>
        <w:right w:val="none" w:sz="0" w:space="0" w:color="auto"/>
      </w:divBdr>
    </w:div>
    <w:div w:id="847211747">
      <w:bodyDiv w:val="1"/>
      <w:marLeft w:val="0"/>
      <w:marRight w:val="0"/>
      <w:marTop w:val="0"/>
      <w:marBottom w:val="0"/>
      <w:divBdr>
        <w:top w:val="none" w:sz="0" w:space="0" w:color="auto"/>
        <w:left w:val="none" w:sz="0" w:space="0" w:color="auto"/>
        <w:bottom w:val="none" w:sz="0" w:space="0" w:color="auto"/>
        <w:right w:val="none" w:sz="0" w:space="0" w:color="auto"/>
      </w:divBdr>
    </w:div>
    <w:div w:id="847252898">
      <w:bodyDiv w:val="1"/>
      <w:marLeft w:val="0"/>
      <w:marRight w:val="0"/>
      <w:marTop w:val="0"/>
      <w:marBottom w:val="0"/>
      <w:divBdr>
        <w:top w:val="none" w:sz="0" w:space="0" w:color="auto"/>
        <w:left w:val="none" w:sz="0" w:space="0" w:color="auto"/>
        <w:bottom w:val="none" w:sz="0" w:space="0" w:color="auto"/>
        <w:right w:val="none" w:sz="0" w:space="0" w:color="auto"/>
      </w:divBdr>
    </w:div>
    <w:div w:id="851146759">
      <w:bodyDiv w:val="1"/>
      <w:marLeft w:val="0"/>
      <w:marRight w:val="0"/>
      <w:marTop w:val="0"/>
      <w:marBottom w:val="0"/>
      <w:divBdr>
        <w:top w:val="none" w:sz="0" w:space="0" w:color="auto"/>
        <w:left w:val="none" w:sz="0" w:space="0" w:color="auto"/>
        <w:bottom w:val="none" w:sz="0" w:space="0" w:color="auto"/>
        <w:right w:val="none" w:sz="0" w:space="0" w:color="auto"/>
      </w:divBdr>
    </w:div>
    <w:div w:id="853298677">
      <w:bodyDiv w:val="1"/>
      <w:marLeft w:val="0"/>
      <w:marRight w:val="0"/>
      <w:marTop w:val="0"/>
      <w:marBottom w:val="0"/>
      <w:divBdr>
        <w:top w:val="none" w:sz="0" w:space="0" w:color="auto"/>
        <w:left w:val="none" w:sz="0" w:space="0" w:color="auto"/>
        <w:bottom w:val="none" w:sz="0" w:space="0" w:color="auto"/>
        <w:right w:val="none" w:sz="0" w:space="0" w:color="auto"/>
      </w:divBdr>
    </w:div>
    <w:div w:id="854461179">
      <w:bodyDiv w:val="1"/>
      <w:marLeft w:val="0"/>
      <w:marRight w:val="0"/>
      <w:marTop w:val="0"/>
      <w:marBottom w:val="0"/>
      <w:divBdr>
        <w:top w:val="none" w:sz="0" w:space="0" w:color="auto"/>
        <w:left w:val="none" w:sz="0" w:space="0" w:color="auto"/>
        <w:bottom w:val="none" w:sz="0" w:space="0" w:color="auto"/>
        <w:right w:val="none" w:sz="0" w:space="0" w:color="auto"/>
      </w:divBdr>
    </w:div>
    <w:div w:id="855075380">
      <w:bodyDiv w:val="1"/>
      <w:marLeft w:val="0"/>
      <w:marRight w:val="0"/>
      <w:marTop w:val="0"/>
      <w:marBottom w:val="0"/>
      <w:divBdr>
        <w:top w:val="none" w:sz="0" w:space="0" w:color="auto"/>
        <w:left w:val="none" w:sz="0" w:space="0" w:color="auto"/>
        <w:bottom w:val="none" w:sz="0" w:space="0" w:color="auto"/>
        <w:right w:val="none" w:sz="0" w:space="0" w:color="auto"/>
      </w:divBdr>
    </w:div>
    <w:div w:id="855311636">
      <w:bodyDiv w:val="1"/>
      <w:marLeft w:val="0"/>
      <w:marRight w:val="0"/>
      <w:marTop w:val="0"/>
      <w:marBottom w:val="0"/>
      <w:divBdr>
        <w:top w:val="none" w:sz="0" w:space="0" w:color="auto"/>
        <w:left w:val="none" w:sz="0" w:space="0" w:color="auto"/>
        <w:bottom w:val="none" w:sz="0" w:space="0" w:color="auto"/>
        <w:right w:val="none" w:sz="0" w:space="0" w:color="auto"/>
      </w:divBdr>
    </w:div>
    <w:div w:id="858276192">
      <w:bodyDiv w:val="1"/>
      <w:marLeft w:val="0"/>
      <w:marRight w:val="0"/>
      <w:marTop w:val="0"/>
      <w:marBottom w:val="0"/>
      <w:divBdr>
        <w:top w:val="none" w:sz="0" w:space="0" w:color="auto"/>
        <w:left w:val="none" w:sz="0" w:space="0" w:color="auto"/>
        <w:bottom w:val="none" w:sz="0" w:space="0" w:color="auto"/>
        <w:right w:val="none" w:sz="0" w:space="0" w:color="auto"/>
      </w:divBdr>
    </w:div>
    <w:div w:id="859002715">
      <w:bodyDiv w:val="1"/>
      <w:marLeft w:val="0"/>
      <w:marRight w:val="0"/>
      <w:marTop w:val="0"/>
      <w:marBottom w:val="0"/>
      <w:divBdr>
        <w:top w:val="none" w:sz="0" w:space="0" w:color="auto"/>
        <w:left w:val="none" w:sz="0" w:space="0" w:color="auto"/>
        <w:bottom w:val="none" w:sz="0" w:space="0" w:color="auto"/>
        <w:right w:val="none" w:sz="0" w:space="0" w:color="auto"/>
      </w:divBdr>
    </w:div>
    <w:div w:id="863639971">
      <w:bodyDiv w:val="1"/>
      <w:marLeft w:val="0"/>
      <w:marRight w:val="0"/>
      <w:marTop w:val="0"/>
      <w:marBottom w:val="0"/>
      <w:divBdr>
        <w:top w:val="none" w:sz="0" w:space="0" w:color="auto"/>
        <w:left w:val="none" w:sz="0" w:space="0" w:color="auto"/>
        <w:bottom w:val="none" w:sz="0" w:space="0" w:color="auto"/>
        <w:right w:val="none" w:sz="0" w:space="0" w:color="auto"/>
      </w:divBdr>
    </w:div>
    <w:div w:id="866648354">
      <w:bodyDiv w:val="1"/>
      <w:marLeft w:val="0"/>
      <w:marRight w:val="0"/>
      <w:marTop w:val="0"/>
      <w:marBottom w:val="0"/>
      <w:divBdr>
        <w:top w:val="none" w:sz="0" w:space="0" w:color="auto"/>
        <w:left w:val="none" w:sz="0" w:space="0" w:color="auto"/>
        <w:bottom w:val="none" w:sz="0" w:space="0" w:color="auto"/>
        <w:right w:val="none" w:sz="0" w:space="0" w:color="auto"/>
      </w:divBdr>
    </w:div>
    <w:div w:id="867180547">
      <w:bodyDiv w:val="1"/>
      <w:marLeft w:val="0"/>
      <w:marRight w:val="0"/>
      <w:marTop w:val="0"/>
      <w:marBottom w:val="0"/>
      <w:divBdr>
        <w:top w:val="none" w:sz="0" w:space="0" w:color="auto"/>
        <w:left w:val="none" w:sz="0" w:space="0" w:color="auto"/>
        <w:bottom w:val="none" w:sz="0" w:space="0" w:color="auto"/>
        <w:right w:val="none" w:sz="0" w:space="0" w:color="auto"/>
      </w:divBdr>
    </w:div>
    <w:div w:id="867453288">
      <w:bodyDiv w:val="1"/>
      <w:marLeft w:val="0"/>
      <w:marRight w:val="0"/>
      <w:marTop w:val="0"/>
      <w:marBottom w:val="0"/>
      <w:divBdr>
        <w:top w:val="none" w:sz="0" w:space="0" w:color="auto"/>
        <w:left w:val="none" w:sz="0" w:space="0" w:color="auto"/>
        <w:bottom w:val="none" w:sz="0" w:space="0" w:color="auto"/>
        <w:right w:val="none" w:sz="0" w:space="0" w:color="auto"/>
      </w:divBdr>
    </w:div>
    <w:div w:id="868445740">
      <w:bodyDiv w:val="1"/>
      <w:marLeft w:val="0"/>
      <w:marRight w:val="0"/>
      <w:marTop w:val="0"/>
      <w:marBottom w:val="0"/>
      <w:divBdr>
        <w:top w:val="none" w:sz="0" w:space="0" w:color="auto"/>
        <w:left w:val="none" w:sz="0" w:space="0" w:color="auto"/>
        <w:bottom w:val="none" w:sz="0" w:space="0" w:color="auto"/>
        <w:right w:val="none" w:sz="0" w:space="0" w:color="auto"/>
      </w:divBdr>
    </w:div>
    <w:div w:id="869299240">
      <w:bodyDiv w:val="1"/>
      <w:marLeft w:val="0"/>
      <w:marRight w:val="0"/>
      <w:marTop w:val="0"/>
      <w:marBottom w:val="0"/>
      <w:divBdr>
        <w:top w:val="none" w:sz="0" w:space="0" w:color="auto"/>
        <w:left w:val="none" w:sz="0" w:space="0" w:color="auto"/>
        <w:bottom w:val="none" w:sz="0" w:space="0" w:color="auto"/>
        <w:right w:val="none" w:sz="0" w:space="0" w:color="auto"/>
      </w:divBdr>
    </w:div>
    <w:div w:id="869336932">
      <w:bodyDiv w:val="1"/>
      <w:marLeft w:val="0"/>
      <w:marRight w:val="0"/>
      <w:marTop w:val="0"/>
      <w:marBottom w:val="0"/>
      <w:divBdr>
        <w:top w:val="none" w:sz="0" w:space="0" w:color="auto"/>
        <w:left w:val="none" w:sz="0" w:space="0" w:color="auto"/>
        <w:bottom w:val="none" w:sz="0" w:space="0" w:color="auto"/>
        <w:right w:val="none" w:sz="0" w:space="0" w:color="auto"/>
      </w:divBdr>
    </w:div>
    <w:div w:id="870386762">
      <w:bodyDiv w:val="1"/>
      <w:marLeft w:val="0"/>
      <w:marRight w:val="0"/>
      <w:marTop w:val="0"/>
      <w:marBottom w:val="0"/>
      <w:divBdr>
        <w:top w:val="none" w:sz="0" w:space="0" w:color="auto"/>
        <w:left w:val="none" w:sz="0" w:space="0" w:color="auto"/>
        <w:bottom w:val="none" w:sz="0" w:space="0" w:color="auto"/>
        <w:right w:val="none" w:sz="0" w:space="0" w:color="auto"/>
      </w:divBdr>
    </w:div>
    <w:div w:id="871917378">
      <w:bodyDiv w:val="1"/>
      <w:marLeft w:val="0"/>
      <w:marRight w:val="0"/>
      <w:marTop w:val="0"/>
      <w:marBottom w:val="0"/>
      <w:divBdr>
        <w:top w:val="none" w:sz="0" w:space="0" w:color="auto"/>
        <w:left w:val="none" w:sz="0" w:space="0" w:color="auto"/>
        <w:bottom w:val="none" w:sz="0" w:space="0" w:color="auto"/>
        <w:right w:val="none" w:sz="0" w:space="0" w:color="auto"/>
      </w:divBdr>
    </w:div>
    <w:div w:id="874582925">
      <w:bodyDiv w:val="1"/>
      <w:marLeft w:val="0"/>
      <w:marRight w:val="0"/>
      <w:marTop w:val="0"/>
      <w:marBottom w:val="0"/>
      <w:divBdr>
        <w:top w:val="none" w:sz="0" w:space="0" w:color="auto"/>
        <w:left w:val="none" w:sz="0" w:space="0" w:color="auto"/>
        <w:bottom w:val="none" w:sz="0" w:space="0" w:color="auto"/>
        <w:right w:val="none" w:sz="0" w:space="0" w:color="auto"/>
      </w:divBdr>
    </w:div>
    <w:div w:id="875505159">
      <w:bodyDiv w:val="1"/>
      <w:marLeft w:val="0"/>
      <w:marRight w:val="0"/>
      <w:marTop w:val="0"/>
      <w:marBottom w:val="0"/>
      <w:divBdr>
        <w:top w:val="none" w:sz="0" w:space="0" w:color="auto"/>
        <w:left w:val="none" w:sz="0" w:space="0" w:color="auto"/>
        <w:bottom w:val="none" w:sz="0" w:space="0" w:color="auto"/>
        <w:right w:val="none" w:sz="0" w:space="0" w:color="auto"/>
      </w:divBdr>
    </w:div>
    <w:div w:id="877090098">
      <w:bodyDiv w:val="1"/>
      <w:marLeft w:val="0"/>
      <w:marRight w:val="0"/>
      <w:marTop w:val="0"/>
      <w:marBottom w:val="0"/>
      <w:divBdr>
        <w:top w:val="none" w:sz="0" w:space="0" w:color="auto"/>
        <w:left w:val="none" w:sz="0" w:space="0" w:color="auto"/>
        <w:bottom w:val="none" w:sz="0" w:space="0" w:color="auto"/>
        <w:right w:val="none" w:sz="0" w:space="0" w:color="auto"/>
      </w:divBdr>
    </w:div>
    <w:div w:id="879244220">
      <w:bodyDiv w:val="1"/>
      <w:marLeft w:val="0"/>
      <w:marRight w:val="0"/>
      <w:marTop w:val="0"/>
      <w:marBottom w:val="0"/>
      <w:divBdr>
        <w:top w:val="none" w:sz="0" w:space="0" w:color="auto"/>
        <w:left w:val="none" w:sz="0" w:space="0" w:color="auto"/>
        <w:bottom w:val="none" w:sz="0" w:space="0" w:color="auto"/>
        <w:right w:val="none" w:sz="0" w:space="0" w:color="auto"/>
      </w:divBdr>
    </w:div>
    <w:div w:id="881213569">
      <w:bodyDiv w:val="1"/>
      <w:marLeft w:val="0"/>
      <w:marRight w:val="0"/>
      <w:marTop w:val="0"/>
      <w:marBottom w:val="0"/>
      <w:divBdr>
        <w:top w:val="none" w:sz="0" w:space="0" w:color="auto"/>
        <w:left w:val="none" w:sz="0" w:space="0" w:color="auto"/>
        <w:bottom w:val="none" w:sz="0" w:space="0" w:color="auto"/>
        <w:right w:val="none" w:sz="0" w:space="0" w:color="auto"/>
      </w:divBdr>
    </w:div>
    <w:div w:id="881284564">
      <w:bodyDiv w:val="1"/>
      <w:marLeft w:val="0"/>
      <w:marRight w:val="0"/>
      <w:marTop w:val="0"/>
      <w:marBottom w:val="0"/>
      <w:divBdr>
        <w:top w:val="none" w:sz="0" w:space="0" w:color="auto"/>
        <w:left w:val="none" w:sz="0" w:space="0" w:color="auto"/>
        <w:bottom w:val="none" w:sz="0" w:space="0" w:color="auto"/>
        <w:right w:val="none" w:sz="0" w:space="0" w:color="auto"/>
      </w:divBdr>
    </w:div>
    <w:div w:id="882865688">
      <w:bodyDiv w:val="1"/>
      <w:marLeft w:val="0"/>
      <w:marRight w:val="0"/>
      <w:marTop w:val="0"/>
      <w:marBottom w:val="0"/>
      <w:divBdr>
        <w:top w:val="none" w:sz="0" w:space="0" w:color="auto"/>
        <w:left w:val="none" w:sz="0" w:space="0" w:color="auto"/>
        <w:bottom w:val="none" w:sz="0" w:space="0" w:color="auto"/>
        <w:right w:val="none" w:sz="0" w:space="0" w:color="auto"/>
      </w:divBdr>
    </w:div>
    <w:div w:id="884408846">
      <w:bodyDiv w:val="1"/>
      <w:marLeft w:val="0"/>
      <w:marRight w:val="0"/>
      <w:marTop w:val="0"/>
      <w:marBottom w:val="0"/>
      <w:divBdr>
        <w:top w:val="none" w:sz="0" w:space="0" w:color="auto"/>
        <w:left w:val="none" w:sz="0" w:space="0" w:color="auto"/>
        <w:bottom w:val="none" w:sz="0" w:space="0" w:color="auto"/>
        <w:right w:val="none" w:sz="0" w:space="0" w:color="auto"/>
      </w:divBdr>
    </w:div>
    <w:div w:id="884488341">
      <w:bodyDiv w:val="1"/>
      <w:marLeft w:val="0"/>
      <w:marRight w:val="0"/>
      <w:marTop w:val="0"/>
      <w:marBottom w:val="0"/>
      <w:divBdr>
        <w:top w:val="none" w:sz="0" w:space="0" w:color="auto"/>
        <w:left w:val="none" w:sz="0" w:space="0" w:color="auto"/>
        <w:bottom w:val="none" w:sz="0" w:space="0" w:color="auto"/>
        <w:right w:val="none" w:sz="0" w:space="0" w:color="auto"/>
      </w:divBdr>
    </w:div>
    <w:div w:id="885336920">
      <w:bodyDiv w:val="1"/>
      <w:marLeft w:val="0"/>
      <w:marRight w:val="0"/>
      <w:marTop w:val="0"/>
      <w:marBottom w:val="0"/>
      <w:divBdr>
        <w:top w:val="none" w:sz="0" w:space="0" w:color="auto"/>
        <w:left w:val="none" w:sz="0" w:space="0" w:color="auto"/>
        <w:bottom w:val="none" w:sz="0" w:space="0" w:color="auto"/>
        <w:right w:val="none" w:sz="0" w:space="0" w:color="auto"/>
      </w:divBdr>
    </w:div>
    <w:div w:id="886380033">
      <w:bodyDiv w:val="1"/>
      <w:marLeft w:val="0"/>
      <w:marRight w:val="0"/>
      <w:marTop w:val="0"/>
      <w:marBottom w:val="0"/>
      <w:divBdr>
        <w:top w:val="none" w:sz="0" w:space="0" w:color="auto"/>
        <w:left w:val="none" w:sz="0" w:space="0" w:color="auto"/>
        <w:bottom w:val="none" w:sz="0" w:space="0" w:color="auto"/>
        <w:right w:val="none" w:sz="0" w:space="0" w:color="auto"/>
      </w:divBdr>
    </w:div>
    <w:div w:id="887451079">
      <w:bodyDiv w:val="1"/>
      <w:marLeft w:val="0"/>
      <w:marRight w:val="0"/>
      <w:marTop w:val="0"/>
      <w:marBottom w:val="0"/>
      <w:divBdr>
        <w:top w:val="none" w:sz="0" w:space="0" w:color="auto"/>
        <w:left w:val="none" w:sz="0" w:space="0" w:color="auto"/>
        <w:bottom w:val="none" w:sz="0" w:space="0" w:color="auto"/>
        <w:right w:val="none" w:sz="0" w:space="0" w:color="auto"/>
      </w:divBdr>
    </w:div>
    <w:div w:id="888147145">
      <w:bodyDiv w:val="1"/>
      <w:marLeft w:val="0"/>
      <w:marRight w:val="0"/>
      <w:marTop w:val="0"/>
      <w:marBottom w:val="0"/>
      <w:divBdr>
        <w:top w:val="none" w:sz="0" w:space="0" w:color="auto"/>
        <w:left w:val="none" w:sz="0" w:space="0" w:color="auto"/>
        <w:bottom w:val="none" w:sz="0" w:space="0" w:color="auto"/>
        <w:right w:val="none" w:sz="0" w:space="0" w:color="auto"/>
      </w:divBdr>
    </w:div>
    <w:div w:id="894390795">
      <w:bodyDiv w:val="1"/>
      <w:marLeft w:val="0"/>
      <w:marRight w:val="0"/>
      <w:marTop w:val="0"/>
      <w:marBottom w:val="0"/>
      <w:divBdr>
        <w:top w:val="none" w:sz="0" w:space="0" w:color="auto"/>
        <w:left w:val="none" w:sz="0" w:space="0" w:color="auto"/>
        <w:bottom w:val="none" w:sz="0" w:space="0" w:color="auto"/>
        <w:right w:val="none" w:sz="0" w:space="0" w:color="auto"/>
      </w:divBdr>
    </w:div>
    <w:div w:id="894776742">
      <w:bodyDiv w:val="1"/>
      <w:marLeft w:val="0"/>
      <w:marRight w:val="0"/>
      <w:marTop w:val="0"/>
      <w:marBottom w:val="0"/>
      <w:divBdr>
        <w:top w:val="none" w:sz="0" w:space="0" w:color="auto"/>
        <w:left w:val="none" w:sz="0" w:space="0" w:color="auto"/>
        <w:bottom w:val="none" w:sz="0" w:space="0" w:color="auto"/>
        <w:right w:val="none" w:sz="0" w:space="0" w:color="auto"/>
      </w:divBdr>
    </w:div>
    <w:div w:id="894776757">
      <w:bodyDiv w:val="1"/>
      <w:marLeft w:val="0"/>
      <w:marRight w:val="0"/>
      <w:marTop w:val="0"/>
      <w:marBottom w:val="0"/>
      <w:divBdr>
        <w:top w:val="none" w:sz="0" w:space="0" w:color="auto"/>
        <w:left w:val="none" w:sz="0" w:space="0" w:color="auto"/>
        <w:bottom w:val="none" w:sz="0" w:space="0" w:color="auto"/>
        <w:right w:val="none" w:sz="0" w:space="0" w:color="auto"/>
      </w:divBdr>
    </w:div>
    <w:div w:id="896555001">
      <w:bodyDiv w:val="1"/>
      <w:marLeft w:val="0"/>
      <w:marRight w:val="0"/>
      <w:marTop w:val="0"/>
      <w:marBottom w:val="0"/>
      <w:divBdr>
        <w:top w:val="none" w:sz="0" w:space="0" w:color="auto"/>
        <w:left w:val="none" w:sz="0" w:space="0" w:color="auto"/>
        <w:bottom w:val="none" w:sz="0" w:space="0" w:color="auto"/>
        <w:right w:val="none" w:sz="0" w:space="0" w:color="auto"/>
      </w:divBdr>
    </w:div>
    <w:div w:id="897058068">
      <w:bodyDiv w:val="1"/>
      <w:marLeft w:val="0"/>
      <w:marRight w:val="0"/>
      <w:marTop w:val="0"/>
      <w:marBottom w:val="0"/>
      <w:divBdr>
        <w:top w:val="none" w:sz="0" w:space="0" w:color="auto"/>
        <w:left w:val="none" w:sz="0" w:space="0" w:color="auto"/>
        <w:bottom w:val="none" w:sz="0" w:space="0" w:color="auto"/>
        <w:right w:val="none" w:sz="0" w:space="0" w:color="auto"/>
      </w:divBdr>
    </w:div>
    <w:div w:id="899560091">
      <w:bodyDiv w:val="1"/>
      <w:marLeft w:val="0"/>
      <w:marRight w:val="0"/>
      <w:marTop w:val="0"/>
      <w:marBottom w:val="0"/>
      <w:divBdr>
        <w:top w:val="none" w:sz="0" w:space="0" w:color="auto"/>
        <w:left w:val="none" w:sz="0" w:space="0" w:color="auto"/>
        <w:bottom w:val="none" w:sz="0" w:space="0" w:color="auto"/>
        <w:right w:val="none" w:sz="0" w:space="0" w:color="auto"/>
      </w:divBdr>
    </w:div>
    <w:div w:id="901254232">
      <w:bodyDiv w:val="1"/>
      <w:marLeft w:val="0"/>
      <w:marRight w:val="0"/>
      <w:marTop w:val="0"/>
      <w:marBottom w:val="0"/>
      <w:divBdr>
        <w:top w:val="none" w:sz="0" w:space="0" w:color="auto"/>
        <w:left w:val="none" w:sz="0" w:space="0" w:color="auto"/>
        <w:bottom w:val="none" w:sz="0" w:space="0" w:color="auto"/>
        <w:right w:val="none" w:sz="0" w:space="0" w:color="auto"/>
      </w:divBdr>
    </w:div>
    <w:div w:id="902566959">
      <w:bodyDiv w:val="1"/>
      <w:marLeft w:val="0"/>
      <w:marRight w:val="0"/>
      <w:marTop w:val="0"/>
      <w:marBottom w:val="0"/>
      <w:divBdr>
        <w:top w:val="none" w:sz="0" w:space="0" w:color="auto"/>
        <w:left w:val="none" w:sz="0" w:space="0" w:color="auto"/>
        <w:bottom w:val="none" w:sz="0" w:space="0" w:color="auto"/>
        <w:right w:val="none" w:sz="0" w:space="0" w:color="auto"/>
      </w:divBdr>
    </w:div>
    <w:div w:id="904031127">
      <w:bodyDiv w:val="1"/>
      <w:marLeft w:val="0"/>
      <w:marRight w:val="0"/>
      <w:marTop w:val="0"/>
      <w:marBottom w:val="0"/>
      <w:divBdr>
        <w:top w:val="none" w:sz="0" w:space="0" w:color="auto"/>
        <w:left w:val="none" w:sz="0" w:space="0" w:color="auto"/>
        <w:bottom w:val="none" w:sz="0" w:space="0" w:color="auto"/>
        <w:right w:val="none" w:sz="0" w:space="0" w:color="auto"/>
      </w:divBdr>
    </w:div>
    <w:div w:id="905258126">
      <w:bodyDiv w:val="1"/>
      <w:marLeft w:val="0"/>
      <w:marRight w:val="0"/>
      <w:marTop w:val="0"/>
      <w:marBottom w:val="0"/>
      <w:divBdr>
        <w:top w:val="none" w:sz="0" w:space="0" w:color="auto"/>
        <w:left w:val="none" w:sz="0" w:space="0" w:color="auto"/>
        <w:bottom w:val="none" w:sz="0" w:space="0" w:color="auto"/>
        <w:right w:val="none" w:sz="0" w:space="0" w:color="auto"/>
      </w:divBdr>
    </w:div>
    <w:div w:id="905720080">
      <w:bodyDiv w:val="1"/>
      <w:marLeft w:val="0"/>
      <w:marRight w:val="0"/>
      <w:marTop w:val="0"/>
      <w:marBottom w:val="0"/>
      <w:divBdr>
        <w:top w:val="none" w:sz="0" w:space="0" w:color="auto"/>
        <w:left w:val="none" w:sz="0" w:space="0" w:color="auto"/>
        <w:bottom w:val="none" w:sz="0" w:space="0" w:color="auto"/>
        <w:right w:val="none" w:sz="0" w:space="0" w:color="auto"/>
      </w:divBdr>
    </w:div>
    <w:div w:id="907806552">
      <w:bodyDiv w:val="1"/>
      <w:marLeft w:val="0"/>
      <w:marRight w:val="0"/>
      <w:marTop w:val="0"/>
      <w:marBottom w:val="0"/>
      <w:divBdr>
        <w:top w:val="none" w:sz="0" w:space="0" w:color="auto"/>
        <w:left w:val="none" w:sz="0" w:space="0" w:color="auto"/>
        <w:bottom w:val="none" w:sz="0" w:space="0" w:color="auto"/>
        <w:right w:val="none" w:sz="0" w:space="0" w:color="auto"/>
      </w:divBdr>
    </w:div>
    <w:div w:id="908617801">
      <w:bodyDiv w:val="1"/>
      <w:marLeft w:val="0"/>
      <w:marRight w:val="0"/>
      <w:marTop w:val="0"/>
      <w:marBottom w:val="0"/>
      <w:divBdr>
        <w:top w:val="none" w:sz="0" w:space="0" w:color="auto"/>
        <w:left w:val="none" w:sz="0" w:space="0" w:color="auto"/>
        <w:bottom w:val="none" w:sz="0" w:space="0" w:color="auto"/>
        <w:right w:val="none" w:sz="0" w:space="0" w:color="auto"/>
      </w:divBdr>
    </w:div>
    <w:div w:id="908996981">
      <w:bodyDiv w:val="1"/>
      <w:marLeft w:val="0"/>
      <w:marRight w:val="0"/>
      <w:marTop w:val="0"/>
      <w:marBottom w:val="0"/>
      <w:divBdr>
        <w:top w:val="none" w:sz="0" w:space="0" w:color="auto"/>
        <w:left w:val="none" w:sz="0" w:space="0" w:color="auto"/>
        <w:bottom w:val="none" w:sz="0" w:space="0" w:color="auto"/>
        <w:right w:val="none" w:sz="0" w:space="0" w:color="auto"/>
      </w:divBdr>
    </w:div>
    <w:div w:id="910846085">
      <w:bodyDiv w:val="1"/>
      <w:marLeft w:val="0"/>
      <w:marRight w:val="0"/>
      <w:marTop w:val="0"/>
      <w:marBottom w:val="0"/>
      <w:divBdr>
        <w:top w:val="none" w:sz="0" w:space="0" w:color="auto"/>
        <w:left w:val="none" w:sz="0" w:space="0" w:color="auto"/>
        <w:bottom w:val="none" w:sz="0" w:space="0" w:color="auto"/>
        <w:right w:val="none" w:sz="0" w:space="0" w:color="auto"/>
      </w:divBdr>
    </w:div>
    <w:div w:id="911309158">
      <w:bodyDiv w:val="1"/>
      <w:marLeft w:val="0"/>
      <w:marRight w:val="0"/>
      <w:marTop w:val="0"/>
      <w:marBottom w:val="0"/>
      <w:divBdr>
        <w:top w:val="none" w:sz="0" w:space="0" w:color="auto"/>
        <w:left w:val="none" w:sz="0" w:space="0" w:color="auto"/>
        <w:bottom w:val="none" w:sz="0" w:space="0" w:color="auto"/>
        <w:right w:val="none" w:sz="0" w:space="0" w:color="auto"/>
      </w:divBdr>
    </w:div>
    <w:div w:id="913661161">
      <w:bodyDiv w:val="1"/>
      <w:marLeft w:val="0"/>
      <w:marRight w:val="0"/>
      <w:marTop w:val="0"/>
      <w:marBottom w:val="0"/>
      <w:divBdr>
        <w:top w:val="none" w:sz="0" w:space="0" w:color="auto"/>
        <w:left w:val="none" w:sz="0" w:space="0" w:color="auto"/>
        <w:bottom w:val="none" w:sz="0" w:space="0" w:color="auto"/>
        <w:right w:val="none" w:sz="0" w:space="0" w:color="auto"/>
      </w:divBdr>
    </w:div>
    <w:div w:id="916285548">
      <w:bodyDiv w:val="1"/>
      <w:marLeft w:val="0"/>
      <w:marRight w:val="0"/>
      <w:marTop w:val="0"/>
      <w:marBottom w:val="0"/>
      <w:divBdr>
        <w:top w:val="none" w:sz="0" w:space="0" w:color="auto"/>
        <w:left w:val="none" w:sz="0" w:space="0" w:color="auto"/>
        <w:bottom w:val="none" w:sz="0" w:space="0" w:color="auto"/>
        <w:right w:val="none" w:sz="0" w:space="0" w:color="auto"/>
      </w:divBdr>
    </w:div>
    <w:div w:id="920330095">
      <w:bodyDiv w:val="1"/>
      <w:marLeft w:val="0"/>
      <w:marRight w:val="0"/>
      <w:marTop w:val="0"/>
      <w:marBottom w:val="0"/>
      <w:divBdr>
        <w:top w:val="none" w:sz="0" w:space="0" w:color="auto"/>
        <w:left w:val="none" w:sz="0" w:space="0" w:color="auto"/>
        <w:bottom w:val="none" w:sz="0" w:space="0" w:color="auto"/>
        <w:right w:val="none" w:sz="0" w:space="0" w:color="auto"/>
      </w:divBdr>
    </w:div>
    <w:div w:id="920873912">
      <w:bodyDiv w:val="1"/>
      <w:marLeft w:val="0"/>
      <w:marRight w:val="0"/>
      <w:marTop w:val="0"/>
      <w:marBottom w:val="0"/>
      <w:divBdr>
        <w:top w:val="none" w:sz="0" w:space="0" w:color="auto"/>
        <w:left w:val="none" w:sz="0" w:space="0" w:color="auto"/>
        <w:bottom w:val="none" w:sz="0" w:space="0" w:color="auto"/>
        <w:right w:val="none" w:sz="0" w:space="0" w:color="auto"/>
      </w:divBdr>
    </w:div>
    <w:div w:id="920991931">
      <w:bodyDiv w:val="1"/>
      <w:marLeft w:val="0"/>
      <w:marRight w:val="0"/>
      <w:marTop w:val="0"/>
      <w:marBottom w:val="0"/>
      <w:divBdr>
        <w:top w:val="none" w:sz="0" w:space="0" w:color="auto"/>
        <w:left w:val="none" w:sz="0" w:space="0" w:color="auto"/>
        <w:bottom w:val="none" w:sz="0" w:space="0" w:color="auto"/>
        <w:right w:val="none" w:sz="0" w:space="0" w:color="auto"/>
      </w:divBdr>
    </w:div>
    <w:div w:id="921255752">
      <w:bodyDiv w:val="1"/>
      <w:marLeft w:val="0"/>
      <w:marRight w:val="0"/>
      <w:marTop w:val="0"/>
      <w:marBottom w:val="0"/>
      <w:divBdr>
        <w:top w:val="none" w:sz="0" w:space="0" w:color="auto"/>
        <w:left w:val="none" w:sz="0" w:space="0" w:color="auto"/>
        <w:bottom w:val="none" w:sz="0" w:space="0" w:color="auto"/>
        <w:right w:val="none" w:sz="0" w:space="0" w:color="auto"/>
      </w:divBdr>
    </w:div>
    <w:div w:id="924921962">
      <w:bodyDiv w:val="1"/>
      <w:marLeft w:val="0"/>
      <w:marRight w:val="0"/>
      <w:marTop w:val="0"/>
      <w:marBottom w:val="0"/>
      <w:divBdr>
        <w:top w:val="none" w:sz="0" w:space="0" w:color="auto"/>
        <w:left w:val="none" w:sz="0" w:space="0" w:color="auto"/>
        <w:bottom w:val="none" w:sz="0" w:space="0" w:color="auto"/>
        <w:right w:val="none" w:sz="0" w:space="0" w:color="auto"/>
      </w:divBdr>
    </w:div>
    <w:div w:id="930428262">
      <w:bodyDiv w:val="1"/>
      <w:marLeft w:val="0"/>
      <w:marRight w:val="0"/>
      <w:marTop w:val="0"/>
      <w:marBottom w:val="0"/>
      <w:divBdr>
        <w:top w:val="none" w:sz="0" w:space="0" w:color="auto"/>
        <w:left w:val="none" w:sz="0" w:space="0" w:color="auto"/>
        <w:bottom w:val="none" w:sz="0" w:space="0" w:color="auto"/>
        <w:right w:val="none" w:sz="0" w:space="0" w:color="auto"/>
      </w:divBdr>
    </w:div>
    <w:div w:id="930553721">
      <w:bodyDiv w:val="1"/>
      <w:marLeft w:val="0"/>
      <w:marRight w:val="0"/>
      <w:marTop w:val="0"/>
      <w:marBottom w:val="0"/>
      <w:divBdr>
        <w:top w:val="none" w:sz="0" w:space="0" w:color="auto"/>
        <w:left w:val="none" w:sz="0" w:space="0" w:color="auto"/>
        <w:bottom w:val="none" w:sz="0" w:space="0" w:color="auto"/>
        <w:right w:val="none" w:sz="0" w:space="0" w:color="auto"/>
      </w:divBdr>
    </w:div>
    <w:div w:id="931477649">
      <w:bodyDiv w:val="1"/>
      <w:marLeft w:val="0"/>
      <w:marRight w:val="0"/>
      <w:marTop w:val="0"/>
      <w:marBottom w:val="0"/>
      <w:divBdr>
        <w:top w:val="none" w:sz="0" w:space="0" w:color="auto"/>
        <w:left w:val="none" w:sz="0" w:space="0" w:color="auto"/>
        <w:bottom w:val="none" w:sz="0" w:space="0" w:color="auto"/>
        <w:right w:val="none" w:sz="0" w:space="0" w:color="auto"/>
      </w:divBdr>
    </w:div>
    <w:div w:id="932663940">
      <w:bodyDiv w:val="1"/>
      <w:marLeft w:val="0"/>
      <w:marRight w:val="0"/>
      <w:marTop w:val="0"/>
      <w:marBottom w:val="0"/>
      <w:divBdr>
        <w:top w:val="none" w:sz="0" w:space="0" w:color="auto"/>
        <w:left w:val="none" w:sz="0" w:space="0" w:color="auto"/>
        <w:bottom w:val="none" w:sz="0" w:space="0" w:color="auto"/>
        <w:right w:val="none" w:sz="0" w:space="0" w:color="auto"/>
      </w:divBdr>
    </w:div>
    <w:div w:id="932860076">
      <w:bodyDiv w:val="1"/>
      <w:marLeft w:val="0"/>
      <w:marRight w:val="0"/>
      <w:marTop w:val="0"/>
      <w:marBottom w:val="0"/>
      <w:divBdr>
        <w:top w:val="none" w:sz="0" w:space="0" w:color="auto"/>
        <w:left w:val="none" w:sz="0" w:space="0" w:color="auto"/>
        <w:bottom w:val="none" w:sz="0" w:space="0" w:color="auto"/>
        <w:right w:val="none" w:sz="0" w:space="0" w:color="auto"/>
      </w:divBdr>
    </w:div>
    <w:div w:id="937518306">
      <w:bodyDiv w:val="1"/>
      <w:marLeft w:val="0"/>
      <w:marRight w:val="0"/>
      <w:marTop w:val="0"/>
      <w:marBottom w:val="0"/>
      <w:divBdr>
        <w:top w:val="none" w:sz="0" w:space="0" w:color="auto"/>
        <w:left w:val="none" w:sz="0" w:space="0" w:color="auto"/>
        <w:bottom w:val="none" w:sz="0" w:space="0" w:color="auto"/>
        <w:right w:val="none" w:sz="0" w:space="0" w:color="auto"/>
      </w:divBdr>
    </w:div>
    <w:div w:id="938415072">
      <w:bodyDiv w:val="1"/>
      <w:marLeft w:val="0"/>
      <w:marRight w:val="0"/>
      <w:marTop w:val="0"/>
      <w:marBottom w:val="0"/>
      <w:divBdr>
        <w:top w:val="none" w:sz="0" w:space="0" w:color="auto"/>
        <w:left w:val="none" w:sz="0" w:space="0" w:color="auto"/>
        <w:bottom w:val="none" w:sz="0" w:space="0" w:color="auto"/>
        <w:right w:val="none" w:sz="0" w:space="0" w:color="auto"/>
      </w:divBdr>
    </w:div>
    <w:div w:id="939921185">
      <w:bodyDiv w:val="1"/>
      <w:marLeft w:val="0"/>
      <w:marRight w:val="0"/>
      <w:marTop w:val="0"/>
      <w:marBottom w:val="0"/>
      <w:divBdr>
        <w:top w:val="none" w:sz="0" w:space="0" w:color="auto"/>
        <w:left w:val="none" w:sz="0" w:space="0" w:color="auto"/>
        <w:bottom w:val="none" w:sz="0" w:space="0" w:color="auto"/>
        <w:right w:val="none" w:sz="0" w:space="0" w:color="auto"/>
      </w:divBdr>
    </w:div>
    <w:div w:id="941113395">
      <w:bodyDiv w:val="1"/>
      <w:marLeft w:val="0"/>
      <w:marRight w:val="0"/>
      <w:marTop w:val="0"/>
      <w:marBottom w:val="0"/>
      <w:divBdr>
        <w:top w:val="none" w:sz="0" w:space="0" w:color="auto"/>
        <w:left w:val="none" w:sz="0" w:space="0" w:color="auto"/>
        <w:bottom w:val="none" w:sz="0" w:space="0" w:color="auto"/>
        <w:right w:val="none" w:sz="0" w:space="0" w:color="auto"/>
      </w:divBdr>
    </w:div>
    <w:div w:id="942570223">
      <w:bodyDiv w:val="1"/>
      <w:marLeft w:val="0"/>
      <w:marRight w:val="0"/>
      <w:marTop w:val="0"/>
      <w:marBottom w:val="0"/>
      <w:divBdr>
        <w:top w:val="none" w:sz="0" w:space="0" w:color="auto"/>
        <w:left w:val="none" w:sz="0" w:space="0" w:color="auto"/>
        <w:bottom w:val="none" w:sz="0" w:space="0" w:color="auto"/>
        <w:right w:val="none" w:sz="0" w:space="0" w:color="auto"/>
      </w:divBdr>
    </w:div>
    <w:div w:id="943607434">
      <w:bodyDiv w:val="1"/>
      <w:marLeft w:val="0"/>
      <w:marRight w:val="0"/>
      <w:marTop w:val="0"/>
      <w:marBottom w:val="0"/>
      <w:divBdr>
        <w:top w:val="none" w:sz="0" w:space="0" w:color="auto"/>
        <w:left w:val="none" w:sz="0" w:space="0" w:color="auto"/>
        <w:bottom w:val="none" w:sz="0" w:space="0" w:color="auto"/>
        <w:right w:val="none" w:sz="0" w:space="0" w:color="auto"/>
      </w:divBdr>
    </w:div>
    <w:div w:id="944388815">
      <w:bodyDiv w:val="1"/>
      <w:marLeft w:val="0"/>
      <w:marRight w:val="0"/>
      <w:marTop w:val="0"/>
      <w:marBottom w:val="0"/>
      <w:divBdr>
        <w:top w:val="none" w:sz="0" w:space="0" w:color="auto"/>
        <w:left w:val="none" w:sz="0" w:space="0" w:color="auto"/>
        <w:bottom w:val="none" w:sz="0" w:space="0" w:color="auto"/>
        <w:right w:val="none" w:sz="0" w:space="0" w:color="auto"/>
      </w:divBdr>
    </w:div>
    <w:div w:id="945113122">
      <w:bodyDiv w:val="1"/>
      <w:marLeft w:val="0"/>
      <w:marRight w:val="0"/>
      <w:marTop w:val="0"/>
      <w:marBottom w:val="0"/>
      <w:divBdr>
        <w:top w:val="none" w:sz="0" w:space="0" w:color="auto"/>
        <w:left w:val="none" w:sz="0" w:space="0" w:color="auto"/>
        <w:bottom w:val="none" w:sz="0" w:space="0" w:color="auto"/>
        <w:right w:val="none" w:sz="0" w:space="0" w:color="auto"/>
      </w:divBdr>
    </w:div>
    <w:div w:id="947272014">
      <w:bodyDiv w:val="1"/>
      <w:marLeft w:val="0"/>
      <w:marRight w:val="0"/>
      <w:marTop w:val="0"/>
      <w:marBottom w:val="0"/>
      <w:divBdr>
        <w:top w:val="none" w:sz="0" w:space="0" w:color="auto"/>
        <w:left w:val="none" w:sz="0" w:space="0" w:color="auto"/>
        <w:bottom w:val="none" w:sz="0" w:space="0" w:color="auto"/>
        <w:right w:val="none" w:sz="0" w:space="0" w:color="auto"/>
      </w:divBdr>
    </w:div>
    <w:div w:id="947615128">
      <w:bodyDiv w:val="1"/>
      <w:marLeft w:val="0"/>
      <w:marRight w:val="0"/>
      <w:marTop w:val="0"/>
      <w:marBottom w:val="0"/>
      <w:divBdr>
        <w:top w:val="none" w:sz="0" w:space="0" w:color="auto"/>
        <w:left w:val="none" w:sz="0" w:space="0" w:color="auto"/>
        <w:bottom w:val="none" w:sz="0" w:space="0" w:color="auto"/>
        <w:right w:val="none" w:sz="0" w:space="0" w:color="auto"/>
      </w:divBdr>
    </w:div>
    <w:div w:id="947807869">
      <w:bodyDiv w:val="1"/>
      <w:marLeft w:val="0"/>
      <w:marRight w:val="0"/>
      <w:marTop w:val="0"/>
      <w:marBottom w:val="0"/>
      <w:divBdr>
        <w:top w:val="none" w:sz="0" w:space="0" w:color="auto"/>
        <w:left w:val="none" w:sz="0" w:space="0" w:color="auto"/>
        <w:bottom w:val="none" w:sz="0" w:space="0" w:color="auto"/>
        <w:right w:val="none" w:sz="0" w:space="0" w:color="auto"/>
      </w:divBdr>
    </w:div>
    <w:div w:id="948317549">
      <w:bodyDiv w:val="1"/>
      <w:marLeft w:val="0"/>
      <w:marRight w:val="0"/>
      <w:marTop w:val="0"/>
      <w:marBottom w:val="0"/>
      <w:divBdr>
        <w:top w:val="none" w:sz="0" w:space="0" w:color="auto"/>
        <w:left w:val="none" w:sz="0" w:space="0" w:color="auto"/>
        <w:bottom w:val="none" w:sz="0" w:space="0" w:color="auto"/>
        <w:right w:val="none" w:sz="0" w:space="0" w:color="auto"/>
      </w:divBdr>
    </w:div>
    <w:div w:id="949626973">
      <w:bodyDiv w:val="1"/>
      <w:marLeft w:val="0"/>
      <w:marRight w:val="0"/>
      <w:marTop w:val="0"/>
      <w:marBottom w:val="0"/>
      <w:divBdr>
        <w:top w:val="none" w:sz="0" w:space="0" w:color="auto"/>
        <w:left w:val="none" w:sz="0" w:space="0" w:color="auto"/>
        <w:bottom w:val="none" w:sz="0" w:space="0" w:color="auto"/>
        <w:right w:val="none" w:sz="0" w:space="0" w:color="auto"/>
      </w:divBdr>
    </w:div>
    <w:div w:id="950433084">
      <w:bodyDiv w:val="1"/>
      <w:marLeft w:val="0"/>
      <w:marRight w:val="0"/>
      <w:marTop w:val="0"/>
      <w:marBottom w:val="0"/>
      <w:divBdr>
        <w:top w:val="none" w:sz="0" w:space="0" w:color="auto"/>
        <w:left w:val="none" w:sz="0" w:space="0" w:color="auto"/>
        <w:bottom w:val="none" w:sz="0" w:space="0" w:color="auto"/>
        <w:right w:val="none" w:sz="0" w:space="0" w:color="auto"/>
      </w:divBdr>
    </w:div>
    <w:div w:id="951136236">
      <w:bodyDiv w:val="1"/>
      <w:marLeft w:val="0"/>
      <w:marRight w:val="0"/>
      <w:marTop w:val="0"/>
      <w:marBottom w:val="0"/>
      <w:divBdr>
        <w:top w:val="none" w:sz="0" w:space="0" w:color="auto"/>
        <w:left w:val="none" w:sz="0" w:space="0" w:color="auto"/>
        <w:bottom w:val="none" w:sz="0" w:space="0" w:color="auto"/>
        <w:right w:val="none" w:sz="0" w:space="0" w:color="auto"/>
      </w:divBdr>
    </w:div>
    <w:div w:id="951403565">
      <w:bodyDiv w:val="1"/>
      <w:marLeft w:val="0"/>
      <w:marRight w:val="0"/>
      <w:marTop w:val="0"/>
      <w:marBottom w:val="0"/>
      <w:divBdr>
        <w:top w:val="none" w:sz="0" w:space="0" w:color="auto"/>
        <w:left w:val="none" w:sz="0" w:space="0" w:color="auto"/>
        <w:bottom w:val="none" w:sz="0" w:space="0" w:color="auto"/>
        <w:right w:val="none" w:sz="0" w:space="0" w:color="auto"/>
      </w:divBdr>
    </w:div>
    <w:div w:id="952980718">
      <w:bodyDiv w:val="1"/>
      <w:marLeft w:val="0"/>
      <w:marRight w:val="0"/>
      <w:marTop w:val="0"/>
      <w:marBottom w:val="0"/>
      <w:divBdr>
        <w:top w:val="none" w:sz="0" w:space="0" w:color="auto"/>
        <w:left w:val="none" w:sz="0" w:space="0" w:color="auto"/>
        <w:bottom w:val="none" w:sz="0" w:space="0" w:color="auto"/>
        <w:right w:val="none" w:sz="0" w:space="0" w:color="auto"/>
      </w:divBdr>
    </w:div>
    <w:div w:id="953561053">
      <w:bodyDiv w:val="1"/>
      <w:marLeft w:val="0"/>
      <w:marRight w:val="0"/>
      <w:marTop w:val="0"/>
      <w:marBottom w:val="0"/>
      <w:divBdr>
        <w:top w:val="none" w:sz="0" w:space="0" w:color="auto"/>
        <w:left w:val="none" w:sz="0" w:space="0" w:color="auto"/>
        <w:bottom w:val="none" w:sz="0" w:space="0" w:color="auto"/>
        <w:right w:val="none" w:sz="0" w:space="0" w:color="auto"/>
      </w:divBdr>
    </w:div>
    <w:div w:id="956526242">
      <w:bodyDiv w:val="1"/>
      <w:marLeft w:val="0"/>
      <w:marRight w:val="0"/>
      <w:marTop w:val="0"/>
      <w:marBottom w:val="0"/>
      <w:divBdr>
        <w:top w:val="none" w:sz="0" w:space="0" w:color="auto"/>
        <w:left w:val="none" w:sz="0" w:space="0" w:color="auto"/>
        <w:bottom w:val="none" w:sz="0" w:space="0" w:color="auto"/>
        <w:right w:val="none" w:sz="0" w:space="0" w:color="auto"/>
      </w:divBdr>
    </w:div>
    <w:div w:id="959723009">
      <w:bodyDiv w:val="1"/>
      <w:marLeft w:val="0"/>
      <w:marRight w:val="0"/>
      <w:marTop w:val="0"/>
      <w:marBottom w:val="0"/>
      <w:divBdr>
        <w:top w:val="none" w:sz="0" w:space="0" w:color="auto"/>
        <w:left w:val="none" w:sz="0" w:space="0" w:color="auto"/>
        <w:bottom w:val="none" w:sz="0" w:space="0" w:color="auto"/>
        <w:right w:val="none" w:sz="0" w:space="0" w:color="auto"/>
      </w:divBdr>
    </w:div>
    <w:div w:id="960455068">
      <w:bodyDiv w:val="1"/>
      <w:marLeft w:val="0"/>
      <w:marRight w:val="0"/>
      <w:marTop w:val="0"/>
      <w:marBottom w:val="0"/>
      <w:divBdr>
        <w:top w:val="none" w:sz="0" w:space="0" w:color="auto"/>
        <w:left w:val="none" w:sz="0" w:space="0" w:color="auto"/>
        <w:bottom w:val="none" w:sz="0" w:space="0" w:color="auto"/>
        <w:right w:val="none" w:sz="0" w:space="0" w:color="auto"/>
      </w:divBdr>
    </w:div>
    <w:div w:id="961569735">
      <w:bodyDiv w:val="1"/>
      <w:marLeft w:val="0"/>
      <w:marRight w:val="0"/>
      <w:marTop w:val="0"/>
      <w:marBottom w:val="0"/>
      <w:divBdr>
        <w:top w:val="none" w:sz="0" w:space="0" w:color="auto"/>
        <w:left w:val="none" w:sz="0" w:space="0" w:color="auto"/>
        <w:bottom w:val="none" w:sz="0" w:space="0" w:color="auto"/>
        <w:right w:val="none" w:sz="0" w:space="0" w:color="auto"/>
      </w:divBdr>
    </w:div>
    <w:div w:id="961766987">
      <w:bodyDiv w:val="1"/>
      <w:marLeft w:val="0"/>
      <w:marRight w:val="0"/>
      <w:marTop w:val="0"/>
      <w:marBottom w:val="0"/>
      <w:divBdr>
        <w:top w:val="none" w:sz="0" w:space="0" w:color="auto"/>
        <w:left w:val="none" w:sz="0" w:space="0" w:color="auto"/>
        <w:bottom w:val="none" w:sz="0" w:space="0" w:color="auto"/>
        <w:right w:val="none" w:sz="0" w:space="0" w:color="auto"/>
      </w:divBdr>
    </w:div>
    <w:div w:id="963147680">
      <w:bodyDiv w:val="1"/>
      <w:marLeft w:val="0"/>
      <w:marRight w:val="0"/>
      <w:marTop w:val="0"/>
      <w:marBottom w:val="0"/>
      <w:divBdr>
        <w:top w:val="none" w:sz="0" w:space="0" w:color="auto"/>
        <w:left w:val="none" w:sz="0" w:space="0" w:color="auto"/>
        <w:bottom w:val="none" w:sz="0" w:space="0" w:color="auto"/>
        <w:right w:val="none" w:sz="0" w:space="0" w:color="auto"/>
      </w:divBdr>
    </w:div>
    <w:div w:id="963656487">
      <w:bodyDiv w:val="1"/>
      <w:marLeft w:val="0"/>
      <w:marRight w:val="0"/>
      <w:marTop w:val="0"/>
      <w:marBottom w:val="0"/>
      <w:divBdr>
        <w:top w:val="none" w:sz="0" w:space="0" w:color="auto"/>
        <w:left w:val="none" w:sz="0" w:space="0" w:color="auto"/>
        <w:bottom w:val="none" w:sz="0" w:space="0" w:color="auto"/>
        <w:right w:val="none" w:sz="0" w:space="0" w:color="auto"/>
      </w:divBdr>
    </w:div>
    <w:div w:id="964968078">
      <w:bodyDiv w:val="1"/>
      <w:marLeft w:val="0"/>
      <w:marRight w:val="0"/>
      <w:marTop w:val="0"/>
      <w:marBottom w:val="0"/>
      <w:divBdr>
        <w:top w:val="none" w:sz="0" w:space="0" w:color="auto"/>
        <w:left w:val="none" w:sz="0" w:space="0" w:color="auto"/>
        <w:bottom w:val="none" w:sz="0" w:space="0" w:color="auto"/>
        <w:right w:val="none" w:sz="0" w:space="0" w:color="auto"/>
      </w:divBdr>
    </w:div>
    <w:div w:id="968822771">
      <w:bodyDiv w:val="1"/>
      <w:marLeft w:val="0"/>
      <w:marRight w:val="0"/>
      <w:marTop w:val="0"/>
      <w:marBottom w:val="0"/>
      <w:divBdr>
        <w:top w:val="none" w:sz="0" w:space="0" w:color="auto"/>
        <w:left w:val="none" w:sz="0" w:space="0" w:color="auto"/>
        <w:bottom w:val="none" w:sz="0" w:space="0" w:color="auto"/>
        <w:right w:val="none" w:sz="0" w:space="0" w:color="auto"/>
      </w:divBdr>
    </w:div>
    <w:div w:id="969893666">
      <w:bodyDiv w:val="1"/>
      <w:marLeft w:val="0"/>
      <w:marRight w:val="0"/>
      <w:marTop w:val="0"/>
      <w:marBottom w:val="0"/>
      <w:divBdr>
        <w:top w:val="none" w:sz="0" w:space="0" w:color="auto"/>
        <w:left w:val="none" w:sz="0" w:space="0" w:color="auto"/>
        <w:bottom w:val="none" w:sz="0" w:space="0" w:color="auto"/>
        <w:right w:val="none" w:sz="0" w:space="0" w:color="auto"/>
      </w:divBdr>
    </w:div>
    <w:div w:id="970288075">
      <w:bodyDiv w:val="1"/>
      <w:marLeft w:val="0"/>
      <w:marRight w:val="0"/>
      <w:marTop w:val="0"/>
      <w:marBottom w:val="0"/>
      <w:divBdr>
        <w:top w:val="none" w:sz="0" w:space="0" w:color="auto"/>
        <w:left w:val="none" w:sz="0" w:space="0" w:color="auto"/>
        <w:bottom w:val="none" w:sz="0" w:space="0" w:color="auto"/>
        <w:right w:val="none" w:sz="0" w:space="0" w:color="auto"/>
      </w:divBdr>
    </w:div>
    <w:div w:id="971713701">
      <w:bodyDiv w:val="1"/>
      <w:marLeft w:val="0"/>
      <w:marRight w:val="0"/>
      <w:marTop w:val="0"/>
      <w:marBottom w:val="0"/>
      <w:divBdr>
        <w:top w:val="none" w:sz="0" w:space="0" w:color="auto"/>
        <w:left w:val="none" w:sz="0" w:space="0" w:color="auto"/>
        <w:bottom w:val="none" w:sz="0" w:space="0" w:color="auto"/>
        <w:right w:val="none" w:sz="0" w:space="0" w:color="auto"/>
      </w:divBdr>
    </w:div>
    <w:div w:id="973484947">
      <w:bodyDiv w:val="1"/>
      <w:marLeft w:val="0"/>
      <w:marRight w:val="0"/>
      <w:marTop w:val="0"/>
      <w:marBottom w:val="0"/>
      <w:divBdr>
        <w:top w:val="none" w:sz="0" w:space="0" w:color="auto"/>
        <w:left w:val="none" w:sz="0" w:space="0" w:color="auto"/>
        <w:bottom w:val="none" w:sz="0" w:space="0" w:color="auto"/>
        <w:right w:val="none" w:sz="0" w:space="0" w:color="auto"/>
      </w:divBdr>
    </w:div>
    <w:div w:id="981737947">
      <w:bodyDiv w:val="1"/>
      <w:marLeft w:val="0"/>
      <w:marRight w:val="0"/>
      <w:marTop w:val="0"/>
      <w:marBottom w:val="0"/>
      <w:divBdr>
        <w:top w:val="none" w:sz="0" w:space="0" w:color="auto"/>
        <w:left w:val="none" w:sz="0" w:space="0" w:color="auto"/>
        <w:bottom w:val="none" w:sz="0" w:space="0" w:color="auto"/>
        <w:right w:val="none" w:sz="0" w:space="0" w:color="auto"/>
      </w:divBdr>
    </w:div>
    <w:div w:id="982926773">
      <w:bodyDiv w:val="1"/>
      <w:marLeft w:val="0"/>
      <w:marRight w:val="0"/>
      <w:marTop w:val="0"/>
      <w:marBottom w:val="0"/>
      <w:divBdr>
        <w:top w:val="none" w:sz="0" w:space="0" w:color="auto"/>
        <w:left w:val="none" w:sz="0" w:space="0" w:color="auto"/>
        <w:bottom w:val="none" w:sz="0" w:space="0" w:color="auto"/>
        <w:right w:val="none" w:sz="0" w:space="0" w:color="auto"/>
      </w:divBdr>
    </w:div>
    <w:div w:id="983699341">
      <w:bodyDiv w:val="1"/>
      <w:marLeft w:val="0"/>
      <w:marRight w:val="0"/>
      <w:marTop w:val="0"/>
      <w:marBottom w:val="0"/>
      <w:divBdr>
        <w:top w:val="none" w:sz="0" w:space="0" w:color="auto"/>
        <w:left w:val="none" w:sz="0" w:space="0" w:color="auto"/>
        <w:bottom w:val="none" w:sz="0" w:space="0" w:color="auto"/>
        <w:right w:val="none" w:sz="0" w:space="0" w:color="auto"/>
      </w:divBdr>
    </w:div>
    <w:div w:id="984548409">
      <w:bodyDiv w:val="1"/>
      <w:marLeft w:val="0"/>
      <w:marRight w:val="0"/>
      <w:marTop w:val="0"/>
      <w:marBottom w:val="0"/>
      <w:divBdr>
        <w:top w:val="none" w:sz="0" w:space="0" w:color="auto"/>
        <w:left w:val="none" w:sz="0" w:space="0" w:color="auto"/>
        <w:bottom w:val="none" w:sz="0" w:space="0" w:color="auto"/>
        <w:right w:val="none" w:sz="0" w:space="0" w:color="auto"/>
      </w:divBdr>
    </w:div>
    <w:div w:id="985234648">
      <w:bodyDiv w:val="1"/>
      <w:marLeft w:val="0"/>
      <w:marRight w:val="0"/>
      <w:marTop w:val="0"/>
      <w:marBottom w:val="0"/>
      <w:divBdr>
        <w:top w:val="none" w:sz="0" w:space="0" w:color="auto"/>
        <w:left w:val="none" w:sz="0" w:space="0" w:color="auto"/>
        <w:bottom w:val="none" w:sz="0" w:space="0" w:color="auto"/>
        <w:right w:val="none" w:sz="0" w:space="0" w:color="auto"/>
      </w:divBdr>
    </w:div>
    <w:div w:id="986665734">
      <w:bodyDiv w:val="1"/>
      <w:marLeft w:val="0"/>
      <w:marRight w:val="0"/>
      <w:marTop w:val="0"/>
      <w:marBottom w:val="0"/>
      <w:divBdr>
        <w:top w:val="none" w:sz="0" w:space="0" w:color="auto"/>
        <w:left w:val="none" w:sz="0" w:space="0" w:color="auto"/>
        <w:bottom w:val="none" w:sz="0" w:space="0" w:color="auto"/>
        <w:right w:val="none" w:sz="0" w:space="0" w:color="auto"/>
      </w:divBdr>
    </w:div>
    <w:div w:id="986979404">
      <w:bodyDiv w:val="1"/>
      <w:marLeft w:val="0"/>
      <w:marRight w:val="0"/>
      <w:marTop w:val="0"/>
      <w:marBottom w:val="0"/>
      <w:divBdr>
        <w:top w:val="none" w:sz="0" w:space="0" w:color="auto"/>
        <w:left w:val="none" w:sz="0" w:space="0" w:color="auto"/>
        <w:bottom w:val="none" w:sz="0" w:space="0" w:color="auto"/>
        <w:right w:val="none" w:sz="0" w:space="0" w:color="auto"/>
      </w:divBdr>
    </w:div>
    <w:div w:id="987048548">
      <w:bodyDiv w:val="1"/>
      <w:marLeft w:val="0"/>
      <w:marRight w:val="0"/>
      <w:marTop w:val="0"/>
      <w:marBottom w:val="0"/>
      <w:divBdr>
        <w:top w:val="none" w:sz="0" w:space="0" w:color="auto"/>
        <w:left w:val="none" w:sz="0" w:space="0" w:color="auto"/>
        <w:bottom w:val="none" w:sz="0" w:space="0" w:color="auto"/>
        <w:right w:val="none" w:sz="0" w:space="0" w:color="auto"/>
      </w:divBdr>
    </w:div>
    <w:div w:id="987788667">
      <w:bodyDiv w:val="1"/>
      <w:marLeft w:val="0"/>
      <w:marRight w:val="0"/>
      <w:marTop w:val="0"/>
      <w:marBottom w:val="0"/>
      <w:divBdr>
        <w:top w:val="none" w:sz="0" w:space="0" w:color="auto"/>
        <w:left w:val="none" w:sz="0" w:space="0" w:color="auto"/>
        <w:bottom w:val="none" w:sz="0" w:space="0" w:color="auto"/>
        <w:right w:val="none" w:sz="0" w:space="0" w:color="auto"/>
      </w:divBdr>
    </w:div>
    <w:div w:id="988022190">
      <w:bodyDiv w:val="1"/>
      <w:marLeft w:val="0"/>
      <w:marRight w:val="0"/>
      <w:marTop w:val="0"/>
      <w:marBottom w:val="0"/>
      <w:divBdr>
        <w:top w:val="none" w:sz="0" w:space="0" w:color="auto"/>
        <w:left w:val="none" w:sz="0" w:space="0" w:color="auto"/>
        <w:bottom w:val="none" w:sz="0" w:space="0" w:color="auto"/>
        <w:right w:val="none" w:sz="0" w:space="0" w:color="auto"/>
      </w:divBdr>
    </w:div>
    <w:div w:id="989476265">
      <w:bodyDiv w:val="1"/>
      <w:marLeft w:val="0"/>
      <w:marRight w:val="0"/>
      <w:marTop w:val="0"/>
      <w:marBottom w:val="0"/>
      <w:divBdr>
        <w:top w:val="none" w:sz="0" w:space="0" w:color="auto"/>
        <w:left w:val="none" w:sz="0" w:space="0" w:color="auto"/>
        <w:bottom w:val="none" w:sz="0" w:space="0" w:color="auto"/>
        <w:right w:val="none" w:sz="0" w:space="0" w:color="auto"/>
      </w:divBdr>
    </w:div>
    <w:div w:id="990254601">
      <w:bodyDiv w:val="1"/>
      <w:marLeft w:val="0"/>
      <w:marRight w:val="0"/>
      <w:marTop w:val="0"/>
      <w:marBottom w:val="0"/>
      <w:divBdr>
        <w:top w:val="none" w:sz="0" w:space="0" w:color="auto"/>
        <w:left w:val="none" w:sz="0" w:space="0" w:color="auto"/>
        <w:bottom w:val="none" w:sz="0" w:space="0" w:color="auto"/>
        <w:right w:val="none" w:sz="0" w:space="0" w:color="auto"/>
      </w:divBdr>
    </w:div>
    <w:div w:id="991101527">
      <w:bodyDiv w:val="1"/>
      <w:marLeft w:val="0"/>
      <w:marRight w:val="0"/>
      <w:marTop w:val="0"/>
      <w:marBottom w:val="0"/>
      <w:divBdr>
        <w:top w:val="none" w:sz="0" w:space="0" w:color="auto"/>
        <w:left w:val="none" w:sz="0" w:space="0" w:color="auto"/>
        <w:bottom w:val="none" w:sz="0" w:space="0" w:color="auto"/>
        <w:right w:val="none" w:sz="0" w:space="0" w:color="auto"/>
      </w:divBdr>
    </w:div>
    <w:div w:id="993414975">
      <w:bodyDiv w:val="1"/>
      <w:marLeft w:val="0"/>
      <w:marRight w:val="0"/>
      <w:marTop w:val="0"/>
      <w:marBottom w:val="0"/>
      <w:divBdr>
        <w:top w:val="none" w:sz="0" w:space="0" w:color="auto"/>
        <w:left w:val="none" w:sz="0" w:space="0" w:color="auto"/>
        <w:bottom w:val="none" w:sz="0" w:space="0" w:color="auto"/>
        <w:right w:val="none" w:sz="0" w:space="0" w:color="auto"/>
      </w:divBdr>
    </w:div>
    <w:div w:id="994071085">
      <w:bodyDiv w:val="1"/>
      <w:marLeft w:val="0"/>
      <w:marRight w:val="0"/>
      <w:marTop w:val="0"/>
      <w:marBottom w:val="0"/>
      <w:divBdr>
        <w:top w:val="none" w:sz="0" w:space="0" w:color="auto"/>
        <w:left w:val="none" w:sz="0" w:space="0" w:color="auto"/>
        <w:bottom w:val="none" w:sz="0" w:space="0" w:color="auto"/>
        <w:right w:val="none" w:sz="0" w:space="0" w:color="auto"/>
      </w:divBdr>
    </w:div>
    <w:div w:id="995649442">
      <w:bodyDiv w:val="1"/>
      <w:marLeft w:val="0"/>
      <w:marRight w:val="0"/>
      <w:marTop w:val="0"/>
      <w:marBottom w:val="0"/>
      <w:divBdr>
        <w:top w:val="none" w:sz="0" w:space="0" w:color="auto"/>
        <w:left w:val="none" w:sz="0" w:space="0" w:color="auto"/>
        <w:bottom w:val="none" w:sz="0" w:space="0" w:color="auto"/>
        <w:right w:val="none" w:sz="0" w:space="0" w:color="auto"/>
      </w:divBdr>
    </w:div>
    <w:div w:id="998533720">
      <w:bodyDiv w:val="1"/>
      <w:marLeft w:val="0"/>
      <w:marRight w:val="0"/>
      <w:marTop w:val="0"/>
      <w:marBottom w:val="0"/>
      <w:divBdr>
        <w:top w:val="none" w:sz="0" w:space="0" w:color="auto"/>
        <w:left w:val="none" w:sz="0" w:space="0" w:color="auto"/>
        <w:bottom w:val="none" w:sz="0" w:space="0" w:color="auto"/>
        <w:right w:val="none" w:sz="0" w:space="0" w:color="auto"/>
      </w:divBdr>
    </w:div>
    <w:div w:id="999116108">
      <w:bodyDiv w:val="1"/>
      <w:marLeft w:val="0"/>
      <w:marRight w:val="0"/>
      <w:marTop w:val="0"/>
      <w:marBottom w:val="0"/>
      <w:divBdr>
        <w:top w:val="none" w:sz="0" w:space="0" w:color="auto"/>
        <w:left w:val="none" w:sz="0" w:space="0" w:color="auto"/>
        <w:bottom w:val="none" w:sz="0" w:space="0" w:color="auto"/>
        <w:right w:val="none" w:sz="0" w:space="0" w:color="auto"/>
      </w:divBdr>
    </w:div>
    <w:div w:id="999429858">
      <w:bodyDiv w:val="1"/>
      <w:marLeft w:val="0"/>
      <w:marRight w:val="0"/>
      <w:marTop w:val="0"/>
      <w:marBottom w:val="0"/>
      <w:divBdr>
        <w:top w:val="none" w:sz="0" w:space="0" w:color="auto"/>
        <w:left w:val="none" w:sz="0" w:space="0" w:color="auto"/>
        <w:bottom w:val="none" w:sz="0" w:space="0" w:color="auto"/>
        <w:right w:val="none" w:sz="0" w:space="0" w:color="auto"/>
      </w:divBdr>
    </w:div>
    <w:div w:id="1000233380">
      <w:bodyDiv w:val="1"/>
      <w:marLeft w:val="0"/>
      <w:marRight w:val="0"/>
      <w:marTop w:val="0"/>
      <w:marBottom w:val="0"/>
      <w:divBdr>
        <w:top w:val="none" w:sz="0" w:space="0" w:color="auto"/>
        <w:left w:val="none" w:sz="0" w:space="0" w:color="auto"/>
        <w:bottom w:val="none" w:sz="0" w:space="0" w:color="auto"/>
        <w:right w:val="none" w:sz="0" w:space="0" w:color="auto"/>
      </w:divBdr>
    </w:div>
    <w:div w:id="1001159169">
      <w:bodyDiv w:val="1"/>
      <w:marLeft w:val="0"/>
      <w:marRight w:val="0"/>
      <w:marTop w:val="0"/>
      <w:marBottom w:val="0"/>
      <w:divBdr>
        <w:top w:val="none" w:sz="0" w:space="0" w:color="auto"/>
        <w:left w:val="none" w:sz="0" w:space="0" w:color="auto"/>
        <w:bottom w:val="none" w:sz="0" w:space="0" w:color="auto"/>
        <w:right w:val="none" w:sz="0" w:space="0" w:color="auto"/>
      </w:divBdr>
    </w:div>
    <w:div w:id="1001198445">
      <w:bodyDiv w:val="1"/>
      <w:marLeft w:val="0"/>
      <w:marRight w:val="0"/>
      <w:marTop w:val="0"/>
      <w:marBottom w:val="0"/>
      <w:divBdr>
        <w:top w:val="none" w:sz="0" w:space="0" w:color="auto"/>
        <w:left w:val="none" w:sz="0" w:space="0" w:color="auto"/>
        <w:bottom w:val="none" w:sz="0" w:space="0" w:color="auto"/>
        <w:right w:val="none" w:sz="0" w:space="0" w:color="auto"/>
      </w:divBdr>
    </w:div>
    <w:div w:id="1003626864">
      <w:bodyDiv w:val="1"/>
      <w:marLeft w:val="0"/>
      <w:marRight w:val="0"/>
      <w:marTop w:val="0"/>
      <w:marBottom w:val="0"/>
      <w:divBdr>
        <w:top w:val="none" w:sz="0" w:space="0" w:color="auto"/>
        <w:left w:val="none" w:sz="0" w:space="0" w:color="auto"/>
        <w:bottom w:val="none" w:sz="0" w:space="0" w:color="auto"/>
        <w:right w:val="none" w:sz="0" w:space="0" w:color="auto"/>
      </w:divBdr>
    </w:div>
    <w:div w:id="1006789182">
      <w:bodyDiv w:val="1"/>
      <w:marLeft w:val="0"/>
      <w:marRight w:val="0"/>
      <w:marTop w:val="0"/>
      <w:marBottom w:val="0"/>
      <w:divBdr>
        <w:top w:val="none" w:sz="0" w:space="0" w:color="auto"/>
        <w:left w:val="none" w:sz="0" w:space="0" w:color="auto"/>
        <w:bottom w:val="none" w:sz="0" w:space="0" w:color="auto"/>
        <w:right w:val="none" w:sz="0" w:space="0" w:color="auto"/>
      </w:divBdr>
    </w:div>
    <w:div w:id="1008875161">
      <w:bodyDiv w:val="1"/>
      <w:marLeft w:val="0"/>
      <w:marRight w:val="0"/>
      <w:marTop w:val="0"/>
      <w:marBottom w:val="0"/>
      <w:divBdr>
        <w:top w:val="none" w:sz="0" w:space="0" w:color="auto"/>
        <w:left w:val="none" w:sz="0" w:space="0" w:color="auto"/>
        <w:bottom w:val="none" w:sz="0" w:space="0" w:color="auto"/>
        <w:right w:val="none" w:sz="0" w:space="0" w:color="auto"/>
      </w:divBdr>
    </w:div>
    <w:div w:id="1009218743">
      <w:bodyDiv w:val="1"/>
      <w:marLeft w:val="0"/>
      <w:marRight w:val="0"/>
      <w:marTop w:val="0"/>
      <w:marBottom w:val="0"/>
      <w:divBdr>
        <w:top w:val="none" w:sz="0" w:space="0" w:color="auto"/>
        <w:left w:val="none" w:sz="0" w:space="0" w:color="auto"/>
        <w:bottom w:val="none" w:sz="0" w:space="0" w:color="auto"/>
        <w:right w:val="none" w:sz="0" w:space="0" w:color="auto"/>
      </w:divBdr>
    </w:div>
    <w:div w:id="1010184816">
      <w:bodyDiv w:val="1"/>
      <w:marLeft w:val="0"/>
      <w:marRight w:val="0"/>
      <w:marTop w:val="0"/>
      <w:marBottom w:val="0"/>
      <w:divBdr>
        <w:top w:val="none" w:sz="0" w:space="0" w:color="auto"/>
        <w:left w:val="none" w:sz="0" w:space="0" w:color="auto"/>
        <w:bottom w:val="none" w:sz="0" w:space="0" w:color="auto"/>
        <w:right w:val="none" w:sz="0" w:space="0" w:color="auto"/>
      </w:divBdr>
    </w:div>
    <w:div w:id="1011562469">
      <w:bodyDiv w:val="1"/>
      <w:marLeft w:val="0"/>
      <w:marRight w:val="0"/>
      <w:marTop w:val="0"/>
      <w:marBottom w:val="0"/>
      <w:divBdr>
        <w:top w:val="none" w:sz="0" w:space="0" w:color="auto"/>
        <w:left w:val="none" w:sz="0" w:space="0" w:color="auto"/>
        <w:bottom w:val="none" w:sz="0" w:space="0" w:color="auto"/>
        <w:right w:val="none" w:sz="0" w:space="0" w:color="auto"/>
      </w:divBdr>
    </w:div>
    <w:div w:id="1012993667">
      <w:bodyDiv w:val="1"/>
      <w:marLeft w:val="0"/>
      <w:marRight w:val="0"/>
      <w:marTop w:val="0"/>
      <w:marBottom w:val="0"/>
      <w:divBdr>
        <w:top w:val="none" w:sz="0" w:space="0" w:color="auto"/>
        <w:left w:val="none" w:sz="0" w:space="0" w:color="auto"/>
        <w:bottom w:val="none" w:sz="0" w:space="0" w:color="auto"/>
        <w:right w:val="none" w:sz="0" w:space="0" w:color="auto"/>
      </w:divBdr>
    </w:div>
    <w:div w:id="1014040527">
      <w:bodyDiv w:val="1"/>
      <w:marLeft w:val="0"/>
      <w:marRight w:val="0"/>
      <w:marTop w:val="0"/>
      <w:marBottom w:val="0"/>
      <w:divBdr>
        <w:top w:val="none" w:sz="0" w:space="0" w:color="auto"/>
        <w:left w:val="none" w:sz="0" w:space="0" w:color="auto"/>
        <w:bottom w:val="none" w:sz="0" w:space="0" w:color="auto"/>
        <w:right w:val="none" w:sz="0" w:space="0" w:color="auto"/>
      </w:divBdr>
    </w:div>
    <w:div w:id="1016075000">
      <w:bodyDiv w:val="1"/>
      <w:marLeft w:val="0"/>
      <w:marRight w:val="0"/>
      <w:marTop w:val="0"/>
      <w:marBottom w:val="0"/>
      <w:divBdr>
        <w:top w:val="none" w:sz="0" w:space="0" w:color="auto"/>
        <w:left w:val="none" w:sz="0" w:space="0" w:color="auto"/>
        <w:bottom w:val="none" w:sz="0" w:space="0" w:color="auto"/>
        <w:right w:val="none" w:sz="0" w:space="0" w:color="auto"/>
      </w:divBdr>
    </w:div>
    <w:div w:id="1016418693">
      <w:bodyDiv w:val="1"/>
      <w:marLeft w:val="0"/>
      <w:marRight w:val="0"/>
      <w:marTop w:val="0"/>
      <w:marBottom w:val="0"/>
      <w:divBdr>
        <w:top w:val="none" w:sz="0" w:space="0" w:color="auto"/>
        <w:left w:val="none" w:sz="0" w:space="0" w:color="auto"/>
        <w:bottom w:val="none" w:sz="0" w:space="0" w:color="auto"/>
        <w:right w:val="none" w:sz="0" w:space="0" w:color="auto"/>
      </w:divBdr>
    </w:div>
    <w:div w:id="1017075677">
      <w:bodyDiv w:val="1"/>
      <w:marLeft w:val="0"/>
      <w:marRight w:val="0"/>
      <w:marTop w:val="0"/>
      <w:marBottom w:val="0"/>
      <w:divBdr>
        <w:top w:val="none" w:sz="0" w:space="0" w:color="auto"/>
        <w:left w:val="none" w:sz="0" w:space="0" w:color="auto"/>
        <w:bottom w:val="none" w:sz="0" w:space="0" w:color="auto"/>
        <w:right w:val="none" w:sz="0" w:space="0" w:color="auto"/>
      </w:divBdr>
    </w:div>
    <w:div w:id="1017272618">
      <w:bodyDiv w:val="1"/>
      <w:marLeft w:val="0"/>
      <w:marRight w:val="0"/>
      <w:marTop w:val="0"/>
      <w:marBottom w:val="0"/>
      <w:divBdr>
        <w:top w:val="none" w:sz="0" w:space="0" w:color="auto"/>
        <w:left w:val="none" w:sz="0" w:space="0" w:color="auto"/>
        <w:bottom w:val="none" w:sz="0" w:space="0" w:color="auto"/>
        <w:right w:val="none" w:sz="0" w:space="0" w:color="auto"/>
      </w:divBdr>
    </w:div>
    <w:div w:id="1017656615">
      <w:bodyDiv w:val="1"/>
      <w:marLeft w:val="0"/>
      <w:marRight w:val="0"/>
      <w:marTop w:val="0"/>
      <w:marBottom w:val="0"/>
      <w:divBdr>
        <w:top w:val="none" w:sz="0" w:space="0" w:color="auto"/>
        <w:left w:val="none" w:sz="0" w:space="0" w:color="auto"/>
        <w:bottom w:val="none" w:sz="0" w:space="0" w:color="auto"/>
        <w:right w:val="none" w:sz="0" w:space="0" w:color="auto"/>
      </w:divBdr>
    </w:div>
    <w:div w:id="1024289669">
      <w:bodyDiv w:val="1"/>
      <w:marLeft w:val="0"/>
      <w:marRight w:val="0"/>
      <w:marTop w:val="0"/>
      <w:marBottom w:val="0"/>
      <w:divBdr>
        <w:top w:val="none" w:sz="0" w:space="0" w:color="auto"/>
        <w:left w:val="none" w:sz="0" w:space="0" w:color="auto"/>
        <w:bottom w:val="none" w:sz="0" w:space="0" w:color="auto"/>
        <w:right w:val="none" w:sz="0" w:space="0" w:color="auto"/>
      </w:divBdr>
    </w:div>
    <w:div w:id="1024673213">
      <w:bodyDiv w:val="1"/>
      <w:marLeft w:val="0"/>
      <w:marRight w:val="0"/>
      <w:marTop w:val="0"/>
      <w:marBottom w:val="0"/>
      <w:divBdr>
        <w:top w:val="none" w:sz="0" w:space="0" w:color="auto"/>
        <w:left w:val="none" w:sz="0" w:space="0" w:color="auto"/>
        <w:bottom w:val="none" w:sz="0" w:space="0" w:color="auto"/>
        <w:right w:val="none" w:sz="0" w:space="0" w:color="auto"/>
      </w:divBdr>
    </w:div>
    <w:div w:id="1025180842">
      <w:bodyDiv w:val="1"/>
      <w:marLeft w:val="0"/>
      <w:marRight w:val="0"/>
      <w:marTop w:val="0"/>
      <w:marBottom w:val="0"/>
      <w:divBdr>
        <w:top w:val="none" w:sz="0" w:space="0" w:color="auto"/>
        <w:left w:val="none" w:sz="0" w:space="0" w:color="auto"/>
        <w:bottom w:val="none" w:sz="0" w:space="0" w:color="auto"/>
        <w:right w:val="none" w:sz="0" w:space="0" w:color="auto"/>
      </w:divBdr>
    </w:div>
    <w:div w:id="1025521984">
      <w:bodyDiv w:val="1"/>
      <w:marLeft w:val="0"/>
      <w:marRight w:val="0"/>
      <w:marTop w:val="0"/>
      <w:marBottom w:val="0"/>
      <w:divBdr>
        <w:top w:val="none" w:sz="0" w:space="0" w:color="auto"/>
        <w:left w:val="none" w:sz="0" w:space="0" w:color="auto"/>
        <w:bottom w:val="none" w:sz="0" w:space="0" w:color="auto"/>
        <w:right w:val="none" w:sz="0" w:space="0" w:color="auto"/>
      </w:divBdr>
    </w:div>
    <w:div w:id="1025641680">
      <w:bodyDiv w:val="1"/>
      <w:marLeft w:val="0"/>
      <w:marRight w:val="0"/>
      <w:marTop w:val="0"/>
      <w:marBottom w:val="0"/>
      <w:divBdr>
        <w:top w:val="none" w:sz="0" w:space="0" w:color="auto"/>
        <w:left w:val="none" w:sz="0" w:space="0" w:color="auto"/>
        <w:bottom w:val="none" w:sz="0" w:space="0" w:color="auto"/>
        <w:right w:val="none" w:sz="0" w:space="0" w:color="auto"/>
      </w:divBdr>
    </w:div>
    <w:div w:id="1026520157">
      <w:bodyDiv w:val="1"/>
      <w:marLeft w:val="0"/>
      <w:marRight w:val="0"/>
      <w:marTop w:val="0"/>
      <w:marBottom w:val="0"/>
      <w:divBdr>
        <w:top w:val="none" w:sz="0" w:space="0" w:color="auto"/>
        <w:left w:val="none" w:sz="0" w:space="0" w:color="auto"/>
        <w:bottom w:val="none" w:sz="0" w:space="0" w:color="auto"/>
        <w:right w:val="none" w:sz="0" w:space="0" w:color="auto"/>
      </w:divBdr>
    </w:div>
    <w:div w:id="1029263347">
      <w:bodyDiv w:val="1"/>
      <w:marLeft w:val="0"/>
      <w:marRight w:val="0"/>
      <w:marTop w:val="0"/>
      <w:marBottom w:val="0"/>
      <w:divBdr>
        <w:top w:val="none" w:sz="0" w:space="0" w:color="auto"/>
        <w:left w:val="none" w:sz="0" w:space="0" w:color="auto"/>
        <w:bottom w:val="none" w:sz="0" w:space="0" w:color="auto"/>
        <w:right w:val="none" w:sz="0" w:space="0" w:color="auto"/>
      </w:divBdr>
    </w:div>
    <w:div w:id="1030183112">
      <w:bodyDiv w:val="1"/>
      <w:marLeft w:val="0"/>
      <w:marRight w:val="0"/>
      <w:marTop w:val="0"/>
      <w:marBottom w:val="0"/>
      <w:divBdr>
        <w:top w:val="none" w:sz="0" w:space="0" w:color="auto"/>
        <w:left w:val="none" w:sz="0" w:space="0" w:color="auto"/>
        <w:bottom w:val="none" w:sz="0" w:space="0" w:color="auto"/>
        <w:right w:val="none" w:sz="0" w:space="0" w:color="auto"/>
      </w:divBdr>
    </w:div>
    <w:div w:id="1030573805">
      <w:bodyDiv w:val="1"/>
      <w:marLeft w:val="0"/>
      <w:marRight w:val="0"/>
      <w:marTop w:val="0"/>
      <w:marBottom w:val="0"/>
      <w:divBdr>
        <w:top w:val="none" w:sz="0" w:space="0" w:color="auto"/>
        <w:left w:val="none" w:sz="0" w:space="0" w:color="auto"/>
        <w:bottom w:val="none" w:sz="0" w:space="0" w:color="auto"/>
        <w:right w:val="none" w:sz="0" w:space="0" w:color="auto"/>
      </w:divBdr>
    </w:div>
    <w:div w:id="1035496711">
      <w:bodyDiv w:val="1"/>
      <w:marLeft w:val="0"/>
      <w:marRight w:val="0"/>
      <w:marTop w:val="0"/>
      <w:marBottom w:val="0"/>
      <w:divBdr>
        <w:top w:val="none" w:sz="0" w:space="0" w:color="auto"/>
        <w:left w:val="none" w:sz="0" w:space="0" w:color="auto"/>
        <w:bottom w:val="none" w:sz="0" w:space="0" w:color="auto"/>
        <w:right w:val="none" w:sz="0" w:space="0" w:color="auto"/>
      </w:divBdr>
    </w:div>
    <w:div w:id="1036466975">
      <w:bodyDiv w:val="1"/>
      <w:marLeft w:val="0"/>
      <w:marRight w:val="0"/>
      <w:marTop w:val="0"/>
      <w:marBottom w:val="0"/>
      <w:divBdr>
        <w:top w:val="none" w:sz="0" w:space="0" w:color="auto"/>
        <w:left w:val="none" w:sz="0" w:space="0" w:color="auto"/>
        <w:bottom w:val="none" w:sz="0" w:space="0" w:color="auto"/>
        <w:right w:val="none" w:sz="0" w:space="0" w:color="auto"/>
      </w:divBdr>
    </w:div>
    <w:div w:id="1038121616">
      <w:bodyDiv w:val="1"/>
      <w:marLeft w:val="0"/>
      <w:marRight w:val="0"/>
      <w:marTop w:val="0"/>
      <w:marBottom w:val="0"/>
      <w:divBdr>
        <w:top w:val="none" w:sz="0" w:space="0" w:color="auto"/>
        <w:left w:val="none" w:sz="0" w:space="0" w:color="auto"/>
        <w:bottom w:val="none" w:sz="0" w:space="0" w:color="auto"/>
        <w:right w:val="none" w:sz="0" w:space="0" w:color="auto"/>
      </w:divBdr>
    </w:div>
    <w:div w:id="1038703325">
      <w:bodyDiv w:val="1"/>
      <w:marLeft w:val="0"/>
      <w:marRight w:val="0"/>
      <w:marTop w:val="0"/>
      <w:marBottom w:val="0"/>
      <w:divBdr>
        <w:top w:val="none" w:sz="0" w:space="0" w:color="auto"/>
        <w:left w:val="none" w:sz="0" w:space="0" w:color="auto"/>
        <w:bottom w:val="none" w:sz="0" w:space="0" w:color="auto"/>
        <w:right w:val="none" w:sz="0" w:space="0" w:color="auto"/>
      </w:divBdr>
    </w:div>
    <w:div w:id="1043024312">
      <w:bodyDiv w:val="1"/>
      <w:marLeft w:val="0"/>
      <w:marRight w:val="0"/>
      <w:marTop w:val="0"/>
      <w:marBottom w:val="0"/>
      <w:divBdr>
        <w:top w:val="none" w:sz="0" w:space="0" w:color="auto"/>
        <w:left w:val="none" w:sz="0" w:space="0" w:color="auto"/>
        <w:bottom w:val="none" w:sz="0" w:space="0" w:color="auto"/>
        <w:right w:val="none" w:sz="0" w:space="0" w:color="auto"/>
      </w:divBdr>
    </w:div>
    <w:div w:id="1043365821">
      <w:bodyDiv w:val="1"/>
      <w:marLeft w:val="0"/>
      <w:marRight w:val="0"/>
      <w:marTop w:val="0"/>
      <w:marBottom w:val="0"/>
      <w:divBdr>
        <w:top w:val="none" w:sz="0" w:space="0" w:color="auto"/>
        <w:left w:val="none" w:sz="0" w:space="0" w:color="auto"/>
        <w:bottom w:val="none" w:sz="0" w:space="0" w:color="auto"/>
        <w:right w:val="none" w:sz="0" w:space="0" w:color="auto"/>
      </w:divBdr>
    </w:div>
    <w:div w:id="1044603425">
      <w:bodyDiv w:val="1"/>
      <w:marLeft w:val="0"/>
      <w:marRight w:val="0"/>
      <w:marTop w:val="0"/>
      <w:marBottom w:val="0"/>
      <w:divBdr>
        <w:top w:val="none" w:sz="0" w:space="0" w:color="auto"/>
        <w:left w:val="none" w:sz="0" w:space="0" w:color="auto"/>
        <w:bottom w:val="none" w:sz="0" w:space="0" w:color="auto"/>
        <w:right w:val="none" w:sz="0" w:space="0" w:color="auto"/>
      </w:divBdr>
    </w:div>
    <w:div w:id="1044717727">
      <w:bodyDiv w:val="1"/>
      <w:marLeft w:val="0"/>
      <w:marRight w:val="0"/>
      <w:marTop w:val="0"/>
      <w:marBottom w:val="0"/>
      <w:divBdr>
        <w:top w:val="none" w:sz="0" w:space="0" w:color="auto"/>
        <w:left w:val="none" w:sz="0" w:space="0" w:color="auto"/>
        <w:bottom w:val="none" w:sz="0" w:space="0" w:color="auto"/>
        <w:right w:val="none" w:sz="0" w:space="0" w:color="auto"/>
      </w:divBdr>
    </w:div>
    <w:div w:id="1045060156">
      <w:bodyDiv w:val="1"/>
      <w:marLeft w:val="0"/>
      <w:marRight w:val="0"/>
      <w:marTop w:val="0"/>
      <w:marBottom w:val="0"/>
      <w:divBdr>
        <w:top w:val="none" w:sz="0" w:space="0" w:color="auto"/>
        <w:left w:val="none" w:sz="0" w:space="0" w:color="auto"/>
        <w:bottom w:val="none" w:sz="0" w:space="0" w:color="auto"/>
        <w:right w:val="none" w:sz="0" w:space="0" w:color="auto"/>
      </w:divBdr>
    </w:div>
    <w:div w:id="1047486252">
      <w:bodyDiv w:val="1"/>
      <w:marLeft w:val="0"/>
      <w:marRight w:val="0"/>
      <w:marTop w:val="0"/>
      <w:marBottom w:val="0"/>
      <w:divBdr>
        <w:top w:val="none" w:sz="0" w:space="0" w:color="auto"/>
        <w:left w:val="none" w:sz="0" w:space="0" w:color="auto"/>
        <w:bottom w:val="none" w:sz="0" w:space="0" w:color="auto"/>
        <w:right w:val="none" w:sz="0" w:space="0" w:color="auto"/>
      </w:divBdr>
    </w:div>
    <w:div w:id="1048841543">
      <w:bodyDiv w:val="1"/>
      <w:marLeft w:val="0"/>
      <w:marRight w:val="0"/>
      <w:marTop w:val="0"/>
      <w:marBottom w:val="0"/>
      <w:divBdr>
        <w:top w:val="none" w:sz="0" w:space="0" w:color="auto"/>
        <w:left w:val="none" w:sz="0" w:space="0" w:color="auto"/>
        <w:bottom w:val="none" w:sz="0" w:space="0" w:color="auto"/>
        <w:right w:val="none" w:sz="0" w:space="0" w:color="auto"/>
      </w:divBdr>
    </w:div>
    <w:div w:id="1051811295">
      <w:bodyDiv w:val="1"/>
      <w:marLeft w:val="0"/>
      <w:marRight w:val="0"/>
      <w:marTop w:val="0"/>
      <w:marBottom w:val="0"/>
      <w:divBdr>
        <w:top w:val="none" w:sz="0" w:space="0" w:color="auto"/>
        <w:left w:val="none" w:sz="0" w:space="0" w:color="auto"/>
        <w:bottom w:val="none" w:sz="0" w:space="0" w:color="auto"/>
        <w:right w:val="none" w:sz="0" w:space="0" w:color="auto"/>
      </w:divBdr>
    </w:div>
    <w:div w:id="1052537246">
      <w:bodyDiv w:val="1"/>
      <w:marLeft w:val="0"/>
      <w:marRight w:val="0"/>
      <w:marTop w:val="0"/>
      <w:marBottom w:val="0"/>
      <w:divBdr>
        <w:top w:val="none" w:sz="0" w:space="0" w:color="auto"/>
        <w:left w:val="none" w:sz="0" w:space="0" w:color="auto"/>
        <w:bottom w:val="none" w:sz="0" w:space="0" w:color="auto"/>
        <w:right w:val="none" w:sz="0" w:space="0" w:color="auto"/>
      </w:divBdr>
    </w:div>
    <w:div w:id="1053038358">
      <w:bodyDiv w:val="1"/>
      <w:marLeft w:val="0"/>
      <w:marRight w:val="0"/>
      <w:marTop w:val="0"/>
      <w:marBottom w:val="0"/>
      <w:divBdr>
        <w:top w:val="none" w:sz="0" w:space="0" w:color="auto"/>
        <w:left w:val="none" w:sz="0" w:space="0" w:color="auto"/>
        <w:bottom w:val="none" w:sz="0" w:space="0" w:color="auto"/>
        <w:right w:val="none" w:sz="0" w:space="0" w:color="auto"/>
      </w:divBdr>
    </w:div>
    <w:div w:id="1054542686">
      <w:bodyDiv w:val="1"/>
      <w:marLeft w:val="0"/>
      <w:marRight w:val="0"/>
      <w:marTop w:val="0"/>
      <w:marBottom w:val="0"/>
      <w:divBdr>
        <w:top w:val="none" w:sz="0" w:space="0" w:color="auto"/>
        <w:left w:val="none" w:sz="0" w:space="0" w:color="auto"/>
        <w:bottom w:val="none" w:sz="0" w:space="0" w:color="auto"/>
        <w:right w:val="none" w:sz="0" w:space="0" w:color="auto"/>
      </w:divBdr>
    </w:div>
    <w:div w:id="1055084253">
      <w:bodyDiv w:val="1"/>
      <w:marLeft w:val="0"/>
      <w:marRight w:val="0"/>
      <w:marTop w:val="0"/>
      <w:marBottom w:val="0"/>
      <w:divBdr>
        <w:top w:val="none" w:sz="0" w:space="0" w:color="auto"/>
        <w:left w:val="none" w:sz="0" w:space="0" w:color="auto"/>
        <w:bottom w:val="none" w:sz="0" w:space="0" w:color="auto"/>
        <w:right w:val="none" w:sz="0" w:space="0" w:color="auto"/>
      </w:divBdr>
    </w:div>
    <w:div w:id="1055662737">
      <w:bodyDiv w:val="1"/>
      <w:marLeft w:val="0"/>
      <w:marRight w:val="0"/>
      <w:marTop w:val="0"/>
      <w:marBottom w:val="0"/>
      <w:divBdr>
        <w:top w:val="none" w:sz="0" w:space="0" w:color="auto"/>
        <w:left w:val="none" w:sz="0" w:space="0" w:color="auto"/>
        <w:bottom w:val="none" w:sz="0" w:space="0" w:color="auto"/>
        <w:right w:val="none" w:sz="0" w:space="0" w:color="auto"/>
      </w:divBdr>
    </w:div>
    <w:div w:id="1059865027">
      <w:bodyDiv w:val="1"/>
      <w:marLeft w:val="0"/>
      <w:marRight w:val="0"/>
      <w:marTop w:val="0"/>
      <w:marBottom w:val="0"/>
      <w:divBdr>
        <w:top w:val="none" w:sz="0" w:space="0" w:color="auto"/>
        <w:left w:val="none" w:sz="0" w:space="0" w:color="auto"/>
        <w:bottom w:val="none" w:sz="0" w:space="0" w:color="auto"/>
        <w:right w:val="none" w:sz="0" w:space="0" w:color="auto"/>
      </w:divBdr>
    </w:div>
    <w:div w:id="1061056358">
      <w:bodyDiv w:val="1"/>
      <w:marLeft w:val="0"/>
      <w:marRight w:val="0"/>
      <w:marTop w:val="0"/>
      <w:marBottom w:val="0"/>
      <w:divBdr>
        <w:top w:val="none" w:sz="0" w:space="0" w:color="auto"/>
        <w:left w:val="none" w:sz="0" w:space="0" w:color="auto"/>
        <w:bottom w:val="none" w:sz="0" w:space="0" w:color="auto"/>
        <w:right w:val="none" w:sz="0" w:space="0" w:color="auto"/>
      </w:divBdr>
    </w:div>
    <w:div w:id="1061829727">
      <w:bodyDiv w:val="1"/>
      <w:marLeft w:val="0"/>
      <w:marRight w:val="0"/>
      <w:marTop w:val="0"/>
      <w:marBottom w:val="0"/>
      <w:divBdr>
        <w:top w:val="none" w:sz="0" w:space="0" w:color="auto"/>
        <w:left w:val="none" w:sz="0" w:space="0" w:color="auto"/>
        <w:bottom w:val="none" w:sz="0" w:space="0" w:color="auto"/>
        <w:right w:val="none" w:sz="0" w:space="0" w:color="auto"/>
      </w:divBdr>
    </w:div>
    <w:div w:id="1063913806">
      <w:bodyDiv w:val="1"/>
      <w:marLeft w:val="0"/>
      <w:marRight w:val="0"/>
      <w:marTop w:val="0"/>
      <w:marBottom w:val="0"/>
      <w:divBdr>
        <w:top w:val="none" w:sz="0" w:space="0" w:color="auto"/>
        <w:left w:val="none" w:sz="0" w:space="0" w:color="auto"/>
        <w:bottom w:val="none" w:sz="0" w:space="0" w:color="auto"/>
        <w:right w:val="none" w:sz="0" w:space="0" w:color="auto"/>
      </w:divBdr>
    </w:div>
    <w:div w:id="1067801547">
      <w:bodyDiv w:val="1"/>
      <w:marLeft w:val="0"/>
      <w:marRight w:val="0"/>
      <w:marTop w:val="0"/>
      <w:marBottom w:val="0"/>
      <w:divBdr>
        <w:top w:val="none" w:sz="0" w:space="0" w:color="auto"/>
        <w:left w:val="none" w:sz="0" w:space="0" w:color="auto"/>
        <w:bottom w:val="none" w:sz="0" w:space="0" w:color="auto"/>
        <w:right w:val="none" w:sz="0" w:space="0" w:color="auto"/>
      </w:divBdr>
    </w:div>
    <w:div w:id="1068041130">
      <w:bodyDiv w:val="1"/>
      <w:marLeft w:val="0"/>
      <w:marRight w:val="0"/>
      <w:marTop w:val="0"/>
      <w:marBottom w:val="0"/>
      <w:divBdr>
        <w:top w:val="none" w:sz="0" w:space="0" w:color="auto"/>
        <w:left w:val="none" w:sz="0" w:space="0" w:color="auto"/>
        <w:bottom w:val="none" w:sz="0" w:space="0" w:color="auto"/>
        <w:right w:val="none" w:sz="0" w:space="0" w:color="auto"/>
      </w:divBdr>
    </w:div>
    <w:div w:id="1070736809">
      <w:bodyDiv w:val="1"/>
      <w:marLeft w:val="0"/>
      <w:marRight w:val="0"/>
      <w:marTop w:val="0"/>
      <w:marBottom w:val="0"/>
      <w:divBdr>
        <w:top w:val="none" w:sz="0" w:space="0" w:color="auto"/>
        <w:left w:val="none" w:sz="0" w:space="0" w:color="auto"/>
        <w:bottom w:val="none" w:sz="0" w:space="0" w:color="auto"/>
        <w:right w:val="none" w:sz="0" w:space="0" w:color="auto"/>
      </w:divBdr>
    </w:div>
    <w:div w:id="1071151270">
      <w:bodyDiv w:val="1"/>
      <w:marLeft w:val="0"/>
      <w:marRight w:val="0"/>
      <w:marTop w:val="0"/>
      <w:marBottom w:val="0"/>
      <w:divBdr>
        <w:top w:val="none" w:sz="0" w:space="0" w:color="auto"/>
        <w:left w:val="none" w:sz="0" w:space="0" w:color="auto"/>
        <w:bottom w:val="none" w:sz="0" w:space="0" w:color="auto"/>
        <w:right w:val="none" w:sz="0" w:space="0" w:color="auto"/>
      </w:divBdr>
    </w:div>
    <w:div w:id="1071386225">
      <w:bodyDiv w:val="1"/>
      <w:marLeft w:val="0"/>
      <w:marRight w:val="0"/>
      <w:marTop w:val="0"/>
      <w:marBottom w:val="0"/>
      <w:divBdr>
        <w:top w:val="none" w:sz="0" w:space="0" w:color="auto"/>
        <w:left w:val="none" w:sz="0" w:space="0" w:color="auto"/>
        <w:bottom w:val="none" w:sz="0" w:space="0" w:color="auto"/>
        <w:right w:val="none" w:sz="0" w:space="0" w:color="auto"/>
      </w:divBdr>
    </w:div>
    <w:div w:id="1073236866">
      <w:bodyDiv w:val="1"/>
      <w:marLeft w:val="0"/>
      <w:marRight w:val="0"/>
      <w:marTop w:val="0"/>
      <w:marBottom w:val="0"/>
      <w:divBdr>
        <w:top w:val="none" w:sz="0" w:space="0" w:color="auto"/>
        <w:left w:val="none" w:sz="0" w:space="0" w:color="auto"/>
        <w:bottom w:val="none" w:sz="0" w:space="0" w:color="auto"/>
        <w:right w:val="none" w:sz="0" w:space="0" w:color="auto"/>
      </w:divBdr>
    </w:div>
    <w:div w:id="1073351747">
      <w:bodyDiv w:val="1"/>
      <w:marLeft w:val="0"/>
      <w:marRight w:val="0"/>
      <w:marTop w:val="0"/>
      <w:marBottom w:val="0"/>
      <w:divBdr>
        <w:top w:val="none" w:sz="0" w:space="0" w:color="auto"/>
        <w:left w:val="none" w:sz="0" w:space="0" w:color="auto"/>
        <w:bottom w:val="none" w:sz="0" w:space="0" w:color="auto"/>
        <w:right w:val="none" w:sz="0" w:space="0" w:color="auto"/>
      </w:divBdr>
    </w:div>
    <w:div w:id="1073547634">
      <w:bodyDiv w:val="1"/>
      <w:marLeft w:val="0"/>
      <w:marRight w:val="0"/>
      <w:marTop w:val="0"/>
      <w:marBottom w:val="0"/>
      <w:divBdr>
        <w:top w:val="none" w:sz="0" w:space="0" w:color="auto"/>
        <w:left w:val="none" w:sz="0" w:space="0" w:color="auto"/>
        <w:bottom w:val="none" w:sz="0" w:space="0" w:color="auto"/>
        <w:right w:val="none" w:sz="0" w:space="0" w:color="auto"/>
      </w:divBdr>
    </w:div>
    <w:div w:id="1074401549">
      <w:bodyDiv w:val="1"/>
      <w:marLeft w:val="0"/>
      <w:marRight w:val="0"/>
      <w:marTop w:val="0"/>
      <w:marBottom w:val="0"/>
      <w:divBdr>
        <w:top w:val="none" w:sz="0" w:space="0" w:color="auto"/>
        <w:left w:val="none" w:sz="0" w:space="0" w:color="auto"/>
        <w:bottom w:val="none" w:sz="0" w:space="0" w:color="auto"/>
        <w:right w:val="none" w:sz="0" w:space="0" w:color="auto"/>
      </w:divBdr>
    </w:div>
    <w:div w:id="1076783734">
      <w:bodyDiv w:val="1"/>
      <w:marLeft w:val="0"/>
      <w:marRight w:val="0"/>
      <w:marTop w:val="0"/>
      <w:marBottom w:val="0"/>
      <w:divBdr>
        <w:top w:val="none" w:sz="0" w:space="0" w:color="auto"/>
        <w:left w:val="none" w:sz="0" w:space="0" w:color="auto"/>
        <w:bottom w:val="none" w:sz="0" w:space="0" w:color="auto"/>
        <w:right w:val="none" w:sz="0" w:space="0" w:color="auto"/>
      </w:divBdr>
    </w:div>
    <w:div w:id="1077555049">
      <w:bodyDiv w:val="1"/>
      <w:marLeft w:val="0"/>
      <w:marRight w:val="0"/>
      <w:marTop w:val="0"/>
      <w:marBottom w:val="0"/>
      <w:divBdr>
        <w:top w:val="none" w:sz="0" w:space="0" w:color="auto"/>
        <w:left w:val="none" w:sz="0" w:space="0" w:color="auto"/>
        <w:bottom w:val="none" w:sz="0" w:space="0" w:color="auto"/>
        <w:right w:val="none" w:sz="0" w:space="0" w:color="auto"/>
      </w:divBdr>
    </w:div>
    <w:div w:id="1078329658">
      <w:bodyDiv w:val="1"/>
      <w:marLeft w:val="0"/>
      <w:marRight w:val="0"/>
      <w:marTop w:val="0"/>
      <w:marBottom w:val="0"/>
      <w:divBdr>
        <w:top w:val="none" w:sz="0" w:space="0" w:color="auto"/>
        <w:left w:val="none" w:sz="0" w:space="0" w:color="auto"/>
        <w:bottom w:val="none" w:sz="0" w:space="0" w:color="auto"/>
        <w:right w:val="none" w:sz="0" w:space="0" w:color="auto"/>
      </w:divBdr>
    </w:div>
    <w:div w:id="1081678842">
      <w:bodyDiv w:val="1"/>
      <w:marLeft w:val="0"/>
      <w:marRight w:val="0"/>
      <w:marTop w:val="0"/>
      <w:marBottom w:val="0"/>
      <w:divBdr>
        <w:top w:val="none" w:sz="0" w:space="0" w:color="auto"/>
        <w:left w:val="none" w:sz="0" w:space="0" w:color="auto"/>
        <w:bottom w:val="none" w:sz="0" w:space="0" w:color="auto"/>
        <w:right w:val="none" w:sz="0" w:space="0" w:color="auto"/>
      </w:divBdr>
    </w:div>
    <w:div w:id="1082414779">
      <w:bodyDiv w:val="1"/>
      <w:marLeft w:val="0"/>
      <w:marRight w:val="0"/>
      <w:marTop w:val="0"/>
      <w:marBottom w:val="0"/>
      <w:divBdr>
        <w:top w:val="none" w:sz="0" w:space="0" w:color="auto"/>
        <w:left w:val="none" w:sz="0" w:space="0" w:color="auto"/>
        <w:bottom w:val="none" w:sz="0" w:space="0" w:color="auto"/>
        <w:right w:val="none" w:sz="0" w:space="0" w:color="auto"/>
      </w:divBdr>
    </w:div>
    <w:div w:id="1082603370">
      <w:bodyDiv w:val="1"/>
      <w:marLeft w:val="0"/>
      <w:marRight w:val="0"/>
      <w:marTop w:val="0"/>
      <w:marBottom w:val="0"/>
      <w:divBdr>
        <w:top w:val="none" w:sz="0" w:space="0" w:color="auto"/>
        <w:left w:val="none" w:sz="0" w:space="0" w:color="auto"/>
        <w:bottom w:val="none" w:sz="0" w:space="0" w:color="auto"/>
        <w:right w:val="none" w:sz="0" w:space="0" w:color="auto"/>
      </w:divBdr>
    </w:div>
    <w:div w:id="1083406585">
      <w:bodyDiv w:val="1"/>
      <w:marLeft w:val="0"/>
      <w:marRight w:val="0"/>
      <w:marTop w:val="0"/>
      <w:marBottom w:val="0"/>
      <w:divBdr>
        <w:top w:val="none" w:sz="0" w:space="0" w:color="auto"/>
        <w:left w:val="none" w:sz="0" w:space="0" w:color="auto"/>
        <w:bottom w:val="none" w:sz="0" w:space="0" w:color="auto"/>
        <w:right w:val="none" w:sz="0" w:space="0" w:color="auto"/>
      </w:divBdr>
    </w:div>
    <w:div w:id="1084186384">
      <w:bodyDiv w:val="1"/>
      <w:marLeft w:val="0"/>
      <w:marRight w:val="0"/>
      <w:marTop w:val="0"/>
      <w:marBottom w:val="0"/>
      <w:divBdr>
        <w:top w:val="none" w:sz="0" w:space="0" w:color="auto"/>
        <w:left w:val="none" w:sz="0" w:space="0" w:color="auto"/>
        <w:bottom w:val="none" w:sz="0" w:space="0" w:color="auto"/>
        <w:right w:val="none" w:sz="0" w:space="0" w:color="auto"/>
      </w:divBdr>
    </w:div>
    <w:div w:id="1084372567">
      <w:bodyDiv w:val="1"/>
      <w:marLeft w:val="0"/>
      <w:marRight w:val="0"/>
      <w:marTop w:val="0"/>
      <w:marBottom w:val="0"/>
      <w:divBdr>
        <w:top w:val="none" w:sz="0" w:space="0" w:color="auto"/>
        <w:left w:val="none" w:sz="0" w:space="0" w:color="auto"/>
        <w:bottom w:val="none" w:sz="0" w:space="0" w:color="auto"/>
        <w:right w:val="none" w:sz="0" w:space="0" w:color="auto"/>
      </w:divBdr>
    </w:div>
    <w:div w:id="1087339042">
      <w:bodyDiv w:val="1"/>
      <w:marLeft w:val="0"/>
      <w:marRight w:val="0"/>
      <w:marTop w:val="0"/>
      <w:marBottom w:val="0"/>
      <w:divBdr>
        <w:top w:val="none" w:sz="0" w:space="0" w:color="auto"/>
        <w:left w:val="none" w:sz="0" w:space="0" w:color="auto"/>
        <w:bottom w:val="none" w:sz="0" w:space="0" w:color="auto"/>
        <w:right w:val="none" w:sz="0" w:space="0" w:color="auto"/>
      </w:divBdr>
    </w:div>
    <w:div w:id="1090198844">
      <w:bodyDiv w:val="1"/>
      <w:marLeft w:val="0"/>
      <w:marRight w:val="0"/>
      <w:marTop w:val="0"/>
      <w:marBottom w:val="0"/>
      <w:divBdr>
        <w:top w:val="none" w:sz="0" w:space="0" w:color="auto"/>
        <w:left w:val="none" w:sz="0" w:space="0" w:color="auto"/>
        <w:bottom w:val="none" w:sz="0" w:space="0" w:color="auto"/>
        <w:right w:val="none" w:sz="0" w:space="0" w:color="auto"/>
      </w:divBdr>
    </w:div>
    <w:div w:id="1090859147">
      <w:bodyDiv w:val="1"/>
      <w:marLeft w:val="0"/>
      <w:marRight w:val="0"/>
      <w:marTop w:val="0"/>
      <w:marBottom w:val="0"/>
      <w:divBdr>
        <w:top w:val="none" w:sz="0" w:space="0" w:color="auto"/>
        <w:left w:val="none" w:sz="0" w:space="0" w:color="auto"/>
        <w:bottom w:val="none" w:sz="0" w:space="0" w:color="auto"/>
        <w:right w:val="none" w:sz="0" w:space="0" w:color="auto"/>
      </w:divBdr>
    </w:div>
    <w:div w:id="1094088502">
      <w:bodyDiv w:val="1"/>
      <w:marLeft w:val="0"/>
      <w:marRight w:val="0"/>
      <w:marTop w:val="0"/>
      <w:marBottom w:val="0"/>
      <w:divBdr>
        <w:top w:val="none" w:sz="0" w:space="0" w:color="auto"/>
        <w:left w:val="none" w:sz="0" w:space="0" w:color="auto"/>
        <w:bottom w:val="none" w:sz="0" w:space="0" w:color="auto"/>
        <w:right w:val="none" w:sz="0" w:space="0" w:color="auto"/>
      </w:divBdr>
    </w:div>
    <w:div w:id="1094739573">
      <w:bodyDiv w:val="1"/>
      <w:marLeft w:val="0"/>
      <w:marRight w:val="0"/>
      <w:marTop w:val="0"/>
      <w:marBottom w:val="0"/>
      <w:divBdr>
        <w:top w:val="none" w:sz="0" w:space="0" w:color="auto"/>
        <w:left w:val="none" w:sz="0" w:space="0" w:color="auto"/>
        <w:bottom w:val="none" w:sz="0" w:space="0" w:color="auto"/>
        <w:right w:val="none" w:sz="0" w:space="0" w:color="auto"/>
      </w:divBdr>
    </w:div>
    <w:div w:id="1095133256">
      <w:bodyDiv w:val="1"/>
      <w:marLeft w:val="0"/>
      <w:marRight w:val="0"/>
      <w:marTop w:val="0"/>
      <w:marBottom w:val="0"/>
      <w:divBdr>
        <w:top w:val="none" w:sz="0" w:space="0" w:color="auto"/>
        <w:left w:val="none" w:sz="0" w:space="0" w:color="auto"/>
        <w:bottom w:val="none" w:sz="0" w:space="0" w:color="auto"/>
        <w:right w:val="none" w:sz="0" w:space="0" w:color="auto"/>
      </w:divBdr>
    </w:div>
    <w:div w:id="1095780884">
      <w:bodyDiv w:val="1"/>
      <w:marLeft w:val="0"/>
      <w:marRight w:val="0"/>
      <w:marTop w:val="0"/>
      <w:marBottom w:val="0"/>
      <w:divBdr>
        <w:top w:val="none" w:sz="0" w:space="0" w:color="auto"/>
        <w:left w:val="none" w:sz="0" w:space="0" w:color="auto"/>
        <w:bottom w:val="none" w:sz="0" w:space="0" w:color="auto"/>
        <w:right w:val="none" w:sz="0" w:space="0" w:color="auto"/>
      </w:divBdr>
    </w:div>
    <w:div w:id="1099906240">
      <w:bodyDiv w:val="1"/>
      <w:marLeft w:val="0"/>
      <w:marRight w:val="0"/>
      <w:marTop w:val="0"/>
      <w:marBottom w:val="0"/>
      <w:divBdr>
        <w:top w:val="none" w:sz="0" w:space="0" w:color="auto"/>
        <w:left w:val="none" w:sz="0" w:space="0" w:color="auto"/>
        <w:bottom w:val="none" w:sz="0" w:space="0" w:color="auto"/>
        <w:right w:val="none" w:sz="0" w:space="0" w:color="auto"/>
      </w:divBdr>
    </w:div>
    <w:div w:id="1101412538">
      <w:bodyDiv w:val="1"/>
      <w:marLeft w:val="0"/>
      <w:marRight w:val="0"/>
      <w:marTop w:val="0"/>
      <w:marBottom w:val="0"/>
      <w:divBdr>
        <w:top w:val="none" w:sz="0" w:space="0" w:color="auto"/>
        <w:left w:val="none" w:sz="0" w:space="0" w:color="auto"/>
        <w:bottom w:val="none" w:sz="0" w:space="0" w:color="auto"/>
        <w:right w:val="none" w:sz="0" w:space="0" w:color="auto"/>
      </w:divBdr>
    </w:div>
    <w:div w:id="1105346166">
      <w:bodyDiv w:val="1"/>
      <w:marLeft w:val="0"/>
      <w:marRight w:val="0"/>
      <w:marTop w:val="0"/>
      <w:marBottom w:val="0"/>
      <w:divBdr>
        <w:top w:val="none" w:sz="0" w:space="0" w:color="auto"/>
        <w:left w:val="none" w:sz="0" w:space="0" w:color="auto"/>
        <w:bottom w:val="none" w:sz="0" w:space="0" w:color="auto"/>
        <w:right w:val="none" w:sz="0" w:space="0" w:color="auto"/>
      </w:divBdr>
    </w:div>
    <w:div w:id="1106384865">
      <w:bodyDiv w:val="1"/>
      <w:marLeft w:val="0"/>
      <w:marRight w:val="0"/>
      <w:marTop w:val="0"/>
      <w:marBottom w:val="0"/>
      <w:divBdr>
        <w:top w:val="none" w:sz="0" w:space="0" w:color="auto"/>
        <w:left w:val="none" w:sz="0" w:space="0" w:color="auto"/>
        <w:bottom w:val="none" w:sz="0" w:space="0" w:color="auto"/>
        <w:right w:val="none" w:sz="0" w:space="0" w:color="auto"/>
      </w:divBdr>
    </w:div>
    <w:div w:id="1107655476">
      <w:bodyDiv w:val="1"/>
      <w:marLeft w:val="0"/>
      <w:marRight w:val="0"/>
      <w:marTop w:val="0"/>
      <w:marBottom w:val="0"/>
      <w:divBdr>
        <w:top w:val="none" w:sz="0" w:space="0" w:color="auto"/>
        <w:left w:val="none" w:sz="0" w:space="0" w:color="auto"/>
        <w:bottom w:val="none" w:sz="0" w:space="0" w:color="auto"/>
        <w:right w:val="none" w:sz="0" w:space="0" w:color="auto"/>
      </w:divBdr>
    </w:div>
    <w:div w:id="1107769185">
      <w:bodyDiv w:val="1"/>
      <w:marLeft w:val="0"/>
      <w:marRight w:val="0"/>
      <w:marTop w:val="0"/>
      <w:marBottom w:val="0"/>
      <w:divBdr>
        <w:top w:val="none" w:sz="0" w:space="0" w:color="auto"/>
        <w:left w:val="none" w:sz="0" w:space="0" w:color="auto"/>
        <w:bottom w:val="none" w:sz="0" w:space="0" w:color="auto"/>
        <w:right w:val="none" w:sz="0" w:space="0" w:color="auto"/>
      </w:divBdr>
    </w:div>
    <w:div w:id="1108811582">
      <w:bodyDiv w:val="1"/>
      <w:marLeft w:val="0"/>
      <w:marRight w:val="0"/>
      <w:marTop w:val="0"/>
      <w:marBottom w:val="0"/>
      <w:divBdr>
        <w:top w:val="none" w:sz="0" w:space="0" w:color="auto"/>
        <w:left w:val="none" w:sz="0" w:space="0" w:color="auto"/>
        <w:bottom w:val="none" w:sz="0" w:space="0" w:color="auto"/>
        <w:right w:val="none" w:sz="0" w:space="0" w:color="auto"/>
      </w:divBdr>
    </w:div>
    <w:div w:id="1109398544">
      <w:bodyDiv w:val="1"/>
      <w:marLeft w:val="0"/>
      <w:marRight w:val="0"/>
      <w:marTop w:val="0"/>
      <w:marBottom w:val="0"/>
      <w:divBdr>
        <w:top w:val="none" w:sz="0" w:space="0" w:color="auto"/>
        <w:left w:val="none" w:sz="0" w:space="0" w:color="auto"/>
        <w:bottom w:val="none" w:sz="0" w:space="0" w:color="auto"/>
        <w:right w:val="none" w:sz="0" w:space="0" w:color="auto"/>
      </w:divBdr>
    </w:div>
    <w:div w:id="1110664782">
      <w:bodyDiv w:val="1"/>
      <w:marLeft w:val="0"/>
      <w:marRight w:val="0"/>
      <w:marTop w:val="0"/>
      <w:marBottom w:val="0"/>
      <w:divBdr>
        <w:top w:val="none" w:sz="0" w:space="0" w:color="auto"/>
        <w:left w:val="none" w:sz="0" w:space="0" w:color="auto"/>
        <w:bottom w:val="none" w:sz="0" w:space="0" w:color="auto"/>
        <w:right w:val="none" w:sz="0" w:space="0" w:color="auto"/>
      </w:divBdr>
    </w:div>
    <w:div w:id="1111625180">
      <w:bodyDiv w:val="1"/>
      <w:marLeft w:val="0"/>
      <w:marRight w:val="0"/>
      <w:marTop w:val="0"/>
      <w:marBottom w:val="0"/>
      <w:divBdr>
        <w:top w:val="none" w:sz="0" w:space="0" w:color="auto"/>
        <w:left w:val="none" w:sz="0" w:space="0" w:color="auto"/>
        <w:bottom w:val="none" w:sz="0" w:space="0" w:color="auto"/>
        <w:right w:val="none" w:sz="0" w:space="0" w:color="auto"/>
      </w:divBdr>
    </w:div>
    <w:div w:id="1113207622">
      <w:bodyDiv w:val="1"/>
      <w:marLeft w:val="0"/>
      <w:marRight w:val="0"/>
      <w:marTop w:val="0"/>
      <w:marBottom w:val="0"/>
      <w:divBdr>
        <w:top w:val="none" w:sz="0" w:space="0" w:color="auto"/>
        <w:left w:val="none" w:sz="0" w:space="0" w:color="auto"/>
        <w:bottom w:val="none" w:sz="0" w:space="0" w:color="auto"/>
        <w:right w:val="none" w:sz="0" w:space="0" w:color="auto"/>
      </w:divBdr>
    </w:div>
    <w:div w:id="1113750381">
      <w:bodyDiv w:val="1"/>
      <w:marLeft w:val="0"/>
      <w:marRight w:val="0"/>
      <w:marTop w:val="0"/>
      <w:marBottom w:val="0"/>
      <w:divBdr>
        <w:top w:val="none" w:sz="0" w:space="0" w:color="auto"/>
        <w:left w:val="none" w:sz="0" w:space="0" w:color="auto"/>
        <w:bottom w:val="none" w:sz="0" w:space="0" w:color="auto"/>
        <w:right w:val="none" w:sz="0" w:space="0" w:color="auto"/>
      </w:divBdr>
    </w:div>
    <w:div w:id="1117338783">
      <w:bodyDiv w:val="1"/>
      <w:marLeft w:val="0"/>
      <w:marRight w:val="0"/>
      <w:marTop w:val="0"/>
      <w:marBottom w:val="0"/>
      <w:divBdr>
        <w:top w:val="none" w:sz="0" w:space="0" w:color="auto"/>
        <w:left w:val="none" w:sz="0" w:space="0" w:color="auto"/>
        <w:bottom w:val="none" w:sz="0" w:space="0" w:color="auto"/>
        <w:right w:val="none" w:sz="0" w:space="0" w:color="auto"/>
      </w:divBdr>
    </w:div>
    <w:div w:id="1120419218">
      <w:bodyDiv w:val="1"/>
      <w:marLeft w:val="0"/>
      <w:marRight w:val="0"/>
      <w:marTop w:val="0"/>
      <w:marBottom w:val="0"/>
      <w:divBdr>
        <w:top w:val="none" w:sz="0" w:space="0" w:color="auto"/>
        <w:left w:val="none" w:sz="0" w:space="0" w:color="auto"/>
        <w:bottom w:val="none" w:sz="0" w:space="0" w:color="auto"/>
        <w:right w:val="none" w:sz="0" w:space="0" w:color="auto"/>
      </w:divBdr>
    </w:div>
    <w:div w:id="1123503161">
      <w:bodyDiv w:val="1"/>
      <w:marLeft w:val="0"/>
      <w:marRight w:val="0"/>
      <w:marTop w:val="0"/>
      <w:marBottom w:val="0"/>
      <w:divBdr>
        <w:top w:val="none" w:sz="0" w:space="0" w:color="auto"/>
        <w:left w:val="none" w:sz="0" w:space="0" w:color="auto"/>
        <w:bottom w:val="none" w:sz="0" w:space="0" w:color="auto"/>
        <w:right w:val="none" w:sz="0" w:space="0" w:color="auto"/>
      </w:divBdr>
    </w:div>
    <w:div w:id="1125463137">
      <w:bodyDiv w:val="1"/>
      <w:marLeft w:val="0"/>
      <w:marRight w:val="0"/>
      <w:marTop w:val="0"/>
      <w:marBottom w:val="0"/>
      <w:divBdr>
        <w:top w:val="none" w:sz="0" w:space="0" w:color="auto"/>
        <w:left w:val="none" w:sz="0" w:space="0" w:color="auto"/>
        <w:bottom w:val="none" w:sz="0" w:space="0" w:color="auto"/>
        <w:right w:val="none" w:sz="0" w:space="0" w:color="auto"/>
      </w:divBdr>
    </w:div>
    <w:div w:id="1126503943">
      <w:bodyDiv w:val="1"/>
      <w:marLeft w:val="0"/>
      <w:marRight w:val="0"/>
      <w:marTop w:val="0"/>
      <w:marBottom w:val="0"/>
      <w:divBdr>
        <w:top w:val="none" w:sz="0" w:space="0" w:color="auto"/>
        <w:left w:val="none" w:sz="0" w:space="0" w:color="auto"/>
        <w:bottom w:val="none" w:sz="0" w:space="0" w:color="auto"/>
        <w:right w:val="none" w:sz="0" w:space="0" w:color="auto"/>
      </w:divBdr>
    </w:div>
    <w:div w:id="1134567054">
      <w:bodyDiv w:val="1"/>
      <w:marLeft w:val="0"/>
      <w:marRight w:val="0"/>
      <w:marTop w:val="0"/>
      <w:marBottom w:val="0"/>
      <w:divBdr>
        <w:top w:val="none" w:sz="0" w:space="0" w:color="auto"/>
        <w:left w:val="none" w:sz="0" w:space="0" w:color="auto"/>
        <w:bottom w:val="none" w:sz="0" w:space="0" w:color="auto"/>
        <w:right w:val="none" w:sz="0" w:space="0" w:color="auto"/>
      </w:divBdr>
    </w:div>
    <w:div w:id="1134984674">
      <w:bodyDiv w:val="1"/>
      <w:marLeft w:val="0"/>
      <w:marRight w:val="0"/>
      <w:marTop w:val="0"/>
      <w:marBottom w:val="0"/>
      <w:divBdr>
        <w:top w:val="none" w:sz="0" w:space="0" w:color="auto"/>
        <w:left w:val="none" w:sz="0" w:space="0" w:color="auto"/>
        <w:bottom w:val="none" w:sz="0" w:space="0" w:color="auto"/>
        <w:right w:val="none" w:sz="0" w:space="0" w:color="auto"/>
      </w:divBdr>
    </w:div>
    <w:div w:id="1136409801">
      <w:bodyDiv w:val="1"/>
      <w:marLeft w:val="0"/>
      <w:marRight w:val="0"/>
      <w:marTop w:val="0"/>
      <w:marBottom w:val="0"/>
      <w:divBdr>
        <w:top w:val="none" w:sz="0" w:space="0" w:color="auto"/>
        <w:left w:val="none" w:sz="0" w:space="0" w:color="auto"/>
        <w:bottom w:val="none" w:sz="0" w:space="0" w:color="auto"/>
        <w:right w:val="none" w:sz="0" w:space="0" w:color="auto"/>
      </w:divBdr>
    </w:div>
    <w:div w:id="1136794358">
      <w:bodyDiv w:val="1"/>
      <w:marLeft w:val="0"/>
      <w:marRight w:val="0"/>
      <w:marTop w:val="0"/>
      <w:marBottom w:val="0"/>
      <w:divBdr>
        <w:top w:val="none" w:sz="0" w:space="0" w:color="auto"/>
        <w:left w:val="none" w:sz="0" w:space="0" w:color="auto"/>
        <w:bottom w:val="none" w:sz="0" w:space="0" w:color="auto"/>
        <w:right w:val="none" w:sz="0" w:space="0" w:color="auto"/>
      </w:divBdr>
    </w:div>
    <w:div w:id="1138186043">
      <w:bodyDiv w:val="1"/>
      <w:marLeft w:val="0"/>
      <w:marRight w:val="0"/>
      <w:marTop w:val="0"/>
      <w:marBottom w:val="0"/>
      <w:divBdr>
        <w:top w:val="none" w:sz="0" w:space="0" w:color="auto"/>
        <w:left w:val="none" w:sz="0" w:space="0" w:color="auto"/>
        <w:bottom w:val="none" w:sz="0" w:space="0" w:color="auto"/>
        <w:right w:val="none" w:sz="0" w:space="0" w:color="auto"/>
      </w:divBdr>
    </w:div>
    <w:div w:id="1138691453">
      <w:bodyDiv w:val="1"/>
      <w:marLeft w:val="0"/>
      <w:marRight w:val="0"/>
      <w:marTop w:val="0"/>
      <w:marBottom w:val="0"/>
      <w:divBdr>
        <w:top w:val="none" w:sz="0" w:space="0" w:color="auto"/>
        <w:left w:val="none" w:sz="0" w:space="0" w:color="auto"/>
        <w:bottom w:val="none" w:sz="0" w:space="0" w:color="auto"/>
        <w:right w:val="none" w:sz="0" w:space="0" w:color="auto"/>
      </w:divBdr>
    </w:div>
    <w:div w:id="1139030915">
      <w:bodyDiv w:val="1"/>
      <w:marLeft w:val="0"/>
      <w:marRight w:val="0"/>
      <w:marTop w:val="0"/>
      <w:marBottom w:val="0"/>
      <w:divBdr>
        <w:top w:val="none" w:sz="0" w:space="0" w:color="auto"/>
        <w:left w:val="none" w:sz="0" w:space="0" w:color="auto"/>
        <w:bottom w:val="none" w:sz="0" w:space="0" w:color="auto"/>
        <w:right w:val="none" w:sz="0" w:space="0" w:color="auto"/>
      </w:divBdr>
    </w:div>
    <w:div w:id="1139343988">
      <w:bodyDiv w:val="1"/>
      <w:marLeft w:val="0"/>
      <w:marRight w:val="0"/>
      <w:marTop w:val="0"/>
      <w:marBottom w:val="0"/>
      <w:divBdr>
        <w:top w:val="none" w:sz="0" w:space="0" w:color="auto"/>
        <w:left w:val="none" w:sz="0" w:space="0" w:color="auto"/>
        <w:bottom w:val="none" w:sz="0" w:space="0" w:color="auto"/>
        <w:right w:val="none" w:sz="0" w:space="0" w:color="auto"/>
      </w:divBdr>
    </w:div>
    <w:div w:id="1140537130">
      <w:bodyDiv w:val="1"/>
      <w:marLeft w:val="0"/>
      <w:marRight w:val="0"/>
      <w:marTop w:val="0"/>
      <w:marBottom w:val="0"/>
      <w:divBdr>
        <w:top w:val="none" w:sz="0" w:space="0" w:color="auto"/>
        <w:left w:val="none" w:sz="0" w:space="0" w:color="auto"/>
        <w:bottom w:val="none" w:sz="0" w:space="0" w:color="auto"/>
        <w:right w:val="none" w:sz="0" w:space="0" w:color="auto"/>
      </w:divBdr>
    </w:div>
    <w:div w:id="1141456629">
      <w:bodyDiv w:val="1"/>
      <w:marLeft w:val="0"/>
      <w:marRight w:val="0"/>
      <w:marTop w:val="0"/>
      <w:marBottom w:val="0"/>
      <w:divBdr>
        <w:top w:val="none" w:sz="0" w:space="0" w:color="auto"/>
        <w:left w:val="none" w:sz="0" w:space="0" w:color="auto"/>
        <w:bottom w:val="none" w:sz="0" w:space="0" w:color="auto"/>
        <w:right w:val="none" w:sz="0" w:space="0" w:color="auto"/>
      </w:divBdr>
    </w:div>
    <w:div w:id="1142623558">
      <w:bodyDiv w:val="1"/>
      <w:marLeft w:val="0"/>
      <w:marRight w:val="0"/>
      <w:marTop w:val="0"/>
      <w:marBottom w:val="0"/>
      <w:divBdr>
        <w:top w:val="none" w:sz="0" w:space="0" w:color="auto"/>
        <w:left w:val="none" w:sz="0" w:space="0" w:color="auto"/>
        <w:bottom w:val="none" w:sz="0" w:space="0" w:color="auto"/>
        <w:right w:val="none" w:sz="0" w:space="0" w:color="auto"/>
      </w:divBdr>
    </w:div>
    <w:div w:id="1143038361">
      <w:bodyDiv w:val="1"/>
      <w:marLeft w:val="0"/>
      <w:marRight w:val="0"/>
      <w:marTop w:val="0"/>
      <w:marBottom w:val="0"/>
      <w:divBdr>
        <w:top w:val="none" w:sz="0" w:space="0" w:color="auto"/>
        <w:left w:val="none" w:sz="0" w:space="0" w:color="auto"/>
        <w:bottom w:val="none" w:sz="0" w:space="0" w:color="auto"/>
        <w:right w:val="none" w:sz="0" w:space="0" w:color="auto"/>
      </w:divBdr>
    </w:div>
    <w:div w:id="1143082515">
      <w:bodyDiv w:val="1"/>
      <w:marLeft w:val="0"/>
      <w:marRight w:val="0"/>
      <w:marTop w:val="0"/>
      <w:marBottom w:val="0"/>
      <w:divBdr>
        <w:top w:val="none" w:sz="0" w:space="0" w:color="auto"/>
        <w:left w:val="none" w:sz="0" w:space="0" w:color="auto"/>
        <w:bottom w:val="none" w:sz="0" w:space="0" w:color="auto"/>
        <w:right w:val="none" w:sz="0" w:space="0" w:color="auto"/>
      </w:divBdr>
    </w:div>
    <w:div w:id="1143356183">
      <w:bodyDiv w:val="1"/>
      <w:marLeft w:val="0"/>
      <w:marRight w:val="0"/>
      <w:marTop w:val="0"/>
      <w:marBottom w:val="0"/>
      <w:divBdr>
        <w:top w:val="none" w:sz="0" w:space="0" w:color="auto"/>
        <w:left w:val="none" w:sz="0" w:space="0" w:color="auto"/>
        <w:bottom w:val="none" w:sz="0" w:space="0" w:color="auto"/>
        <w:right w:val="none" w:sz="0" w:space="0" w:color="auto"/>
      </w:divBdr>
    </w:div>
    <w:div w:id="1143547157">
      <w:bodyDiv w:val="1"/>
      <w:marLeft w:val="0"/>
      <w:marRight w:val="0"/>
      <w:marTop w:val="0"/>
      <w:marBottom w:val="0"/>
      <w:divBdr>
        <w:top w:val="none" w:sz="0" w:space="0" w:color="auto"/>
        <w:left w:val="none" w:sz="0" w:space="0" w:color="auto"/>
        <w:bottom w:val="none" w:sz="0" w:space="0" w:color="auto"/>
        <w:right w:val="none" w:sz="0" w:space="0" w:color="auto"/>
      </w:divBdr>
    </w:div>
    <w:div w:id="1146312630">
      <w:bodyDiv w:val="1"/>
      <w:marLeft w:val="0"/>
      <w:marRight w:val="0"/>
      <w:marTop w:val="0"/>
      <w:marBottom w:val="0"/>
      <w:divBdr>
        <w:top w:val="none" w:sz="0" w:space="0" w:color="auto"/>
        <w:left w:val="none" w:sz="0" w:space="0" w:color="auto"/>
        <w:bottom w:val="none" w:sz="0" w:space="0" w:color="auto"/>
        <w:right w:val="none" w:sz="0" w:space="0" w:color="auto"/>
      </w:divBdr>
    </w:div>
    <w:div w:id="1147018212">
      <w:bodyDiv w:val="1"/>
      <w:marLeft w:val="0"/>
      <w:marRight w:val="0"/>
      <w:marTop w:val="0"/>
      <w:marBottom w:val="0"/>
      <w:divBdr>
        <w:top w:val="none" w:sz="0" w:space="0" w:color="auto"/>
        <w:left w:val="none" w:sz="0" w:space="0" w:color="auto"/>
        <w:bottom w:val="none" w:sz="0" w:space="0" w:color="auto"/>
        <w:right w:val="none" w:sz="0" w:space="0" w:color="auto"/>
      </w:divBdr>
    </w:div>
    <w:div w:id="1147430953">
      <w:bodyDiv w:val="1"/>
      <w:marLeft w:val="0"/>
      <w:marRight w:val="0"/>
      <w:marTop w:val="0"/>
      <w:marBottom w:val="0"/>
      <w:divBdr>
        <w:top w:val="none" w:sz="0" w:space="0" w:color="auto"/>
        <w:left w:val="none" w:sz="0" w:space="0" w:color="auto"/>
        <w:bottom w:val="none" w:sz="0" w:space="0" w:color="auto"/>
        <w:right w:val="none" w:sz="0" w:space="0" w:color="auto"/>
      </w:divBdr>
    </w:div>
    <w:div w:id="1148323188">
      <w:bodyDiv w:val="1"/>
      <w:marLeft w:val="0"/>
      <w:marRight w:val="0"/>
      <w:marTop w:val="0"/>
      <w:marBottom w:val="0"/>
      <w:divBdr>
        <w:top w:val="none" w:sz="0" w:space="0" w:color="auto"/>
        <w:left w:val="none" w:sz="0" w:space="0" w:color="auto"/>
        <w:bottom w:val="none" w:sz="0" w:space="0" w:color="auto"/>
        <w:right w:val="none" w:sz="0" w:space="0" w:color="auto"/>
      </w:divBdr>
    </w:div>
    <w:div w:id="1149636873">
      <w:bodyDiv w:val="1"/>
      <w:marLeft w:val="0"/>
      <w:marRight w:val="0"/>
      <w:marTop w:val="0"/>
      <w:marBottom w:val="0"/>
      <w:divBdr>
        <w:top w:val="none" w:sz="0" w:space="0" w:color="auto"/>
        <w:left w:val="none" w:sz="0" w:space="0" w:color="auto"/>
        <w:bottom w:val="none" w:sz="0" w:space="0" w:color="auto"/>
        <w:right w:val="none" w:sz="0" w:space="0" w:color="auto"/>
      </w:divBdr>
    </w:div>
    <w:div w:id="1151406182">
      <w:bodyDiv w:val="1"/>
      <w:marLeft w:val="0"/>
      <w:marRight w:val="0"/>
      <w:marTop w:val="0"/>
      <w:marBottom w:val="0"/>
      <w:divBdr>
        <w:top w:val="none" w:sz="0" w:space="0" w:color="auto"/>
        <w:left w:val="none" w:sz="0" w:space="0" w:color="auto"/>
        <w:bottom w:val="none" w:sz="0" w:space="0" w:color="auto"/>
        <w:right w:val="none" w:sz="0" w:space="0" w:color="auto"/>
      </w:divBdr>
    </w:div>
    <w:div w:id="1151866843">
      <w:bodyDiv w:val="1"/>
      <w:marLeft w:val="0"/>
      <w:marRight w:val="0"/>
      <w:marTop w:val="0"/>
      <w:marBottom w:val="0"/>
      <w:divBdr>
        <w:top w:val="none" w:sz="0" w:space="0" w:color="auto"/>
        <w:left w:val="none" w:sz="0" w:space="0" w:color="auto"/>
        <w:bottom w:val="none" w:sz="0" w:space="0" w:color="auto"/>
        <w:right w:val="none" w:sz="0" w:space="0" w:color="auto"/>
      </w:divBdr>
    </w:div>
    <w:div w:id="1152715017">
      <w:bodyDiv w:val="1"/>
      <w:marLeft w:val="0"/>
      <w:marRight w:val="0"/>
      <w:marTop w:val="0"/>
      <w:marBottom w:val="0"/>
      <w:divBdr>
        <w:top w:val="none" w:sz="0" w:space="0" w:color="auto"/>
        <w:left w:val="none" w:sz="0" w:space="0" w:color="auto"/>
        <w:bottom w:val="none" w:sz="0" w:space="0" w:color="auto"/>
        <w:right w:val="none" w:sz="0" w:space="0" w:color="auto"/>
      </w:divBdr>
    </w:div>
    <w:div w:id="1153567186">
      <w:bodyDiv w:val="1"/>
      <w:marLeft w:val="0"/>
      <w:marRight w:val="0"/>
      <w:marTop w:val="0"/>
      <w:marBottom w:val="0"/>
      <w:divBdr>
        <w:top w:val="none" w:sz="0" w:space="0" w:color="auto"/>
        <w:left w:val="none" w:sz="0" w:space="0" w:color="auto"/>
        <w:bottom w:val="none" w:sz="0" w:space="0" w:color="auto"/>
        <w:right w:val="none" w:sz="0" w:space="0" w:color="auto"/>
      </w:divBdr>
    </w:div>
    <w:div w:id="1154761722">
      <w:bodyDiv w:val="1"/>
      <w:marLeft w:val="0"/>
      <w:marRight w:val="0"/>
      <w:marTop w:val="0"/>
      <w:marBottom w:val="0"/>
      <w:divBdr>
        <w:top w:val="none" w:sz="0" w:space="0" w:color="auto"/>
        <w:left w:val="none" w:sz="0" w:space="0" w:color="auto"/>
        <w:bottom w:val="none" w:sz="0" w:space="0" w:color="auto"/>
        <w:right w:val="none" w:sz="0" w:space="0" w:color="auto"/>
      </w:divBdr>
    </w:div>
    <w:div w:id="1156073940">
      <w:bodyDiv w:val="1"/>
      <w:marLeft w:val="0"/>
      <w:marRight w:val="0"/>
      <w:marTop w:val="0"/>
      <w:marBottom w:val="0"/>
      <w:divBdr>
        <w:top w:val="none" w:sz="0" w:space="0" w:color="auto"/>
        <w:left w:val="none" w:sz="0" w:space="0" w:color="auto"/>
        <w:bottom w:val="none" w:sz="0" w:space="0" w:color="auto"/>
        <w:right w:val="none" w:sz="0" w:space="0" w:color="auto"/>
      </w:divBdr>
    </w:div>
    <w:div w:id="1157107363">
      <w:bodyDiv w:val="1"/>
      <w:marLeft w:val="0"/>
      <w:marRight w:val="0"/>
      <w:marTop w:val="0"/>
      <w:marBottom w:val="0"/>
      <w:divBdr>
        <w:top w:val="none" w:sz="0" w:space="0" w:color="auto"/>
        <w:left w:val="none" w:sz="0" w:space="0" w:color="auto"/>
        <w:bottom w:val="none" w:sz="0" w:space="0" w:color="auto"/>
        <w:right w:val="none" w:sz="0" w:space="0" w:color="auto"/>
      </w:divBdr>
    </w:div>
    <w:div w:id="1157187494">
      <w:bodyDiv w:val="1"/>
      <w:marLeft w:val="0"/>
      <w:marRight w:val="0"/>
      <w:marTop w:val="0"/>
      <w:marBottom w:val="0"/>
      <w:divBdr>
        <w:top w:val="none" w:sz="0" w:space="0" w:color="auto"/>
        <w:left w:val="none" w:sz="0" w:space="0" w:color="auto"/>
        <w:bottom w:val="none" w:sz="0" w:space="0" w:color="auto"/>
        <w:right w:val="none" w:sz="0" w:space="0" w:color="auto"/>
      </w:divBdr>
    </w:div>
    <w:div w:id="1157720708">
      <w:bodyDiv w:val="1"/>
      <w:marLeft w:val="0"/>
      <w:marRight w:val="0"/>
      <w:marTop w:val="0"/>
      <w:marBottom w:val="0"/>
      <w:divBdr>
        <w:top w:val="none" w:sz="0" w:space="0" w:color="auto"/>
        <w:left w:val="none" w:sz="0" w:space="0" w:color="auto"/>
        <w:bottom w:val="none" w:sz="0" w:space="0" w:color="auto"/>
        <w:right w:val="none" w:sz="0" w:space="0" w:color="auto"/>
      </w:divBdr>
    </w:div>
    <w:div w:id="1159151730">
      <w:bodyDiv w:val="1"/>
      <w:marLeft w:val="0"/>
      <w:marRight w:val="0"/>
      <w:marTop w:val="0"/>
      <w:marBottom w:val="0"/>
      <w:divBdr>
        <w:top w:val="none" w:sz="0" w:space="0" w:color="auto"/>
        <w:left w:val="none" w:sz="0" w:space="0" w:color="auto"/>
        <w:bottom w:val="none" w:sz="0" w:space="0" w:color="auto"/>
        <w:right w:val="none" w:sz="0" w:space="0" w:color="auto"/>
      </w:divBdr>
    </w:div>
    <w:div w:id="1159930065">
      <w:bodyDiv w:val="1"/>
      <w:marLeft w:val="0"/>
      <w:marRight w:val="0"/>
      <w:marTop w:val="0"/>
      <w:marBottom w:val="0"/>
      <w:divBdr>
        <w:top w:val="none" w:sz="0" w:space="0" w:color="auto"/>
        <w:left w:val="none" w:sz="0" w:space="0" w:color="auto"/>
        <w:bottom w:val="none" w:sz="0" w:space="0" w:color="auto"/>
        <w:right w:val="none" w:sz="0" w:space="0" w:color="auto"/>
      </w:divBdr>
    </w:div>
    <w:div w:id="1160653330">
      <w:bodyDiv w:val="1"/>
      <w:marLeft w:val="0"/>
      <w:marRight w:val="0"/>
      <w:marTop w:val="0"/>
      <w:marBottom w:val="0"/>
      <w:divBdr>
        <w:top w:val="none" w:sz="0" w:space="0" w:color="auto"/>
        <w:left w:val="none" w:sz="0" w:space="0" w:color="auto"/>
        <w:bottom w:val="none" w:sz="0" w:space="0" w:color="auto"/>
        <w:right w:val="none" w:sz="0" w:space="0" w:color="auto"/>
      </w:divBdr>
    </w:div>
    <w:div w:id="1161385539">
      <w:bodyDiv w:val="1"/>
      <w:marLeft w:val="0"/>
      <w:marRight w:val="0"/>
      <w:marTop w:val="0"/>
      <w:marBottom w:val="0"/>
      <w:divBdr>
        <w:top w:val="none" w:sz="0" w:space="0" w:color="auto"/>
        <w:left w:val="none" w:sz="0" w:space="0" w:color="auto"/>
        <w:bottom w:val="none" w:sz="0" w:space="0" w:color="auto"/>
        <w:right w:val="none" w:sz="0" w:space="0" w:color="auto"/>
      </w:divBdr>
    </w:div>
    <w:div w:id="1161503325">
      <w:bodyDiv w:val="1"/>
      <w:marLeft w:val="0"/>
      <w:marRight w:val="0"/>
      <w:marTop w:val="0"/>
      <w:marBottom w:val="0"/>
      <w:divBdr>
        <w:top w:val="none" w:sz="0" w:space="0" w:color="auto"/>
        <w:left w:val="none" w:sz="0" w:space="0" w:color="auto"/>
        <w:bottom w:val="none" w:sz="0" w:space="0" w:color="auto"/>
        <w:right w:val="none" w:sz="0" w:space="0" w:color="auto"/>
      </w:divBdr>
    </w:div>
    <w:div w:id="1162232317">
      <w:bodyDiv w:val="1"/>
      <w:marLeft w:val="0"/>
      <w:marRight w:val="0"/>
      <w:marTop w:val="0"/>
      <w:marBottom w:val="0"/>
      <w:divBdr>
        <w:top w:val="none" w:sz="0" w:space="0" w:color="auto"/>
        <w:left w:val="none" w:sz="0" w:space="0" w:color="auto"/>
        <w:bottom w:val="none" w:sz="0" w:space="0" w:color="auto"/>
        <w:right w:val="none" w:sz="0" w:space="0" w:color="auto"/>
      </w:divBdr>
    </w:div>
    <w:div w:id="1164278324">
      <w:bodyDiv w:val="1"/>
      <w:marLeft w:val="0"/>
      <w:marRight w:val="0"/>
      <w:marTop w:val="0"/>
      <w:marBottom w:val="0"/>
      <w:divBdr>
        <w:top w:val="none" w:sz="0" w:space="0" w:color="auto"/>
        <w:left w:val="none" w:sz="0" w:space="0" w:color="auto"/>
        <w:bottom w:val="none" w:sz="0" w:space="0" w:color="auto"/>
        <w:right w:val="none" w:sz="0" w:space="0" w:color="auto"/>
      </w:divBdr>
    </w:div>
    <w:div w:id="1165125958">
      <w:bodyDiv w:val="1"/>
      <w:marLeft w:val="0"/>
      <w:marRight w:val="0"/>
      <w:marTop w:val="0"/>
      <w:marBottom w:val="0"/>
      <w:divBdr>
        <w:top w:val="none" w:sz="0" w:space="0" w:color="auto"/>
        <w:left w:val="none" w:sz="0" w:space="0" w:color="auto"/>
        <w:bottom w:val="none" w:sz="0" w:space="0" w:color="auto"/>
        <w:right w:val="none" w:sz="0" w:space="0" w:color="auto"/>
      </w:divBdr>
    </w:div>
    <w:div w:id="1165242230">
      <w:bodyDiv w:val="1"/>
      <w:marLeft w:val="0"/>
      <w:marRight w:val="0"/>
      <w:marTop w:val="0"/>
      <w:marBottom w:val="0"/>
      <w:divBdr>
        <w:top w:val="none" w:sz="0" w:space="0" w:color="auto"/>
        <w:left w:val="none" w:sz="0" w:space="0" w:color="auto"/>
        <w:bottom w:val="none" w:sz="0" w:space="0" w:color="auto"/>
        <w:right w:val="none" w:sz="0" w:space="0" w:color="auto"/>
      </w:divBdr>
    </w:div>
    <w:div w:id="1166749109">
      <w:bodyDiv w:val="1"/>
      <w:marLeft w:val="0"/>
      <w:marRight w:val="0"/>
      <w:marTop w:val="0"/>
      <w:marBottom w:val="0"/>
      <w:divBdr>
        <w:top w:val="none" w:sz="0" w:space="0" w:color="auto"/>
        <w:left w:val="none" w:sz="0" w:space="0" w:color="auto"/>
        <w:bottom w:val="none" w:sz="0" w:space="0" w:color="auto"/>
        <w:right w:val="none" w:sz="0" w:space="0" w:color="auto"/>
      </w:divBdr>
    </w:div>
    <w:div w:id="1167751587">
      <w:bodyDiv w:val="1"/>
      <w:marLeft w:val="0"/>
      <w:marRight w:val="0"/>
      <w:marTop w:val="0"/>
      <w:marBottom w:val="0"/>
      <w:divBdr>
        <w:top w:val="none" w:sz="0" w:space="0" w:color="auto"/>
        <w:left w:val="none" w:sz="0" w:space="0" w:color="auto"/>
        <w:bottom w:val="none" w:sz="0" w:space="0" w:color="auto"/>
        <w:right w:val="none" w:sz="0" w:space="0" w:color="auto"/>
      </w:divBdr>
    </w:div>
    <w:div w:id="1168061348">
      <w:bodyDiv w:val="1"/>
      <w:marLeft w:val="0"/>
      <w:marRight w:val="0"/>
      <w:marTop w:val="0"/>
      <w:marBottom w:val="0"/>
      <w:divBdr>
        <w:top w:val="none" w:sz="0" w:space="0" w:color="auto"/>
        <w:left w:val="none" w:sz="0" w:space="0" w:color="auto"/>
        <w:bottom w:val="none" w:sz="0" w:space="0" w:color="auto"/>
        <w:right w:val="none" w:sz="0" w:space="0" w:color="auto"/>
      </w:divBdr>
    </w:div>
    <w:div w:id="1168902097">
      <w:bodyDiv w:val="1"/>
      <w:marLeft w:val="0"/>
      <w:marRight w:val="0"/>
      <w:marTop w:val="0"/>
      <w:marBottom w:val="0"/>
      <w:divBdr>
        <w:top w:val="none" w:sz="0" w:space="0" w:color="auto"/>
        <w:left w:val="none" w:sz="0" w:space="0" w:color="auto"/>
        <w:bottom w:val="none" w:sz="0" w:space="0" w:color="auto"/>
        <w:right w:val="none" w:sz="0" w:space="0" w:color="auto"/>
      </w:divBdr>
    </w:div>
    <w:div w:id="1169056232">
      <w:bodyDiv w:val="1"/>
      <w:marLeft w:val="0"/>
      <w:marRight w:val="0"/>
      <w:marTop w:val="0"/>
      <w:marBottom w:val="0"/>
      <w:divBdr>
        <w:top w:val="none" w:sz="0" w:space="0" w:color="auto"/>
        <w:left w:val="none" w:sz="0" w:space="0" w:color="auto"/>
        <w:bottom w:val="none" w:sz="0" w:space="0" w:color="auto"/>
        <w:right w:val="none" w:sz="0" w:space="0" w:color="auto"/>
      </w:divBdr>
    </w:div>
    <w:div w:id="1170481787">
      <w:bodyDiv w:val="1"/>
      <w:marLeft w:val="0"/>
      <w:marRight w:val="0"/>
      <w:marTop w:val="0"/>
      <w:marBottom w:val="0"/>
      <w:divBdr>
        <w:top w:val="none" w:sz="0" w:space="0" w:color="auto"/>
        <w:left w:val="none" w:sz="0" w:space="0" w:color="auto"/>
        <w:bottom w:val="none" w:sz="0" w:space="0" w:color="auto"/>
        <w:right w:val="none" w:sz="0" w:space="0" w:color="auto"/>
      </w:divBdr>
    </w:div>
    <w:div w:id="1172723569">
      <w:bodyDiv w:val="1"/>
      <w:marLeft w:val="0"/>
      <w:marRight w:val="0"/>
      <w:marTop w:val="0"/>
      <w:marBottom w:val="0"/>
      <w:divBdr>
        <w:top w:val="none" w:sz="0" w:space="0" w:color="auto"/>
        <w:left w:val="none" w:sz="0" w:space="0" w:color="auto"/>
        <w:bottom w:val="none" w:sz="0" w:space="0" w:color="auto"/>
        <w:right w:val="none" w:sz="0" w:space="0" w:color="auto"/>
      </w:divBdr>
    </w:div>
    <w:div w:id="1176261199">
      <w:bodyDiv w:val="1"/>
      <w:marLeft w:val="0"/>
      <w:marRight w:val="0"/>
      <w:marTop w:val="0"/>
      <w:marBottom w:val="0"/>
      <w:divBdr>
        <w:top w:val="none" w:sz="0" w:space="0" w:color="auto"/>
        <w:left w:val="none" w:sz="0" w:space="0" w:color="auto"/>
        <w:bottom w:val="none" w:sz="0" w:space="0" w:color="auto"/>
        <w:right w:val="none" w:sz="0" w:space="0" w:color="auto"/>
      </w:divBdr>
    </w:div>
    <w:div w:id="1178427158">
      <w:bodyDiv w:val="1"/>
      <w:marLeft w:val="0"/>
      <w:marRight w:val="0"/>
      <w:marTop w:val="0"/>
      <w:marBottom w:val="0"/>
      <w:divBdr>
        <w:top w:val="none" w:sz="0" w:space="0" w:color="auto"/>
        <w:left w:val="none" w:sz="0" w:space="0" w:color="auto"/>
        <w:bottom w:val="none" w:sz="0" w:space="0" w:color="auto"/>
        <w:right w:val="none" w:sz="0" w:space="0" w:color="auto"/>
      </w:divBdr>
    </w:div>
    <w:div w:id="1178495347">
      <w:bodyDiv w:val="1"/>
      <w:marLeft w:val="0"/>
      <w:marRight w:val="0"/>
      <w:marTop w:val="0"/>
      <w:marBottom w:val="0"/>
      <w:divBdr>
        <w:top w:val="none" w:sz="0" w:space="0" w:color="auto"/>
        <w:left w:val="none" w:sz="0" w:space="0" w:color="auto"/>
        <w:bottom w:val="none" w:sz="0" w:space="0" w:color="auto"/>
        <w:right w:val="none" w:sz="0" w:space="0" w:color="auto"/>
      </w:divBdr>
    </w:div>
    <w:div w:id="1178731609">
      <w:bodyDiv w:val="1"/>
      <w:marLeft w:val="0"/>
      <w:marRight w:val="0"/>
      <w:marTop w:val="0"/>
      <w:marBottom w:val="0"/>
      <w:divBdr>
        <w:top w:val="none" w:sz="0" w:space="0" w:color="auto"/>
        <w:left w:val="none" w:sz="0" w:space="0" w:color="auto"/>
        <w:bottom w:val="none" w:sz="0" w:space="0" w:color="auto"/>
        <w:right w:val="none" w:sz="0" w:space="0" w:color="auto"/>
      </w:divBdr>
    </w:div>
    <w:div w:id="1181241658">
      <w:bodyDiv w:val="1"/>
      <w:marLeft w:val="0"/>
      <w:marRight w:val="0"/>
      <w:marTop w:val="0"/>
      <w:marBottom w:val="0"/>
      <w:divBdr>
        <w:top w:val="none" w:sz="0" w:space="0" w:color="auto"/>
        <w:left w:val="none" w:sz="0" w:space="0" w:color="auto"/>
        <w:bottom w:val="none" w:sz="0" w:space="0" w:color="auto"/>
        <w:right w:val="none" w:sz="0" w:space="0" w:color="auto"/>
      </w:divBdr>
    </w:div>
    <w:div w:id="1187862245">
      <w:bodyDiv w:val="1"/>
      <w:marLeft w:val="0"/>
      <w:marRight w:val="0"/>
      <w:marTop w:val="0"/>
      <w:marBottom w:val="0"/>
      <w:divBdr>
        <w:top w:val="none" w:sz="0" w:space="0" w:color="auto"/>
        <w:left w:val="none" w:sz="0" w:space="0" w:color="auto"/>
        <w:bottom w:val="none" w:sz="0" w:space="0" w:color="auto"/>
        <w:right w:val="none" w:sz="0" w:space="0" w:color="auto"/>
      </w:divBdr>
    </w:div>
    <w:div w:id="1190100175">
      <w:bodyDiv w:val="1"/>
      <w:marLeft w:val="0"/>
      <w:marRight w:val="0"/>
      <w:marTop w:val="0"/>
      <w:marBottom w:val="0"/>
      <w:divBdr>
        <w:top w:val="none" w:sz="0" w:space="0" w:color="auto"/>
        <w:left w:val="none" w:sz="0" w:space="0" w:color="auto"/>
        <w:bottom w:val="none" w:sz="0" w:space="0" w:color="auto"/>
        <w:right w:val="none" w:sz="0" w:space="0" w:color="auto"/>
      </w:divBdr>
    </w:div>
    <w:div w:id="1193571830">
      <w:bodyDiv w:val="1"/>
      <w:marLeft w:val="0"/>
      <w:marRight w:val="0"/>
      <w:marTop w:val="0"/>
      <w:marBottom w:val="0"/>
      <w:divBdr>
        <w:top w:val="none" w:sz="0" w:space="0" w:color="auto"/>
        <w:left w:val="none" w:sz="0" w:space="0" w:color="auto"/>
        <w:bottom w:val="none" w:sz="0" w:space="0" w:color="auto"/>
        <w:right w:val="none" w:sz="0" w:space="0" w:color="auto"/>
      </w:divBdr>
    </w:div>
    <w:div w:id="1196696169">
      <w:bodyDiv w:val="1"/>
      <w:marLeft w:val="0"/>
      <w:marRight w:val="0"/>
      <w:marTop w:val="0"/>
      <w:marBottom w:val="0"/>
      <w:divBdr>
        <w:top w:val="none" w:sz="0" w:space="0" w:color="auto"/>
        <w:left w:val="none" w:sz="0" w:space="0" w:color="auto"/>
        <w:bottom w:val="none" w:sz="0" w:space="0" w:color="auto"/>
        <w:right w:val="none" w:sz="0" w:space="0" w:color="auto"/>
      </w:divBdr>
    </w:div>
    <w:div w:id="1201213126">
      <w:bodyDiv w:val="1"/>
      <w:marLeft w:val="0"/>
      <w:marRight w:val="0"/>
      <w:marTop w:val="0"/>
      <w:marBottom w:val="0"/>
      <w:divBdr>
        <w:top w:val="none" w:sz="0" w:space="0" w:color="auto"/>
        <w:left w:val="none" w:sz="0" w:space="0" w:color="auto"/>
        <w:bottom w:val="none" w:sz="0" w:space="0" w:color="auto"/>
        <w:right w:val="none" w:sz="0" w:space="0" w:color="auto"/>
      </w:divBdr>
    </w:div>
    <w:div w:id="1201430730">
      <w:bodyDiv w:val="1"/>
      <w:marLeft w:val="0"/>
      <w:marRight w:val="0"/>
      <w:marTop w:val="0"/>
      <w:marBottom w:val="0"/>
      <w:divBdr>
        <w:top w:val="none" w:sz="0" w:space="0" w:color="auto"/>
        <w:left w:val="none" w:sz="0" w:space="0" w:color="auto"/>
        <w:bottom w:val="none" w:sz="0" w:space="0" w:color="auto"/>
        <w:right w:val="none" w:sz="0" w:space="0" w:color="auto"/>
      </w:divBdr>
    </w:div>
    <w:div w:id="1201668408">
      <w:bodyDiv w:val="1"/>
      <w:marLeft w:val="0"/>
      <w:marRight w:val="0"/>
      <w:marTop w:val="0"/>
      <w:marBottom w:val="0"/>
      <w:divBdr>
        <w:top w:val="none" w:sz="0" w:space="0" w:color="auto"/>
        <w:left w:val="none" w:sz="0" w:space="0" w:color="auto"/>
        <w:bottom w:val="none" w:sz="0" w:space="0" w:color="auto"/>
        <w:right w:val="none" w:sz="0" w:space="0" w:color="auto"/>
      </w:divBdr>
    </w:div>
    <w:div w:id="1201670584">
      <w:bodyDiv w:val="1"/>
      <w:marLeft w:val="0"/>
      <w:marRight w:val="0"/>
      <w:marTop w:val="0"/>
      <w:marBottom w:val="0"/>
      <w:divBdr>
        <w:top w:val="none" w:sz="0" w:space="0" w:color="auto"/>
        <w:left w:val="none" w:sz="0" w:space="0" w:color="auto"/>
        <w:bottom w:val="none" w:sz="0" w:space="0" w:color="auto"/>
        <w:right w:val="none" w:sz="0" w:space="0" w:color="auto"/>
      </w:divBdr>
    </w:div>
    <w:div w:id="1204051116">
      <w:bodyDiv w:val="1"/>
      <w:marLeft w:val="0"/>
      <w:marRight w:val="0"/>
      <w:marTop w:val="0"/>
      <w:marBottom w:val="0"/>
      <w:divBdr>
        <w:top w:val="none" w:sz="0" w:space="0" w:color="auto"/>
        <w:left w:val="none" w:sz="0" w:space="0" w:color="auto"/>
        <w:bottom w:val="none" w:sz="0" w:space="0" w:color="auto"/>
        <w:right w:val="none" w:sz="0" w:space="0" w:color="auto"/>
      </w:divBdr>
    </w:div>
    <w:div w:id="1204555880">
      <w:bodyDiv w:val="1"/>
      <w:marLeft w:val="0"/>
      <w:marRight w:val="0"/>
      <w:marTop w:val="0"/>
      <w:marBottom w:val="0"/>
      <w:divBdr>
        <w:top w:val="none" w:sz="0" w:space="0" w:color="auto"/>
        <w:left w:val="none" w:sz="0" w:space="0" w:color="auto"/>
        <w:bottom w:val="none" w:sz="0" w:space="0" w:color="auto"/>
        <w:right w:val="none" w:sz="0" w:space="0" w:color="auto"/>
      </w:divBdr>
    </w:div>
    <w:div w:id="1209368277">
      <w:bodyDiv w:val="1"/>
      <w:marLeft w:val="0"/>
      <w:marRight w:val="0"/>
      <w:marTop w:val="0"/>
      <w:marBottom w:val="0"/>
      <w:divBdr>
        <w:top w:val="none" w:sz="0" w:space="0" w:color="auto"/>
        <w:left w:val="none" w:sz="0" w:space="0" w:color="auto"/>
        <w:bottom w:val="none" w:sz="0" w:space="0" w:color="auto"/>
        <w:right w:val="none" w:sz="0" w:space="0" w:color="auto"/>
      </w:divBdr>
    </w:div>
    <w:div w:id="1210339873">
      <w:bodyDiv w:val="1"/>
      <w:marLeft w:val="0"/>
      <w:marRight w:val="0"/>
      <w:marTop w:val="0"/>
      <w:marBottom w:val="0"/>
      <w:divBdr>
        <w:top w:val="none" w:sz="0" w:space="0" w:color="auto"/>
        <w:left w:val="none" w:sz="0" w:space="0" w:color="auto"/>
        <w:bottom w:val="none" w:sz="0" w:space="0" w:color="auto"/>
        <w:right w:val="none" w:sz="0" w:space="0" w:color="auto"/>
      </w:divBdr>
    </w:div>
    <w:div w:id="1210996902">
      <w:bodyDiv w:val="1"/>
      <w:marLeft w:val="0"/>
      <w:marRight w:val="0"/>
      <w:marTop w:val="0"/>
      <w:marBottom w:val="0"/>
      <w:divBdr>
        <w:top w:val="none" w:sz="0" w:space="0" w:color="auto"/>
        <w:left w:val="none" w:sz="0" w:space="0" w:color="auto"/>
        <w:bottom w:val="none" w:sz="0" w:space="0" w:color="auto"/>
        <w:right w:val="none" w:sz="0" w:space="0" w:color="auto"/>
      </w:divBdr>
    </w:div>
    <w:div w:id="1213152388">
      <w:bodyDiv w:val="1"/>
      <w:marLeft w:val="0"/>
      <w:marRight w:val="0"/>
      <w:marTop w:val="0"/>
      <w:marBottom w:val="0"/>
      <w:divBdr>
        <w:top w:val="none" w:sz="0" w:space="0" w:color="auto"/>
        <w:left w:val="none" w:sz="0" w:space="0" w:color="auto"/>
        <w:bottom w:val="none" w:sz="0" w:space="0" w:color="auto"/>
        <w:right w:val="none" w:sz="0" w:space="0" w:color="auto"/>
      </w:divBdr>
    </w:div>
    <w:div w:id="1213805926">
      <w:bodyDiv w:val="1"/>
      <w:marLeft w:val="0"/>
      <w:marRight w:val="0"/>
      <w:marTop w:val="0"/>
      <w:marBottom w:val="0"/>
      <w:divBdr>
        <w:top w:val="none" w:sz="0" w:space="0" w:color="auto"/>
        <w:left w:val="none" w:sz="0" w:space="0" w:color="auto"/>
        <w:bottom w:val="none" w:sz="0" w:space="0" w:color="auto"/>
        <w:right w:val="none" w:sz="0" w:space="0" w:color="auto"/>
      </w:divBdr>
    </w:div>
    <w:div w:id="1215002657">
      <w:bodyDiv w:val="1"/>
      <w:marLeft w:val="0"/>
      <w:marRight w:val="0"/>
      <w:marTop w:val="0"/>
      <w:marBottom w:val="0"/>
      <w:divBdr>
        <w:top w:val="none" w:sz="0" w:space="0" w:color="auto"/>
        <w:left w:val="none" w:sz="0" w:space="0" w:color="auto"/>
        <w:bottom w:val="none" w:sz="0" w:space="0" w:color="auto"/>
        <w:right w:val="none" w:sz="0" w:space="0" w:color="auto"/>
      </w:divBdr>
    </w:div>
    <w:div w:id="1219055143">
      <w:bodyDiv w:val="1"/>
      <w:marLeft w:val="0"/>
      <w:marRight w:val="0"/>
      <w:marTop w:val="0"/>
      <w:marBottom w:val="0"/>
      <w:divBdr>
        <w:top w:val="none" w:sz="0" w:space="0" w:color="auto"/>
        <w:left w:val="none" w:sz="0" w:space="0" w:color="auto"/>
        <w:bottom w:val="none" w:sz="0" w:space="0" w:color="auto"/>
        <w:right w:val="none" w:sz="0" w:space="0" w:color="auto"/>
      </w:divBdr>
    </w:div>
    <w:div w:id="1219853338">
      <w:bodyDiv w:val="1"/>
      <w:marLeft w:val="0"/>
      <w:marRight w:val="0"/>
      <w:marTop w:val="0"/>
      <w:marBottom w:val="0"/>
      <w:divBdr>
        <w:top w:val="none" w:sz="0" w:space="0" w:color="auto"/>
        <w:left w:val="none" w:sz="0" w:space="0" w:color="auto"/>
        <w:bottom w:val="none" w:sz="0" w:space="0" w:color="auto"/>
        <w:right w:val="none" w:sz="0" w:space="0" w:color="auto"/>
      </w:divBdr>
    </w:div>
    <w:div w:id="1220551841">
      <w:bodyDiv w:val="1"/>
      <w:marLeft w:val="0"/>
      <w:marRight w:val="0"/>
      <w:marTop w:val="0"/>
      <w:marBottom w:val="0"/>
      <w:divBdr>
        <w:top w:val="none" w:sz="0" w:space="0" w:color="auto"/>
        <w:left w:val="none" w:sz="0" w:space="0" w:color="auto"/>
        <w:bottom w:val="none" w:sz="0" w:space="0" w:color="auto"/>
        <w:right w:val="none" w:sz="0" w:space="0" w:color="auto"/>
      </w:divBdr>
    </w:div>
    <w:div w:id="1220819198">
      <w:bodyDiv w:val="1"/>
      <w:marLeft w:val="0"/>
      <w:marRight w:val="0"/>
      <w:marTop w:val="0"/>
      <w:marBottom w:val="0"/>
      <w:divBdr>
        <w:top w:val="none" w:sz="0" w:space="0" w:color="auto"/>
        <w:left w:val="none" w:sz="0" w:space="0" w:color="auto"/>
        <w:bottom w:val="none" w:sz="0" w:space="0" w:color="auto"/>
        <w:right w:val="none" w:sz="0" w:space="0" w:color="auto"/>
      </w:divBdr>
    </w:div>
    <w:div w:id="1222407397">
      <w:bodyDiv w:val="1"/>
      <w:marLeft w:val="0"/>
      <w:marRight w:val="0"/>
      <w:marTop w:val="0"/>
      <w:marBottom w:val="0"/>
      <w:divBdr>
        <w:top w:val="none" w:sz="0" w:space="0" w:color="auto"/>
        <w:left w:val="none" w:sz="0" w:space="0" w:color="auto"/>
        <w:bottom w:val="none" w:sz="0" w:space="0" w:color="auto"/>
        <w:right w:val="none" w:sz="0" w:space="0" w:color="auto"/>
      </w:divBdr>
    </w:div>
    <w:div w:id="1224682926">
      <w:bodyDiv w:val="1"/>
      <w:marLeft w:val="0"/>
      <w:marRight w:val="0"/>
      <w:marTop w:val="0"/>
      <w:marBottom w:val="0"/>
      <w:divBdr>
        <w:top w:val="none" w:sz="0" w:space="0" w:color="auto"/>
        <w:left w:val="none" w:sz="0" w:space="0" w:color="auto"/>
        <w:bottom w:val="none" w:sz="0" w:space="0" w:color="auto"/>
        <w:right w:val="none" w:sz="0" w:space="0" w:color="auto"/>
      </w:divBdr>
    </w:div>
    <w:div w:id="1224756469">
      <w:bodyDiv w:val="1"/>
      <w:marLeft w:val="0"/>
      <w:marRight w:val="0"/>
      <w:marTop w:val="0"/>
      <w:marBottom w:val="0"/>
      <w:divBdr>
        <w:top w:val="none" w:sz="0" w:space="0" w:color="auto"/>
        <w:left w:val="none" w:sz="0" w:space="0" w:color="auto"/>
        <w:bottom w:val="none" w:sz="0" w:space="0" w:color="auto"/>
        <w:right w:val="none" w:sz="0" w:space="0" w:color="auto"/>
      </w:divBdr>
    </w:div>
    <w:div w:id="1224830598">
      <w:bodyDiv w:val="1"/>
      <w:marLeft w:val="0"/>
      <w:marRight w:val="0"/>
      <w:marTop w:val="0"/>
      <w:marBottom w:val="0"/>
      <w:divBdr>
        <w:top w:val="none" w:sz="0" w:space="0" w:color="auto"/>
        <w:left w:val="none" w:sz="0" w:space="0" w:color="auto"/>
        <w:bottom w:val="none" w:sz="0" w:space="0" w:color="auto"/>
        <w:right w:val="none" w:sz="0" w:space="0" w:color="auto"/>
      </w:divBdr>
    </w:div>
    <w:div w:id="1224834641">
      <w:bodyDiv w:val="1"/>
      <w:marLeft w:val="0"/>
      <w:marRight w:val="0"/>
      <w:marTop w:val="0"/>
      <w:marBottom w:val="0"/>
      <w:divBdr>
        <w:top w:val="none" w:sz="0" w:space="0" w:color="auto"/>
        <w:left w:val="none" w:sz="0" w:space="0" w:color="auto"/>
        <w:bottom w:val="none" w:sz="0" w:space="0" w:color="auto"/>
        <w:right w:val="none" w:sz="0" w:space="0" w:color="auto"/>
      </w:divBdr>
    </w:div>
    <w:div w:id="1225529794">
      <w:bodyDiv w:val="1"/>
      <w:marLeft w:val="0"/>
      <w:marRight w:val="0"/>
      <w:marTop w:val="0"/>
      <w:marBottom w:val="0"/>
      <w:divBdr>
        <w:top w:val="none" w:sz="0" w:space="0" w:color="auto"/>
        <w:left w:val="none" w:sz="0" w:space="0" w:color="auto"/>
        <w:bottom w:val="none" w:sz="0" w:space="0" w:color="auto"/>
        <w:right w:val="none" w:sz="0" w:space="0" w:color="auto"/>
      </w:divBdr>
    </w:div>
    <w:div w:id="1225599430">
      <w:bodyDiv w:val="1"/>
      <w:marLeft w:val="0"/>
      <w:marRight w:val="0"/>
      <w:marTop w:val="0"/>
      <w:marBottom w:val="0"/>
      <w:divBdr>
        <w:top w:val="none" w:sz="0" w:space="0" w:color="auto"/>
        <w:left w:val="none" w:sz="0" w:space="0" w:color="auto"/>
        <w:bottom w:val="none" w:sz="0" w:space="0" w:color="auto"/>
        <w:right w:val="none" w:sz="0" w:space="0" w:color="auto"/>
      </w:divBdr>
    </w:div>
    <w:div w:id="1226989515">
      <w:bodyDiv w:val="1"/>
      <w:marLeft w:val="0"/>
      <w:marRight w:val="0"/>
      <w:marTop w:val="0"/>
      <w:marBottom w:val="0"/>
      <w:divBdr>
        <w:top w:val="none" w:sz="0" w:space="0" w:color="auto"/>
        <w:left w:val="none" w:sz="0" w:space="0" w:color="auto"/>
        <w:bottom w:val="none" w:sz="0" w:space="0" w:color="auto"/>
        <w:right w:val="none" w:sz="0" w:space="0" w:color="auto"/>
      </w:divBdr>
    </w:div>
    <w:div w:id="1228493579">
      <w:bodyDiv w:val="1"/>
      <w:marLeft w:val="0"/>
      <w:marRight w:val="0"/>
      <w:marTop w:val="0"/>
      <w:marBottom w:val="0"/>
      <w:divBdr>
        <w:top w:val="none" w:sz="0" w:space="0" w:color="auto"/>
        <w:left w:val="none" w:sz="0" w:space="0" w:color="auto"/>
        <w:bottom w:val="none" w:sz="0" w:space="0" w:color="auto"/>
        <w:right w:val="none" w:sz="0" w:space="0" w:color="auto"/>
      </w:divBdr>
    </w:div>
    <w:div w:id="1228955858">
      <w:bodyDiv w:val="1"/>
      <w:marLeft w:val="0"/>
      <w:marRight w:val="0"/>
      <w:marTop w:val="0"/>
      <w:marBottom w:val="0"/>
      <w:divBdr>
        <w:top w:val="none" w:sz="0" w:space="0" w:color="auto"/>
        <w:left w:val="none" w:sz="0" w:space="0" w:color="auto"/>
        <w:bottom w:val="none" w:sz="0" w:space="0" w:color="auto"/>
        <w:right w:val="none" w:sz="0" w:space="0" w:color="auto"/>
      </w:divBdr>
    </w:div>
    <w:div w:id="1229997003">
      <w:bodyDiv w:val="1"/>
      <w:marLeft w:val="0"/>
      <w:marRight w:val="0"/>
      <w:marTop w:val="0"/>
      <w:marBottom w:val="0"/>
      <w:divBdr>
        <w:top w:val="none" w:sz="0" w:space="0" w:color="auto"/>
        <w:left w:val="none" w:sz="0" w:space="0" w:color="auto"/>
        <w:bottom w:val="none" w:sz="0" w:space="0" w:color="auto"/>
        <w:right w:val="none" w:sz="0" w:space="0" w:color="auto"/>
      </w:divBdr>
    </w:div>
    <w:div w:id="1231304828">
      <w:bodyDiv w:val="1"/>
      <w:marLeft w:val="0"/>
      <w:marRight w:val="0"/>
      <w:marTop w:val="0"/>
      <w:marBottom w:val="0"/>
      <w:divBdr>
        <w:top w:val="none" w:sz="0" w:space="0" w:color="auto"/>
        <w:left w:val="none" w:sz="0" w:space="0" w:color="auto"/>
        <w:bottom w:val="none" w:sz="0" w:space="0" w:color="auto"/>
        <w:right w:val="none" w:sz="0" w:space="0" w:color="auto"/>
      </w:divBdr>
    </w:div>
    <w:div w:id="1231429864">
      <w:bodyDiv w:val="1"/>
      <w:marLeft w:val="0"/>
      <w:marRight w:val="0"/>
      <w:marTop w:val="0"/>
      <w:marBottom w:val="0"/>
      <w:divBdr>
        <w:top w:val="none" w:sz="0" w:space="0" w:color="auto"/>
        <w:left w:val="none" w:sz="0" w:space="0" w:color="auto"/>
        <w:bottom w:val="none" w:sz="0" w:space="0" w:color="auto"/>
        <w:right w:val="none" w:sz="0" w:space="0" w:color="auto"/>
      </w:divBdr>
    </w:div>
    <w:div w:id="1231843249">
      <w:bodyDiv w:val="1"/>
      <w:marLeft w:val="0"/>
      <w:marRight w:val="0"/>
      <w:marTop w:val="0"/>
      <w:marBottom w:val="0"/>
      <w:divBdr>
        <w:top w:val="none" w:sz="0" w:space="0" w:color="auto"/>
        <w:left w:val="none" w:sz="0" w:space="0" w:color="auto"/>
        <w:bottom w:val="none" w:sz="0" w:space="0" w:color="auto"/>
        <w:right w:val="none" w:sz="0" w:space="0" w:color="auto"/>
      </w:divBdr>
    </w:div>
    <w:div w:id="1232277022">
      <w:bodyDiv w:val="1"/>
      <w:marLeft w:val="0"/>
      <w:marRight w:val="0"/>
      <w:marTop w:val="0"/>
      <w:marBottom w:val="0"/>
      <w:divBdr>
        <w:top w:val="none" w:sz="0" w:space="0" w:color="auto"/>
        <w:left w:val="none" w:sz="0" w:space="0" w:color="auto"/>
        <w:bottom w:val="none" w:sz="0" w:space="0" w:color="auto"/>
        <w:right w:val="none" w:sz="0" w:space="0" w:color="auto"/>
      </w:divBdr>
    </w:div>
    <w:div w:id="1233009046">
      <w:bodyDiv w:val="1"/>
      <w:marLeft w:val="0"/>
      <w:marRight w:val="0"/>
      <w:marTop w:val="0"/>
      <w:marBottom w:val="0"/>
      <w:divBdr>
        <w:top w:val="none" w:sz="0" w:space="0" w:color="auto"/>
        <w:left w:val="none" w:sz="0" w:space="0" w:color="auto"/>
        <w:bottom w:val="none" w:sz="0" w:space="0" w:color="auto"/>
        <w:right w:val="none" w:sz="0" w:space="0" w:color="auto"/>
      </w:divBdr>
    </w:div>
    <w:div w:id="1234242943">
      <w:bodyDiv w:val="1"/>
      <w:marLeft w:val="0"/>
      <w:marRight w:val="0"/>
      <w:marTop w:val="0"/>
      <w:marBottom w:val="0"/>
      <w:divBdr>
        <w:top w:val="none" w:sz="0" w:space="0" w:color="auto"/>
        <w:left w:val="none" w:sz="0" w:space="0" w:color="auto"/>
        <w:bottom w:val="none" w:sz="0" w:space="0" w:color="auto"/>
        <w:right w:val="none" w:sz="0" w:space="0" w:color="auto"/>
      </w:divBdr>
    </w:div>
    <w:div w:id="1234461875">
      <w:bodyDiv w:val="1"/>
      <w:marLeft w:val="0"/>
      <w:marRight w:val="0"/>
      <w:marTop w:val="0"/>
      <w:marBottom w:val="0"/>
      <w:divBdr>
        <w:top w:val="none" w:sz="0" w:space="0" w:color="auto"/>
        <w:left w:val="none" w:sz="0" w:space="0" w:color="auto"/>
        <w:bottom w:val="none" w:sz="0" w:space="0" w:color="auto"/>
        <w:right w:val="none" w:sz="0" w:space="0" w:color="auto"/>
      </w:divBdr>
    </w:div>
    <w:div w:id="1235045151">
      <w:bodyDiv w:val="1"/>
      <w:marLeft w:val="0"/>
      <w:marRight w:val="0"/>
      <w:marTop w:val="0"/>
      <w:marBottom w:val="0"/>
      <w:divBdr>
        <w:top w:val="none" w:sz="0" w:space="0" w:color="auto"/>
        <w:left w:val="none" w:sz="0" w:space="0" w:color="auto"/>
        <w:bottom w:val="none" w:sz="0" w:space="0" w:color="auto"/>
        <w:right w:val="none" w:sz="0" w:space="0" w:color="auto"/>
      </w:divBdr>
    </w:div>
    <w:div w:id="1240865829">
      <w:bodyDiv w:val="1"/>
      <w:marLeft w:val="0"/>
      <w:marRight w:val="0"/>
      <w:marTop w:val="0"/>
      <w:marBottom w:val="0"/>
      <w:divBdr>
        <w:top w:val="none" w:sz="0" w:space="0" w:color="auto"/>
        <w:left w:val="none" w:sz="0" w:space="0" w:color="auto"/>
        <w:bottom w:val="none" w:sz="0" w:space="0" w:color="auto"/>
        <w:right w:val="none" w:sz="0" w:space="0" w:color="auto"/>
      </w:divBdr>
    </w:div>
    <w:div w:id="1241646001">
      <w:bodyDiv w:val="1"/>
      <w:marLeft w:val="0"/>
      <w:marRight w:val="0"/>
      <w:marTop w:val="0"/>
      <w:marBottom w:val="0"/>
      <w:divBdr>
        <w:top w:val="none" w:sz="0" w:space="0" w:color="auto"/>
        <w:left w:val="none" w:sz="0" w:space="0" w:color="auto"/>
        <w:bottom w:val="none" w:sz="0" w:space="0" w:color="auto"/>
        <w:right w:val="none" w:sz="0" w:space="0" w:color="auto"/>
      </w:divBdr>
    </w:div>
    <w:div w:id="1241871753">
      <w:bodyDiv w:val="1"/>
      <w:marLeft w:val="0"/>
      <w:marRight w:val="0"/>
      <w:marTop w:val="0"/>
      <w:marBottom w:val="0"/>
      <w:divBdr>
        <w:top w:val="none" w:sz="0" w:space="0" w:color="auto"/>
        <w:left w:val="none" w:sz="0" w:space="0" w:color="auto"/>
        <w:bottom w:val="none" w:sz="0" w:space="0" w:color="auto"/>
        <w:right w:val="none" w:sz="0" w:space="0" w:color="auto"/>
      </w:divBdr>
    </w:div>
    <w:div w:id="1245649888">
      <w:bodyDiv w:val="1"/>
      <w:marLeft w:val="0"/>
      <w:marRight w:val="0"/>
      <w:marTop w:val="0"/>
      <w:marBottom w:val="0"/>
      <w:divBdr>
        <w:top w:val="none" w:sz="0" w:space="0" w:color="auto"/>
        <w:left w:val="none" w:sz="0" w:space="0" w:color="auto"/>
        <w:bottom w:val="none" w:sz="0" w:space="0" w:color="auto"/>
        <w:right w:val="none" w:sz="0" w:space="0" w:color="auto"/>
      </w:divBdr>
    </w:div>
    <w:div w:id="1247887051">
      <w:bodyDiv w:val="1"/>
      <w:marLeft w:val="0"/>
      <w:marRight w:val="0"/>
      <w:marTop w:val="0"/>
      <w:marBottom w:val="0"/>
      <w:divBdr>
        <w:top w:val="none" w:sz="0" w:space="0" w:color="auto"/>
        <w:left w:val="none" w:sz="0" w:space="0" w:color="auto"/>
        <w:bottom w:val="none" w:sz="0" w:space="0" w:color="auto"/>
        <w:right w:val="none" w:sz="0" w:space="0" w:color="auto"/>
      </w:divBdr>
    </w:div>
    <w:div w:id="1248879342">
      <w:bodyDiv w:val="1"/>
      <w:marLeft w:val="0"/>
      <w:marRight w:val="0"/>
      <w:marTop w:val="0"/>
      <w:marBottom w:val="0"/>
      <w:divBdr>
        <w:top w:val="none" w:sz="0" w:space="0" w:color="auto"/>
        <w:left w:val="none" w:sz="0" w:space="0" w:color="auto"/>
        <w:bottom w:val="none" w:sz="0" w:space="0" w:color="auto"/>
        <w:right w:val="none" w:sz="0" w:space="0" w:color="auto"/>
      </w:divBdr>
    </w:div>
    <w:div w:id="1250236586">
      <w:bodyDiv w:val="1"/>
      <w:marLeft w:val="0"/>
      <w:marRight w:val="0"/>
      <w:marTop w:val="0"/>
      <w:marBottom w:val="0"/>
      <w:divBdr>
        <w:top w:val="none" w:sz="0" w:space="0" w:color="auto"/>
        <w:left w:val="none" w:sz="0" w:space="0" w:color="auto"/>
        <w:bottom w:val="none" w:sz="0" w:space="0" w:color="auto"/>
        <w:right w:val="none" w:sz="0" w:space="0" w:color="auto"/>
      </w:divBdr>
    </w:div>
    <w:div w:id="1250845520">
      <w:bodyDiv w:val="1"/>
      <w:marLeft w:val="0"/>
      <w:marRight w:val="0"/>
      <w:marTop w:val="0"/>
      <w:marBottom w:val="0"/>
      <w:divBdr>
        <w:top w:val="none" w:sz="0" w:space="0" w:color="auto"/>
        <w:left w:val="none" w:sz="0" w:space="0" w:color="auto"/>
        <w:bottom w:val="none" w:sz="0" w:space="0" w:color="auto"/>
        <w:right w:val="none" w:sz="0" w:space="0" w:color="auto"/>
      </w:divBdr>
    </w:div>
    <w:div w:id="1252201298">
      <w:bodyDiv w:val="1"/>
      <w:marLeft w:val="0"/>
      <w:marRight w:val="0"/>
      <w:marTop w:val="0"/>
      <w:marBottom w:val="0"/>
      <w:divBdr>
        <w:top w:val="none" w:sz="0" w:space="0" w:color="auto"/>
        <w:left w:val="none" w:sz="0" w:space="0" w:color="auto"/>
        <w:bottom w:val="none" w:sz="0" w:space="0" w:color="auto"/>
        <w:right w:val="none" w:sz="0" w:space="0" w:color="auto"/>
      </w:divBdr>
    </w:div>
    <w:div w:id="1252205901">
      <w:bodyDiv w:val="1"/>
      <w:marLeft w:val="0"/>
      <w:marRight w:val="0"/>
      <w:marTop w:val="0"/>
      <w:marBottom w:val="0"/>
      <w:divBdr>
        <w:top w:val="none" w:sz="0" w:space="0" w:color="auto"/>
        <w:left w:val="none" w:sz="0" w:space="0" w:color="auto"/>
        <w:bottom w:val="none" w:sz="0" w:space="0" w:color="auto"/>
        <w:right w:val="none" w:sz="0" w:space="0" w:color="auto"/>
      </w:divBdr>
    </w:div>
    <w:div w:id="1252817415">
      <w:bodyDiv w:val="1"/>
      <w:marLeft w:val="0"/>
      <w:marRight w:val="0"/>
      <w:marTop w:val="0"/>
      <w:marBottom w:val="0"/>
      <w:divBdr>
        <w:top w:val="none" w:sz="0" w:space="0" w:color="auto"/>
        <w:left w:val="none" w:sz="0" w:space="0" w:color="auto"/>
        <w:bottom w:val="none" w:sz="0" w:space="0" w:color="auto"/>
        <w:right w:val="none" w:sz="0" w:space="0" w:color="auto"/>
      </w:divBdr>
    </w:div>
    <w:div w:id="1253733687">
      <w:bodyDiv w:val="1"/>
      <w:marLeft w:val="0"/>
      <w:marRight w:val="0"/>
      <w:marTop w:val="0"/>
      <w:marBottom w:val="0"/>
      <w:divBdr>
        <w:top w:val="none" w:sz="0" w:space="0" w:color="auto"/>
        <w:left w:val="none" w:sz="0" w:space="0" w:color="auto"/>
        <w:bottom w:val="none" w:sz="0" w:space="0" w:color="auto"/>
        <w:right w:val="none" w:sz="0" w:space="0" w:color="auto"/>
      </w:divBdr>
    </w:div>
    <w:div w:id="1257325068">
      <w:bodyDiv w:val="1"/>
      <w:marLeft w:val="0"/>
      <w:marRight w:val="0"/>
      <w:marTop w:val="0"/>
      <w:marBottom w:val="0"/>
      <w:divBdr>
        <w:top w:val="none" w:sz="0" w:space="0" w:color="auto"/>
        <w:left w:val="none" w:sz="0" w:space="0" w:color="auto"/>
        <w:bottom w:val="none" w:sz="0" w:space="0" w:color="auto"/>
        <w:right w:val="none" w:sz="0" w:space="0" w:color="auto"/>
      </w:divBdr>
    </w:div>
    <w:div w:id="1261064489">
      <w:bodyDiv w:val="1"/>
      <w:marLeft w:val="0"/>
      <w:marRight w:val="0"/>
      <w:marTop w:val="0"/>
      <w:marBottom w:val="0"/>
      <w:divBdr>
        <w:top w:val="none" w:sz="0" w:space="0" w:color="auto"/>
        <w:left w:val="none" w:sz="0" w:space="0" w:color="auto"/>
        <w:bottom w:val="none" w:sz="0" w:space="0" w:color="auto"/>
        <w:right w:val="none" w:sz="0" w:space="0" w:color="auto"/>
      </w:divBdr>
    </w:div>
    <w:div w:id="1262910276">
      <w:bodyDiv w:val="1"/>
      <w:marLeft w:val="0"/>
      <w:marRight w:val="0"/>
      <w:marTop w:val="0"/>
      <w:marBottom w:val="0"/>
      <w:divBdr>
        <w:top w:val="none" w:sz="0" w:space="0" w:color="auto"/>
        <w:left w:val="none" w:sz="0" w:space="0" w:color="auto"/>
        <w:bottom w:val="none" w:sz="0" w:space="0" w:color="auto"/>
        <w:right w:val="none" w:sz="0" w:space="0" w:color="auto"/>
      </w:divBdr>
    </w:div>
    <w:div w:id="1262957944">
      <w:bodyDiv w:val="1"/>
      <w:marLeft w:val="0"/>
      <w:marRight w:val="0"/>
      <w:marTop w:val="0"/>
      <w:marBottom w:val="0"/>
      <w:divBdr>
        <w:top w:val="none" w:sz="0" w:space="0" w:color="auto"/>
        <w:left w:val="none" w:sz="0" w:space="0" w:color="auto"/>
        <w:bottom w:val="none" w:sz="0" w:space="0" w:color="auto"/>
        <w:right w:val="none" w:sz="0" w:space="0" w:color="auto"/>
      </w:divBdr>
    </w:div>
    <w:div w:id="1263995982">
      <w:bodyDiv w:val="1"/>
      <w:marLeft w:val="0"/>
      <w:marRight w:val="0"/>
      <w:marTop w:val="0"/>
      <w:marBottom w:val="0"/>
      <w:divBdr>
        <w:top w:val="none" w:sz="0" w:space="0" w:color="auto"/>
        <w:left w:val="none" w:sz="0" w:space="0" w:color="auto"/>
        <w:bottom w:val="none" w:sz="0" w:space="0" w:color="auto"/>
        <w:right w:val="none" w:sz="0" w:space="0" w:color="auto"/>
      </w:divBdr>
    </w:div>
    <w:div w:id="1264802102">
      <w:bodyDiv w:val="1"/>
      <w:marLeft w:val="0"/>
      <w:marRight w:val="0"/>
      <w:marTop w:val="0"/>
      <w:marBottom w:val="0"/>
      <w:divBdr>
        <w:top w:val="none" w:sz="0" w:space="0" w:color="auto"/>
        <w:left w:val="none" w:sz="0" w:space="0" w:color="auto"/>
        <w:bottom w:val="none" w:sz="0" w:space="0" w:color="auto"/>
        <w:right w:val="none" w:sz="0" w:space="0" w:color="auto"/>
      </w:divBdr>
    </w:div>
    <w:div w:id="1265502609">
      <w:bodyDiv w:val="1"/>
      <w:marLeft w:val="0"/>
      <w:marRight w:val="0"/>
      <w:marTop w:val="0"/>
      <w:marBottom w:val="0"/>
      <w:divBdr>
        <w:top w:val="none" w:sz="0" w:space="0" w:color="auto"/>
        <w:left w:val="none" w:sz="0" w:space="0" w:color="auto"/>
        <w:bottom w:val="none" w:sz="0" w:space="0" w:color="auto"/>
        <w:right w:val="none" w:sz="0" w:space="0" w:color="auto"/>
      </w:divBdr>
    </w:div>
    <w:div w:id="1265723339">
      <w:bodyDiv w:val="1"/>
      <w:marLeft w:val="0"/>
      <w:marRight w:val="0"/>
      <w:marTop w:val="0"/>
      <w:marBottom w:val="0"/>
      <w:divBdr>
        <w:top w:val="none" w:sz="0" w:space="0" w:color="auto"/>
        <w:left w:val="none" w:sz="0" w:space="0" w:color="auto"/>
        <w:bottom w:val="none" w:sz="0" w:space="0" w:color="auto"/>
        <w:right w:val="none" w:sz="0" w:space="0" w:color="auto"/>
      </w:divBdr>
    </w:div>
    <w:div w:id="1266229518">
      <w:bodyDiv w:val="1"/>
      <w:marLeft w:val="0"/>
      <w:marRight w:val="0"/>
      <w:marTop w:val="0"/>
      <w:marBottom w:val="0"/>
      <w:divBdr>
        <w:top w:val="none" w:sz="0" w:space="0" w:color="auto"/>
        <w:left w:val="none" w:sz="0" w:space="0" w:color="auto"/>
        <w:bottom w:val="none" w:sz="0" w:space="0" w:color="auto"/>
        <w:right w:val="none" w:sz="0" w:space="0" w:color="auto"/>
      </w:divBdr>
    </w:div>
    <w:div w:id="1266498990">
      <w:bodyDiv w:val="1"/>
      <w:marLeft w:val="0"/>
      <w:marRight w:val="0"/>
      <w:marTop w:val="0"/>
      <w:marBottom w:val="0"/>
      <w:divBdr>
        <w:top w:val="none" w:sz="0" w:space="0" w:color="auto"/>
        <w:left w:val="none" w:sz="0" w:space="0" w:color="auto"/>
        <w:bottom w:val="none" w:sz="0" w:space="0" w:color="auto"/>
        <w:right w:val="none" w:sz="0" w:space="0" w:color="auto"/>
      </w:divBdr>
    </w:div>
    <w:div w:id="1269849428">
      <w:bodyDiv w:val="1"/>
      <w:marLeft w:val="0"/>
      <w:marRight w:val="0"/>
      <w:marTop w:val="0"/>
      <w:marBottom w:val="0"/>
      <w:divBdr>
        <w:top w:val="none" w:sz="0" w:space="0" w:color="auto"/>
        <w:left w:val="none" w:sz="0" w:space="0" w:color="auto"/>
        <w:bottom w:val="none" w:sz="0" w:space="0" w:color="auto"/>
        <w:right w:val="none" w:sz="0" w:space="0" w:color="auto"/>
      </w:divBdr>
    </w:div>
    <w:div w:id="1273586870">
      <w:bodyDiv w:val="1"/>
      <w:marLeft w:val="0"/>
      <w:marRight w:val="0"/>
      <w:marTop w:val="0"/>
      <w:marBottom w:val="0"/>
      <w:divBdr>
        <w:top w:val="none" w:sz="0" w:space="0" w:color="auto"/>
        <w:left w:val="none" w:sz="0" w:space="0" w:color="auto"/>
        <w:bottom w:val="none" w:sz="0" w:space="0" w:color="auto"/>
        <w:right w:val="none" w:sz="0" w:space="0" w:color="auto"/>
      </w:divBdr>
    </w:div>
    <w:div w:id="1274702269">
      <w:bodyDiv w:val="1"/>
      <w:marLeft w:val="0"/>
      <w:marRight w:val="0"/>
      <w:marTop w:val="0"/>
      <w:marBottom w:val="0"/>
      <w:divBdr>
        <w:top w:val="none" w:sz="0" w:space="0" w:color="auto"/>
        <w:left w:val="none" w:sz="0" w:space="0" w:color="auto"/>
        <w:bottom w:val="none" w:sz="0" w:space="0" w:color="auto"/>
        <w:right w:val="none" w:sz="0" w:space="0" w:color="auto"/>
      </w:divBdr>
    </w:div>
    <w:div w:id="1276518093">
      <w:bodyDiv w:val="1"/>
      <w:marLeft w:val="0"/>
      <w:marRight w:val="0"/>
      <w:marTop w:val="0"/>
      <w:marBottom w:val="0"/>
      <w:divBdr>
        <w:top w:val="none" w:sz="0" w:space="0" w:color="auto"/>
        <w:left w:val="none" w:sz="0" w:space="0" w:color="auto"/>
        <w:bottom w:val="none" w:sz="0" w:space="0" w:color="auto"/>
        <w:right w:val="none" w:sz="0" w:space="0" w:color="auto"/>
      </w:divBdr>
    </w:div>
    <w:div w:id="1277954472">
      <w:bodyDiv w:val="1"/>
      <w:marLeft w:val="0"/>
      <w:marRight w:val="0"/>
      <w:marTop w:val="0"/>
      <w:marBottom w:val="0"/>
      <w:divBdr>
        <w:top w:val="none" w:sz="0" w:space="0" w:color="auto"/>
        <w:left w:val="none" w:sz="0" w:space="0" w:color="auto"/>
        <w:bottom w:val="none" w:sz="0" w:space="0" w:color="auto"/>
        <w:right w:val="none" w:sz="0" w:space="0" w:color="auto"/>
      </w:divBdr>
    </w:div>
    <w:div w:id="1279407835">
      <w:bodyDiv w:val="1"/>
      <w:marLeft w:val="0"/>
      <w:marRight w:val="0"/>
      <w:marTop w:val="0"/>
      <w:marBottom w:val="0"/>
      <w:divBdr>
        <w:top w:val="none" w:sz="0" w:space="0" w:color="auto"/>
        <w:left w:val="none" w:sz="0" w:space="0" w:color="auto"/>
        <w:bottom w:val="none" w:sz="0" w:space="0" w:color="auto"/>
        <w:right w:val="none" w:sz="0" w:space="0" w:color="auto"/>
      </w:divBdr>
    </w:div>
    <w:div w:id="1280599726">
      <w:bodyDiv w:val="1"/>
      <w:marLeft w:val="0"/>
      <w:marRight w:val="0"/>
      <w:marTop w:val="0"/>
      <w:marBottom w:val="0"/>
      <w:divBdr>
        <w:top w:val="none" w:sz="0" w:space="0" w:color="auto"/>
        <w:left w:val="none" w:sz="0" w:space="0" w:color="auto"/>
        <w:bottom w:val="none" w:sz="0" w:space="0" w:color="auto"/>
        <w:right w:val="none" w:sz="0" w:space="0" w:color="auto"/>
      </w:divBdr>
    </w:div>
    <w:div w:id="1281254454">
      <w:bodyDiv w:val="1"/>
      <w:marLeft w:val="0"/>
      <w:marRight w:val="0"/>
      <w:marTop w:val="0"/>
      <w:marBottom w:val="0"/>
      <w:divBdr>
        <w:top w:val="none" w:sz="0" w:space="0" w:color="auto"/>
        <w:left w:val="none" w:sz="0" w:space="0" w:color="auto"/>
        <w:bottom w:val="none" w:sz="0" w:space="0" w:color="auto"/>
        <w:right w:val="none" w:sz="0" w:space="0" w:color="auto"/>
      </w:divBdr>
    </w:div>
    <w:div w:id="1285650583">
      <w:bodyDiv w:val="1"/>
      <w:marLeft w:val="0"/>
      <w:marRight w:val="0"/>
      <w:marTop w:val="0"/>
      <w:marBottom w:val="0"/>
      <w:divBdr>
        <w:top w:val="none" w:sz="0" w:space="0" w:color="auto"/>
        <w:left w:val="none" w:sz="0" w:space="0" w:color="auto"/>
        <w:bottom w:val="none" w:sz="0" w:space="0" w:color="auto"/>
        <w:right w:val="none" w:sz="0" w:space="0" w:color="auto"/>
      </w:divBdr>
    </w:div>
    <w:div w:id="1286741916">
      <w:bodyDiv w:val="1"/>
      <w:marLeft w:val="0"/>
      <w:marRight w:val="0"/>
      <w:marTop w:val="0"/>
      <w:marBottom w:val="0"/>
      <w:divBdr>
        <w:top w:val="none" w:sz="0" w:space="0" w:color="auto"/>
        <w:left w:val="none" w:sz="0" w:space="0" w:color="auto"/>
        <w:bottom w:val="none" w:sz="0" w:space="0" w:color="auto"/>
        <w:right w:val="none" w:sz="0" w:space="0" w:color="auto"/>
      </w:divBdr>
    </w:div>
    <w:div w:id="1287007521">
      <w:bodyDiv w:val="1"/>
      <w:marLeft w:val="0"/>
      <w:marRight w:val="0"/>
      <w:marTop w:val="0"/>
      <w:marBottom w:val="0"/>
      <w:divBdr>
        <w:top w:val="none" w:sz="0" w:space="0" w:color="auto"/>
        <w:left w:val="none" w:sz="0" w:space="0" w:color="auto"/>
        <w:bottom w:val="none" w:sz="0" w:space="0" w:color="auto"/>
        <w:right w:val="none" w:sz="0" w:space="0" w:color="auto"/>
      </w:divBdr>
    </w:div>
    <w:div w:id="1287078428">
      <w:bodyDiv w:val="1"/>
      <w:marLeft w:val="0"/>
      <w:marRight w:val="0"/>
      <w:marTop w:val="0"/>
      <w:marBottom w:val="0"/>
      <w:divBdr>
        <w:top w:val="none" w:sz="0" w:space="0" w:color="auto"/>
        <w:left w:val="none" w:sz="0" w:space="0" w:color="auto"/>
        <w:bottom w:val="none" w:sz="0" w:space="0" w:color="auto"/>
        <w:right w:val="none" w:sz="0" w:space="0" w:color="auto"/>
      </w:divBdr>
    </w:div>
    <w:div w:id="1287202491">
      <w:bodyDiv w:val="1"/>
      <w:marLeft w:val="0"/>
      <w:marRight w:val="0"/>
      <w:marTop w:val="0"/>
      <w:marBottom w:val="0"/>
      <w:divBdr>
        <w:top w:val="none" w:sz="0" w:space="0" w:color="auto"/>
        <w:left w:val="none" w:sz="0" w:space="0" w:color="auto"/>
        <w:bottom w:val="none" w:sz="0" w:space="0" w:color="auto"/>
        <w:right w:val="none" w:sz="0" w:space="0" w:color="auto"/>
      </w:divBdr>
    </w:div>
    <w:div w:id="1288001070">
      <w:bodyDiv w:val="1"/>
      <w:marLeft w:val="0"/>
      <w:marRight w:val="0"/>
      <w:marTop w:val="0"/>
      <w:marBottom w:val="0"/>
      <w:divBdr>
        <w:top w:val="none" w:sz="0" w:space="0" w:color="auto"/>
        <w:left w:val="none" w:sz="0" w:space="0" w:color="auto"/>
        <w:bottom w:val="none" w:sz="0" w:space="0" w:color="auto"/>
        <w:right w:val="none" w:sz="0" w:space="0" w:color="auto"/>
      </w:divBdr>
    </w:div>
    <w:div w:id="1289429822">
      <w:bodyDiv w:val="1"/>
      <w:marLeft w:val="0"/>
      <w:marRight w:val="0"/>
      <w:marTop w:val="0"/>
      <w:marBottom w:val="0"/>
      <w:divBdr>
        <w:top w:val="none" w:sz="0" w:space="0" w:color="auto"/>
        <w:left w:val="none" w:sz="0" w:space="0" w:color="auto"/>
        <w:bottom w:val="none" w:sz="0" w:space="0" w:color="auto"/>
        <w:right w:val="none" w:sz="0" w:space="0" w:color="auto"/>
      </w:divBdr>
    </w:div>
    <w:div w:id="1291091618">
      <w:bodyDiv w:val="1"/>
      <w:marLeft w:val="0"/>
      <w:marRight w:val="0"/>
      <w:marTop w:val="0"/>
      <w:marBottom w:val="0"/>
      <w:divBdr>
        <w:top w:val="none" w:sz="0" w:space="0" w:color="auto"/>
        <w:left w:val="none" w:sz="0" w:space="0" w:color="auto"/>
        <w:bottom w:val="none" w:sz="0" w:space="0" w:color="auto"/>
        <w:right w:val="none" w:sz="0" w:space="0" w:color="auto"/>
      </w:divBdr>
    </w:div>
    <w:div w:id="1292008236">
      <w:bodyDiv w:val="1"/>
      <w:marLeft w:val="0"/>
      <w:marRight w:val="0"/>
      <w:marTop w:val="0"/>
      <w:marBottom w:val="0"/>
      <w:divBdr>
        <w:top w:val="none" w:sz="0" w:space="0" w:color="auto"/>
        <w:left w:val="none" w:sz="0" w:space="0" w:color="auto"/>
        <w:bottom w:val="none" w:sz="0" w:space="0" w:color="auto"/>
        <w:right w:val="none" w:sz="0" w:space="0" w:color="auto"/>
      </w:divBdr>
    </w:div>
    <w:div w:id="1292707162">
      <w:bodyDiv w:val="1"/>
      <w:marLeft w:val="0"/>
      <w:marRight w:val="0"/>
      <w:marTop w:val="0"/>
      <w:marBottom w:val="0"/>
      <w:divBdr>
        <w:top w:val="none" w:sz="0" w:space="0" w:color="auto"/>
        <w:left w:val="none" w:sz="0" w:space="0" w:color="auto"/>
        <w:bottom w:val="none" w:sz="0" w:space="0" w:color="auto"/>
        <w:right w:val="none" w:sz="0" w:space="0" w:color="auto"/>
      </w:divBdr>
    </w:div>
    <w:div w:id="1293484427">
      <w:bodyDiv w:val="1"/>
      <w:marLeft w:val="0"/>
      <w:marRight w:val="0"/>
      <w:marTop w:val="0"/>
      <w:marBottom w:val="0"/>
      <w:divBdr>
        <w:top w:val="none" w:sz="0" w:space="0" w:color="auto"/>
        <w:left w:val="none" w:sz="0" w:space="0" w:color="auto"/>
        <w:bottom w:val="none" w:sz="0" w:space="0" w:color="auto"/>
        <w:right w:val="none" w:sz="0" w:space="0" w:color="auto"/>
      </w:divBdr>
    </w:div>
    <w:div w:id="1295059078">
      <w:bodyDiv w:val="1"/>
      <w:marLeft w:val="0"/>
      <w:marRight w:val="0"/>
      <w:marTop w:val="0"/>
      <w:marBottom w:val="0"/>
      <w:divBdr>
        <w:top w:val="none" w:sz="0" w:space="0" w:color="auto"/>
        <w:left w:val="none" w:sz="0" w:space="0" w:color="auto"/>
        <w:bottom w:val="none" w:sz="0" w:space="0" w:color="auto"/>
        <w:right w:val="none" w:sz="0" w:space="0" w:color="auto"/>
      </w:divBdr>
    </w:div>
    <w:div w:id="1296065024">
      <w:bodyDiv w:val="1"/>
      <w:marLeft w:val="0"/>
      <w:marRight w:val="0"/>
      <w:marTop w:val="0"/>
      <w:marBottom w:val="0"/>
      <w:divBdr>
        <w:top w:val="none" w:sz="0" w:space="0" w:color="auto"/>
        <w:left w:val="none" w:sz="0" w:space="0" w:color="auto"/>
        <w:bottom w:val="none" w:sz="0" w:space="0" w:color="auto"/>
        <w:right w:val="none" w:sz="0" w:space="0" w:color="auto"/>
      </w:divBdr>
    </w:div>
    <w:div w:id="1296176097">
      <w:bodyDiv w:val="1"/>
      <w:marLeft w:val="0"/>
      <w:marRight w:val="0"/>
      <w:marTop w:val="0"/>
      <w:marBottom w:val="0"/>
      <w:divBdr>
        <w:top w:val="none" w:sz="0" w:space="0" w:color="auto"/>
        <w:left w:val="none" w:sz="0" w:space="0" w:color="auto"/>
        <w:bottom w:val="none" w:sz="0" w:space="0" w:color="auto"/>
        <w:right w:val="none" w:sz="0" w:space="0" w:color="auto"/>
      </w:divBdr>
    </w:div>
    <w:div w:id="1296446096">
      <w:bodyDiv w:val="1"/>
      <w:marLeft w:val="0"/>
      <w:marRight w:val="0"/>
      <w:marTop w:val="0"/>
      <w:marBottom w:val="0"/>
      <w:divBdr>
        <w:top w:val="none" w:sz="0" w:space="0" w:color="auto"/>
        <w:left w:val="none" w:sz="0" w:space="0" w:color="auto"/>
        <w:bottom w:val="none" w:sz="0" w:space="0" w:color="auto"/>
        <w:right w:val="none" w:sz="0" w:space="0" w:color="auto"/>
      </w:divBdr>
    </w:div>
    <w:div w:id="1298300827">
      <w:bodyDiv w:val="1"/>
      <w:marLeft w:val="0"/>
      <w:marRight w:val="0"/>
      <w:marTop w:val="0"/>
      <w:marBottom w:val="0"/>
      <w:divBdr>
        <w:top w:val="none" w:sz="0" w:space="0" w:color="auto"/>
        <w:left w:val="none" w:sz="0" w:space="0" w:color="auto"/>
        <w:bottom w:val="none" w:sz="0" w:space="0" w:color="auto"/>
        <w:right w:val="none" w:sz="0" w:space="0" w:color="auto"/>
      </w:divBdr>
    </w:div>
    <w:div w:id="1298998377">
      <w:bodyDiv w:val="1"/>
      <w:marLeft w:val="0"/>
      <w:marRight w:val="0"/>
      <w:marTop w:val="0"/>
      <w:marBottom w:val="0"/>
      <w:divBdr>
        <w:top w:val="none" w:sz="0" w:space="0" w:color="auto"/>
        <w:left w:val="none" w:sz="0" w:space="0" w:color="auto"/>
        <w:bottom w:val="none" w:sz="0" w:space="0" w:color="auto"/>
        <w:right w:val="none" w:sz="0" w:space="0" w:color="auto"/>
      </w:divBdr>
    </w:div>
    <w:div w:id="1304576156">
      <w:bodyDiv w:val="1"/>
      <w:marLeft w:val="0"/>
      <w:marRight w:val="0"/>
      <w:marTop w:val="0"/>
      <w:marBottom w:val="0"/>
      <w:divBdr>
        <w:top w:val="none" w:sz="0" w:space="0" w:color="auto"/>
        <w:left w:val="none" w:sz="0" w:space="0" w:color="auto"/>
        <w:bottom w:val="none" w:sz="0" w:space="0" w:color="auto"/>
        <w:right w:val="none" w:sz="0" w:space="0" w:color="auto"/>
      </w:divBdr>
    </w:div>
    <w:div w:id="1304845335">
      <w:bodyDiv w:val="1"/>
      <w:marLeft w:val="0"/>
      <w:marRight w:val="0"/>
      <w:marTop w:val="0"/>
      <w:marBottom w:val="0"/>
      <w:divBdr>
        <w:top w:val="none" w:sz="0" w:space="0" w:color="auto"/>
        <w:left w:val="none" w:sz="0" w:space="0" w:color="auto"/>
        <w:bottom w:val="none" w:sz="0" w:space="0" w:color="auto"/>
        <w:right w:val="none" w:sz="0" w:space="0" w:color="auto"/>
      </w:divBdr>
    </w:div>
    <w:div w:id="1305501307">
      <w:bodyDiv w:val="1"/>
      <w:marLeft w:val="0"/>
      <w:marRight w:val="0"/>
      <w:marTop w:val="0"/>
      <w:marBottom w:val="0"/>
      <w:divBdr>
        <w:top w:val="none" w:sz="0" w:space="0" w:color="auto"/>
        <w:left w:val="none" w:sz="0" w:space="0" w:color="auto"/>
        <w:bottom w:val="none" w:sz="0" w:space="0" w:color="auto"/>
        <w:right w:val="none" w:sz="0" w:space="0" w:color="auto"/>
      </w:divBdr>
    </w:div>
    <w:div w:id="1309021363">
      <w:bodyDiv w:val="1"/>
      <w:marLeft w:val="0"/>
      <w:marRight w:val="0"/>
      <w:marTop w:val="0"/>
      <w:marBottom w:val="0"/>
      <w:divBdr>
        <w:top w:val="none" w:sz="0" w:space="0" w:color="auto"/>
        <w:left w:val="none" w:sz="0" w:space="0" w:color="auto"/>
        <w:bottom w:val="none" w:sz="0" w:space="0" w:color="auto"/>
        <w:right w:val="none" w:sz="0" w:space="0" w:color="auto"/>
      </w:divBdr>
    </w:div>
    <w:div w:id="1312639479">
      <w:bodyDiv w:val="1"/>
      <w:marLeft w:val="0"/>
      <w:marRight w:val="0"/>
      <w:marTop w:val="0"/>
      <w:marBottom w:val="0"/>
      <w:divBdr>
        <w:top w:val="none" w:sz="0" w:space="0" w:color="auto"/>
        <w:left w:val="none" w:sz="0" w:space="0" w:color="auto"/>
        <w:bottom w:val="none" w:sz="0" w:space="0" w:color="auto"/>
        <w:right w:val="none" w:sz="0" w:space="0" w:color="auto"/>
      </w:divBdr>
    </w:div>
    <w:div w:id="1313022409">
      <w:bodyDiv w:val="1"/>
      <w:marLeft w:val="0"/>
      <w:marRight w:val="0"/>
      <w:marTop w:val="0"/>
      <w:marBottom w:val="0"/>
      <w:divBdr>
        <w:top w:val="none" w:sz="0" w:space="0" w:color="auto"/>
        <w:left w:val="none" w:sz="0" w:space="0" w:color="auto"/>
        <w:bottom w:val="none" w:sz="0" w:space="0" w:color="auto"/>
        <w:right w:val="none" w:sz="0" w:space="0" w:color="auto"/>
      </w:divBdr>
    </w:div>
    <w:div w:id="1316685105">
      <w:bodyDiv w:val="1"/>
      <w:marLeft w:val="0"/>
      <w:marRight w:val="0"/>
      <w:marTop w:val="0"/>
      <w:marBottom w:val="0"/>
      <w:divBdr>
        <w:top w:val="none" w:sz="0" w:space="0" w:color="auto"/>
        <w:left w:val="none" w:sz="0" w:space="0" w:color="auto"/>
        <w:bottom w:val="none" w:sz="0" w:space="0" w:color="auto"/>
        <w:right w:val="none" w:sz="0" w:space="0" w:color="auto"/>
      </w:divBdr>
    </w:div>
    <w:div w:id="1318613866">
      <w:bodyDiv w:val="1"/>
      <w:marLeft w:val="0"/>
      <w:marRight w:val="0"/>
      <w:marTop w:val="0"/>
      <w:marBottom w:val="0"/>
      <w:divBdr>
        <w:top w:val="none" w:sz="0" w:space="0" w:color="auto"/>
        <w:left w:val="none" w:sz="0" w:space="0" w:color="auto"/>
        <w:bottom w:val="none" w:sz="0" w:space="0" w:color="auto"/>
        <w:right w:val="none" w:sz="0" w:space="0" w:color="auto"/>
      </w:divBdr>
    </w:div>
    <w:div w:id="1319116701">
      <w:bodyDiv w:val="1"/>
      <w:marLeft w:val="0"/>
      <w:marRight w:val="0"/>
      <w:marTop w:val="0"/>
      <w:marBottom w:val="0"/>
      <w:divBdr>
        <w:top w:val="none" w:sz="0" w:space="0" w:color="auto"/>
        <w:left w:val="none" w:sz="0" w:space="0" w:color="auto"/>
        <w:bottom w:val="none" w:sz="0" w:space="0" w:color="auto"/>
        <w:right w:val="none" w:sz="0" w:space="0" w:color="auto"/>
      </w:divBdr>
    </w:div>
    <w:div w:id="1320572682">
      <w:bodyDiv w:val="1"/>
      <w:marLeft w:val="0"/>
      <w:marRight w:val="0"/>
      <w:marTop w:val="0"/>
      <w:marBottom w:val="0"/>
      <w:divBdr>
        <w:top w:val="none" w:sz="0" w:space="0" w:color="auto"/>
        <w:left w:val="none" w:sz="0" w:space="0" w:color="auto"/>
        <w:bottom w:val="none" w:sz="0" w:space="0" w:color="auto"/>
        <w:right w:val="none" w:sz="0" w:space="0" w:color="auto"/>
      </w:divBdr>
    </w:div>
    <w:div w:id="1320841386">
      <w:bodyDiv w:val="1"/>
      <w:marLeft w:val="0"/>
      <w:marRight w:val="0"/>
      <w:marTop w:val="0"/>
      <w:marBottom w:val="0"/>
      <w:divBdr>
        <w:top w:val="none" w:sz="0" w:space="0" w:color="auto"/>
        <w:left w:val="none" w:sz="0" w:space="0" w:color="auto"/>
        <w:bottom w:val="none" w:sz="0" w:space="0" w:color="auto"/>
        <w:right w:val="none" w:sz="0" w:space="0" w:color="auto"/>
      </w:divBdr>
    </w:div>
    <w:div w:id="1323043618">
      <w:bodyDiv w:val="1"/>
      <w:marLeft w:val="0"/>
      <w:marRight w:val="0"/>
      <w:marTop w:val="0"/>
      <w:marBottom w:val="0"/>
      <w:divBdr>
        <w:top w:val="none" w:sz="0" w:space="0" w:color="auto"/>
        <w:left w:val="none" w:sz="0" w:space="0" w:color="auto"/>
        <w:bottom w:val="none" w:sz="0" w:space="0" w:color="auto"/>
        <w:right w:val="none" w:sz="0" w:space="0" w:color="auto"/>
      </w:divBdr>
    </w:div>
    <w:div w:id="1323310150">
      <w:bodyDiv w:val="1"/>
      <w:marLeft w:val="0"/>
      <w:marRight w:val="0"/>
      <w:marTop w:val="0"/>
      <w:marBottom w:val="0"/>
      <w:divBdr>
        <w:top w:val="none" w:sz="0" w:space="0" w:color="auto"/>
        <w:left w:val="none" w:sz="0" w:space="0" w:color="auto"/>
        <w:bottom w:val="none" w:sz="0" w:space="0" w:color="auto"/>
        <w:right w:val="none" w:sz="0" w:space="0" w:color="auto"/>
      </w:divBdr>
    </w:div>
    <w:div w:id="1323460701">
      <w:bodyDiv w:val="1"/>
      <w:marLeft w:val="0"/>
      <w:marRight w:val="0"/>
      <w:marTop w:val="0"/>
      <w:marBottom w:val="0"/>
      <w:divBdr>
        <w:top w:val="none" w:sz="0" w:space="0" w:color="auto"/>
        <w:left w:val="none" w:sz="0" w:space="0" w:color="auto"/>
        <w:bottom w:val="none" w:sz="0" w:space="0" w:color="auto"/>
        <w:right w:val="none" w:sz="0" w:space="0" w:color="auto"/>
      </w:divBdr>
    </w:div>
    <w:div w:id="1323705132">
      <w:bodyDiv w:val="1"/>
      <w:marLeft w:val="0"/>
      <w:marRight w:val="0"/>
      <w:marTop w:val="0"/>
      <w:marBottom w:val="0"/>
      <w:divBdr>
        <w:top w:val="none" w:sz="0" w:space="0" w:color="auto"/>
        <w:left w:val="none" w:sz="0" w:space="0" w:color="auto"/>
        <w:bottom w:val="none" w:sz="0" w:space="0" w:color="auto"/>
        <w:right w:val="none" w:sz="0" w:space="0" w:color="auto"/>
      </w:divBdr>
    </w:div>
    <w:div w:id="1324894398">
      <w:bodyDiv w:val="1"/>
      <w:marLeft w:val="0"/>
      <w:marRight w:val="0"/>
      <w:marTop w:val="0"/>
      <w:marBottom w:val="0"/>
      <w:divBdr>
        <w:top w:val="none" w:sz="0" w:space="0" w:color="auto"/>
        <w:left w:val="none" w:sz="0" w:space="0" w:color="auto"/>
        <w:bottom w:val="none" w:sz="0" w:space="0" w:color="auto"/>
        <w:right w:val="none" w:sz="0" w:space="0" w:color="auto"/>
      </w:divBdr>
    </w:div>
    <w:div w:id="1325281695">
      <w:bodyDiv w:val="1"/>
      <w:marLeft w:val="0"/>
      <w:marRight w:val="0"/>
      <w:marTop w:val="0"/>
      <w:marBottom w:val="0"/>
      <w:divBdr>
        <w:top w:val="none" w:sz="0" w:space="0" w:color="auto"/>
        <w:left w:val="none" w:sz="0" w:space="0" w:color="auto"/>
        <w:bottom w:val="none" w:sz="0" w:space="0" w:color="auto"/>
        <w:right w:val="none" w:sz="0" w:space="0" w:color="auto"/>
      </w:divBdr>
    </w:div>
    <w:div w:id="1329022060">
      <w:bodyDiv w:val="1"/>
      <w:marLeft w:val="0"/>
      <w:marRight w:val="0"/>
      <w:marTop w:val="0"/>
      <w:marBottom w:val="0"/>
      <w:divBdr>
        <w:top w:val="none" w:sz="0" w:space="0" w:color="auto"/>
        <w:left w:val="none" w:sz="0" w:space="0" w:color="auto"/>
        <w:bottom w:val="none" w:sz="0" w:space="0" w:color="auto"/>
        <w:right w:val="none" w:sz="0" w:space="0" w:color="auto"/>
      </w:divBdr>
    </w:div>
    <w:div w:id="1329333144">
      <w:bodyDiv w:val="1"/>
      <w:marLeft w:val="0"/>
      <w:marRight w:val="0"/>
      <w:marTop w:val="0"/>
      <w:marBottom w:val="0"/>
      <w:divBdr>
        <w:top w:val="none" w:sz="0" w:space="0" w:color="auto"/>
        <w:left w:val="none" w:sz="0" w:space="0" w:color="auto"/>
        <w:bottom w:val="none" w:sz="0" w:space="0" w:color="auto"/>
        <w:right w:val="none" w:sz="0" w:space="0" w:color="auto"/>
      </w:divBdr>
    </w:div>
    <w:div w:id="1329750419">
      <w:bodyDiv w:val="1"/>
      <w:marLeft w:val="0"/>
      <w:marRight w:val="0"/>
      <w:marTop w:val="0"/>
      <w:marBottom w:val="0"/>
      <w:divBdr>
        <w:top w:val="none" w:sz="0" w:space="0" w:color="auto"/>
        <w:left w:val="none" w:sz="0" w:space="0" w:color="auto"/>
        <w:bottom w:val="none" w:sz="0" w:space="0" w:color="auto"/>
        <w:right w:val="none" w:sz="0" w:space="0" w:color="auto"/>
      </w:divBdr>
    </w:div>
    <w:div w:id="1330671053">
      <w:bodyDiv w:val="1"/>
      <w:marLeft w:val="0"/>
      <w:marRight w:val="0"/>
      <w:marTop w:val="0"/>
      <w:marBottom w:val="0"/>
      <w:divBdr>
        <w:top w:val="none" w:sz="0" w:space="0" w:color="auto"/>
        <w:left w:val="none" w:sz="0" w:space="0" w:color="auto"/>
        <w:bottom w:val="none" w:sz="0" w:space="0" w:color="auto"/>
        <w:right w:val="none" w:sz="0" w:space="0" w:color="auto"/>
      </w:divBdr>
    </w:div>
    <w:div w:id="1330910781">
      <w:bodyDiv w:val="1"/>
      <w:marLeft w:val="0"/>
      <w:marRight w:val="0"/>
      <w:marTop w:val="0"/>
      <w:marBottom w:val="0"/>
      <w:divBdr>
        <w:top w:val="none" w:sz="0" w:space="0" w:color="auto"/>
        <w:left w:val="none" w:sz="0" w:space="0" w:color="auto"/>
        <w:bottom w:val="none" w:sz="0" w:space="0" w:color="auto"/>
        <w:right w:val="none" w:sz="0" w:space="0" w:color="auto"/>
      </w:divBdr>
    </w:div>
    <w:div w:id="1331909708">
      <w:bodyDiv w:val="1"/>
      <w:marLeft w:val="0"/>
      <w:marRight w:val="0"/>
      <w:marTop w:val="0"/>
      <w:marBottom w:val="0"/>
      <w:divBdr>
        <w:top w:val="none" w:sz="0" w:space="0" w:color="auto"/>
        <w:left w:val="none" w:sz="0" w:space="0" w:color="auto"/>
        <w:bottom w:val="none" w:sz="0" w:space="0" w:color="auto"/>
        <w:right w:val="none" w:sz="0" w:space="0" w:color="auto"/>
      </w:divBdr>
    </w:div>
    <w:div w:id="1333144992">
      <w:bodyDiv w:val="1"/>
      <w:marLeft w:val="0"/>
      <w:marRight w:val="0"/>
      <w:marTop w:val="0"/>
      <w:marBottom w:val="0"/>
      <w:divBdr>
        <w:top w:val="none" w:sz="0" w:space="0" w:color="auto"/>
        <w:left w:val="none" w:sz="0" w:space="0" w:color="auto"/>
        <w:bottom w:val="none" w:sz="0" w:space="0" w:color="auto"/>
        <w:right w:val="none" w:sz="0" w:space="0" w:color="auto"/>
      </w:divBdr>
    </w:div>
    <w:div w:id="1334648195">
      <w:bodyDiv w:val="1"/>
      <w:marLeft w:val="0"/>
      <w:marRight w:val="0"/>
      <w:marTop w:val="0"/>
      <w:marBottom w:val="0"/>
      <w:divBdr>
        <w:top w:val="none" w:sz="0" w:space="0" w:color="auto"/>
        <w:left w:val="none" w:sz="0" w:space="0" w:color="auto"/>
        <w:bottom w:val="none" w:sz="0" w:space="0" w:color="auto"/>
        <w:right w:val="none" w:sz="0" w:space="0" w:color="auto"/>
      </w:divBdr>
    </w:div>
    <w:div w:id="1336153843">
      <w:bodyDiv w:val="1"/>
      <w:marLeft w:val="0"/>
      <w:marRight w:val="0"/>
      <w:marTop w:val="0"/>
      <w:marBottom w:val="0"/>
      <w:divBdr>
        <w:top w:val="none" w:sz="0" w:space="0" w:color="auto"/>
        <w:left w:val="none" w:sz="0" w:space="0" w:color="auto"/>
        <w:bottom w:val="none" w:sz="0" w:space="0" w:color="auto"/>
        <w:right w:val="none" w:sz="0" w:space="0" w:color="auto"/>
      </w:divBdr>
    </w:div>
    <w:div w:id="1338462986">
      <w:bodyDiv w:val="1"/>
      <w:marLeft w:val="0"/>
      <w:marRight w:val="0"/>
      <w:marTop w:val="0"/>
      <w:marBottom w:val="0"/>
      <w:divBdr>
        <w:top w:val="none" w:sz="0" w:space="0" w:color="auto"/>
        <w:left w:val="none" w:sz="0" w:space="0" w:color="auto"/>
        <w:bottom w:val="none" w:sz="0" w:space="0" w:color="auto"/>
        <w:right w:val="none" w:sz="0" w:space="0" w:color="auto"/>
      </w:divBdr>
    </w:div>
    <w:div w:id="1338772967">
      <w:bodyDiv w:val="1"/>
      <w:marLeft w:val="0"/>
      <w:marRight w:val="0"/>
      <w:marTop w:val="0"/>
      <w:marBottom w:val="0"/>
      <w:divBdr>
        <w:top w:val="none" w:sz="0" w:space="0" w:color="auto"/>
        <w:left w:val="none" w:sz="0" w:space="0" w:color="auto"/>
        <w:bottom w:val="none" w:sz="0" w:space="0" w:color="auto"/>
        <w:right w:val="none" w:sz="0" w:space="0" w:color="auto"/>
      </w:divBdr>
    </w:div>
    <w:div w:id="1341084012">
      <w:bodyDiv w:val="1"/>
      <w:marLeft w:val="0"/>
      <w:marRight w:val="0"/>
      <w:marTop w:val="0"/>
      <w:marBottom w:val="0"/>
      <w:divBdr>
        <w:top w:val="none" w:sz="0" w:space="0" w:color="auto"/>
        <w:left w:val="none" w:sz="0" w:space="0" w:color="auto"/>
        <w:bottom w:val="none" w:sz="0" w:space="0" w:color="auto"/>
        <w:right w:val="none" w:sz="0" w:space="0" w:color="auto"/>
      </w:divBdr>
    </w:div>
    <w:div w:id="1341590640">
      <w:bodyDiv w:val="1"/>
      <w:marLeft w:val="0"/>
      <w:marRight w:val="0"/>
      <w:marTop w:val="0"/>
      <w:marBottom w:val="0"/>
      <w:divBdr>
        <w:top w:val="none" w:sz="0" w:space="0" w:color="auto"/>
        <w:left w:val="none" w:sz="0" w:space="0" w:color="auto"/>
        <w:bottom w:val="none" w:sz="0" w:space="0" w:color="auto"/>
        <w:right w:val="none" w:sz="0" w:space="0" w:color="auto"/>
      </w:divBdr>
    </w:div>
    <w:div w:id="1342708290">
      <w:bodyDiv w:val="1"/>
      <w:marLeft w:val="0"/>
      <w:marRight w:val="0"/>
      <w:marTop w:val="0"/>
      <w:marBottom w:val="0"/>
      <w:divBdr>
        <w:top w:val="none" w:sz="0" w:space="0" w:color="auto"/>
        <w:left w:val="none" w:sz="0" w:space="0" w:color="auto"/>
        <w:bottom w:val="none" w:sz="0" w:space="0" w:color="auto"/>
        <w:right w:val="none" w:sz="0" w:space="0" w:color="auto"/>
      </w:divBdr>
    </w:div>
    <w:div w:id="1343555271">
      <w:bodyDiv w:val="1"/>
      <w:marLeft w:val="0"/>
      <w:marRight w:val="0"/>
      <w:marTop w:val="0"/>
      <w:marBottom w:val="0"/>
      <w:divBdr>
        <w:top w:val="none" w:sz="0" w:space="0" w:color="auto"/>
        <w:left w:val="none" w:sz="0" w:space="0" w:color="auto"/>
        <w:bottom w:val="none" w:sz="0" w:space="0" w:color="auto"/>
        <w:right w:val="none" w:sz="0" w:space="0" w:color="auto"/>
      </w:divBdr>
    </w:div>
    <w:div w:id="1346008730">
      <w:bodyDiv w:val="1"/>
      <w:marLeft w:val="0"/>
      <w:marRight w:val="0"/>
      <w:marTop w:val="0"/>
      <w:marBottom w:val="0"/>
      <w:divBdr>
        <w:top w:val="none" w:sz="0" w:space="0" w:color="auto"/>
        <w:left w:val="none" w:sz="0" w:space="0" w:color="auto"/>
        <w:bottom w:val="none" w:sz="0" w:space="0" w:color="auto"/>
        <w:right w:val="none" w:sz="0" w:space="0" w:color="auto"/>
      </w:divBdr>
    </w:div>
    <w:div w:id="1346588318">
      <w:bodyDiv w:val="1"/>
      <w:marLeft w:val="0"/>
      <w:marRight w:val="0"/>
      <w:marTop w:val="0"/>
      <w:marBottom w:val="0"/>
      <w:divBdr>
        <w:top w:val="none" w:sz="0" w:space="0" w:color="auto"/>
        <w:left w:val="none" w:sz="0" w:space="0" w:color="auto"/>
        <w:bottom w:val="none" w:sz="0" w:space="0" w:color="auto"/>
        <w:right w:val="none" w:sz="0" w:space="0" w:color="auto"/>
      </w:divBdr>
    </w:div>
    <w:div w:id="1347708145">
      <w:bodyDiv w:val="1"/>
      <w:marLeft w:val="0"/>
      <w:marRight w:val="0"/>
      <w:marTop w:val="0"/>
      <w:marBottom w:val="0"/>
      <w:divBdr>
        <w:top w:val="none" w:sz="0" w:space="0" w:color="auto"/>
        <w:left w:val="none" w:sz="0" w:space="0" w:color="auto"/>
        <w:bottom w:val="none" w:sz="0" w:space="0" w:color="auto"/>
        <w:right w:val="none" w:sz="0" w:space="0" w:color="auto"/>
      </w:divBdr>
    </w:div>
    <w:div w:id="1351637941">
      <w:bodyDiv w:val="1"/>
      <w:marLeft w:val="0"/>
      <w:marRight w:val="0"/>
      <w:marTop w:val="0"/>
      <w:marBottom w:val="0"/>
      <w:divBdr>
        <w:top w:val="none" w:sz="0" w:space="0" w:color="auto"/>
        <w:left w:val="none" w:sz="0" w:space="0" w:color="auto"/>
        <w:bottom w:val="none" w:sz="0" w:space="0" w:color="auto"/>
        <w:right w:val="none" w:sz="0" w:space="0" w:color="auto"/>
      </w:divBdr>
    </w:div>
    <w:div w:id="1351762637">
      <w:bodyDiv w:val="1"/>
      <w:marLeft w:val="0"/>
      <w:marRight w:val="0"/>
      <w:marTop w:val="0"/>
      <w:marBottom w:val="0"/>
      <w:divBdr>
        <w:top w:val="none" w:sz="0" w:space="0" w:color="auto"/>
        <w:left w:val="none" w:sz="0" w:space="0" w:color="auto"/>
        <w:bottom w:val="none" w:sz="0" w:space="0" w:color="auto"/>
        <w:right w:val="none" w:sz="0" w:space="0" w:color="auto"/>
      </w:divBdr>
    </w:div>
    <w:div w:id="1353412098">
      <w:bodyDiv w:val="1"/>
      <w:marLeft w:val="0"/>
      <w:marRight w:val="0"/>
      <w:marTop w:val="0"/>
      <w:marBottom w:val="0"/>
      <w:divBdr>
        <w:top w:val="none" w:sz="0" w:space="0" w:color="auto"/>
        <w:left w:val="none" w:sz="0" w:space="0" w:color="auto"/>
        <w:bottom w:val="none" w:sz="0" w:space="0" w:color="auto"/>
        <w:right w:val="none" w:sz="0" w:space="0" w:color="auto"/>
      </w:divBdr>
    </w:div>
    <w:div w:id="1359162900">
      <w:bodyDiv w:val="1"/>
      <w:marLeft w:val="0"/>
      <w:marRight w:val="0"/>
      <w:marTop w:val="0"/>
      <w:marBottom w:val="0"/>
      <w:divBdr>
        <w:top w:val="none" w:sz="0" w:space="0" w:color="auto"/>
        <w:left w:val="none" w:sz="0" w:space="0" w:color="auto"/>
        <w:bottom w:val="none" w:sz="0" w:space="0" w:color="auto"/>
        <w:right w:val="none" w:sz="0" w:space="0" w:color="auto"/>
      </w:divBdr>
    </w:div>
    <w:div w:id="1361007015">
      <w:bodyDiv w:val="1"/>
      <w:marLeft w:val="0"/>
      <w:marRight w:val="0"/>
      <w:marTop w:val="0"/>
      <w:marBottom w:val="0"/>
      <w:divBdr>
        <w:top w:val="none" w:sz="0" w:space="0" w:color="auto"/>
        <w:left w:val="none" w:sz="0" w:space="0" w:color="auto"/>
        <w:bottom w:val="none" w:sz="0" w:space="0" w:color="auto"/>
        <w:right w:val="none" w:sz="0" w:space="0" w:color="auto"/>
      </w:divBdr>
    </w:div>
    <w:div w:id="1361710911">
      <w:bodyDiv w:val="1"/>
      <w:marLeft w:val="0"/>
      <w:marRight w:val="0"/>
      <w:marTop w:val="0"/>
      <w:marBottom w:val="0"/>
      <w:divBdr>
        <w:top w:val="none" w:sz="0" w:space="0" w:color="auto"/>
        <w:left w:val="none" w:sz="0" w:space="0" w:color="auto"/>
        <w:bottom w:val="none" w:sz="0" w:space="0" w:color="auto"/>
        <w:right w:val="none" w:sz="0" w:space="0" w:color="auto"/>
      </w:divBdr>
    </w:div>
    <w:div w:id="1362366688">
      <w:bodyDiv w:val="1"/>
      <w:marLeft w:val="0"/>
      <w:marRight w:val="0"/>
      <w:marTop w:val="0"/>
      <w:marBottom w:val="0"/>
      <w:divBdr>
        <w:top w:val="none" w:sz="0" w:space="0" w:color="auto"/>
        <w:left w:val="none" w:sz="0" w:space="0" w:color="auto"/>
        <w:bottom w:val="none" w:sz="0" w:space="0" w:color="auto"/>
        <w:right w:val="none" w:sz="0" w:space="0" w:color="auto"/>
      </w:divBdr>
    </w:div>
    <w:div w:id="1362826471">
      <w:bodyDiv w:val="1"/>
      <w:marLeft w:val="0"/>
      <w:marRight w:val="0"/>
      <w:marTop w:val="0"/>
      <w:marBottom w:val="0"/>
      <w:divBdr>
        <w:top w:val="none" w:sz="0" w:space="0" w:color="auto"/>
        <w:left w:val="none" w:sz="0" w:space="0" w:color="auto"/>
        <w:bottom w:val="none" w:sz="0" w:space="0" w:color="auto"/>
        <w:right w:val="none" w:sz="0" w:space="0" w:color="auto"/>
      </w:divBdr>
    </w:div>
    <w:div w:id="1362977173">
      <w:bodyDiv w:val="1"/>
      <w:marLeft w:val="0"/>
      <w:marRight w:val="0"/>
      <w:marTop w:val="0"/>
      <w:marBottom w:val="0"/>
      <w:divBdr>
        <w:top w:val="none" w:sz="0" w:space="0" w:color="auto"/>
        <w:left w:val="none" w:sz="0" w:space="0" w:color="auto"/>
        <w:bottom w:val="none" w:sz="0" w:space="0" w:color="auto"/>
        <w:right w:val="none" w:sz="0" w:space="0" w:color="auto"/>
      </w:divBdr>
    </w:div>
    <w:div w:id="1367104233">
      <w:bodyDiv w:val="1"/>
      <w:marLeft w:val="0"/>
      <w:marRight w:val="0"/>
      <w:marTop w:val="0"/>
      <w:marBottom w:val="0"/>
      <w:divBdr>
        <w:top w:val="none" w:sz="0" w:space="0" w:color="auto"/>
        <w:left w:val="none" w:sz="0" w:space="0" w:color="auto"/>
        <w:bottom w:val="none" w:sz="0" w:space="0" w:color="auto"/>
        <w:right w:val="none" w:sz="0" w:space="0" w:color="auto"/>
      </w:divBdr>
    </w:div>
    <w:div w:id="1370227589">
      <w:bodyDiv w:val="1"/>
      <w:marLeft w:val="0"/>
      <w:marRight w:val="0"/>
      <w:marTop w:val="0"/>
      <w:marBottom w:val="0"/>
      <w:divBdr>
        <w:top w:val="none" w:sz="0" w:space="0" w:color="auto"/>
        <w:left w:val="none" w:sz="0" w:space="0" w:color="auto"/>
        <w:bottom w:val="none" w:sz="0" w:space="0" w:color="auto"/>
        <w:right w:val="none" w:sz="0" w:space="0" w:color="auto"/>
      </w:divBdr>
    </w:div>
    <w:div w:id="1370640977">
      <w:bodyDiv w:val="1"/>
      <w:marLeft w:val="0"/>
      <w:marRight w:val="0"/>
      <w:marTop w:val="0"/>
      <w:marBottom w:val="0"/>
      <w:divBdr>
        <w:top w:val="none" w:sz="0" w:space="0" w:color="auto"/>
        <w:left w:val="none" w:sz="0" w:space="0" w:color="auto"/>
        <w:bottom w:val="none" w:sz="0" w:space="0" w:color="auto"/>
        <w:right w:val="none" w:sz="0" w:space="0" w:color="auto"/>
      </w:divBdr>
    </w:div>
    <w:div w:id="1373118414">
      <w:bodyDiv w:val="1"/>
      <w:marLeft w:val="0"/>
      <w:marRight w:val="0"/>
      <w:marTop w:val="0"/>
      <w:marBottom w:val="0"/>
      <w:divBdr>
        <w:top w:val="none" w:sz="0" w:space="0" w:color="auto"/>
        <w:left w:val="none" w:sz="0" w:space="0" w:color="auto"/>
        <w:bottom w:val="none" w:sz="0" w:space="0" w:color="auto"/>
        <w:right w:val="none" w:sz="0" w:space="0" w:color="auto"/>
      </w:divBdr>
    </w:div>
    <w:div w:id="1374184757">
      <w:bodyDiv w:val="1"/>
      <w:marLeft w:val="0"/>
      <w:marRight w:val="0"/>
      <w:marTop w:val="0"/>
      <w:marBottom w:val="0"/>
      <w:divBdr>
        <w:top w:val="none" w:sz="0" w:space="0" w:color="auto"/>
        <w:left w:val="none" w:sz="0" w:space="0" w:color="auto"/>
        <w:bottom w:val="none" w:sz="0" w:space="0" w:color="auto"/>
        <w:right w:val="none" w:sz="0" w:space="0" w:color="auto"/>
      </w:divBdr>
    </w:div>
    <w:div w:id="1377583665">
      <w:bodyDiv w:val="1"/>
      <w:marLeft w:val="0"/>
      <w:marRight w:val="0"/>
      <w:marTop w:val="0"/>
      <w:marBottom w:val="0"/>
      <w:divBdr>
        <w:top w:val="none" w:sz="0" w:space="0" w:color="auto"/>
        <w:left w:val="none" w:sz="0" w:space="0" w:color="auto"/>
        <w:bottom w:val="none" w:sz="0" w:space="0" w:color="auto"/>
        <w:right w:val="none" w:sz="0" w:space="0" w:color="auto"/>
      </w:divBdr>
    </w:div>
    <w:div w:id="1377849411">
      <w:bodyDiv w:val="1"/>
      <w:marLeft w:val="0"/>
      <w:marRight w:val="0"/>
      <w:marTop w:val="0"/>
      <w:marBottom w:val="0"/>
      <w:divBdr>
        <w:top w:val="none" w:sz="0" w:space="0" w:color="auto"/>
        <w:left w:val="none" w:sz="0" w:space="0" w:color="auto"/>
        <w:bottom w:val="none" w:sz="0" w:space="0" w:color="auto"/>
        <w:right w:val="none" w:sz="0" w:space="0" w:color="auto"/>
      </w:divBdr>
    </w:div>
    <w:div w:id="1378511785">
      <w:bodyDiv w:val="1"/>
      <w:marLeft w:val="0"/>
      <w:marRight w:val="0"/>
      <w:marTop w:val="0"/>
      <w:marBottom w:val="0"/>
      <w:divBdr>
        <w:top w:val="none" w:sz="0" w:space="0" w:color="auto"/>
        <w:left w:val="none" w:sz="0" w:space="0" w:color="auto"/>
        <w:bottom w:val="none" w:sz="0" w:space="0" w:color="auto"/>
        <w:right w:val="none" w:sz="0" w:space="0" w:color="auto"/>
      </w:divBdr>
    </w:div>
    <w:div w:id="1378892675">
      <w:bodyDiv w:val="1"/>
      <w:marLeft w:val="0"/>
      <w:marRight w:val="0"/>
      <w:marTop w:val="0"/>
      <w:marBottom w:val="0"/>
      <w:divBdr>
        <w:top w:val="none" w:sz="0" w:space="0" w:color="auto"/>
        <w:left w:val="none" w:sz="0" w:space="0" w:color="auto"/>
        <w:bottom w:val="none" w:sz="0" w:space="0" w:color="auto"/>
        <w:right w:val="none" w:sz="0" w:space="0" w:color="auto"/>
      </w:divBdr>
    </w:div>
    <w:div w:id="1379235396">
      <w:bodyDiv w:val="1"/>
      <w:marLeft w:val="0"/>
      <w:marRight w:val="0"/>
      <w:marTop w:val="0"/>
      <w:marBottom w:val="0"/>
      <w:divBdr>
        <w:top w:val="none" w:sz="0" w:space="0" w:color="auto"/>
        <w:left w:val="none" w:sz="0" w:space="0" w:color="auto"/>
        <w:bottom w:val="none" w:sz="0" w:space="0" w:color="auto"/>
        <w:right w:val="none" w:sz="0" w:space="0" w:color="auto"/>
      </w:divBdr>
    </w:div>
    <w:div w:id="1379403415">
      <w:bodyDiv w:val="1"/>
      <w:marLeft w:val="0"/>
      <w:marRight w:val="0"/>
      <w:marTop w:val="0"/>
      <w:marBottom w:val="0"/>
      <w:divBdr>
        <w:top w:val="none" w:sz="0" w:space="0" w:color="auto"/>
        <w:left w:val="none" w:sz="0" w:space="0" w:color="auto"/>
        <w:bottom w:val="none" w:sz="0" w:space="0" w:color="auto"/>
        <w:right w:val="none" w:sz="0" w:space="0" w:color="auto"/>
      </w:divBdr>
    </w:div>
    <w:div w:id="1380325752">
      <w:bodyDiv w:val="1"/>
      <w:marLeft w:val="0"/>
      <w:marRight w:val="0"/>
      <w:marTop w:val="0"/>
      <w:marBottom w:val="0"/>
      <w:divBdr>
        <w:top w:val="none" w:sz="0" w:space="0" w:color="auto"/>
        <w:left w:val="none" w:sz="0" w:space="0" w:color="auto"/>
        <w:bottom w:val="none" w:sz="0" w:space="0" w:color="auto"/>
        <w:right w:val="none" w:sz="0" w:space="0" w:color="auto"/>
      </w:divBdr>
    </w:div>
    <w:div w:id="1382751888">
      <w:bodyDiv w:val="1"/>
      <w:marLeft w:val="0"/>
      <w:marRight w:val="0"/>
      <w:marTop w:val="0"/>
      <w:marBottom w:val="0"/>
      <w:divBdr>
        <w:top w:val="none" w:sz="0" w:space="0" w:color="auto"/>
        <w:left w:val="none" w:sz="0" w:space="0" w:color="auto"/>
        <w:bottom w:val="none" w:sz="0" w:space="0" w:color="auto"/>
        <w:right w:val="none" w:sz="0" w:space="0" w:color="auto"/>
      </w:divBdr>
    </w:div>
    <w:div w:id="1387022164">
      <w:bodyDiv w:val="1"/>
      <w:marLeft w:val="0"/>
      <w:marRight w:val="0"/>
      <w:marTop w:val="0"/>
      <w:marBottom w:val="0"/>
      <w:divBdr>
        <w:top w:val="none" w:sz="0" w:space="0" w:color="auto"/>
        <w:left w:val="none" w:sz="0" w:space="0" w:color="auto"/>
        <w:bottom w:val="none" w:sz="0" w:space="0" w:color="auto"/>
        <w:right w:val="none" w:sz="0" w:space="0" w:color="auto"/>
      </w:divBdr>
    </w:div>
    <w:div w:id="1387945467">
      <w:bodyDiv w:val="1"/>
      <w:marLeft w:val="0"/>
      <w:marRight w:val="0"/>
      <w:marTop w:val="0"/>
      <w:marBottom w:val="0"/>
      <w:divBdr>
        <w:top w:val="none" w:sz="0" w:space="0" w:color="auto"/>
        <w:left w:val="none" w:sz="0" w:space="0" w:color="auto"/>
        <w:bottom w:val="none" w:sz="0" w:space="0" w:color="auto"/>
        <w:right w:val="none" w:sz="0" w:space="0" w:color="auto"/>
      </w:divBdr>
    </w:div>
    <w:div w:id="1389105430">
      <w:bodyDiv w:val="1"/>
      <w:marLeft w:val="0"/>
      <w:marRight w:val="0"/>
      <w:marTop w:val="0"/>
      <w:marBottom w:val="0"/>
      <w:divBdr>
        <w:top w:val="none" w:sz="0" w:space="0" w:color="auto"/>
        <w:left w:val="none" w:sz="0" w:space="0" w:color="auto"/>
        <w:bottom w:val="none" w:sz="0" w:space="0" w:color="auto"/>
        <w:right w:val="none" w:sz="0" w:space="0" w:color="auto"/>
      </w:divBdr>
    </w:div>
    <w:div w:id="1391684298">
      <w:bodyDiv w:val="1"/>
      <w:marLeft w:val="0"/>
      <w:marRight w:val="0"/>
      <w:marTop w:val="0"/>
      <w:marBottom w:val="0"/>
      <w:divBdr>
        <w:top w:val="none" w:sz="0" w:space="0" w:color="auto"/>
        <w:left w:val="none" w:sz="0" w:space="0" w:color="auto"/>
        <w:bottom w:val="none" w:sz="0" w:space="0" w:color="auto"/>
        <w:right w:val="none" w:sz="0" w:space="0" w:color="auto"/>
      </w:divBdr>
    </w:div>
    <w:div w:id="1393575123">
      <w:bodyDiv w:val="1"/>
      <w:marLeft w:val="0"/>
      <w:marRight w:val="0"/>
      <w:marTop w:val="0"/>
      <w:marBottom w:val="0"/>
      <w:divBdr>
        <w:top w:val="none" w:sz="0" w:space="0" w:color="auto"/>
        <w:left w:val="none" w:sz="0" w:space="0" w:color="auto"/>
        <w:bottom w:val="none" w:sz="0" w:space="0" w:color="auto"/>
        <w:right w:val="none" w:sz="0" w:space="0" w:color="auto"/>
      </w:divBdr>
    </w:div>
    <w:div w:id="1395472533">
      <w:bodyDiv w:val="1"/>
      <w:marLeft w:val="0"/>
      <w:marRight w:val="0"/>
      <w:marTop w:val="0"/>
      <w:marBottom w:val="0"/>
      <w:divBdr>
        <w:top w:val="none" w:sz="0" w:space="0" w:color="auto"/>
        <w:left w:val="none" w:sz="0" w:space="0" w:color="auto"/>
        <w:bottom w:val="none" w:sz="0" w:space="0" w:color="auto"/>
        <w:right w:val="none" w:sz="0" w:space="0" w:color="auto"/>
      </w:divBdr>
    </w:div>
    <w:div w:id="1395813420">
      <w:bodyDiv w:val="1"/>
      <w:marLeft w:val="0"/>
      <w:marRight w:val="0"/>
      <w:marTop w:val="0"/>
      <w:marBottom w:val="0"/>
      <w:divBdr>
        <w:top w:val="none" w:sz="0" w:space="0" w:color="auto"/>
        <w:left w:val="none" w:sz="0" w:space="0" w:color="auto"/>
        <w:bottom w:val="none" w:sz="0" w:space="0" w:color="auto"/>
        <w:right w:val="none" w:sz="0" w:space="0" w:color="auto"/>
      </w:divBdr>
    </w:div>
    <w:div w:id="1398550151">
      <w:bodyDiv w:val="1"/>
      <w:marLeft w:val="0"/>
      <w:marRight w:val="0"/>
      <w:marTop w:val="0"/>
      <w:marBottom w:val="0"/>
      <w:divBdr>
        <w:top w:val="none" w:sz="0" w:space="0" w:color="auto"/>
        <w:left w:val="none" w:sz="0" w:space="0" w:color="auto"/>
        <w:bottom w:val="none" w:sz="0" w:space="0" w:color="auto"/>
        <w:right w:val="none" w:sz="0" w:space="0" w:color="auto"/>
      </w:divBdr>
    </w:div>
    <w:div w:id="1399085508">
      <w:bodyDiv w:val="1"/>
      <w:marLeft w:val="0"/>
      <w:marRight w:val="0"/>
      <w:marTop w:val="0"/>
      <w:marBottom w:val="0"/>
      <w:divBdr>
        <w:top w:val="none" w:sz="0" w:space="0" w:color="auto"/>
        <w:left w:val="none" w:sz="0" w:space="0" w:color="auto"/>
        <w:bottom w:val="none" w:sz="0" w:space="0" w:color="auto"/>
        <w:right w:val="none" w:sz="0" w:space="0" w:color="auto"/>
      </w:divBdr>
    </w:div>
    <w:div w:id="1399746035">
      <w:bodyDiv w:val="1"/>
      <w:marLeft w:val="0"/>
      <w:marRight w:val="0"/>
      <w:marTop w:val="0"/>
      <w:marBottom w:val="0"/>
      <w:divBdr>
        <w:top w:val="none" w:sz="0" w:space="0" w:color="auto"/>
        <w:left w:val="none" w:sz="0" w:space="0" w:color="auto"/>
        <w:bottom w:val="none" w:sz="0" w:space="0" w:color="auto"/>
        <w:right w:val="none" w:sz="0" w:space="0" w:color="auto"/>
      </w:divBdr>
    </w:div>
    <w:div w:id="1400981316">
      <w:bodyDiv w:val="1"/>
      <w:marLeft w:val="0"/>
      <w:marRight w:val="0"/>
      <w:marTop w:val="0"/>
      <w:marBottom w:val="0"/>
      <w:divBdr>
        <w:top w:val="none" w:sz="0" w:space="0" w:color="auto"/>
        <w:left w:val="none" w:sz="0" w:space="0" w:color="auto"/>
        <w:bottom w:val="none" w:sz="0" w:space="0" w:color="auto"/>
        <w:right w:val="none" w:sz="0" w:space="0" w:color="auto"/>
      </w:divBdr>
    </w:div>
    <w:div w:id="1401050932">
      <w:bodyDiv w:val="1"/>
      <w:marLeft w:val="0"/>
      <w:marRight w:val="0"/>
      <w:marTop w:val="0"/>
      <w:marBottom w:val="0"/>
      <w:divBdr>
        <w:top w:val="none" w:sz="0" w:space="0" w:color="auto"/>
        <w:left w:val="none" w:sz="0" w:space="0" w:color="auto"/>
        <w:bottom w:val="none" w:sz="0" w:space="0" w:color="auto"/>
        <w:right w:val="none" w:sz="0" w:space="0" w:color="auto"/>
      </w:divBdr>
    </w:div>
    <w:div w:id="1401058270">
      <w:bodyDiv w:val="1"/>
      <w:marLeft w:val="0"/>
      <w:marRight w:val="0"/>
      <w:marTop w:val="0"/>
      <w:marBottom w:val="0"/>
      <w:divBdr>
        <w:top w:val="none" w:sz="0" w:space="0" w:color="auto"/>
        <w:left w:val="none" w:sz="0" w:space="0" w:color="auto"/>
        <w:bottom w:val="none" w:sz="0" w:space="0" w:color="auto"/>
        <w:right w:val="none" w:sz="0" w:space="0" w:color="auto"/>
      </w:divBdr>
    </w:div>
    <w:div w:id="1404138353">
      <w:bodyDiv w:val="1"/>
      <w:marLeft w:val="0"/>
      <w:marRight w:val="0"/>
      <w:marTop w:val="0"/>
      <w:marBottom w:val="0"/>
      <w:divBdr>
        <w:top w:val="none" w:sz="0" w:space="0" w:color="auto"/>
        <w:left w:val="none" w:sz="0" w:space="0" w:color="auto"/>
        <w:bottom w:val="none" w:sz="0" w:space="0" w:color="auto"/>
        <w:right w:val="none" w:sz="0" w:space="0" w:color="auto"/>
      </w:divBdr>
    </w:div>
    <w:div w:id="1409183634">
      <w:bodyDiv w:val="1"/>
      <w:marLeft w:val="0"/>
      <w:marRight w:val="0"/>
      <w:marTop w:val="0"/>
      <w:marBottom w:val="0"/>
      <w:divBdr>
        <w:top w:val="none" w:sz="0" w:space="0" w:color="auto"/>
        <w:left w:val="none" w:sz="0" w:space="0" w:color="auto"/>
        <w:bottom w:val="none" w:sz="0" w:space="0" w:color="auto"/>
        <w:right w:val="none" w:sz="0" w:space="0" w:color="auto"/>
      </w:divBdr>
    </w:div>
    <w:div w:id="1410686671">
      <w:bodyDiv w:val="1"/>
      <w:marLeft w:val="0"/>
      <w:marRight w:val="0"/>
      <w:marTop w:val="0"/>
      <w:marBottom w:val="0"/>
      <w:divBdr>
        <w:top w:val="none" w:sz="0" w:space="0" w:color="auto"/>
        <w:left w:val="none" w:sz="0" w:space="0" w:color="auto"/>
        <w:bottom w:val="none" w:sz="0" w:space="0" w:color="auto"/>
        <w:right w:val="none" w:sz="0" w:space="0" w:color="auto"/>
      </w:divBdr>
    </w:div>
    <w:div w:id="1410812104">
      <w:bodyDiv w:val="1"/>
      <w:marLeft w:val="0"/>
      <w:marRight w:val="0"/>
      <w:marTop w:val="0"/>
      <w:marBottom w:val="0"/>
      <w:divBdr>
        <w:top w:val="none" w:sz="0" w:space="0" w:color="auto"/>
        <w:left w:val="none" w:sz="0" w:space="0" w:color="auto"/>
        <w:bottom w:val="none" w:sz="0" w:space="0" w:color="auto"/>
        <w:right w:val="none" w:sz="0" w:space="0" w:color="auto"/>
      </w:divBdr>
    </w:div>
    <w:div w:id="1412771147">
      <w:bodyDiv w:val="1"/>
      <w:marLeft w:val="0"/>
      <w:marRight w:val="0"/>
      <w:marTop w:val="0"/>
      <w:marBottom w:val="0"/>
      <w:divBdr>
        <w:top w:val="none" w:sz="0" w:space="0" w:color="auto"/>
        <w:left w:val="none" w:sz="0" w:space="0" w:color="auto"/>
        <w:bottom w:val="none" w:sz="0" w:space="0" w:color="auto"/>
        <w:right w:val="none" w:sz="0" w:space="0" w:color="auto"/>
      </w:divBdr>
    </w:div>
    <w:div w:id="1414470366">
      <w:bodyDiv w:val="1"/>
      <w:marLeft w:val="0"/>
      <w:marRight w:val="0"/>
      <w:marTop w:val="0"/>
      <w:marBottom w:val="0"/>
      <w:divBdr>
        <w:top w:val="none" w:sz="0" w:space="0" w:color="auto"/>
        <w:left w:val="none" w:sz="0" w:space="0" w:color="auto"/>
        <w:bottom w:val="none" w:sz="0" w:space="0" w:color="auto"/>
        <w:right w:val="none" w:sz="0" w:space="0" w:color="auto"/>
      </w:divBdr>
    </w:div>
    <w:div w:id="1415007540">
      <w:bodyDiv w:val="1"/>
      <w:marLeft w:val="0"/>
      <w:marRight w:val="0"/>
      <w:marTop w:val="0"/>
      <w:marBottom w:val="0"/>
      <w:divBdr>
        <w:top w:val="none" w:sz="0" w:space="0" w:color="auto"/>
        <w:left w:val="none" w:sz="0" w:space="0" w:color="auto"/>
        <w:bottom w:val="none" w:sz="0" w:space="0" w:color="auto"/>
        <w:right w:val="none" w:sz="0" w:space="0" w:color="auto"/>
      </w:divBdr>
    </w:div>
    <w:div w:id="1416127416">
      <w:bodyDiv w:val="1"/>
      <w:marLeft w:val="0"/>
      <w:marRight w:val="0"/>
      <w:marTop w:val="0"/>
      <w:marBottom w:val="0"/>
      <w:divBdr>
        <w:top w:val="none" w:sz="0" w:space="0" w:color="auto"/>
        <w:left w:val="none" w:sz="0" w:space="0" w:color="auto"/>
        <w:bottom w:val="none" w:sz="0" w:space="0" w:color="auto"/>
        <w:right w:val="none" w:sz="0" w:space="0" w:color="auto"/>
      </w:divBdr>
    </w:div>
    <w:div w:id="1418405385">
      <w:bodyDiv w:val="1"/>
      <w:marLeft w:val="0"/>
      <w:marRight w:val="0"/>
      <w:marTop w:val="0"/>
      <w:marBottom w:val="0"/>
      <w:divBdr>
        <w:top w:val="none" w:sz="0" w:space="0" w:color="auto"/>
        <w:left w:val="none" w:sz="0" w:space="0" w:color="auto"/>
        <w:bottom w:val="none" w:sz="0" w:space="0" w:color="auto"/>
        <w:right w:val="none" w:sz="0" w:space="0" w:color="auto"/>
      </w:divBdr>
    </w:div>
    <w:div w:id="1419323555">
      <w:bodyDiv w:val="1"/>
      <w:marLeft w:val="0"/>
      <w:marRight w:val="0"/>
      <w:marTop w:val="0"/>
      <w:marBottom w:val="0"/>
      <w:divBdr>
        <w:top w:val="none" w:sz="0" w:space="0" w:color="auto"/>
        <w:left w:val="none" w:sz="0" w:space="0" w:color="auto"/>
        <w:bottom w:val="none" w:sz="0" w:space="0" w:color="auto"/>
        <w:right w:val="none" w:sz="0" w:space="0" w:color="auto"/>
      </w:divBdr>
    </w:div>
    <w:div w:id="1419641884">
      <w:bodyDiv w:val="1"/>
      <w:marLeft w:val="0"/>
      <w:marRight w:val="0"/>
      <w:marTop w:val="0"/>
      <w:marBottom w:val="0"/>
      <w:divBdr>
        <w:top w:val="none" w:sz="0" w:space="0" w:color="auto"/>
        <w:left w:val="none" w:sz="0" w:space="0" w:color="auto"/>
        <w:bottom w:val="none" w:sz="0" w:space="0" w:color="auto"/>
        <w:right w:val="none" w:sz="0" w:space="0" w:color="auto"/>
      </w:divBdr>
    </w:div>
    <w:div w:id="1421489536">
      <w:bodyDiv w:val="1"/>
      <w:marLeft w:val="0"/>
      <w:marRight w:val="0"/>
      <w:marTop w:val="0"/>
      <w:marBottom w:val="0"/>
      <w:divBdr>
        <w:top w:val="none" w:sz="0" w:space="0" w:color="auto"/>
        <w:left w:val="none" w:sz="0" w:space="0" w:color="auto"/>
        <w:bottom w:val="none" w:sz="0" w:space="0" w:color="auto"/>
        <w:right w:val="none" w:sz="0" w:space="0" w:color="auto"/>
      </w:divBdr>
    </w:div>
    <w:div w:id="1421756387">
      <w:bodyDiv w:val="1"/>
      <w:marLeft w:val="0"/>
      <w:marRight w:val="0"/>
      <w:marTop w:val="0"/>
      <w:marBottom w:val="0"/>
      <w:divBdr>
        <w:top w:val="none" w:sz="0" w:space="0" w:color="auto"/>
        <w:left w:val="none" w:sz="0" w:space="0" w:color="auto"/>
        <w:bottom w:val="none" w:sz="0" w:space="0" w:color="auto"/>
        <w:right w:val="none" w:sz="0" w:space="0" w:color="auto"/>
      </w:divBdr>
    </w:div>
    <w:div w:id="1423180189">
      <w:bodyDiv w:val="1"/>
      <w:marLeft w:val="0"/>
      <w:marRight w:val="0"/>
      <w:marTop w:val="0"/>
      <w:marBottom w:val="0"/>
      <w:divBdr>
        <w:top w:val="none" w:sz="0" w:space="0" w:color="auto"/>
        <w:left w:val="none" w:sz="0" w:space="0" w:color="auto"/>
        <w:bottom w:val="none" w:sz="0" w:space="0" w:color="auto"/>
        <w:right w:val="none" w:sz="0" w:space="0" w:color="auto"/>
      </w:divBdr>
    </w:div>
    <w:div w:id="1425608364">
      <w:bodyDiv w:val="1"/>
      <w:marLeft w:val="0"/>
      <w:marRight w:val="0"/>
      <w:marTop w:val="0"/>
      <w:marBottom w:val="0"/>
      <w:divBdr>
        <w:top w:val="none" w:sz="0" w:space="0" w:color="auto"/>
        <w:left w:val="none" w:sz="0" w:space="0" w:color="auto"/>
        <w:bottom w:val="none" w:sz="0" w:space="0" w:color="auto"/>
        <w:right w:val="none" w:sz="0" w:space="0" w:color="auto"/>
      </w:divBdr>
    </w:div>
    <w:div w:id="1427532540">
      <w:bodyDiv w:val="1"/>
      <w:marLeft w:val="0"/>
      <w:marRight w:val="0"/>
      <w:marTop w:val="0"/>
      <w:marBottom w:val="0"/>
      <w:divBdr>
        <w:top w:val="none" w:sz="0" w:space="0" w:color="auto"/>
        <w:left w:val="none" w:sz="0" w:space="0" w:color="auto"/>
        <w:bottom w:val="none" w:sz="0" w:space="0" w:color="auto"/>
        <w:right w:val="none" w:sz="0" w:space="0" w:color="auto"/>
      </w:divBdr>
    </w:div>
    <w:div w:id="1431045777">
      <w:bodyDiv w:val="1"/>
      <w:marLeft w:val="0"/>
      <w:marRight w:val="0"/>
      <w:marTop w:val="0"/>
      <w:marBottom w:val="0"/>
      <w:divBdr>
        <w:top w:val="none" w:sz="0" w:space="0" w:color="auto"/>
        <w:left w:val="none" w:sz="0" w:space="0" w:color="auto"/>
        <w:bottom w:val="none" w:sz="0" w:space="0" w:color="auto"/>
        <w:right w:val="none" w:sz="0" w:space="0" w:color="auto"/>
      </w:divBdr>
    </w:div>
    <w:div w:id="1432974075">
      <w:bodyDiv w:val="1"/>
      <w:marLeft w:val="0"/>
      <w:marRight w:val="0"/>
      <w:marTop w:val="0"/>
      <w:marBottom w:val="0"/>
      <w:divBdr>
        <w:top w:val="none" w:sz="0" w:space="0" w:color="auto"/>
        <w:left w:val="none" w:sz="0" w:space="0" w:color="auto"/>
        <w:bottom w:val="none" w:sz="0" w:space="0" w:color="auto"/>
        <w:right w:val="none" w:sz="0" w:space="0" w:color="auto"/>
      </w:divBdr>
    </w:div>
    <w:div w:id="1436554885">
      <w:bodyDiv w:val="1"/>
      <w:marLeft w:val="0"/>
      <w:marRight w:val="0"/>
      <w:marTop w:val="0"/>
      <w:marBottom w:val="0"/>
      <w:divBdr>
        <w:top w:val="none" w:sz="0" w:space="0" w:color="auto"/>
        <w:left w:val="none" w:sz="0" w:space="0" w:color="auto"/>
        <w:bottom w:val="none" w:sz="0" w:space="0" w:color="auto"/>
        <w:right w:val="none" w:sz="0" w:space="0" w:color="auto"/>
      </w:divBdr>
    </w:div>
    <w:div w:id="1438520150">
      <w:bodyDiv w:val="1"/>
      <w:marLeft w:val="0"/>
      <w:marRight w:val="0"/>
      <w:marTop w:val="0"/>
      <w:marBottom w:val="0"/>
      <w:divBdr>
        <w:top w:val="none" w:sz="0" w:space="0" w:color="auto"/>
        <w:left w:val="none" w:sz="0" w:space="0" w:color="auto"/>
        <w:bottom w:val="none" w:sz="0" w:space="0" w:color="auto"/>
        <w:right w:val="none" w:sz="0" w:space="0" w:color="auto"/>
      </w:divBdr>
    </w:div>
    <w:div w:id="1439449598">
      <w:bodyDiv w:val="1"/>
      <w:marLeft w:val="0"/>
      <w:marRight w:val="0"/>
      <w:marTop w:val="0"/>
      <w:marBottom w:val="0"/>
      <w:divBdr>
        <w:top w:val="none" w:sz="0" w:space="0" w:color="auto"/>
        <w:left w:val="none" w:sz="0" w:space="0" w:color="auto"/>
        <w:bottom w:val="none" w:sz="0" w:space="0" w:color="auto"/>
        <w:right w:val="none" w:sz="0" w:space="0" w:color="auto"/>
      </w:divBdr>
    </w:div>
    <w:div w:id="1440835983">
      <w:bodyDiv w:val="1"/>
      <w:marLeft w:val="0"/>
      <w:marRight w:val="0"/>
      <w:marTop w:val="0"/>
      <w:marBottom w:val="0"/>
      <w:divBdr>
        <w:top w:val="none" w:sz="0" w:space="0" w:color="auto"/>
        <w:left w:val="none" w:sz="0" w:space="0" w:color="auto"/>
        <w:bottom w:val="none" w:sz="0" w:space="0" w:color="auto"/>
        <w:right w:val="none" w:sz="0" w:space="0" w:color="auto"/>
      </w:divBdr>
    </w:div>
    <w:div w:id="1443186845">
      <w:bodyDiv w:val="1"/>
      <w:marLeft w:val="0"/>
      <w:marRight w:val="0"/>
      <w:marTop w:val="0"/>
      <w:marBottom w:val="0"/>
      <w:divBdr>
        <w:top w:val="none" w:sz="0" w:space="0" w:color="auto"/>
        <w:left w:val="none" w:sz="0" w:space="0" w:color="auto"/>
        <w:bottom w:val="none" w:sz="0" w:space="0" w:color="auto"/>
        <w:right w:val="none" w:sz="0" w:space="0" w:color="auto"/>
      </w:divBdr>
    </w:div>
    <w:div w:id="1444688428">
      <w:bodyDiv w:val="1"/>
      <w:marLeft w:val="0"/>
      <w:marRight w:val="0"/>
      <w:marTop w:val="0"/>
      <w:marBottom w:val="0"/>
      <w:divBdr>
        <w:top w:val="none" w:sz="0" w:space="0" w:color="auto"/>
        <w:left w:val="none" w:sz="0" w:space="0" w:color="auto"/>
        <w:bottom w:val="none" w:sz="0" w:space="0" w:color="auto"/>
        <w:right w:val="none" w:sz="0" w:space="0" w:color="auto"/>
      </w:divBdr>
    </w:div>
    <w:div w:id="1445610508">
      <w:bodyDiv w:val="1"/>
      <w:marLeft w:val="0"/>
      <w:marRight w:val="0"/>
      <w:marTop w:val="0"/>
      <w:marBottom w:val="0"/>
      <w:divBdr>
        <w:top w:val="none" w:sz="0" w:space="0" w:color="auto"/>
        <w:left w:val="none" w:sz="0" w:space="0" w:color="auto"/>
        <w:bottom w:val="none" w:sz="0" w:space="0" w:color="auto"/>
        <w:right w:val="none" w:sz="0" w:space="0" w:color="auto"/>
      </w:divBdr>
    </w:div>
    <w:div w:id="1450468536">
      <w:bodyDiv w:val="1"/>
      <w:marLeft w:val="0"/>
      <w:marRight w:val="0"/>
      <w:marTop w:val="0"/>
      <w:marBottom w:val="0"/>
      <w:divBdr>
        <w:top w:val="none" w:sz="0" w:space="0" w:color="auto"/>
        <w:left w:val="none" w:sz="0" w:space="0" w:color="auto"/>
        <w:bottom w:val="none" w:sz="0" w:space="0" w:color="auto"/>
        <w:right w:val="none" w:sz="0" w:space="0" w:color="auto"/>
      </w:divBdr>
    </w:div>
    <w:div w:id="1451163818">
      <w:bodyDiv w:val="1"/>
      <w:marLeft w:val="0"/>
      <w:marRight w:val="0"/>
      <w:marTop w:val="0"/>
      <w:marBottom w:val="0"/>
      <w:divBdr>
        <w:top w:val="none" w:sz="0" w:space="0" w:color="auto"/>
        <w:left w:val="none" w:sz="0" w:space="0" w:color="auto"/>
        <w:bottom w:val="none" w:sz="0" w:space="0" w:color="auto"/>
        <w:right w:val="none" w:sz="0" w:space="0" w:color="auto"/>
      </w:divBdr>
    </w:div>
    <w:div w:id="1453208280">
      <w:bodyDiv w:val="1"/>
      <w:marLeft w:val="0"/>
      <w:marRight w:val="0"/>
      <w:marTop w:val="0"/>
      <w:marBottom w:val="0"/>
      <w:divBdr>
        <w:top w:val="none" w:sz="0" w:space="0" w:color="auto"/>
        <w:left w:val="none" w:sz="0" w:space="0" w:color="auto"/>
        <w:bottom w:val="none" w:sz="0" w:space="0" w:color="auto"/>
        <w:right w:val="none" w:sz="0" w:space="0" w:color="auto"/>
      </w:divBdr>
    </w:div>
    <w:div w:id="1454442401">
      <w:bodyDiv w:val="1"/>
      <w:marLeft w:val="0"/>
      <w:marRight w:val="0"/>
      <w:marTop w:val="0"/>
      <w:marBottom w:val="0"/>
      <w:divBdr>
        <w:top w:val="none" w:sz="0" w:space="0" w:color="auto"/>
        <w:left w:val="none" w:sz="0" w:space="0" w:color="auto"/>
        <w:bottom w:val="none" w:sz="0" w:space="0" w:color="auto"/>
        <w:right w:val="none" w:sz="0" w:space="0" w:color="auto"/>
      </w:divBdr>
    </w:div>
    <w:div w:id="1454909228">
      <w:bodyDiv w:val="1"/>
      <w:marLeft w:val="0"/>
      <w:marRight w:val="0"/>
      <w:marTop w:val="0"/>
      <w:marBottom w:val="0"/>
      <w:divBdr>
        <w:top w:val="none" w:sz="0" w:space="0" w:color="auto"/>
        <w:left w:val="none" w:sz="0" w:space="0" w:color="auto"/>
        <w:bottom w:val="none" w:sz="0" w:space="0" w:color="auto"/>
        <w:right w:val="none" w:sz="0" w:space="0" w:color="auto"/>
      </w:divBdr>
    </w:div>
    <w:div w:id="1456097498">
      <w:bodyDiv w:val="1"/>
      <w:marLeft w:val="0"/>
      <w:marRight w:val="0"/>
      <w:marTop w:val="0"/>
      <w:marBottom w:val="0"/>
      <w:divBdr>
        <w:top w:val="none" w:sz="0" w:space="0" w:color="auto"/>
        <w:left w:val="none" w:sz="0" w:space="0" w:color="auto"/>
        <w:bottom w:val="none" w:sz="0" w:space="0" w:color="auto"/>
        <w:right w:val="none" w:sz="0" w:space="0" w:color="auto"/>
      </w:divBdr>
    </w:div>
    <w:div w:id="1457404982">
      <w:bodyDiv w:val="1"/>
      <w:marLeft w:val="0"/>
      <w:marRight w:val="0"/>
      <w:marTop w:val="0"/>
      <w:marBottom w:val="0"/>
      <w:divBdr>
        <w:top w:val="none" w:sz="0" w:space="0" w:color="auto"/>
        <w:left w:val="none" w:sz="0" w:space="0" w:color="auto"/>
        <w:bottom w:val="none" w:sz="0" w:space="0" w:color="auto"/>
        <w:right w:val="none" w:sz="0" w:space="0" w:color="auto"/>
      </w:divBdr>
    </w:div>
    <w:div w:id="1462191735">
      <w:bodyDiv w:val="1"/>
      <w:marLeft w:val="0"/>
      <w:marRight w:val="0"/>
      <w:marTop w:val="0"/>
      <w:marBottom w:val="0"/>
      <w:divBdr>
        <w:top w:val="none" w:sz="0" w:space="0" w:color="auto"/>
        <w:left w:val="none" w:sz="0" w:space="0" w:color="auto"/>
        <w:bottom w:val="none" w:sz="0" w:space="0" w:color="auto"/>
        <w:right w:val="none" w:sz="0" w:space="0" w:color="auto"/>
      </w:divBdr>
    </w:div>
    <w:div w:id="1462462432">
      <w:bodyDiv w:val="1"/>
      <w:marLeft w:val="0"/>
      <w:marRight w:val="0"/>
      <w:marTop w:val="0"/>
      <w:marBottom w:val="0"/>
      <w:divBdr>
        <w:top w:val="none" w:sz="0" w:space="0" w:color="auto"/>
        <w:left w:val="none" w:sz="0" w:space="0" w:color="auto"/>
        <w:bottom w:val="none" w:sz="0" w:space="0" w:color="auto"/>
        <w:right w:val="none" w:sz="0" w:space="0" w:color="auto"/>
      </w:divBdr>
    </w:div>
    <w:div w:id="1463230061">
      <w:bodyDiv w:val="1"/>
      <w:marLeft w:val="0"/>
      <w:marRight w:val="0"/>
      <w:marTop w:val="0"/>
      <w:marBottom w:val="0"/>
      <w:divBdr>
        <w:top w:val="none" w:sz="0" w:space="0" w:color="auto"/>
        <w:left w:val="none" w:sz="0" w:space="0" w:color="auto"/>
        <w:bottom w:val="none" w:sz="0" w:space="0" w:color="auto"/>
        <w:right w:val="none" w:sz="0" w:space="0" w:color="auto"/>
      </w:divBdr>
    </w:div>
    <w:div w:id="1468430652">
      <w:bodyDiv w:val="1"/>
      <w:marLeft w:val="0"/>
      <w:marRight w:val="0"/>
      <w:marTop w:val="0"/>
      <w:marBottom w:val="0"/>
      <w:divBdr>
        <w:top w:val="none" w:sz="0" w:space="0" w:color="auto"/>
        <w:left w:val="none" w:sz="0" w:space="0" w:color="auto"/>
        <w:bottom w:val="none" w:sz="0" w:space="0" w:color="auto"/>
        <w:right w:val="none" w:sz="0" w:space="0" w:color="auto"/>
      </w:divBdr>
    </w:div>
    <w:div w:id="1471358384">
      <w:bodyDiv w:val="1"/>
      <w:marLeft w:val="0"/>
      <w:marRight w:val="0"/>
      <w:marTop w:val="0"/>
      <w:marBottom w:val="0"/>
      <w:divBdr>
        <w:top w:val="none" w:sz="0" w:space="0" w:color="auto"/>
        <w:left w:val="none" w:sz="0" w:space="0" w:color="auto"/>
        <w:bottom w:val="none" w:sz="0" w:space="0" w:color="auto"/>
        <w:right w:val="none" w:sz="0" w:space="0" w:color="auto"/>
      </w:divBdr>
    </w:div>
    <w:div w:id="1472600222">
      <w:bodyDiv w:val="1"/>
      <w:marLeft w:val="0"/>
      <w:marRight w:val="0"/>
      <w:marTop w:val="0"/>
      <w:marBottom w:val="0"/>
      <w:divBdr>
        <w:top w:val="none" w:sz="0" w:space="0" w:color="auto"/>
        <w:left w:val="none" w:sz="0" w:space="0" w:color="auto"/>
        <w:bottom w:val="none" w:sz="0" w:space="0" w:color="auto"/>
        <w:right w:val="none" w:sz="0" w:space="0" w:color="auto"/>
      </w:divBdr>
    </w:div>
    <w:div w:id="1474327891">
      <w:bodyDiv w:val="1"/>
      <w:marLeft w:val="0"/>
      <w:marRight w:val="0"/>
      <w:marTop w:val="0"/>
      <w:marBottom w:val="0"/>
      <w:divBdr>
        <w:top w:val="none" w:sz="0" w:space="0" w:color="auto"/>
        <w:left w:val="none" w:sz="0" w:space="0" w:color="auto"/>
        <w:bottom w:val="none" w:sz="0" w:space="0" w:color="auto"/>
        <w:right w:val="none" w:sz="0" w:space="0" w:color="auto"/>
      </w:divBdr>
    </w:div>
    <w:div w:id="1477648355">
      <w:bodyDiv w:val="1"/>
      <w:marLeft w:val="0"/>
      <w:marRight w:val="0"/>
      <w:marTop w:val="0"/>
      <w:marBottom w:val="0"/>
      <w:divBdr>
        <w:top w:val="none" w:sz="0" w:space="0" w:color="auto"/>
        <w:left w:val="none" w:sz="0" w:space="0" w:color="auto"/>
        <w:bottom w:val="none" w:sz="0" w:space="0" w:color="auto"/>
        <w:right w:val="none" w:sz="0" w:space="0" w:color="auto"/>
      </w:divBdr>
    </w:div>
    <w:div w:id="1477838667">
      <w:bodyDiv w:val="1"/>
      <w:marLeft w:val="0"/>
      <w:marRight w:val="0"/>
      <w:marTop w:val="0"/>
      <w:marBottom w:val="0"/>
      <w:divBdr>
        <w:top w:val="none" w:sz="0" w:space="0" w:color="auto"/>
        <w:left w:val="none" w:sz="0" w:space="0" w:color="auto"/>
        <w:bottom w:val="none" w:sz="0" w:space="0" w:color="auto"/>
        <w:right w:val="none" w:sz="0" w:space="0" w:color="auto"/>
      </w:divBdr>
    </w:div>
    <w:div w:id="1478497353">
      <w:bodyDiv w:val="1"/>
      <w:marLeft w:val="0"/>
      <w:marRight w:val="0"/>
      <w:marTop w:val="0"/>
      <w:marBottom w:val="0"/>
      <w:divBdr>
        <w:top w:val="none" w:sz="0" w:space="0" w:color="auto"/>
        <w:left w:val="none" w:sz="0" w:space="0" w:color="auto"/>
        <w:bottom w:val="none" w:sz="0" w:space="0" w:color="auto"/>
        <w:right w:val="none" w:sz="0" w:space="0" w:color="auto"/>
      </w:divBdr>
    </w:div>
    <w:div w:id="1478720564">
      <w:bodyDiv w:val="1"/>
      <w:marLeft w:val="0"/>
      <w:marRight w:val="0"/>
      <w:marTop w:val="0"/>
      <w:marBottom w:val="0"/>
      <w:divBdr>
        <w:top w:val="none" w:sz="0" w:space="0" w:color="auto"/>
        <w:left w:val="none" w:sz="0" w:space="0" w:color="auto"/>
        <w:bottom w:val="none" w:sz="0" w:space="0" w:color="auto"/>
        <w:right w:val="none" w:sz="0" w:space="0" w:color="auto"/>
      </w:divBdr>
    </w:div>
    <w:div w:id="1479222335">
      <w:bodyDiv w:val="1"/>
      <w:marLeft w:val="0"/>
      <w:marRight w:val="0"/>
      <w:marTop w:val="0"/>
      <w:marBottom w:val="0"/>
      <w:divBdr>
        <w:top w:val="none" w:sz="0" w:space="0" w:color="auto"/>
        <w:left w:val="none" w:sz="0" w:space="0" w:color="auto"/>
        <w:bottom w:val="none" w:sz="0" w:space="0" w:color="auto"/>
        <w:right w:val="none" w:sz="0" w:space="0" w:color="auto"/>
      </w:divBdr>
    </w:div>
    <w:div w:id="1480539814">
      <w:bodyDiv w:val="1"/>
      <w:marLeft w:val="0"/>
      <w:marRight w:val="0"/>
      <w:marTop w:val="0"/>
      <w:marBottom w:val="0"/>
      <w:divBdr>
        <w:top w:val="none" w:sz="0" w:space="0" w:color="auto"/>
        <w:left w:val="none" w:sz="0" w:space="0" w:color="auto"/>
        <w:bottom w:val="none" w:sz="0" w:space="0" w:color="auto"/>
        <w:right w:val="none" w:sz="0" w:space="0" w:color="auto"/>
      </w:divBdr>
    </w:div>
    <w:div w:id="1482385826">
      <w:bodyDiv w:val="1"/>
      <w:marLeft w:val="0"/>
      <w:marRight w:val="0"/>
      <w:marTop w:val="0"/>
      <w:marBottom w:val="0"/>
      <w:divBdr>
        <w:top w:val="none" w:sz="0" w:space="0" w:color="auto"/>
        <w:left w:val="none" w:sz="0" w:space="0" w:color="auto"/>
        <w:bottom w:val="none" w:sz="0" w:space="0" w:color="auto"/>
        <w:right w:val="none" w:sz="0" w:space="0" w:color="auto"/>
      </w:divBdr>
    </w:div>
    <w:div w:id="1482697394">
      <w:bodyDiv w:val="1"/>
      <w:marLeft w:val="0"/>
      <w:marRight w:val="0"/>
      <w:marTop w:val="0"/>
      <w:marBottom w:val="0"/>
      <w:divBdr>
        <w:top w:val="none" w:sz="0" w:space="0" w:color="auto"/>
        <w:left w:val="none" w:sz="0" w:space="0" w:color="auto"/>
        <w:bottom w:val="none" w:sz="0" w:space="0" w:color="auto"/>
        <w:right w:val="none" w:sz="0" w:space="0" w:color="auto"/>
      </w:divBdr>
    </w:div>
    <w:div w:id="1487209903">
      <w:bodyDiv w:val="1"/>
      <w:marLeft w:val="0"/>
      <w:marRight w:val="0"/>
      <w:marTop w:val="0"/>
      <w:marBottom w:val="0"/>
      <w:divBdr>
        <w:top w:val="none" w:sz="0" w:space="0" w:color="auto"/>
        <w:left w:val="none" w:sz="0" w:space="0" w:color="auto"/>
        <w:bottom w:val="none" w:sz="0" w:space="0" w:color="auto"/>
        <w:right w:val="none" w:sz="0" w:space="0" w:color="auto"/>
      </w:divBdr>
    </w:div>
    <w:div w:id="1492408562">
      <w:bodyDiv w:val="1"/>
      <w:marLeft w:val="0"/>
      <w:marRight w:val="0"/>
      <w:marTop w:val="0"/>
      <w:marBottom w:val="0"/>
      <w:divBdr>
        <w:top w:val="none" w:sz="0" w:space="0" w:color="auto"/>
        <w:left w:val="none" w:sz="0" w:space="0" w:color="auto"/>
        <w:bottom w:val="none" w:sz="0" w:space="0" w:color="auto"/>
        <w:right w:val="none" w:sz="0" w:space="0" w:color="auto"/>
      </w:divBdr>
    </w:div>
    <w:div w:id="1494837341">
      <w:bodyDiv w:val="1"/>
      <w:marLeft w:val="0"/>
      <w:marRight w:val="0"/>
      <w:marTop w:val="0"/>
      <w:marBottom w:val="0"/>
      <w:divBdr>
        <w:top w:val="none" w:sz="0" w:space="0" w:color="auto"/>
        <w:left w:val="none" w:sz="0" w:space="0" w:color="auto"/>
        <w:bottom w:val="none" w:sz="0" w:space="0" w:color="auto"/>
        <w:right w:val="none" w:sz="0" w:space="0" w:color="auto"/>
      </w:divBdr>
    </w:div>
    <w:div w:id="1501504774">
      <w:bodyDiv w:val="1"/>
      <w:marLeft w:val="0"/>
      <w:marRight w:val="0"/>
      <w:marTop w:val="0"/>
      <w:marBottom w:val="0"/>
      <w:divBdr>
        <w:top w:val="none" w:sz="0" w:space="0" w:color="auto"/>
        <w:left w:val="none" w:sz="0" w:space="0" w:color="auto"/>
        <w:bottom w:val="none" w:sz="0" w:space="0" w:color="auto"/>
        <w:right w:val="none" w:sz="0" w:space="0" w:color="auto"/>
      </w:divBdr>
    </w:div>
    <w:div w:id="1502086962">
      <w:bodyDiv w:val="1"/>
      <w:marLeft w:val="0"/>
      <w:marRight w:val="0"/>
      <w:marTop w:val="0"/>
      <w:marBottom w:val="0"/>
      <w:divBdr>
        <w:top w:val="none" w:sz="0" w:space="0" w:color="auto"/>
        <w:left w:val="none" w:sz="0" w:space="0" w:color="auto"/>
        <w:bottom w:val="none" w:sz="0" w:space="0" w:color="auto"/>
        <w:right w:val="none" w:sz="0" w:space="0" w:color="auto"/>
      </w:divBdr>
    </w:div>
    <w:div w:id="1503465983">
      <w:bodyDiv w:val="1"/>
      <w:marLeft w:val="0"/>
      <w:marRight w:val="0"/>
      <w:marTop w:val="0"/>
      <w:marBottom w:val="0"/>
      <w:divBdr>
        <w:top w:val="none" w:sz="0" w:space="0" w:color="auto"/>
        <w:left w:val="none" w:sz="0" w:space="0" w:color="auto"/>
        <w:bottom w:val="none" w:sz="0" w:space="0" w:color="auto"/>
        <w:right w:val="none" w:sz="0" w:space="0" w:color="auto"/>
      </w:divBdr>
    </w:div>
    <w:div w:id="1504394187">
      <w:bodyDiv w:val="1"/>
      <w:marLeft w:val="0"/>
      <w:marRight w:val="0"/>
      <w:marTop w:val="0"/>
      <w:marBottom w:val="0"/>
      <w:divBdr>
        <w:top w:val="none" w:sz="0" w:space="0" w:color="auto"/>
        <w:left w:val="none" w:sz="0" w:space="0" w:color="auto"/>
        <w:bottom w:val="none" w:sz="0" w:space="0" w:color="auto"/>
        <w:right w:val="none" w:sz="0" w:space="0" w:color="auto"/>
      </w:divBdr>
    </w:div>
    <w:div w:id="1505314084">
      <w:bodyDiv w:val="1"/>
      <w:marLeft w:val="0"/>
      <w:marRight w:val="0"/>
      <w:marTop w:val="0"/>
      <w:marBottom w:val="0"/>
      <w:divBdr>
        <w:top w:val="none" w:sz="0" w:space="0" w:color="auto"/>
        <w:left w:val="none" w:sz="0" w:space="0" w:color="auto"/>
        <w:bottom w:val="none" w:sz="0" w:space="0" w:color="auto"/>
        <w:right w:val="none" w:sz="0" w:space="0" w:color="auto"/>
      </w:divBdr>
    </w:div>
    <w:div w:id="1508250964">
      <w:bodyDiv w:val="1"/>
      <w:marLeft w:val="0"/>
      <w:marRight w:val="0"/>
      <w:marTop w:val="0"/>
      <w:marBottom w:val="0"/>
      <w:divBdr>
        <w:top w:val="none" w:sz="0" w:space="0" w:color="auto"/>
        <w:left w:val="none" w:sz="0" w:space="0" w:color="auto"/>
        <w:bottom w:val="none" w:sz="0" w:space="0" w:color="auto"/>
        <w:right w:val="none" w:sz="0" w:space="0" w:color="auto"/>
      </w:divBdr>
    </w:div>
    <w:div w:id="1509446708">
      <w:bodyDiv w:val="1"/>
      <w:marLeft w:val="0"/>
      <w:marRight w:val="0"/>
      <w:marTop w:val="0"/>
      <w:marBottom w:val="0"/>
      <w:divBdr>
        <w:top w:val="none" w:sz="0" w:space="0" w:color="auto"/>
        <w:left w:val="none" w:sz="0" w:space="0" w:color="auto"/>
        <w:bottom w:val="none" w:sz="0" w:space="0" w:color="auto"/>
        <w:right w:val="none" w:sz="0" w:space="0" w:color="auto"/>
      </w:divBdr>
    </w:div>
    <w:div w:id="1509759457">
      <w:bodyDiv w:val="1"/>
      <w:marLeft w:val="0"/>
      <w:marRight w:val="0"/>
      <w:marTop w:val="0"/>
      <w:marBottom w:val="0"/>
      <w:divBdr>
        <w:top w:val="none" w:sz="0" w:space="0" w:color="auto"/>
        <w:left w:val="none" w:sz="0" w:space="0" w:color="auto"/>
        <w:bottom w:val="none" w:sz="0" w:space="0" w:color="auto"/>
        <w:right w:val="none" w:sz="0" w:space="0" w:color="auto"/>
      </w:divBdr>
    </w:div>
    <w:div w:id="1510410158">
      <w:bodyDiv w:val="1"/>
      <w:marLeft w:val="0"/>
      <w:marRight w:val="0"/>
      <w:marTop w:val="0"/>
      <w:marBottom w:val="0"/>
      <w:divBdr>
        <w:top w:val="none" w:sz="0" w:space="0" w:color="auto"/>
        <w:left w:val="none" w:sz="0" w:space="0" w:color="auto"/>
        <w:bottom w:val="none" w:sz="0" w:space="0" w:color="auto"/>
        <w:right w:val="none" w:sz="0" w:space="0" w:color="auto"/>
      </w:divBdr>
    </w:div>
    <w:div w:id="1511026332">
      <w:bodyDiv w:val="1"/>
      <w:marLeft w:val="0"/>
      <w:marRight w:val="0"/>
      <w:marTop w:val="0"/>
      <w:marBottom w:val="0"/>
      <w:divBdr>
        <w:top w:val="none" w:sz="0" w:space="0" w:color="auto"/>
        <w:left w:val="none" w:sz="0" w:space="0" w:color="auto"/>
        <w:bottom w:val="none" w:sz="0" w:space="0" w:color="auto"/>
        <w:right w:val="none" w:sz="0" w:space="0" w:color="auto"/>
      </w:divBdr>
    </w:div>
    <w:div w:id="1512449943">
      <w:bodyDiv w:val="1"/>
      <w:marLeft w:val="0"/>
      <w:marRight w:val="0"/>
      <w:marTop w:val="0"/>
      <w:marBottom w:val="0"/>
      <w:divBdr>
        <w:top w:val="none" w:sz="0" w:space="0" w:color="auto"/>
        <w:left w:val="none" w:sz="0" w:space="0" w:color="auto"/>
        <w:bottom w:val="none" w:sz="0" w:space="0" w:color="auto"/>
        <w:right w:val="none" w:sz="0" w:space="0" w:color="auto"/>
      </w:divBdr>
    </w:div>
    <w:div w:id="1513060889">
      <w:bodyDiv w:val="1"/>
      <w:marLeft w:val="0"/>
      <w:marRight w:val="0"/>
      <w:marTop w:val="0"/>
      <w:marBottom w:val="0"/>
      <w:divBdr>
        <w:top w:val="none" w:sz="0" w:space="0" w:color="auto"/>
        <w:left w:val="none" w:sz="0" w:space="0" w:color="auto"/>
        <w:bottom w:val="none" w:sz="0" w:space="0" w:color="auto"/>
        <w:right w:val="none" w:sz="0" w:space="0" w:color="auto"/>
      </w:divBdr>
    </w:div>
    <w:div w:id="1513380143">
      <w:bodyDiv w:val="1"/>
      <w:marLeft w:val="0"/>
      <w:marRight w:val="0"/>
      <w:marTop w:val="0"/>
      <w:marBottom w:val="0"/>
      <w:divBdr>
        <w:top w:val="none" w:sz="0" w:space="0" w:color="auto"/>
        <w:left w:val="none" w:sz="0" w:space="0" w:color="auto"/>
        <w:bottom w:val="none" w:sz="0" w:space="0" w:color="auto"/>
        <w:right w:val="none" w:sz="0" w:space="0" w:color="auto"/>
      </w:divBdr>
    </w:div>
    <w:div w:id="1513494085">
      <w:bodyDiv w:val="1"/>
      <w:marLeft w:val="0"/>
      <w:marRight w:val="0"/>
      <w:marTop w:val="0"/>
      <w:marBottom w:val="0"/>
      <w:divBdr>
        <w:top w:val="none" w:sz="0" w:space="0" w:color="auto"/>
        <w:left w:val="none" w:sz="0" w:space="0" w:color="auto"/>
        <w:bottom w:val="none" w:sz="0" w:space="0" w:color="auto"/>
        <w:right w:val="none" w:sz="0" w:space="0" w:color="auto"/>
      </w:divBdr>
    </w:div>
    <w:div w:id="1516578304">
      <w:bodyDiv w:val="1"/>
      <w:marLeft w:val="0"/>
      <w:marRight w:val="0"/>
      <w:marTop w:val="0"/>
      <w:marBottom w:val="0"/>
      <w:divBdr>
        <w:top w:val="none" w:sz="0" w:space="0" w:color="auto"/>
        <w:left w:val="none" w:sz="0" w:space="0" w:color="auto"/>
        <w:bottom w:val="none" w:sz="0" w:space="0" w:color="auto"/>
        <w:right w:val="none" w:sz="0" w:space="0" w:color="auto"/>
      </w:divBdr>
    </w:div>
    <w:div w:id="1517036307">
      <w:bodyDiv w:val="1"/>
      <w:marLeft w:val="0"/>
      <w:marRight w:val="0"/>
      <w:marTop w:val="0"/>
      <w:marBottom w:val="0"/>
      <w:divBdr>
        <w:top w:val="none" w:sz="0" w:space="0" w:color="auto"/>
        <w:left w:val="none" w:sz="0" w:space="0" w:color="auto"/>
        <w:bottom w:val="none" w:sz="0" w:space="0" w:color="auto"/>
        <w:right w:val="none" w:sz="0" w:space="0" w:color="auto"/>
      </w:divBdr>
    </w:div>
    <w:div w:id="1517846327">
      <w:bodyDiv w:val="1"/>
      <w:marLeft w:val="0"/>
      <w:marRight w:val="0"/>
      <w:marTop w:val="0"/>
      <w:marBottom w:val="0"/>
      <w:divBdr>
        <w:top w:val="none" w:sz="0" w:space="0" w:color="auto"/>
        <w:left w:val="none" w:sz="0" w:space="0" w:color="auto"/>
        <w:bottom w:val="none" w:sz="0" w:space="0" w:color="auto"/>
        <w:right w:val="none" w:sz="0" w:space="0" w:color="auto"/>
      </w:divBdr>
    </w:div>
    <w:div w:id="1519125627">
      <w:bodyDiv w:val="1"/>
      <w:marLeft w:val="0"/>
      <w:marRight w:val="0"/>
      <w:marTop w:val="0"/>
      <w:marBottom w:val="0"/>
      <w:divBdr>
        <w:top w:val="none" w:sz="0" w:space="0" w:color="auto"/>
        <w:left w:val="none" w:sz="0" w:space="0" w:color="auto"/>
        <w:bottom w:val="none" w:sz="0" w:space="0" w:color="auto"/>
        <w:right w:val="none" w:sz="0" w:space="0" w:color="auto"/>
      </w:divBdr>
    </w:div>
    <w:div w:id="1519539536">
      <w:bodyDiv w:val="1"/>
      <w:marLeft w:val="0"/>
      <w:marRight w:val="0"/>
      <w:marTop w:val="0"/>
      <w:marBottom w:val="0"/>
      <w:divBdr>
        <w:top w:val="none" w:sz="0" w:space="0" w:color="auto"/>
        <w:left w:val="none" w:sz="0" w:space="0" w:color="auto"/>
        <w:bottom w:val="none" w:sz="0" w:space="0" w:color="auto"/>
        <w:right w:val="none" w:sz="0" w:space="0" w:color="auto"/>
      </w:divBdr>
    </w:div>
    <w:div w:id="1520849042">
      <w:bodyDiv w:val="1"/>
      <w:marLeft w:val="0"/>
      <w:marRight w:val="0"/>
      <w:marTop w:val="0"/>
      <w:marBottom w:val="0"/>
      <w:divBdr>
        <w:top w:val="none" w:sz="0" w:space="0" w:color="auto"/>
        <w:left w:val="none" w:sz="0" w:space="0" w:color="auto"/>
        <w:bottom w:val="none" w:sz="0" w:space="0" w:color="auto"/>
        <w:right w:val="none" w:sz="0" w:space="0" w:color="auto"/>
      </w:divBdr>
    </w:div>
    <w:div w:id="1522474694">
      <w:bodyDiv w:val="1"/>
      <w:marLeft w:val="0"/>
      <w:marRight w:val="0"/>
      <w:marTop w:val="0"/>
      <w:marBottom w:val="0"/>
      <w:divBdr>
        <w:top w:val="none" w:sz="0" w:space="0" w:color="auto"/>
        <w:left w:val="none" w:sz="0" w:space="0" w:color="auto"/>
        <w:bottom w:val="none" w:sz="0" w:space="0" w:color="auto"/>
        <w:right w:val="none" w:sz="0" w:space="0" w:color="auto"/>
      </w:divBdr>
    </w:div>
    <w:div w:id="1523283747">
      <w:bodyDiv w:val="1"/>
      <w:marLeft w:val="0"/>
      <w:marRight w:val="0"/>
      <w:marTop w:val="0"/>
      <w:marBottom w:val="0"/>
      <w:divBdr>
        <w:top w:val="none" w:sz="0" w:space="0" w:color="auto"/>
        <w:left w:val="none" w:sz="0" w:space="0" w:color="auto"/>
        <w:bottom w:val="none" w:sz="0" w:space="0" w:color="auto"/>
        <w:right w:val="none" w:sz="0" w:space="0" w:color="auto"/>
      </w:divBdr>
    </w:div>
    <w:div w:id="1526943187">
      <w:bodyDiv w:val="1"/>
      <w:marLeft w:val="0"/>
      <w:marRight w:val="0"/>
      <w:marTop w:val="0"/>
      <w:marBottom w:val="0"/>
      <w:divBdr>
        <w:top w:val="none" w:sz="0" w:space="0" w:color="auto"/>
        <w:left w:val="none" w:sz="0" w:space="0" w:color="auto"/>
        <w:bottom w:val="none" w:sz="0" w:space="0" w:color="auto"/>
        <w:right w:val="none" w:sz="0" w:space="0" w:color="auto"/>
      </w:divBdr>
    </w:div>
    <w:div w:id="1528446560">
      <w:bodyDiv w:val="1"/>
      <w:marLeft w:val="0"/>
      <w:marRight w:val="0"/>
      <w:marTop w:val="0"/>
      <w:marBottom w:val="0"/>
      <w:divBdr>
        <w:top w:val="none" w:sz="0" w:space="0" w:color="auto"/>
        <w:left w:val="none" w:sz="0" w:space="0" w:color="auto"/>
        <w:bottom w:val="none" w:sz="0" w:space="0" w:color="auto"/>
        <w:right w:val="none" w:sz="0" w:space="0" w:color="auto"/>
      </w:divBdr>
    </w:div>
    <w:div w:id="1529027359">
      <w:bodyDiv w:val="1"/>
      <w:marLeft w:val="0"/>
      <w:marRight w:val="0"/>
      <w:marTop w:val="0"/>
      <w:marBottom w:val="0"/>
      <w:divBdr>
        <w:top w:val="none" w:sz="0" w:space="0" w:color="auto"/>
        <w:left w:val="none" w:sz="0" w:space="0" w:color="auto"/>
        <w:bottom w:val="none" w:sz="0" w:space="0" w:color="auto"/>
        <w:right w:val="none" w:sz="0" w:space="0" w:color="auto"/>
      </w:divBdr>
    </w:div>
    <w:div w:id="1531529729">
      <w:bodyDiv w:val="1"/>
      <w:marLeft w:val="0"/>
      <w:marRight w:val="0"/>
      <w:marTop w:val="0"/>
      <w:marBottom w:val="0"/>
      <w:divBdr>
        <w:top w:val="none" w:sz="0" w:space="0" w:color="auto"/>
        <w:left w:val="none" w:sz="0" w:space="0" w:color="auto"/>
        <w:bottom w:val="none" w:sz="0" w:space="0" w:color="auto"/>
        <w:right w:val="none" w:sz="0" w:space="0" w:color="auto"/>
      </w:divBdr>
    </w:div>
    <w:div w:id="1531533443">
      <w:bodyDiv w:val="1"/>
      <w:marLeft w:val="0"/>
      <w:marRight w:val="0"/>
      <w:marTop w:val="0"/>
      <w:marBottom w:val="0"/>
      <w:divBdr>
        <w:top w:val="none" w:sz="0" w:space="0" w:color="auto"/>
        <w:left w:val="none" w:sz="0" w:space="0" w:color="auto"/>
        <w:bottom w:val="none" w:sz="0" w:space="0" w:color="auto"/>
        <w:right w:val="none" w:sz="0" w:space="0" w:color="auto"/>
      </w:divBdr>
    </w:div>
    <w:div w:id="1531649326">
      <w:bodyDiv w:val="1"/>
      <w:marLeft w:val="0"/>
      <w:marRight w:val="0"/>
      <w:marTop w:val="0"/>
      <w:marBottom w:val="0"/>
      <w:divBdr>
        <w:top w:val="none" w:sz="0" w:space="0" w:color="auto"/>
        <w:left w:val="none" w:sz="0" w:space="0" w:color="auto"/>
        <w:bottom w:val="none" w:sz="0" w:space="0" w:color="auto"/>
        <w:right w:val="none" w:sz="0" w:space="0" w:color="auto"/>
      </w:divBdr>
    </w:div>
    <w:div w:id="1533372569">
      <w:bodyDiv w:val="1"/>
      <w:marLeft w:val="0"/>
      <w:marRight w:val="0"/>
      <w:marTop w:val="0"/>
      <w:marBottom w:val="0"/>
      <w:divBdr>
        <w:top w:val="none" w:sz="0" w:space="0" w:color="auto"/>
        <w:left w:val="none" w:sz="0" w:space="0" w:color="auto"/>
        <w:bottom w:val="none" w:sz="0" w:space="0" w:color="auto"/>
        <w:right w:val="none" w:sz="0" w:space="0" w:color="auto"/>
      </w:divBdr>
    </w:div>
    <w:div w:id="1533882644">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40972766">
      <w:bodyDiv w:val="1"/>
      <w:marLeft w:val="0"/>
      <w:marRight w:val="0"/>
      <w:marTop w:val="0"/>
      <w:marBottom w:val="0"/>
      <w:divBdr>
        <w:top w:val="none" w:sz="0" w:space="0" w:color="auto"/>
        <w:left w:val="none" w:sz="0" w:space="0" w:color="auto"/>
        <w:bottom w:val="none" w:sz="0" w:space="0" w:color="auto"/>
        <w:right w:val="none" w:sz="0" w:space="0" w:color="auto"/>
      </w:divBdr>
    </w:div>
    <w:div w:id="1542282560">
      <w:bodyDiv w:val="1"/>
      <w:marLeft w:val="0"/>
      <w:marRight w:val="0"/>
      <w:marTop w:val="0"/>
      <w:marBottom w:val="0"/>
      <w:divBdr>
        <w:top w:val="none" w:sz="0" w:space="0" w:color="auto"/>
        <w:left w:val="none" w:sz="0" w:space="0" w:color="auto"/>
        <w:bottom w:val="none" w:sz="0" w:space="0" w:color="auto"/>
        <w:right w:val="none" w:sz="0" w:space="0" w:color="auto"/>
      </w:divBdr>
    </w:div>
    <w:div w:id="1544246608">
      <w:bodyDiv w:val="1"/>
      <w:marLeft w:val="0"/>
      <w:marRight w:val="0"/>
      <w:marTop w:val="0"/>
      <w:marBottom w:val="0"/>
      <w:divBdr>
        <w:top w:val="none" w:sz="0" w:space="0" w:color="auto"/>
        <w:left w:val="none" w:sz="0" w:space="0" w:color="auto"/>
        <w:bottom w:val="none" w:sz="0" w:space="0" w:color="auto"/>
        <w:right w:val="none" w:sz="0" w:space="0" w:color="auto"/>
      </w:divBdr>
    </w:div>
    <w:div w:id="1544706553">
      <w:bodyDiv w:val="1"/>
      <w:marLeft w:val="0"/>
      <w:marRight w:val="0"/>
      <w:marTop w:val="0"/>
      <w:marBottom w:val="0"/>
      <w:divBdr>
        <w:top w:val="none" w:sz="0" w:space="0" w:color="auto"/>
        <w:left w:val="none" w:sz="0" w:space="0" w:color="auto"/>
        <w:bottom w:val="none" w:sz="0" w:space="0" w:color="auto"/>
        <w:right w:val="none" w:sz="0" w:space="0" w:color="auto"/>
      </w:divBdr>
    </w:div>
    <w:div w:id="1545369150">
      <w:bodyDiv w:val="1"/>
      <w:marLeft w:val="0"/>
      <w:marRight w:val="0"/>
      <w:marTop w:val="0"/>
      <w:marBottom w:val="0"/>
      <w:divBdr>
        <w:top w:val="none" w:sz="0" w:space="0" w:color="auto"/>
        <w:left w:val="none" w:sz="0" w:space="0" w:color="auto"/>
        <w:bottom w:val="none" w:sz="0" w:space="0" w:color="auto"/>
        <w:right w:val="none" w:sz="0" w:space="0" w:color="auto"/>
      </w:divBdr>
    </w:div>
    <w:div w:id="1545483798">
      <w:bodyDiv w:val="1"/>
      <w:marLeft w:val="0"/>
      <w:marRight w:val="0"/>
      <w:marTop w:val="0"/>
      <w:marBottom w:val="0"/>
      <w:divBdr>
        <w:top w:val="none" w:sz="0" w:space="0" w:color="auto"/>
        <w:left w:val="none" w:sz="0" w:space="0" w:color="auto"/>
        <w:bottom w:val="none" w:sz="0" w:space="0" w:color="auto"/>
        <w:right w:val="none" w:sz="0" w:space="0" w:color="auto"/>
      </w:divBdr>
    </w:div>
    <w:div w:id="1545555728">
      <w:bodyDiv w:val="1"/>
      <w:marLeft w:val="0"/>
      <w:marRight w:val="0"/>
      <w:marTop w:val="0"/>
      <w:marBottom w:val="0"/>
      <w:divBdr>
        <w:top w:val="none" w:sz="0" w:space="0" w:color="auto"/>
        <w:left w:val="none" w:sz="0" w:space="0" w:color="auto"/>
        <w:bottom w:val="none" w:sz="0" w:space="0" w:color="auto"/>
        <w:right w:val="none" w:sz="0" w:space="0" w:color="auto"/>
      </w:divBdr>
    </w:div>
    <w:div w:id="1550190417">
      <w:bodyDiv w:val="1"/>
      <w:marLeft w:val="0"/>
      <w:marRight w:val="0"/>
      <w:marTop w:val="0"/>
      <w:marBottom w:val="0"/>
      <w:divBdr>
        <w:top w:val="none" w:sz="0" w:space="0" w:color="auto"/>
        <w:left w:val="none" w:sz="0" w:space="0" w:color="auto"/>
        <w:bottom w:val="none" w:sz="0" w:space="0" w:color="auto"/>
        <w:right w:val="none" w:sz="0" w:space="0" w:color="auto"/>
      </w:divBdr>
    </w:div>
    <w:div w:id="1550727337">
      <w:bodyDiv w:val="1"/>
      <w:marLeft w:val="0"/>
      <w:marRight w:val="0"/>
      <w:marTop w:val="0"/>
      <w:marBottom w:val="0"/>
      <w:divBdr>
        <w:top w:val="none" w:sz="0" w:space="0" w:color="auto"/>
        <w:left w:val="none" w:sz="0" w:space="0" w:color="auto"/>
        <w:bottom w:val="none" w:sz="0" w:space="0" w:color="auto"/>
        <w:right w:val="none" w:sz="0" w:space="0" w:color="auto"/>
      </w:divBdr>
    </w:div>
    <w:div w:id="1550800154">
      <w:bodyDiv w:val="1"/>
      <w:marLeft w:val="0"/>
      <w:marRight w:val="0"/>
      <w:marTop w:val="0"/>
      <w:marBottom w:val="0"/>
      <w:divBdr>
        <w:top w:val="none" w:sz="0" w:space="0" w:color="auto"/>
        <w:left w:val="none" w:sz="0" w:space="0" w:color="auto"/>
        <w:bottom w:val="none" w:sz="0" w:space="0" w:color="auto"/>
        <w:right w:val="none" w:sz="0" w:space="0" w:color="auto"/>
      </w:divBdr>
    </w:div>
    <w:div w:id="1551190497">
      <w:bodyDiv w:val="1"/>
      <w:marLeft w:val="0"/>
      <w:marRight w:val="0"/>
      <w:marTop w:val="0"/>
      <w:marBottom w:val="0"/>
      <w:divBdr>
        <w:top w:val="none" w:sz="0" w:space="0" w:color="auto"/>
        <w:left w:val="none" w:sz="0" w:space="0" w:color="auto"/>
        <w:bottom w:val="none" w:sz="0" w:space="0" w:color="auto"/>
        <w:right w:val="none" w:sz="0" w:space="0" w:color="auto"/>
      </w:divBdr>
    </w:div>
    <w:div w:id="1552185610">
      <w:bodyDiv w:val="1"/>
      <w:marLeft w:val="0"/>
      <w:marRight w:val="0"/>
      <w:marTop w:val="0"/>
      <w:marBottom w:val="0"/>
      <w:divBdr>
        <w:top w:val="none" w:sz="0" w:space="0" w:color="auto"/>
        <w:left w:val="none" w:sz="0" w:space="0" w:color="auto"/>
        <w:bottom w:val="none" w:sz="0" w:space="0" w:color="auto"/>
        <w:right w:val="none" w:sz="0" w:space="0" w:color="auto"/>
      </w:divBdr>
    </w:div>
    <w:div w:id="1552419389">
      <w:bodyDiv w:val="1"/>
      <w:marLeft w:val="0"/>
      <w:marRight w:val="0"/>
      <w:marTop w:val="0"/>
      <w:marBottom w:val="0"/>
      <w:divBdr>
        <w:top w:val="none" w:sz="0" w:space="0" w:color="auto"/>
        <w:left w:val="none" w:sz="0" w:space="0" w:color="auto"/>
        <w:bottom w:val="none" w:sz="0" w:space="0" w:color="auto"/>
        <w:right w:val="none" w:sz="0" w:space="0" w:color="auto"/>
      </w:divBdr>
    </w:div>
    <w:div w:id="1552572174">
      <w:bodyDiv w:val="1"/>
      <w:marLeft w:val="0"/>
      <w:marRight w:val="0"/>
      <w:marTop w:val="0"/>
      <w:marBottom w:val="0"/>
      <w:divBdr>
        <w:top w:val="none" w:sz="0" w:space="0" w:color="auto"/>
        <w:left w:val="none" w:sz="0" w:space="0" w:color="auto"/>
        <w:bottom w:val="none" w:sz="0" w:space="0" w:color="auto"/>
        <w:right w:val="none" w:sz="0" w:space="0" w:color="auto"/>
      </w:divBdr>
    </w:div>
    <w:div w:id="1552889597">
      <w:bodyDiv w:val="1"/>
      <w:marLeft w:val="0"/>
      <w:marRight w:val="0"/>
      <w:marTop w:val="0"/>
      <w:marBottom w:val="0"/>
      <w:divBdr>
        <w:top w:val="none" w:sz="0" w:space="0" w:color="auto"/>
        <w:left w:val="none" w:sz="0" w:space="0" w:color="auto"/>
        <w:bottom w:val="none" w:sz="0" w:space="0" w:color="auto"/>
        <w:right w:val="none" w:sz="0" w:space="0" w:color="auto"/>
      </w:divBdr>
    </w:div>
    <w:div w:id="1553034193">
      <w:bodyDiv w:val="1"/>
      <w:marLeft w:val="0"/>
      <w:marRight w:val="0"/>
      <w:marTop w:val="0"/>
      <w:marBottom w:val="0"/>
      <w:divBdr>
        <w:top w:val="none" w:sz="0" w:space="0" w:color="auto"/>
        <w:left w:val="none" w:sz="0" w:space="0" w:color="auto"/>
        <w:bottom w:val="none" w:sz="0" w:space="0" w:color="auto"/>
        <w:right w:val="none" w:sz="0" w:space="0" w:color="auto"/>
      </w:divBdr>
    </w:div>
    <w:div w:id="1558004364">
      <w:bodyDiv w:val="1"/>
      <w:marLeft w:val="0"/>
      <w:marRight w:val="0"/>
      <w:marTop w:val="0"/>
      <w:marBottom w:val="0"/>
      <w:divBdr>
        <w:top w:val="none" w:sz="0" w:space="0" w:color="auto"/>
        <w:left w:val="none" w:sz="0" w:space="0" w:color="auto"/>
        <w:bottom w:val="none" w:sz="0" w:space="0" w:color="auto"/>
        <w:right w:val="none" w:sz="0" w:space="0" w:color="auto"/>
      </w:divBdr>
    </w:div>
    <w:div w:id="1558323632">
      <w:bodyDiv w:val="1"/>
      <w:marLeft w:val="0"/>
      <w:marRight w:val="0"/>
      <w:marTop w:val="0"/>
      <w:marBottom w:val="0"/>
      <w:divBdr>
        <w:top w:val="none" w:sz="0" w:space="0" w:color="auto"/>
        <w:left w:val="none" w:sz="0" w:space="0" w:color="auto"/>
        <w:bottom w:val="none" w:sz="0" w:space="0" w:color="auto"/>
        <w:right w:val="none" w:sz="0" w:space="0" w:color="auto"/>
      </w:divBdr>
    </w:div>
    <w:div w:id="1559585455">
      <w:bodyDiv w:val="1"/>
      <w:marLeft w:val="0"/>
      <w:marRight w:val="0"/>
      <w:marTop w:val="0"/>
      <w:marBottom w:val="0"/>
      <w:divBdr>
        <w:top w:val="none" w:sz="0" w:space="0" w:color="auto"/>
        <w:left w:val="none" w:sz="0" w:space="0" w:color="auto"/>
        <w:bottom w:val="none" w:sz="0" w:space="0" w:color="auto"/>
        <w:right w:val="none" w:sz="0" w:space="0" w:color="auto"/>
      </w:divBdr>
    </w:div>
    <w:div w:id="1560020684">
      <w:bodyDiv w:val="1"/>
      <w:marLeft w:val="0"/>
      <w:marRight w:val="0"/>
      <w:marTop w:val="0"/>
      <w:marBottom w:val="0"/>
      <w:divBdr>
        <w:top w:val="none" w:sz="0" w:space="0" w:color="auto"/>
        <w:left w:val="none" w:sz="0" w:space="0" w:color="auto"/>
        <w:bottom w:val="none" w:sz="0" w:space="0" w:color="auto"/>
        <w:right w:val="none" w:sz="0" w:space="0" w:color="auto"/>
      </w:divBdr>
    </w:div>
    <w:div w:id="1562594386">
      <w:bodyDiv w:val="1"/>
      <w:marLeft w:val="0"/>
      <w:marRight w:val="0"/>
      <w:marTop w:val="0"/>
      <w:marBottom w:val="0"/>
      <w:divBdr>
        <w:top w:val="none" w:sz="0" w:space="0" w:color="auto"/>
        <w:left w:val="none" w:sz="0" w:space="0" w:color="auto"/>
        <w:bottom w:val="none" w:sz="0" w:space="0" w:color="auto"/>
        <w:right w:val="none" w:sz="0" w:space="0" w:color="auto"/>
      </w:divBdr>
    </w:div>
    <w:div w:id="1564945176">
      <w:bodyDiv w:val="1"/>
      <w:marLeft w:val="0"/>
      <w:marRight w:val="0"/>
      <w:marTop w:val="0"/>
      <w:marBottom w:val="0"/>
      <w:divBdr>
        <w:top w:val="none" w:sz="0" w:space="0" w:color="auto"/>
        <w:left w:val="none" w:sz="0" w:space="0" w:color="auto"/>
        <w:bottom w:val="none" w:sz="0" w:space="0" w:color="auto"/>
        <w:right w:val="none" w:sz="0" w:space="0" w:color="auto"/>
      </w:divBdr>
    </w:div>
    <w:div w:id="1565220022">
      <w:bodyDiv w:val="1"/>
      <w:marLeft w:val="0"/>
      <w:marRight w:val="0"/>
      <w:marTop w:val="0"/>
      <w:marBottom w:val="0"/>
      <w:divBdr>
        <w:top w:val="none" w:sz="0" w:space="0" w:color="auto"/>
        <w:left w:val="none" w:sz="0" w:space="0" w:color="auto"/>
        <w:bottom w:val="none" w:sz="0" w:space="0" w:color="auto"/>
        <w:right w:val="none" w:sz="0" w:space="0" w:color="auto"/>
      </w:divBdr>
    </w:div>
    <w:div w:id="1566333397">
      <w:bodyDiv w:val="1"/>
      <w:marLeft w:val="0"/>
      <w:marRight w:val="0"/>
      <w:marTop w:val="0"/>
      <w:marBottom w:val="0"/>
      <w:divBdr>
        <w:top w:val="none" w:sz="0" w:space="0" w:color="auto"/>
        <w:left w:val="none" w:sz="0" w:space="0" w:color="auto"/>
        <w:bottom w:val="none" w:sz="0" w:space="0" w:color="auto"/>
        <w:right w:val="none" w:sz="0" w:space="0" w:color="auto"/>
      </w:divBdr>
    </w:div>
    <w:div w:id="1566791564">
      <w:bodyDiv w:val="1"/>
      <w:marLeft w:val="0"/>
      <w:marRight w:val="0"/>
      <w:marTop w:val="0"/>
      <w:marBottom w:val="0"/>
      <w:divBdr>
        <w:top w:val="none" w:sz="0" w:space="0" w:color="auto"/>
        <w:left w:val="none" w:sz="0" w:space="0" w:color="auto"/>
        <w:bottom w:val="none" w:sz="0" w:space="0" w:color="auto"/>
        <w:right w:val="none" w:sz="0" w:space="0" w:color="auto"/>
      </w:divBdr>
    </w:div>
    <w:div w:id="1567572186">
      <w:bodyDiv w:val="1"/>
      <w:marLeft w:val="0"/>
      <w:marRight w:val="0"/>
      <w:marTop w:val="0"/>
      <w:marBottom w:val="0"/>
      <w:divBdr>
        <w:top w:val="none" w:sz="0" w:space="0" w:color="auto"/>
        <w:left w:val="none" w:sz="0" w:space="0" w:color="auto"/>
        <w:bottom w:val="none" w:sz="0" w:space="0" w:color="auto"/>
        <w:right w:val="none" w:sz="0" w:space="0" w:color="auto"/>
      </w:divBdr>
    </w:div>
    <w:div w:id="1570581379">
      <w:bodyDiv w:val="1"/>
      <w:marLeft w:val="0"/>
      <w:marRight w:val="0"/>
      <w:marTop w:val="0"/>
      <w:marBottom w:val="0"/>
      <w:divBdr>
        <w:top w:val="none" w:sz="0" w:space="0" w:color="auto"/>
        <w:left w:val="none" w:sz="0" w:space="0" w:color="auto"/>
        <w:bottom w:val="none" w:sz="0" w:space="0" w:color="auto"/>
        <w:right w:val="none" w:sz="0" w:space="0" w:color="auto"/>
      </w:divBdr>
    </w:div>
    <w:div w:id="1571502990">
      <w:bodyDiv w:val="1"/>
      <w:marLeft w:val="0"/>
      <w:marRight w:val="0"/>
      <w:marTop w:val="0"/>
      <w:marBottom w:val="0"/>
      <w:divBdr>
        <w:top w:val="none" w:sz="0" w:space="0" w:color="auto"/>
        <w:left w:val="none" w:sz="0" w:space="0" w:color="auto"/>
        <w:bottom w:val="none" w:sz="0" w:space="0" w:color="auto"/>
        <w:right w:val="none" w:sz="0" w:space="0" w:color="auto"/>
      </w:divBdr>
    </w:div>
    <w:div w:id="1571766817">
      <w:bodyDiv w:val="1"/>
      <w:marLeft w:val="0"/>
      <w:marRight w:val="0"/>
      <w:marTop w:val="0"/>
      <w:marBottom w:val="0"/>
      <w:divBdr>
        <w:top w:val="none" w:sz="0" w:space="0" w:color="auto"/>
        <w:left w:val="none" w:sz="0" w:space="0" w:color="auto"/>
        <w:bottom w:val="none" w:sz="0" w:space="0" w:color="auto"/>
        <w:right w:val="none" w:sz="0" w:space="0" w:color="auto"/>
      </w:divBdr>
    </w:div>
    <w:div w:id="1571886053">
      <w:bodyDiv w:val="1"/>
      <w:marLeft w:val="0"/>
      <w:marRight w:val="0"/>
      <w:marTop w:val="0"/>
      <w:marBottom w:val="0"/>
      <w:divBdr>
        <w:top w:val="none" w:sz="0" w:space="0" w:color="auto"/>
        <w:left w:val="none" w:sz="0" w:space="0" w:color="auto"/>
        <w:bottom w:val="none" w:sz="0" w:space="0" w:color="auto"/>
        <w:right w:val="none" w:sz="0" w:space="0" w:color="auto"/>
      </w:divBdr>
    </w:div>
    <w:div w:id="1575314452">
      <w:bodyDiv w:val="1"/>
      <w:marLeft w:val="0"/>
      <w:marRight w:val="0"/>
      <w:marTop w:val="0"/>
      <w:marBottom w:val="0"/>
      <w:divBdr>
        <w:top w:val="none" w:sz="0" w:space="0" w:color="auto"/>
        <w:left w:val="none" w:sz="0" w:space="0" w:color="auto"/>
        <w:bottom w:val="none" w:sz="0" w:space="0" w:color="auto"/>
        <w:right w:val="none" w:sz="0" w:space="0" w:color="auto"/>
      </w:divBdr>
    </w:div>
    <w:div w:id="1577401202">
      <w:bodyDiv w:val="1"/>
      <w:marLeft w:val="0"/>
      <w:marRight w:val="0"/>
      <w:marTop w:val="0"/>
      <w:marBottom w:val="0"/>
      <w:divBdr>
        <w:top w:val="none" w:sz="0" w:space="0" w:color="auto"/>
        <w:left w:val="none" w:sz="0" w:space="0" w:color="auto"/>
        <w:bottom w:val="none" w:sz="0" w:space="0" w:color="auto"/>
        <w:right w:val="none" w:sz="0" w:space="0" w:color="auto"/>
      </w:divBdr>
    </w:div>
    <w:div w:id="1577976694">
      <w:bodyDiv w:val="1"/>
      <w:marLeft w:val="0"/>
      <w:marRight w:val="0"/>
      <w:marTop w:val="0"/>
      <w:marBottom w:val="0"/>
      <w:divBdr>
        <w:top w:val="none" w:sz="0" w:space="0" w:color="auto"/>
        <w:left w:val="none" w:sz="0" w:space="0" w:color="auto"/>
        <w:bottom w:val="none" w:sz="0" w:space="0" w:color="auto"/>
        <w:right w:val="none" w:sz="0" w:space="0" w:color="auto"/>
      </w:divBdr>
    </w:div>
    <w:div w:id="1578439079">
      <w:bodyDiv w:val="1"/>
      <w:marLeft w:val="0"/>
      <w:marRight w:val="0"/>
      <w:marTop w:val="0"/>
      <w:marBottom w:val="0"/>
      <w:divBdr>
        <w:top w:val="none" w:sz="0" w:space="0" w:color="auto"/>
        <w:left w:val="none" w:sz="0" w:space="0" w:color="auto"/>
        <w:bottom w:val="none" w:sz="0" w:space="0" w:color="auto"/>
        <w:right w:val="none" w:sz="0" w:space="0" w:color="auto"/>
      </w:divBdr>
    </w:div>
    <w:div w:id="1578901114">
      <w:bodyDiv w:val="1"/>
      <w:marLeft w:val="0"/>
      <w:marRight w:val="0"/>
      <w:marTop w:val="0"/>
      <w:marBottom w:val="0"/>
      <w:divBdr>
        <w:top w:val="none" w:sz="0" w:space="0" w:color="auto"/>
        <w:left w:val="none" w:sz="0" w:space="0" w:color="auto"/>
        <w:bottom w:val="none" w:sz="0" w:space="0" w:color="auto"/>
        <w:right w:val="none" w:sz="0" w:space="0" w:color="auto"/>
      </w:divBdr>
    </w:div>
    <w:div w:id="1580365278">
      <w:bodyDiv w:val="1"/>
      <w:marLeft w:val="0"/>
      <w:marRight w:val="0"/>
      <w:marTop w:val="0"/>
      <w:marBottom w:val="0"/>
      <w:divBdr>
        <w:top w:val="none" w:sz="0" w:space="0" w:color="auto"/>
        <w:left w:val="none" w:sz="0" w:space="0" w:color="auto"/>
        <w:bottom w:val="none" w:sz="0" w:space="0" w:color="auto"/>
        <w:right w:val="none" w:sz="0" w:space="0" w:color="auto"/>
      </w:divBdr>
    </w:div>
    <w:div w:id="1580754204">
      <w:bodyDiv w:val="1"/>
      <w:marLeft w:val="0"/>
      <w:marRight w:val="0"/>
      <w:marTop w:val="0"/>
      <w:marBottom w:val="0"/>
      <w:divBdr>
        <w:top w:val="none" w:sz="0" w:space="0" w:color="auto"/>
        <w:left w:val="none" w:sz="0" w:space="0" w:color="auto"/>
        <w:bottom w:val="none" w:sz="0" w:space="0" w:color="auto"/>
        <w:right w:val="none" w:sz="0" w:space="0" w:color="auto"/>
      </w:divBdr>
    </w:div>
    <w:div w:id="1580868755">
      <w:bodyDiv w:val="1"/>
      <w:marLeft w:val="0"/>
      <w:marRight w:val="0"/>
      <w:marTop w:val="0"/>
      <w:marBottom w:val="0"/>
      <w:divBdr>
        <w:top w:val="none" w:sz="0" w:space="0" w:color="auto"/>
        <w:left w:val="none" w:sz="0" w:space="0" w:color="auto"/>
        <w:bottom w:val="none" w:sz="0" w:space="0" w:color="auto"/>
        <w:right w:val="none" w:sz="0" w:space="0" w:color="auto"/>
      </w:divBdr>
    </w:div>
    <w:div w:id="1581990119">
      <w:bodyDiv w:val="1"/>
      <w:marLeft w:val="0"/>
      <w:marRight w:val="0"/>
      <w:marTop w:val="0"/>
      <w:marBottom w:val="0"/>
      <w:divBdr>
        <w:top w:val="none" w:sz="0" w:space="0" w:color="auto"/>
        <w:left w:val="none" w:sz="0" w:space="0" w:color="auto"/>
        <w:bottom w:val="none" w:sz="0" w:space="0" w:color="auto"/>
        <w:right w:val="none" w:sz="0" w:space="0" w:color="auto"/>
      </w:divBdr>
    </w:div>
    <w:div w:id="1584409224">
      <w:bodyDiv w:val="1"/>
      <w:marLeft w:val="0"/>
      <w:marRight w:val="0"/>
      <w:marTop w:val="0"/>
      <w:marBottom w:val="0"/>
      <w:divBdr>
        <w:top w:val="none" w:sz="0" w:space="0" w:color="auto"/>
        <w:left w:val="none" w:sz="0" w:space="0" w:color="auto"/>
        <w:bottom w:val="none" w:sz="0" w:space="0" w:color="auto"/>
        <w:right w:val="none" w:sz="0" w:space="0" w:color="auto"/>
      </w:divBdr>
    </w:div>
    <w:div w:id="1584487738">
      <w:bodyDiv w:val="1"/>
      <w:marLeft w:val="0"/>
      <w:marRight w:val="0"/>
      <w:marTop w:val="0"/>
      <w:marBottom w:val="0"/>
      <w:divBdr>
        <w:top w:val="none" w:sz="0" w:space="0" w:color="auto"/>
        <w:left w:val="none" w:sz="0" w:space="0" w:color="auto"/>
        <w:bottom w:val="none" w:sz="0" w:space="0" w:color="auto"/>
        <w:right w:val="none" w:sz="0" w:space="0" w:color="auto"/>
      </w:divBdr>
    </w:div>
    <w:div w:id="1588491435">
      <w:bodyDiv w:val="1"/>
      <w:marLeft w:val="0"/>
      <w:marRight w:val="0"/>
      <w:marTop w:val="0"/>
      <w:marBottom w:val="0"/>
      <w:divBdr>
        <w:top w:val="none" w:sz="0" w:space="0" w:color="auto"/>
        <w:left w:val="none" w:sz="0" w:space="0" w:color="auto"/>
        <w:bottom w:val="none" w:sz="0" w:space="0" w:color="auto"/>
        <w:right w:val="none" w:sz="0" w:space="0" w:color="auto"/>
      </w:divBdr>
    </w:div>
    <w:div w:id="1588542195">
      <w:bodyDiv w:val="1"/>
      <w:marLeft w:val="0"/>
      <w:marRight w:val="0"/>
      <w:marTop w:val="0"/>
      <w:marBottom w:val="0"/>
      <w:divBdr>
        <w:top w:val="none" w:sz="0" w:space="0" w:color="auto"/>
        <w:left w:val="none" w:sz="0" w:space="0" w:color="auto"/>
        <w:bottom w:val="none" w:sz="0" w:space="0" w:color="auto"/>
        <w:right w:val="none" w:sz="0" w:space="0" w:color="auto"/>
      </w:divBdr>
    </w:div>
    <w:div w:id="1590190998">
      <w:bodyDiv w:val="1"/>
      <w:marLeft w:val="0"/>
      <w:marRight w:val="0"/>
      <w:marTop w:val="0"/>
      <w:marBottom w:val="0"/>
      <w:divBdr>
        <w:top w:val="none" w:sz="0" w:space="0" w:color="auto"/>
        <w:left w:val="none" w:sz="0" w:space="0" w:color="auto"/>
        <w:bottom w:val="none" w:sz="0" w:space="0" w:color="auto"/>
        <w:right w:val="none" w:sz="0" w:space="0" w:color="auto"/>
      </w:divBdr>
    </w:div>
    <w:div w:id="1590574697">
      <w:bodyDiv w:val="1"/>
      <w:marLeft w:val="0"/>
      <w:marRight w:val="0"/>
      <w:marTop w:val="0"/>
      <w:marBottom w:val="0"/>
      <w:divBdr>
        <w:top w:val="none" w:sz="0" w:space="0" w:color="auto"/>
        <w:left w:val="none" w:sz="0" w:space="0" w:color="auto"/>
        <w:bottom w:val="none" w:sz="0" w:space="0" w:color="auto"/>
        <w:right w:val="none" w:sz="0" w:space="0" w:color="auto"/>
      </w:divBdr>
    </w:div>
    <w:div w:id="1590651578">
      <w:bodyDiv w:val="1"/>
      <w:marLeft w:val="0"/>
      <w:marRight w:val="0"/>
      <w:marTop w:val="0"/>
      <w:marBottom w:val="0"/>
      <w:divBdr>
        <w:top w:val="none" w:sz="0" w:space="0" w:color="auto"/>
        <w:left w:val="none" w:sz="0" w:space="0" w:color="auto"/>
        <w:bottom w:val="none" w:sz="0" w:space="0" w:color="auto"/>
        <w:right w:val="none" w:sz="0" w:space="0" w:color="auto"/>
      </w:divBdr>
    </w:div>
    <w:div w:id="1593705506">
      <w:bodyDiv w:val="1"/>
      <w:marLeft w:val="0"/>
      <w:marRight w:val="0"/>
      <w:marTop w:val="0"/>
      <w:marBottom w:val="0"/>
      <w:divBdr>
        <w:top w:val="none" w:sz="0" w:space="0" w:color="auto"/>
        <w:left w:val="none" w:sz="0" w:space="0" w:color="auto"/>
        <w:bottom w:val="none" w:sz="0" w:space="0" w:color="auto"/>
        <w:right w:val="none" w:sz="0" w:space="0" w:color="auto"/>
      </w:divBdr>
    </w:div>
    <w:div w:id="1597202689">
      <w:bodyDiv w:val="1"/>
      <w:marLeft w:val="0"/>
      <w:marRight w:val="0"/>
      <w:marTop w:val="0"/>
      <w:marBottom w:val="0"/>
      <w:divBdr>
        <w:top w:val="none" w:sz="0" w:space="0" w:color="auto"/>
        <w:left w:val="none" w:sz="0" w:space="0" w:color="auto"/>
        <w:bottom w:val="none" w:sz="0" w:space="0" w:color="auto"/>
        <w:right w:val="none" w:sz="0" w:space="0" w:color="auto"/>
      </w:divBdr>
    </w:div>
    <w:div w:id="1599554969">
      <w:bodyDiv w:val="1"/>
      <w:marLeft w:val="0"/>
      <w:marRight w:val="0"/>
      <w:marTop w:val="0"/>
      <w:marBottom w:val="0"/>
      <w:divBdr>
        <w:top w:val="none" w:sz="0" w:space="0" w:color="auto"/>
        <w:left w:val="none" w:sz="0" w:space="0" w:color="auto"/>
        <w:bottom w:val="none" w:sz="0" w:space="0" w:color="auto"/>
        <w:right w:val="none" w:sz="0" w:space="0" w:color="auto"/>
      </w:divBdr>
    </w:div>
    <w:div w:id="1601569056">
      <w:bodyDiv w:val="1"/>
      <w:marLeft w:val="0"/>
      <w:marRight w:val="0"/>
      <w:marTop w:val="0"/>
      <w:marBottom w:val="0"/>
      <w:divBdr>
        <w:top w:val="none" w:sz="0" w:space="0" w:color="auto"/>
        <w:left w:val="none" w:sz="0" w:space="0" w:color="auto"/>
        <w:bottom w:val="none" w:sz="0" w:space="0" w:color="auto"/>
        <w:right w:val="none" w:sz="0" w:space="0" w:color="auto"/>
      </w:divBdr>
    </w:div>
    <w:div w:id="1601600853">
      <w:bodyDiv w:val="1"/>
      <w:marLeft w:val="0"/>
      <w:marRight w:val="0"/>
      <w:marTop w:val="0"/>
      <w:marBottom w:val="0"/>
      <w:divBdr>
        <w:top w:val="none" w:sz="0" w:space="0" w:color="auto"/>
        <w:left w:val="none" w:sz="0" w:space="0" w:color="auto"/>
        <w:bottom w:val="none" w:sz="0" w:space="0" w:color="auto"/>
        <w:right w:val="none" w:sz="0" w:space="0" w:color="auto"/>
      </w:divBdr>
    </w:div>
    <w:div w:id="1604150033">
      <w:bodyDiv w:val="1"/>
      <w:marLeft w:val="0"/>
      <w:marRight w:val="0"/>
      <w:marTop w:val="0"/>
      <w:marBottom w:val="0"/>
      <w:divBdr>
        <w:top w:val="none" w:sz="0" w:space="0" w:color="auto"/>
        <w:left w:val="none" w:sz="0" w:space="0" w:color="auto"/>
        <w:bottom w:val="none" w:sz="0" w:space="0" w:color="auto"/>
        <w:right w:val="none" w:sz="0" w:space="0" w:color="auto"/>
      </w:divBdr>
    </w:div>
    <w:div w:id="1604337080">
      <w:bodyDiv w:val="1"/>
      <w:marLeft w:val="0"/>
      <w:marRight w:val="0"/>
      <w:marTop w:val="0"/>
      <w:marBottom w:val="0"/>
      <w:divBdr>
        <w:top w:val="none" w:sz="0" w:space="0" w:color="auto"/>
        <w:left w:val="none" w:sz="0" w:space="0" w:color="auto"/>
        <w:bottom w:val="none" w:sz="0" w:space="0" w:color="auto"/>
        <w:right w:val="none" w:sz="0" w:space="0" w:color="auto"/>
      </w:divBdr>
    </w:div>
    <w:div w:id="1606041224">
      <w:bodyDiv w:val="1"/>
      <w:marLeft w:val="0"/>
      <w:marRight w:val="0"/>
      <w:marTop w:val="0"/>
      <w:marBottom w:val="0"/>
      <w:divBdr>
        <w:top w:val="none" w:sz="0" w:space="0" w:color="auto"/>
        <w:left w:val="none" w:sz="0" w:space="0" w:color="auto"/>
        <w:bottom w:val="none" w:sz="0" w:space="0" w:color="auto"/>
        <w:right w:val="none" w:sz="0" w:space="0" w:color="auto"/>
      </w:divBdr>
    </w:div>
    <w:div w:id="1608271454">
      <w:bodyDiv w:val="1"/>
      <w:marLeft w:val="0"/>
      <w:marRight w:val="0"/>
      <w:marTop w:val="0"/>
      <w:marBottom w:val="0"/>
      <w:divBdr>
        <w:top w:val="none" w:sz="0" w:space="0" w:color="auto"/>
        <w:left w:val="none" w:sz="0" w:space="0" w:color="auto"/>
        <w:bottom w:val="none" w:sz="0" w:space="0" w:color="auto"/>
        <w:right w:val="none" w:sz="0" w:space="0" w:color="auto"/>
      </w:divBdr>
    </w:div>
    <w:div w:id="1609046268">
      <w:bodyDiv w:val="1"/>
      <w:marLeft w:val="0"/>
      <w:marRight w:val="0"/>
      <w:marTop w:val="0"/>
      <w:marBottom w:val="0"/>
      <w:divBdr>
        <w:top w:val="none" w:sz="0" w:space="0" w:color="auto"/>
        <w:left w:val="none" w:sz="0" w:space="0" w:color="auto"/>
        <w:bottom w:val="none" w:sz="0" w:space="0" w:color="auto"/>
        <w:right w:val="none" w:sz="0" w:space="0" w:color="auto"/>
      </w:divBdr>
    </w:div>
    <w:div w:id="1609198946">
      <w:bodyDiv w:val="1"/>
      <w:marLeft w:val="0"/>
      <w:marRight w:val="0"/>
      <w:marTop w:val="0"/>
      <w:marBottom w:val="0"/>
      <w:divBdr>
        <w:top w:val="none" w:sz="0" w:space="0" w:color="auto"/>
        <w:left w:val="none" w:sz="0" w:space="0" w:color="auto"/>
        <w:bottom w:val="none" w:sz="0" w:space="0" w:color="auto"/>
        <w:right w:val="none" w:sz="0" w:space="0" w:color="auto"/>
      </w:divBdr>
    </w:div>
    <w:div w:id="1609652343">
      <w:bodyDiv w:val="1"/>
      <w:marLeft w:val="0"/>
      <w:marRight w:val="0"/>
      <w:marTop w:val="0"/>
      <w:marBottom w:val="0"/>
      <w:divBdr>
        <w:top w:val="none" w:sz="0" w:space="0" w:color="auto"/>
        <w:left w:val="none" w:sz="0" w:space="0" w:color="auto"/>
        <w:bottom w:val="none" w:sz="0" w:space="0" w:color="auto"/>
        <w:right w:val="none" w:sz="0" w:space="0" w:color="auto"/>
      </w:divBdr>
    </w:div>
    <w:div w:id="1612205505">
      <w:bodyDiv w:val="1"/>
      <w:marLeft w:val="0"/>
      <w:marRight w:val="0"/>
      <w:marTop w:val="0"/>
      <w:marBottom w:val="0"/>
      <w:divBdr>
        <w:top w:val="none" w:sz="0" w:space="0" w:color="auto"/>
        <w:left w:val="none" w:sz="0" w:space="0" w:color="auto"/>
        <w:bottom w:val="none" w:sz="0" w:space="0" w:color="auto"/>
        <w:right w:val="none" w:sz="0" w:space="0" w:color="auto"/>
      </w:divBdr>
    </w:div>
    <w:div w:id="1612854749">
      <w:bodyDiv w:val="1"/>
      <w:marLeft w:val="0"/>
      <w:marRight w:val="0"/>
      <w:marTop w:val="0"/>
      <w:marBottom w:val="0"/>
      <w:divBdr>
        <w:top w:val="none" w:sz="0" w:space="0" w:color="auto"/>
        <w:left w:val="none" w:sz="0" w:space="0" w:color="auto"/>
        <w:bottom w:val="none" w:sz="0" w:space="0" w:color="auto"/>
        <w:right w:val="none" w:sz="0" w:space="0" w:color="auto"/>
      </w:divBdr>
    </w:div>
    <w:div w:id="1612861615">
      <w:bodyDiv w:val="1"/>
      <w:marLeft w:val="0"/>
      <w:marRight w:val="0"/>
      <w:marTop w:val="0"/>
      <w:marBottom w:val="0"/>
      <w:divBdr>
        <w:top w:val="none" w:sz="0" w:space="0" w:color="auto"/>
        <w:left w:val="none" w:sz="0" w:space="0" w:color="auto"/>
        <w:bottom w:val="none" w:sz="0" w:space="0" w:color="auto"/>
        <w:right w:val="none" w:sz="0" w:space="0" w:color="auto"/>
      </w:divBdr>
    </w:div>
    <w:div w:id="1614676577">
      <w:bodyDiv w:val="1"/>
      <w:marLeft w:val="0"/>
      <w:marRight w:val="0"/>
      <w:marTop w:val="0"/>
      <w:marBottom w:val="0"/>
      <w:divBdr>
        <w:top w:val="none" w:sz="0" w:space="0" w:color="auto"/>
        <w:left w:val="none" w:sz="0" w:space="0" w:color="auto"/>
        <w:bottom w:val="none" w:sz="0" w:space="0" w:color="auto"/>
        <w:right w:val="none" w:sz="0" w:space="0" w:color="auto"/>
      </w:divBdr>
    </w:div>
    <w:div w:id="1616013327">
      <w:bodyDiv w:val="1"/>
      <w:marLeft w:val="0"/>
      <w:marRight w:val="0"/>
      <w:marTop w:val="0"/>
      <w:marBottom w:val="0"/>
      <w:divBdr>
        <w:top w:val="none" w:sz="0" w:space="0" w:color="auto"/>
        <w:left w:val="none" w:sz="0" w:space="0" w:color="auto"/>
        <w:bottom w:val="none" w:sz="0" w:space="0" w:color="auto"/>
        <w:right w:val="none" w:sz="0" w:space="0" w:color="auto"/>
      </w:divBdr>
    </w:div>
    <w:div w:id="1617717510">
      <w:bodyDiv w:val="1"/>
      <w:marLeft w:val="0"/>
      <w:marRight w:val="0"/>
      <w:marTop w:val="0"/>
      <w:marBottom w:val="0"/>
      <w:divBdr>
        <w:top w:val="none" w:sz="0" w:space="0" w:color="auto"/>
        <w:left w:val="none" w:sz="0" w:space="0" w:color="auto"/>
        <w:bottom w:val="none" w:sz="0" w:space="0" w:color="auto"/>
        <w:right w:val="none" w:sz="0" w:space="0" w:color="auto"/>
      </w:divBdr>
    </w:div>
    <w:div w:id="1620526808">
      <w:bodyDiv w:val="1"/>
      <w:marLeft w:val="0"/>
      <w:marRight w:val="0"/>
      <w:marTop w:val="0"/>
      <w:marBottom w:val="0"/>
      <w:divBdr>
        <w:top w:val="none" w:sz="0" w:space="0" w:color="auto"/>
        <w:left w:val="none" w:sz="0" w:space="0" w:color="auto"/>
        <w:bottom w:val="none" w:sz="0" w:space="0" w:color="auto"/>
        <w:right w:val="none" w:sz="0" w:space="0" w:color="auto"/>
      </w:divBdr>
    </w:div>
    <w:div w:id="1621107531">
      <w:bodyDiv w:val="1"/>
      <w:marLeft w:val="0"/>
      <w:marRight w:val="0"/>
      <w:marTop w:val="0"/>
      <w:marBottom w:val="0"/>
      <w:divBdr>
        <w:top w:val="none" w:sz="0" w:space="0" w:color="auto"/>
        <w:left w:val="none" w:sz="0" w:space="0" w:color="auto"/>
        <w:bottom w:val="none" w:sz="0" w:space="0" w:color="auto"/>
        <w:right w:val="none" w:sz="0" w:space="0" w:color="auto"/>
      </w:divBdr>
    </w:div>
    <w:div w:id="1623337903">
      <w:bodyDiv w:val="1"/>
      <w:marLeft w:val="0"/>
      <w:marRight w:val="0"/>
      <w:marTop w:val="0"/>
      <w:marBottom w:val="0"/>
      <w:divBdr>
        <w:top w:val="none" w:sz="0" w:space="0" w:color="auto"/>
        <w:left w:val="none" w:sz="0" w:space="0" w:color="auto"/>
        <w:bottom w:val="none" w:sz="0" w:space="0" w:color="auto"/>
        <w:right w:val="none" w:sz="0" w:space="0" w:color="auto"/>
      </w:divBdr>
    </w:div>
    <w:div w:id="1624574140">
      <w:bodyDiv w:val="1"/>
      <w:marLeft w:val="0"/>
      <w:marRight w:val="0"/>
      <w:marTop w:val="0"/>
      <w:marBottom w:val="0"/>
      <w:divBdr>
        <w:top w:val="none" w:sz="0" w:space="0" w:color="auto"/>
        <w:left w:val="none" w:sz="0" w:space="0" w:color="auto"/>
        <w:bottom w:val="none" w:sz="0" w:space="0" w:color="auto"/>
        <w:right w:val="none" w:sz="0" w:space="0" w:color="auto"/>
      </w:divBdr>
    </w:div>
    <w:div w:id="1624992699">
      <w:bodyDiv w:val="1"/>
      <w:marLeft w:val="0"/>
      <w:marRight w:val="0"/>
      <w:marTop w:val="0"/>
      <w:marBottom w:val="0"/>
      <w:divBdr>
        <w:top w:val="none" w:sz="0" w:space="0" w:color="auto"/>
        <w:left w:val="none" w:sz="0" w:space="0" w:color="auto"/>
        <w:bottom w:val="none" w:sz="0" w:space="0" w:color="auto"/>
        <w:right w:val="none" w:sz="0" w:space="0" w:color="auto"/>
      </w:divBdr>
    </w:div>
    <w:div w:id="1626040978">
      <w:bodyDiv w:val="1"/>
      <w:marLeft w:val="0"/>
      <w:marRight w:val="0"/>
      <w:marTop w:val="0"/>
      <w:marBottom w:val="0"/>
      <w:divBdr>
        <w:top w:val="none" w:sz="0" w:space="0" w:color="auto"/>
        <w:left w:val="none" w:sz="0" w:space="0" w:color="auto"/>
        <w:bottom w:val="none" w:sz="0" w:space="0" w:color="auto"/>
        <w:right w:val="none" w:sz="0" w:space="0" w:color="auto"/>
      </w:divBdr>
    </w:div>
    <w:div w:id="1629243104">
      <w:bodyDiv w:val="1"/>
      <w:marLeft w:val="0"/>
      <w:marRight w:val="0"/>
      <w:marTop w:val="0"/>
      <w:marBottom w:val="0"/>
      <w:divBdr>
        <w:top w:val="none" w:sz="0" w:space="0" w:color="auto"/>
        <w:left w:val="none" w:sz="0" w:space="0" w:color="auto"/>
        <w:bottom w:val="none" w:sz="0" w:space="0" w:color="auto"/>
        <w:right w:val="none" w:sz="0" w:space="0" w:color="auto"/>
      </w:divBdr>
    </w:div>
    <w:div w:id="1631669655">
      <w:bodyDiv w:val="1"/>
      <w:marLeft w:val="0"/>
      <w:marRight w:val="0"/>
      <w:marTop w:val="0"/>
      <w:marBottom w:val="0"/>
      <w:divBdr>
        <w:top w:val="none" w:sz="0" w:space="0" w:color="auto"/>
        <w:left w:val="none" w:sz="0" w:space="0" w:color="auto"/>
        <w:bottom w:val="none" w:sz="0" w:space="0" w:color="auto"/>
        <w:right w:val="none" w:sz="0" w:space="0" w:color="auto"/>
      </w:divBdr>
    </w:div>
    <w:div w:id="1632593581">
      <w:bodyDiv w:val="1"/>
      <w:marLeft w:val="0"/>
      <w:marRight w:val="0"/>
      <w:marTop w:val="0"/>
      <w:marBottom w:val="0"/>
      <w:divBdr>
        <w:top w:val="none" w:sz="0" w:space="0" w:color="auto"/>
        <w:left w:val="none" w:sz="0" w:space="0" w:color="auto"/>
        <w:bottom w:val="none" w:sz="0" w:space="0" w:color="auto"/>
        <w:right w:val="none" w:sz="0" w:space="0" w:color="auto"/>
      </w:divBdr>
    </w:div>
    <w:div w:id="1633361990">
      <w:bodyDiv w:val="1"/>
      <w:marLeft w:val="0"/>
      <w:marRight w:val="0"/>
      <w:marTop w:val="0"/>
      <w:marBottom w:val="0"/>
      <w:divBdr>
        <w:top w:val="none" w:sz="0" w:space="0" w:color="auto"/>
        <w:left w:val="none" w:sz="0" w:space="0" w:color="auto"/>
        <w:bottom w:val="none" w:sz="0" w:space="0" w:color="auto"/>
        <w:right w:val="none" w:sz="0" w:space="0" w:color="auto"/>
      </w:divBdr>
    </w:div>
    <w:div w:id="1634364824">
      <w:bodyDiv w:val="1"/>
      <w:marLeft w:val="0"/>
      <w:marRight w:val="0"/>
      <w:marTop w:val="0"/>
      <w:marBottom w:val="0"/>
      <w:divBdr>
        <w:top w:val="none" w:sz="0" w:space="0" w:color="auto"/>
        <w:left w:val="none" w:sz="0" w:space="0" w:color="auto"/>
        <w:bottom w:val="none" w:sz="0" w:space="0" w:color="auto"/>
        <w:right w:val="none" w:sz="0" w:space="0" w:color="auto"/>
      </w:divBdr>
    </w:div>
    <w:div w:id="1635401785">
      <w:bodyDiv w:val="1"/>
      <w:marLeft w:val="0"/>
      <w:marRight w:val="0"/>
      <w:marTop w:val="0"/>
      <w:marBottom w:val="0"/>
      <w:divBdr>
        <w:top w:val="none" w:sz="0" w:space="0" w:color="auto"/>
        <w:left w:val="none" w:sz="0" w:space="0" w:color="auto"/>
        <w:bottom w:val="none" w:sz="0" w:space="0" w:color="auto"/>
        <w:right w:val="none" w:sz="0" w:space="0" w:color="auto"/>
      </w:divBdr>
    </w:div>
    <w:div w:id="1636527510">
      <w:bodyDiv w:val="1"/>
      <w:marLeft w:val="0"/>
      <w:marRight w:val="0"/>
      <w:marTop w:val="0"/>
      <w:marBottom w:val="0"/>
      <w:divBdr>
        <w:top w:val="none" w:sz="0" w:space="0" w:color="auto"/>
        <w:left w:val="none" w:sz="0" w:space="0" w:color="auto"/>
        <w:bottom w:val="none" w:sz="0" w:space="0" w:color="auto"/>
        <w:right w:val="none" w:sz="0" w:space="0" w:color="auto"/>
      </w:divBdr>
    </w:div>
    <w:div w:id="1637376013">
      <w:bodyDiv w:val="1"/>
      <w:marLeft w:val="0"/>
      <w:marRight w:val="0"/>
      <w:marTop w:val="0"/>
      <w:marBottom w:val="0"/>
      <w:divBdr>
        <w:top w:val="none" w:sz="0" w:space="0" w:color="auto"/>
        <w:left w:val="none" w:sz="0" w:space="0" w:color="auto"/>
        <w:bottom w:val="none" w:sz="0" w:space="0" w:color="auto"/>
        <w:right w:val="none" w:sz="0" w:space="0" w:color="auto"/>
      </w:divBdr>
    </w:div>
    <w:div w:id="1637879975">
      <w:bodyDiv w:val="1"/>
      <w:marLeft w:val="0"/>
      <w:marRight w:val="0"/>
      <w:marTop w:val="0"/>
      <w:marBottom w:val="0"/>
      <w:divBdr>
        <w:top w:val="none" w:sz="0" w:space="0" w:color="auto"/>
        <w:left w:val="none" w:sz="0" w:space="0" w:color="auto"/>
        <w:bottom w:val="none" w:sz="0" w:space="0" w:color="auto"/>
        <w:right w:val="none" w:sz="0" w:space="0" w:color="auto"/>
      </w:divBdr>
    </w:div>
    <w:div w:id="1638218857">
      <w:bodyDiv w:val="1"/>
      <w:marLeft w:val="0"/>
      <w:marRight w:val="0"/>
      <w:marTop w:val="0"/>
      <w:marBottom w:val="0"/>
      <w:divBdr>
        <w:top w:val="none" w:sz="0" w:space="0" w:color="auto"/>
        <w:left w:val="none" w:sz="0" w:space="0" w:color="auto"/>
        <w:bottom w:val="none" w:sz="0" w:space="0" w:color="auto"/>
        <w:right w:val="none" w:sz="0" w:space="0" w:color="auto"/>
      </w:divBdr>
    </w:div>
    <w:div w:id="1638533658">
      <w:bodyDiv w:val="1"/>
      <w:marLeft w:val="0"/>
      <w:marRight w:val="0"/>
      <w:marTop w:val="0"/>
      <w:marBottom w:val="0"/>
      <w:divBdr>
        <w:top w:val="none" w:sz="0" w:space="0" w:color="auto"/>
        <w:left w:val="none" w:sz="0" w:space="0" w:color="auto"/>
        <w:bottom w:val="none" w:sz="0" w:space="0" w:color="auto"/>
        <w:right w:val="none" w:sz="0" w:space="0" w:color="auto"/>
      </w:divBdr>
    </w:div>
    <w:div w:id="1639143740">
      <w:bodyDiv w:val="1"/>
      <w:marLeft w:val="0"/>
      <w:marRight w:val="0"/>
      <w:marTop w:val="0"/>
      <w:marBottom w:val="0"/>
      <w:divBdr>
        <w:top w:val="none" w:sz="0" w:space="0" w:color="auto"/>
        <w:left w:val="none" w:sz="0" w:space="0" w:color="auto"/>
        <w:bottom w:val="none" w:sz="0" w:space="0" w:color="auto"/>
        <w:right w:val="none" w:sz="0" w:space="0" w:color="auto"/>
      </w:divBdr>
    </w:div>
    <w:div w:id="1640379386">
      <w:bodyDiv w:val="1"/>
      <w:marLeft w:val="0"/>
      <w:marRight w:val="0"/>
      <w:marTop w:val="0"/>
      <w:marBottom w:val="0"/>
      <w:divBdr>
        <w:top w:val="none" w:sz="0" w:space="0" w:color="auto"/>
        <w:left w:val="none" w:sz="0" w:space="0" w:color="auto"/>
        <w:bottom w:val="none" w:sz="0" w:space="0" w:color="auto"/>
        <w:right w:val="none" w:sz="0" w:space="0" w:color="auto"/>
      </w:divBdr>
    </w:div>
    <w:div w:id="1640497171">
      <w:bodyDiv w:val="1"/>
      <w:marLeft w:val="0"/>
      <w:marRight w:val="0"/>
      <w:marTop w:val="0"/>
      <w:marBottom w:val="0"/>
      <w:divBdr>
        <w:top w:val="none" w:sz="0" w:space="0" w:color="auto"/>
        <w:left w:val="none" w:sz="0" w:space="0" w:color="auto"/>
        <w:bottom w:val="none" w:sz="0" w:space="0" w:color="auto"/>
        <w:right w:val="none" w:sz="0" w:space="0" w:color="auto"/>
      </w:divBdr>
    </w:div>
    <w:div w:id="1641031470">
      <w:bodyDiv w:val="1"/>
      <w:marLeft w:val="0"/>
      <w:marRight w:val="0"/>
      <w:marTop w:val="0"/>
      <w:marBottom w:val="0"/>
      <w:divBdr>
        <w:top w:val="none" w:sz="0" w:space="0" w:color="auto"/>
        <w:left w:val="none" w:sz="0" w:space="0" w:color="auto"/>
        <w:bottom w:val="none" w:sz="0" w:space="0" w:color="auto"/>
        <w:right w:val="none" w:sz="0" w:space="0" w:color="auto"/>
      </w:divBdr>
    </w:div>
    <w:div w:id="1641568344">
      <w:bodyDiv w:val="1"/>
      <w:marLeft w:val="0"/>
      <w:marRight w:val="0"/>
      <w:marTop w:val="0"/>
      <w:marBottom w:val="0"/>
      <w:divBdr>
        <w:top w:val="none" w:sz="0" w:space="0" w:color="auto"/>
        <w:left w:val="none" w:sz="0" w:space="0" w:color="auto"/>
        <w:bottom w:val="none" w:sz="0" w:space="0" w:color="auto"/>
        <w:right w:val="none" w:sz="0" w:space="0" w:color="auto"/>
      </w:divBdr>
    </w:div>
    <w:div w:id="1642811078">
      <w:bodyDiv w:val="1"/>
      <w:marLeft w:val="0"/>
      <w:marRight w:val="0"/>
      <w:marTop w:val="0"/>
      <w:marBottom w:val="0"/>
      <w:divBdr>
        <w:top w:val="none" w:sz="0" w:space="0" w:color="auto"/>
        <w:left w:val="none" w:sz="0" w:space="0" w:color="auto"/>
        <w:bottom w:val="none" w:sz="0" w:space="0" w:color="auto"/>
        <w:right w:val="none" w:sz="0" w:space="0" w:color="auto"/>
      </w:divBdr>
    </w:div>
    <w:div w:id="1645617802">
      <w:bodyDiv w:val="1"/>
      <w:marLeft w:val="0"/>
      <w:marRight w:val="0"/>
      <w:marTop w:val="0"/>
      <w:marBottom w:val="0"/>
      <w:divBdr>
        <w:top w:val="none" w:sz="0" w:space="0" w:color="auto"/>
        <w:left w:val="none" w:sz="0" w:space="0" w:color="auto"/>
        <w:bottom w:val="none" w:sz="0" w:space="0" w:color="auto"/>
        <w:right w:val="none" w:sz="0" w:space="0" w:color="auto"/>
      </w:divBdr>
    </w:div>
    <w:div w:id="1645813856">
      <w:bodyDiv w:val="1"/>
      <w:marLeft w:val="0"/>
      <w:marRight w:val="0"/>
      <w:marTop w:val="0"/>
      <w:marBottom w:val="0"/>
      <w:divBdr>
        <w:top w:val="none" w:sz="0" w:space="0" w:color="auto"/>
        <w:left w:val="none" w:sz="0" w:space="0" w:color="auto"/>
        <w:bottom w:val="none" w:sz="0" w:space="0" w:color="auto"/>
        <w:right w:val="none" w:sz="0" w:space="0" w:color="auto"/>
      </w:divBdr>
    </w:div>
    <w:div w:id="1646542242">
      <w:bodyDiv w:val="1"/>
      <w:marLeft w:val="0"/>
      <w:marRight w:val="0"/>
      <w:marTop w:val="0"/>
      <w:marBottom w:val="0"/>
      <w:divBdr>
        <w:top w:val="none" w:sz="0" w:space="0" w:color="auto"/>
        <w:left w:val="none" w:sz="0" w:space="0" w:color="auto"/>
        <w:bottom w:val="none" w:sz="0" w:space="0" w:color="auto"/>
        <w:right w:val="none" w:sz="0" w:space="0" w:color="auto"/>
      </w:divBdr>
    </w:div>
    <w:div w:id="1647588644">
      <w:bodyDiv w:val="1"/>
      <w:marLeft w:val="0"/>
      <w:marRight w:val="0"/>
      <w:marTop w:val="0"/>
      <w:marBottom w:val="0"/>
      <w:divBdr>
        <w:top w:val="none" w:sz="0" w:space="0" w:color="auto"/>
        <w:left w:val="none" w:sz="0" w:space="0" w:color="auto"/>
        <w:bottom w:val="none" w:sz="0" w:space="0" w:color="auto"/>
        <w:right w:val="none" w:sz="0" w:space="0" w:color="auto"/>
      </w:divBdr>
    </w:div>
    <w:div w:id="1647782515">
      <w:bodyDiv w:val="1"/>
      <w:marLeft w:val="0"/>
      <w:marRight w:val="0"/>
      <w:marTop w:val="0"/>
      <w:marBottom w:val="0"/>
      <w:divBdr>
        <w:top w:val="none" w:sz="0" w:space="0" w:color="auto"/>
        <w:left w:val="none" w:sz="0" w:space="0" w:color="auto"/>
        <w:bottom w:val="none" w:sz="0" w:space="0" w:color="auto"/>
        <w:right w:val="none" w:sz="0" w:space="0" w:color="auto"/>
      </w:divBdr>
    </w:div>
    <w:div w:id="1651211068">
      <w:bodyDiv w:val="1"/>
      <w:marLeft w:val="0"/>
      <w:marRight w:val="0"/>
      <w:marTop w:val="0"/>
      <w:marBottom w:val="0"/>
      <w:divBdr>
        <w:top w:val="none" w:sz="0" w:space="0" w:color="auto"/>
        <w:left w:val="none" w:sz="0" w:space="0" w:color="auto"/>
        <w:bottom w:val="none" w:sz="0" w:space="0" w:color="auto"/>
        <w:right w:val="none" w:sz="0" w:space="0" w:color="auto"/>
      </w:divBdr>
    </w:div>
    <w:div w:id="1651907725">
      <w:bodyDiv w:val="1"/>
      <w:marLeft w:val="0"/>
      <w:marRight w:val="0"/>
      <w:marTop w:val="0"/>
      <w:marBottom w:val="0"/>
      <w:divBdr>
        <w:top w:val="none" w:sz="0" w:space="0" w:color="auto"/>
        <w:left w:val="none" w:sz="0" w:space="0" w:color="auto"/>
        <w:bottom w:val="none" w:sz="0" w:space="0" w:color="auto"/>
        <w:right w:val="none" w:sz="0" w:space="0" w:color="auto"/>
      </w:divBdr>
    </w:div>
    <w:div w:id="1652179009">
      <w:bodyDiv w:val="1"/>
      <w:marLeft w:val="0"/>
      <w:marRight w:val="0"/>
      <w:marTop w:val="0"/>
      <w:marBottom w:val="0"/>
      <w:divBdr>
        <w:top w:val="none" w:sz="0" w:space="0" w:color="auto"/>
        <w:left w:val="none" w:sz="0" w:space="0" w:color="auto"/>
        <w:bottom w:val="none" w:sz="0" w:space="0" w:color="auto"/>
        <w:right w:val="none" w:sz="0" w:space="0" w:color="auto"/>
      </w:divBdr>
    </w:div>
    <w:div w:id="1655185556">
      <w:bodyDiv w:val="1"/>
      <w:marLeft w:val="0"/>
      <w:marRight w:val="0"/>
      <w:marTop w:val="0"/>
      <w:marBottom w:val="0"/>
      <w:divBdr>
        <w:top w:val="none" w:sz="0" w:space="0" w:color="auto"/>
        <w:left w:val="none" w:sz="0" w:space="0" w:color="auto"/>
        <w:bottom w:val="none" w:sz="0" w:space="0" w:color="auto"/>
        <w:right w:val="none" w:sz="0" w:space="0" w:color="auto"/>
      </w:divBdr>
    </w:div>
    <w:div w:id="1656495364">
      <w:bodyDiv w:val="1"/>
      <w:marLeft w:val="0"/>
      <w:marRight w:val="0"/>
      <w:marTop w:val="0"/>
      <w:marBottom w:val="0"/>
      <w:divBdr>
        <w:top w:val="none" w:sz="0" w:space="0" w:color="auto"/>
        <w:left w:val="none" w:sz="0" w:space="0" w:color="auto"/>
        <w:bottom w:val="none" w:sz="0" w:space="0" w:color="auto"/>
        <w:right w:val="none" w:sz="0" w:space="0" w:color="auto"/>
      </w:divBdr>
    </w:div>
    <w:div w:id="1656569374">
      <w:bodyDiv w:val="1"/>
      <w:marLeft w:val="0"/>
      <w:marRight w:val="0"/>
      <w:marTop w:val="0"/>
      <w:marBottom w:val="0"/>
      <w:divBdr>
        <w:top w:val="none" w:sz="0" w:space="0" w:color="auto"/>
        <w:left w:val="none" w:sz="0" w:space="0" w:color="auto"/>
        <w:bottom w:val="none" w:sz="0" w:space="0" w:color="auto"/>
        <w:right w:val="none" w:sz="0" w:space="0" w:color="auto"/>
      </w:divBdr>
    </w:div>
    <w:div w:id="1659114616">
      <w:bodyDiv w:val="1"/>
      <w:marLeft w:val="0"/>
      <w:marRight w:val="0"/>
      <w:marTop w:val="0"/>
      <w:marBottom w:val="0"/>
      <w:divBdr>
        <w:top w:val="none" w:sz="0" w:space="0" w:color="auto"/>
        <w:left w:val="none" w:sz="0" w:space="0" w:color="auto"/>
        <w:bottom w:val="none" w:sz="0" w:space="0" w:color="auto"/>
        <w:right w:val="none" w:sz="0" w:space="0" w:color="auto"/>
      </w:divBdr>
    </w:div>
    <w:div w:id="1660231313">
      <w:bodyDiv w:val="1"/>
      <w:marLeft w:val="0"/>
      <w:marRight w:val="0"/>
      <w:marTop w:val="0"/>
      <w:marBottom w:val="0"/>
      <w:divBdr>
        <w:top w:val="none" w:sz="0" w:space="0" w:color="auto"/>
        <w:left w:val="none" w:sz="0" w:space="0" w:color="auto"/>
        <w:bottom w:val="none" w:sz="0" w:space="0" w:color="auto"/>
        <w:right w:val="none" w:sz="0" w:space="0" w:color="auto"/>
      </w:divBdr>
    </w:div>
    <w:div w:id="1660503875">
      <w:bodyDiv w:val="1"/>
      <w:marLeft w:val="0"/>
      <w:marRight w:val="0"/>
      <w:marTop w:val="0"/>
      <w:marBottom w:val="0"/>
      <w:divBdr>
        <w:top w:val="none" w:sz="0" w:space="0" w:color="auto"/>
        <w:left w:val="none" w:sz="0" w:space="0" w:color="auto"/>
        <w:bottom w:val="none" w:sz="0" w:space="0" w:color="auto"/>
        <w:right w:val="none" w:sz="0" w:space="0" w:color="auto"/>
      </w:divBdr>
    </w:div>
    <w:div w:id="1660646586">
      <w:bodyDiv w:val="1"/>
      <w:marLeft w:val="0"/>
      <w:marRight w:val="0"/>
      <w:marTop w:val="0"/>
      <w:marBottom w:val="0"/>
      <w:divBdr>
        <w:top w:val="none" w:sz="0" w:space="0" w:color="auto"/>
        <w:left w:val="none" w:sz="0" w:space="0" w:color="auto"/>
        <w:bottom w:val="none" w:sz="0" w:space="0" w:color="auto"/>
        <w:right w:val="none" w:sz="0" w:space="0" w:color="auto"/>
      </w:divBdr>
    </w:div>
    <w:div w:id="1661419820">
      <w:bodyDiv w:val="1"/>
      <w:marLeft w:val="0"/>
      <w:marRight w:val="0"/>
      <w:marTop w:val="0"/>
      <w:marBottom w:val="0"/>
      <w:divBdr>
        <w:top w:val="none" w:sz="0" w:space="0" w:color="auto"/>
        <w:left w:val="none" w:sz="0" w:space="0" w:color="auto"/>
        <w:bottom w:val="none" w:sz="0" w:space="0" w:color="auto"/>
        <w:right w:val="none" w:sz="0" w:space="0" w:color="auto"/>
      </w:divBdr>
    </w:div>
    <w:div w:id="1661687644">
      <w:bodyDiv w:val="1"/>
      <w:marLeft w:val="0"/>
      <w:marRight w:val="0"/>
      <w:marTop w:val="0"/>
      <w:marBottom w:val="0"/>
      <w:divBdr>
        <w:top w:val="none" w:sz="0" w:space="0" w:color="auto"/>
        <w:left w:val="none" w:sz="0" w:space="0" w:color="auto"/>
        <w:bottom w:val="none" w:sz="0" w:space="0" w:color="auto"/>
        <w:right w:val="none" w:sz="0" w:space="0" w:color="auto"/>
      </w:divBdr>
    </w:div>
    <w:div w:id="1666518825">
      <w:bodyDiv w:val="1"/>
      <w:marLeft w:val="0"/>
      <w:marRight w:val="0"/>
      <w:marTop w:val="0"/>
      <w:marBottom w:val="0"/>
      <w:divBdr>
        <w:top w:val="none" w:sz="0" w:space="0" w:color="auto"/>
        <w:left w:val="none" w:sz="0" w:space="0" w:color="auto"/>
        <w:bottom w:val="none" w:sz="0" w:space="0" w:color="auto"/>
        <w:right w:val="none" w:sz="0" w:space="0" w:color="auto"/>
      </w:divBdr>
    </w:div>
    <w:div w:id="1666668695">
      <w:bodyDiv w:val="1"/>
      <w:marLeft w:val="0"/>
      <w:marRight w:val="0"/>
      <w:marTop w:val="0"/>
      <w:marBottom w:val="0"/>
      <w:divBdr>
        <w:top w:val="none" w:sz="0" w:space="0" w:color="auto"/>
        <w:left w:val="none" w:sz="0" w:space="0" w:color="auto"/>
        <w:bottom w:val="none" w:sz="0" w:space="0" w:color="auto"/>
        <w:right w:val="none" w:sz="0" w:space="0" w:color="auto"/>
      </w:divBdr>
    </w:div>
    <w:div w:id="1667243413">
      <w:bodyDiv w:val="1"/>
      <w:marLeft w:val="0"/>
      <w:marRight w:val="0"/>
      <w:marTop w:val="0"/>
      <w:marBottom w:val="0"/>
      <w:divBdr>
        <w:top w:val="none" w:sz="0" w:space="0" w:color="auto"/>
        <w:left w:val="none" w:sz="0" w:space="0" w:color="auto"/>
        <w:bottom w:val="none" w:sz="0" w:space="0" w:color="auto"/>
        <w:right w:val="none" w:sz="0" w:space="0" w:color="auto"/>
      </w:divBdr>
    </w:div>
    <w:div w:id="1672827618">
      <w:bodyDiv w:val="1"/>
      <w:marLeft w:val="0"/>
      <w:marRight w:val="0"/>
      <w:marTop w:val="0"/>
      <w:marBottom w:val="0"/>
      <w:divBdr>
        <w:top w:val="none" w:sz="0" w:space="0" w:color="auto"/>
        <w:left w:val="none" w:sz="0" w:space="0" w:color="auto"/>
        <w:bottom w:val="none" w:sz="0" w:space="0" w:color="auto"/>
        <w:right w:val="none" w:sz="0" w:space="0" w:color="auto"/>
      </w:divBdr>
    </w:div>
    <w:div w:id="1673147449">
      <w:bodyDiv w:val="1"/>
      <w:marLeft w:val="0"/>
      <w:marRight w:val="0"/>
      <w:marTop w:val="0"/>
      <w:marBottom w:val="0"/>
      <w:divBdr>
        <w:top w:val="none" w:sz="0" w:space="0" w:color="auto"/>
        <w:left w:val="none" w:sz="0" w:space="0" w:color="auto"/>
        <w:bottom w:val="none" w:sz="0" w:space="0" w:color="auto"/>
        <w:right w:val="none" w:sz="0" w:space="0" w:color="auto"/>
      </w:divBdr>
    </w:div>
    <w:div w:id="1675188008">
      <w:bodyDiv w:val="1"/>
      <w:marLeft w:val="0"/>
      <w:marRight w:val="0"/>
      <w:marTop w:val="0"/>
      <w:marBottom w:val="0"/>
      <w:divBdr>
        <w:top w:val="none" w:sz="0" w:space="0" w:color="auto"/>
        <w:left w:val="none" w:sz="0" w:space="0" w:color="auto"/>
        <w:bottom w:val="none" w:sz="0" w:space="0" w:color="auto"/>
        <w:right w:val="none" w:sz="0" w:space="0" w:color="auto"/>
      </w:divBdr>
    </w:div>
    <w:div w:id="1675305076">
      <w:bodyDiv w:val="1"/>
      <w:marLeft w:val="0"/>
      <w:marRight w:val="0"/>
      <w:marTop w:val="0"/>
      <w:marBottom w:val="0"/>
      <w:divBdr>
        <w:top w:val="none" w:sz="0" w:space="0" w:color="auto"/>
        <w:left w:val="none" w:sz="0" w:space="0" w:color="auto"/>
        <w:bottom w:val="none" w:sz="0" w:space="0" w:color="auto"/>
        <w:right w:val="none" w:sz="0" w:space="0" w:color="auto"/>
      </w:divBdr>
    </w:div>
    <w:div w:id="1675768499">
      <w:bodyDiv w:val="1"/>
      <w:marLeft w:val="0"/>
      <w:marRight w:val="0"/>
      <w:marTop w:val="0"/>
      <w:marBottom w:val="0"/>
      <w:divBdr>
        <w:top w:val="none" w:sz="0" w:space="0" w:color="auto"/>
        <w:left w:val="none" w:sz="0" w:space="0" w:color="auto"/>
        <w:bottom w:val="none" w:sz="0" w:space="0" w:color="auto"/>
        <w:right w:val="none" w:sz="0" w:space="0" w:color="auto"/>
      </w:divBdr>
    </w:div>
    <w:div w:id="1676496650">
      <w:bodyDiv w:val="1"/>
      <w:marLeft w:val="0"/>
      <w:marRight w:val="0"/>
      <w:marTop w:val="0"/>
      <w:marBottom w:val="0"/>
      <w:divBdr>
        <w:top w:val="none" w:sz="0" w:space="0" w:color="auto"/>
        <w:left w:val="none" w:sz="0" w:space="0" w:color="auto"/>
        <w:bottom w:val="none" w:sz="0" w:space="0" w:color="auto"/>
        <w:right w:val="none" w:sz="0" w:space="0" w:color="auto"/>
      </w:divBdr>
    </w:div>
    <w:div w:id="1677422337">
      <w:bodyDiv w:val="1"/>
      <w:marLeft w:val="0"/>
      <w:marRight w:val="0"/>
      <w:marTop w:val="0"/>
      <w:marBottom w:val="0"/>
      <w:divBdr>
        <w:top w:val="none" w:sz="0" w:space="0" w:color="auto"/>
        <w:left w:val="none" w:sz="0" w:space="0" w:color="auto"/>
        <w:bottom w:val="none" w:sz="0" w:space="0" w:color="auto"/>
        <w:right w:val="none" w:sz="0" w:space="0" w:color="auto"/>
      </w:divBdr>
    </w:div>
    <w:div w:id="1679967983">
      <w:bodyDiv w:val="1"/>
      <w:marLeft w:val="0"/>
      <w:marRight w:val="0"/>
      <w:marTop w:val="0"/>
      <w:marBottom w:val="0"/>
      <w:divBdr>
        <w:top w:val="none" w:sz="0" w:space="0" w:color="auto"/>
        <w:left w:val="none" w:sz="0" w:space="0" w:color="auto"/>
        <w:bottom w:val="none" w:sz="0" w:space="0" w:color="auto"/>
        <w:right w:val="none" w:sz="0" w:space="0" w:color="auto"/>
      </w:divBdr>
    </w:div>
    <w:div w:id="1681465813">
      <w:bodyDiv w:val="1"/>
      <w:marLeft w:val="0"/>
      <w:marRight w:val="0"/>
      <w:marTop w:val="0"/>
      <w:marBottom w:val="0"/>
      <w:divBdr>
        <w:top w:val="none" w:sz="0" w:space="0" w:color="auto"/>
        <w:left w:val="none" w:sz="0" w:space="0" w:color="auto"/>
        <w:bottom w:val="none" w:sz="0" w:space="0" w:color="auto"/>
        <w:right w:val="none" w:sz="0" w:space="0" w:color="auto"/>
      </w:divBdr>
    </w:div>
    <w:div w:id="1682778798">
      <w:bodyDiv w:val="1"/>
      <w:marLeft w:val="0"/>
      <w:marRight w:val="0"/>
      <w:marTop w:val="0"/>
      <w:marBottom w:val="0"/>
      <w:divBdr>
        <w:top w:val="none" w:sz="0" w:space="0" w:color="auto"/>
        <w:left w:val="none" w:sz="0" w:space="0" w:color="auto"/>
        <w:bottom w:val="none" w:sz="0" w:space="0" w:color="auto"/>
        <w:right w:val="none" w:sz="0" w:space="0" w:color="auto"/>
      </w:divBdr>
    </w:div>
    <w:div w:id="1684162228">
      <w:bodyDiv w:val="1"/>
      <w:marLeft w:val="0"/>
      <w:marRight w:val="0"/>
      <w:marTop w:val="0"/>
      <w:marBottom w:val="0"/>
      <w:divBdr>
        <w:top w:val="none" w:sz="0" w:space="0" w:color="auto"/>
        <w:left w:val="none" w:sz="0" w:space="0" w:color="auto"/>
        <w:bottom w:val="none" w:sz="0" w:space="0" w:color="auto"/>
        <w:right w:val="none" w:sz="0" w:space="0" w:color="auto"/>
      </w:divBdr>
    </w:div>
    <w:div w:id="1686442479">
      <w:bodyDiv w:val="1"/>
      <w:marLeft w:val="0"/>
      <w:marRight w:val="0"/>
      <w:marTop w:val="0"/>
      <w:marBottom w:val="0"/>
      <w:divBdr>
        <w:top w:val="none" w:sz="0" w:space="0" w:color="auto"/>
        <w:left w:val="none" w:sz="0" w:space="0" w:color="auto"/>
        <w:bottom w:val="none" w:sz="0" w:space="0" w:color="auto"/>
        <w:right w:val="none" w:sz="0" w:space="0" w:color="auto"/>
      </w:divBdr>
    </w:div>
    <w:div w:id="1687360667">
      <w:bodyDiv w:val="1"/>
      <w:marLeft w:val="0"/>
      <w:marRight w:val="0"/>
      <w:marTop w:val="0"/>
      <w:marBottom w:val="0"/>
      <w:divBdr>
        <w:top w:val="none" w:sz="0" w:space="0" w:color="auto"/>
        <w:left w:val="none" w:sz="0" w:space="0" w:color="auto"/>
        <w:bottom w:val="none" w:sz="0" w:space="0" w:color="auto"/>
        <w:right w:val="none" w:sz="0" w:space="0" w:color="auto"/>
      </w:divBdr>
    </w:div>
    <w:div w:id="1688361672">
      <w:bodyDiv w:val="1"/>
      <w:marLeft w:val="0"/>
      <w:marRight w:val="0"/>
      <w:marTop w:val="0"/>
      <w:marBottom w:val="0"/>
      <w:divBdr>
        <w:top w:val="none" w:sz="0" w:space="0" w:color="auto"/>
        <w:left w:val="none" w:sz="0" w:space="0" w:color="auto"/>
        <w:bottom w:val="none" w:sz="0" w:space="0" w:color="auto"/>
        <w:right w:val="none" w:sz="0" w:space="0" w:color="auto"/>
      </w:divBdr>
    </w:div>
    <w:div w:id="1690372583">
      <w:bodyDiv w:val="1"/>
      <w:marLeft w:val="0"/>
      <w:marRight w:val="0"/>
      <w:marTop w:val="0"/>
      <w:marBottom w:val="0"/>
      <w:divBdr>
        <w:top w:val="none" w:sz="0" w:space="0" w:color="auto"/>
        <w:left w:val="none" w:sz="0" w:space="0" w:color="auto"/>
        <w:bottom w:val="none" w:sz="0" w:space="0" w:color="auto"/>
        <w:right w:val="none" w:sz="0" w:space="0" w:color="auto"/>
      </w:divBdr>
    </w:div>
    <w:div w:id="1693611874">
      <w:bodyDiv w:val="1"/>
      <w:marLeft w:val="0"/>
      <w:marRight w:val="0"/>
      <w:marTop w:val="0"/>
      <w:marBottom w:val="0"/>
      <w:divBdr>
        <w:top w:val="none" w:sz="0" w:space="0" w:color="auto"/>
        <w:left w:val="none" w:sz="0" w:space="0" w:color="auto"/>
        <w:bottom w:val="none" w:sz="0" w:space="0" w:color="auto"/>
        <w:right w:val="none" w:sz="0" w:space="0" w:color="auto"/>
      </w:divBdr>
    </w:div>
    <w:div w:id="1693725294">
      <w:bodyDiv w:val="1"/>
      <w:marLeft w:val="0"/>
      <w:marRight w:val="0"/>
      <w:marTop w:val="0"/>
      <w:marBottom w:val="0"/>
      <w:divBdr>
        <w:top w:val="none" w:sz="0" w:space="0" w:color="auto"/>
        <w:left w:val="none" w:sz="0" w:space="0" w:color="auto"/>
        <w:bottom w:val="none" w:sz="0" w:space="0" w:color="auto"/>
        <w:right w:val="none" w:sz="0" w:space="0" w:color="auto"/>
      </w:divBdr>
    </w:div>
    <w:div w:id="1694068206">
      <w:bodyDiv w:val="1"/>
      <w:marLeft w:val="0"/>
      <w:marRight w:val="0"/>
      <w:marTop w:val="0"/>
      <w:marBottom w:val="0"/>
      <w:divBdr>
        <w:top w:val="none" w:sz="0" w:space="0" w:color="auto"/>
        <w:left w:val="none" w:sz="0" w:space="0" w:color="auto"/>
        <w:bottom w:val="none" w:sz="0" w:space="0" w:color="auto"/>
        <w:right w:val="none" w:sz="0" w:space="0" w:color="auto"/>
      </w:divBdr>
    </w:div>
    <w:div w:id="1698118803">
      <w:bodyDiv w:val="1"/>
      <w:marLeft w:val="0"/>
      <w:marRight w:val="0"/>
      <w:marTop w:val="0"/>
      <w:marBottom w:val="0"/>
      <w:divBdr>
        <w:top w:val="none" w:sz="0" w:space="0" w:color="auto"/>
        <w:left w:val="none" w:sz="0" w:space="0" w:color="auto"/>
        <w:bottom w:val="none" w:sz="0" w:space="0" w:color="auto"/>
        <w:right w:val="none" w:sz="0" w:space="0" w:color="auto"/>
      </w:divBdr>
    </w:div>
    <w:div w:id="1698846508">
      <w:bodyDiv w:val="1"/>
      <w:marLeft w:val="0"/>
      <w:marRight w:val="0"/>
      <w:marTop w:val="0"/>
      <w:marBottom w:val="0"/>
      <w:divBdr>
        <w:top w:val="none" w:sz="0" w:space="0" w:color="auto"/>
        <w:left w:val="none" w:sz="0" w:space="0" w:color="auto"/>
        <w:bottom w:val="none" w:sz="0" w:space="0" w:color="auto"/>
        <w:right w:val="none" w:sz="0" w:space="0" w:color="auto"/>
      </w:divBdr>
    </w:div>
    <w:div w:id="1705904058">
      <w:bodyDiv w:val="1"/>
      <w:marLeft w:val="0"/>
      <w:marRight w:val="0"/>
      <w:marTop w:val="0"/>
      <w:marBottom w:val="0"/>
      <w:divBdr>
        <w:top w:val="none" w:sz="0" w:space="0" w:color="auto"/>
        <w:left w:val="none" w:sz="0" w:space="0" w:color="auto"/>
        <w:bottom w:val="none" w:sz="0" w:space="0" w:color="auto"/>
        <w:right w:val="none" w:sz="0" w:space="0" w:color="auto"/>
      </w:divBdr>
    </w:div>
    <w:div w:id="1706834605">
      <w:bodyDiv w:val="1"/>
      <w:marLeft w:val="0"/>
      <w:marRight w:val="0"/>
      <w:marTop w:val="0"/>
      <w:marBottom w:val="0"/>
      <w:divBdr>
        <w:top w:val="none" w:sz="0" w:space="0" w:color="auto"/>
        <w:left w:val="none" w:sz="0" w:space="0" w:color="auto"/>
        <w:bottom w:val="none" w:sz="0" w:space="0" w:color="auto"/>
        <w:right w:val="none" w:sz="0" w:space="0" w:color="auto"/>
      </w:divBdr>
    </w:div>
    <w:div w:id="1708212361">
      <w:bodyDiv w:val="1"/>
      <w:marLeft w:val="0"/>
      <w:marRight w:val="0"/>
      <w:marTop w:val="0"/>
      <w:marBottom w:val="0"/>
      <w:divBdr>
        <w:top w:val="none" w:sz="0" w:space="0" w:color="auto"/>
        <w:left w:val="none" w:sz="0" w:space="0" w:color="auto"/>
        <w:bottom w:val="none" w:sz="0" w:space="0" w:color="auto"/>
        <w:right w:val="none" w:sz="0" w:space="0" w:color="auto"/>
      </w:divBdr>
    </w:div>
    <w:div w:id="1708991734">
      <w:bodyDiv w:val="1"/>
      <w:marLeft w:val="0"/>
      <w:marRight w:val="0"/>
      <w:marTop w:val="0"/>
      <w:marBottom w:val="0"/>
      <w:divBdr>
        <w:top w:val="none" w:sz="0" w:space="0" w:color="auto"/>
        <w:left w:val="none" w:sz="0" w:space="0" w:color="auto"/>
        <w:bottom w:val="none" w:sz="0" w:space="0" w:color="auto"/>
        <w:right w:val="none" w:sz="0" w:space="0" w:color="auto"/>
      </w:divBdr>
    </w:div>
    <w:div w:id="1710958198">
      <w:bodyDiv w:val="1"/>
      <w:marLeft w:val="0"/>
      <w:marRight w:val="0"/>
      <w:marTop w:val="0"/>
      <w:marBottom w:val="0"/>
      <w:divBdr>
        <w:top w:val="none" w:sz="0" w:space="0" w:color="auto"/>
        <w:left w:val="none" w:sz="0" w:space="0" w:color="auto"/>
        <w:bottom w:val="none" w:sz="0" w:space="0" w:color="auto"/>
        <w:right w:val="none" w:sz="0" w:space="0" w:color="auto"/>
      </w:divBdr>
    </w:div>
    <w:div w:id="1711763835">
      <w:bodyDiv w:val="1"/>
      <w:marLeft w:val="0"/>
      <w:marRight w:val="0"/>
      <w:marTop w:val="0"/>
      <w:marBottom w:val="0"/>
      <w:divBdr>
        <w:top w:val="none" w:sz="0" w:space="0" w:color="auto"/>
        <w:left w:val="none" w:sz="0" w:space="0" w:color="auto"/>
        <w:bottom w:val="none" w:sz="0" w:space="0" w:color="auto"/>
        <w:right w:val="none" w:sz="0" w:space="0" w:color="auto"/>
      </w:divBdr>
    </w:div>
    <w:div w:id="1713654774">
      <w:bodyDiv w:val="1"/>
      <w:marLeft w:val="0"/>
      <w:marRight w:val="0"/>
      <w:marTop w:val="0"/>
      <w:marBottom w:val="0"/>
      <w:divBdr>
        <w:top w:val="none" w:sz="0" w:space="0" w:color="auto"/>
        <w:left w:val="none" w:sz="0" w:space="0" w:color="auto"/>
        <w:bottom w:val="none" w:sz="0" w:space="0" w:color="auto"/>
        <w:right w:val="none" w:sz="0" w:space="0" w:color="auto"/>
      </w:divBdr>
    </w:div>
    <w:div w:id="1716343757">
      <w:bodyDiv w:val="1"/>
      <w:marLeft w:val="0"/>
      <w:marRight w:val="0"/>
      <w:marTop w:val="0"/>
      <w:marBottom w:val="0"/>
      <w:divBdr>
        <w:top w:val="none" w:sz="0" w:space="0" w:color="auto"/>
        <w:left w:val="none" w:sz="0" w:space="0" w:color="auto"/>
        <w:bottom w:val="none" w:sz="0" w:space="0" w:color="auto"/>
        <w:right w:val="none" w:sz="0" w:space="0" w:color="auto"/>
      </w:divBdr>
    </w:div>
    <w:div w:id="1717269319">
      <w:bodyDiv w:val="1"/>
      <w:marLeft w:val="0"/>
      <w:marRight w:val="0"/>
      <w:marTop w:val="0"/>
      <w:marBottom w:val="0"/>
      <w:divBdr>
        <w:top w:val="none" w:sz="0" w:space="0" w:color="auto"/>
        <w:left w:val="none" w:sz="0" w:space="0" w:color="auto"/>
        <w:bottom w:val="none" w:sz="0" w:space="0" w:color="auto"/>
        <w:right w:val="none" w:sz="0" w:space="0" w:color="auto"/>
      </w:divBdr>
    </w:div>
    <w:div w:id="1718121165">
      <w:bodyDiv w:val="1"/>
      <w:marLeft w:val="0"/>
      <w:marRight w:val="0"/>
      <w:marTop w:val="0"/>
      <w:marBottom w:val="0"/>
      <w:divBdr>
        <w:top w:val="none" w:sz="0" w:space="0" w:color="auto"/>
        <w:left w:val="none" w:sz="0" w:space="0" w:color="auto"/>
        <w:bottom w:val="none" w:sz="0" w:space="0" w:color="auto"/>
        <w:right w:val="none" w:sz="0" w:space="0" w:color="auto"/>
      </w:divBdr>
    </w:div>
    <w:div w:id="1720396109">
      <w:bodyDiv w:val="1"/>
      <w:marLeft w:val="0"/>
      <w:marRight w:val="0"/>
      <w:marTop w:val="0"/>
      <w:marBottom w:val="0"/>
      <w:divBdr>
        <w:top w:val="none" w:sz="0" w:space="0" w:color="auto"/>
        <w:left w:val="none" w:sz="0" w:space="0" w:color="auto"/>
        <w:bottom w:val="none" w:sz="0" w:space="0" w:color="auto"/>
        <w:right w:val="none" w:sz="0" w:space="0" w:color="auto"/>
      </w:divBdr>
    </w:div>
    <w:div w:id="1721174651">
      <w:bodyDiv w:val="1"/>
      <w:marLeft w:val="0"/>
      <w:marRight w:val="0"/>
      <w:marTop w:val="0"/>
      <w:marBottom w:val="0"/>
      <w:divBdr>
        <w:top w:val="none" w:sz="0" w:space="0" w:color="auto"/>
        <w:left w:val="none" w:sz="0" w:space="0" w:color="auto"/>
        <w:bottom w:val="none" w:sz="0" w:space="0" w:color="auto"/>
        <w:right w:val="none" w:sz="0" w:space="0" w:color="auto"/>
      </w:divBdr>
    </w:div>
    <w:div w:id="1722823911">
      <w:bodyDiv w:val="1"/>
      <w:marLeft w:val="0"/>
      <w:marRight w:val="0"/>
      <w:marTop w:val="0"/>
      <w:marBottom w:val="0"/>
      <w:divBdr>
        <w:top w:val="none" w:sz="0" w:space="0" w:color="auto"/>
        <w:left w:val="none" w:sz="0" w:space="0" w:color="auto"/>
        <w:bottom w:val="none" w:sz="0" w:space="0" w:color="auto"/>
        <w:right w:val="none" w:sz="0" w:space="0" w:color="auto"/>
      </w:divBdr>
    </w:div>
    <w:div w:id="1724329378">
      <w:bodyDiv w:val="1"/>
      <w:marLeft w:val="0"/>
      <w:marRight w:val="0"/>
      <w:marTop w:val="0"/>
      <w:marBottom w:val="0"/>
      <w:divBdr>
        <w:top w:val="none" w:sz="0" w:space="0" w:color="auto"/>
        <w:left w:val="none" w:sz="0" w:space="0" w:color="auto"/>
        <w:bottom w:val="none" w:sz="0" w:space="0" w:color="auto"/>
        <w:right w:val="none" w:sz="0" w:space="0" w:color="auto"/>
      </w:divBdr>
    </w:div>
    <w:div w:id="1725062987">
      <w:bodyDiv w:val="1"/>
      <w:marLeft w:val="0"/>
      <w:marRight w:val="0"/>
      <w:marTop w:val="0"/>
      <w:marBottom w:val="0"/>
      <w:divBdr>
        <w:top w:val="none" w:sz="0" w:space="0" w:color="auto"/>
        <w:left w:val="none" w:sz="0" w:space="0" w:color="auto"/>
        <w:bottom w:val="none" w:sz="0" w:space="0" w:color="auto"/>
        <w:right w:val="none" w:sz="0" w:space="0" w:color="auto"/>
      </w:divBdr>
    </w:div>
    <w:div w:id="1726097598">
      <w:bodyDiv w:val="1"/>
      <w:marLeft w:val="0"/>
      <w:marRight w:val="0"/>
      <w:marTop w:val="0"/>
      <w:marBottom w:val="0"/>
      <w:divBdr>
        <w:top w:val="none" w:sz="0" w:space="0" w:color="auto"/>
        <w:left w:val="none" w:sz="0" w:space="0" w:color="auto"/>
        <w:bottom w:val="none" w:sz="0" w:space="0" w:color="auto"/>
        <w:right w:val="none" w:sz="0" w:space="0" w:color="auto"/>
      </w:divBdr>
    </w:div>
    <w:div w:id="1726249346">
      <w:bodyDiv w:val="1"/>
      <w:marLeft w:val="0"/>
      <w:marRight w:val="0"/>
      <w:marTop w:val="0"/>
      <w:marBottom w:val="0"/>
      <w:divBdr>
        <w:top w:val="none" w:sz="0" w:space="0" w:color="auto"/>
        <w:left w:val="none" w:sz="0" w:space="0" w:color="auto"/>
        <w:bottom w:val="none" w:sz="0" w:space="0" w:color="auto"/>
        <w:right w:val="none" w:sz="0" w:space="0" w:color="auto"/>
      </w:divBdr>
    </w:div>
    <w:div w:id="1728651755">
      <w:bodyDiv w:val="1"/>
      <w:marLeft w:val="0"/>
      <w:marRight w:val="0"/>
      <w:marTop w:val="0"/>
      <w:marBottom w:val="0"/>
      <w:divBdr>
        <w:top w:val="none" w:sz="0" w:space="0" w:color="auto"/>
        <w:left w:val="none" w:sz="0" w:space="0" w:color="auto"/>
        <w:bottom w:val="none" w:sz="0" w:space="0" w:color="auto"/>
        <w:right w:val="none" w:sz="0" w:space="0" w:color="auto"/>
      </w:divBdr>
    </w:div>
    <w:div w:id="1731344326">
      <w:bodyDiv w:val="1"/>
      <w:marLeft w:val="0"/>
      <w:marRight w:val="0"/>
      <w:marTop w:val="0"/>
      <w:marBottom w:val="0"/>
      <w:divBdr>
        <w:top w:val="none" w:sz="0" w:space="0" w:color="auto"/>
        <w:left w:val="none" w:sz="0" w:space="0" w:color="auto"/>
        <w:bottom w:val="none" w:sz="0" w:space="0" w:color="auto"/>
        <w:right w:val="none" w:sz="0" w:space="0" w:color="auto"/>
      </w:divBdr>
    </w:div>
    <w:div w:id="1733117114">
      <w:bodyDiv w:val="1"/>
      <w:marLeft w:val="0"/>
      <w:marRight w:val="0"/>
      <w:marTop w:val="0"/>
      <w:marBottom w:val="0"/>
      <w:divBdr>
        <w:top w:val="none" w:sz="0" w:space="0" w:color="auto"/>
        <w:left w:val="none" w:sz="0" w:space="0" w:color="auto"/>
        <w:bottom w:val="none" w:sz="0" w:space="0" w:color="auto"/>
        <w:right w:val="none" w:sz="0" w:space="0" w:color="auto"/>
      </w:divBdr>
    </w:div>
    <w:div w:id="1734817642">
      <w:bodyDiv w:val="1"/>
      <w:marLeft w:val="0"/>
      <w:marRight w:val="0"/>
      <w:marTop w:val="0"/>
      <w:marBottom w:val="0"/>
      <w:divBdr>
        <w:top w:val="none" w:sz="0" w:space="0" w:color="auto"/>
        <w:left w:val="none" w:sz="0" w:space="0" w:color="auto"/>
        <w:bottom w:val="none" w:sz="0" w:space="0" w:color="auto"/>
        <w:right w:val="none" w:sz="0" w:space="0" w:color="auto"/>
      </w:divBdr>
    </w:div>
    <w:div w:id="1734967176">
      <w:bodyDiv w:val="1"/>
      <w:marLeft w:val="0"/>
      <w:marRight w:val="0"/>
      <w:marTop w:val="0"/>
      <w:marBottom w:val="0"/>
      <w:divBdr>
        <w:top w:val="none" w:sz="0" w:space="0" w:color="auto"/>
        <w:left w:val="none" w:sz="0" w:space="0" w:color="auto"/>
        <w:bottom w:val="none" w:sz="0" w:space="0" w:color="auto"/>
        <w:right w:val="none" w:sz="0" w:space="0" w:color="auto"/>
      </w:divBdr>
    </w:div>
    <w:div w:id="1740010859">
      <w:bodyDiv w:val="1"/>
      <w:marLeft w:val="0"/>
      <w:marRight w:val="0"/>
      <w:marTop w:val="0"/>
      <w:marBottom w:val="0"/>
      <w:divBdr>
        <w:top w:val="none" w:sz="0" w:space="0" w:color="auto"/>
        <w:left w:val="none" w:sz="0" w:space="0" w:color="auto"/>
        <w:bottom w:val="none" w:sz="0" w:space="0" w:color="auto"/>
        <w:right w:val="none" w:sz="0" w:space="0" w:color="auto"/>
      </w:divBdr>
    </w:div>
    <w:div w:id="1741439488">
      <w:bodyDiv w:val="1"/>
      <w:marLeft w:val="0"/>
      <w:marRight w:val="0"/>
      <w:marTop w:val="0"/>
      <w:marBottom w:val="0"/>
      <w:divBdr>
        <w:top w:val="none" w:sz="0" w:space="0" w:color="auto"/>
        <w:left w:val="none" w:sz="0" w:space="0" w:color="auto"/>
        <w:bottom w:val="none" w:sz="0" w:space="0" w:color="auto"/>
        <w:right w:val="none" w:sz="0" w:space="0" w:color="auto"/>
      </w:divBdr>
    </w:div>
    <w:div w:id="1741518366">
      <w:bodyDiv w:val="1"/>
      <w:marLeft w:val="0"/>
      <w:marRight w:val="0"/>
      <w:marTop w:val="0"/>
      <w:marBottom w:val="0"/>
      <w:divBdr>
        <w:top w:val="none" w:sz="0" w:space="0" w:color="auto"/>
        <w:left w:val="none" w:sz="0" w:space="0" w:color="auto"/>
        <w:bottom w:val="none" w:sz="0" w:space="0" w:color="auto"/>
        <w:right w:val="none" w:sz="0" w:space="0" w:color="auto"/>
      </w:divBdr>
    </w:div>
    <w:div w:id="1741711948">
      <w:bodyDiv w:val="1"/>
      <w:marLeft w:val="0"/>
      <w:marRight w:val="0"/>
      <w:marTop w:val="0"/>
      <w:marBottom w:val="0"/>
      <w:divBdr>
        <w:top w:val="none" w:sz="0" w:space="0" w:color="auto"/>
        <w:left w:val="none" w:sz="0" w:space="0" w:color="auto"/>
        <w:bottom w:val="none" w:sz="0" w:space="0" w:color="auto"/>
        <w:right w:val="none" w:sz="0" w:space="0" w:color="auto"/>
      </w:divBdr>
    </w:div>
    <w:div w:id="1742750893">
      <w:bodyDiv w:val="1"/>
      <w:marLeft w:val="0"/>
      <w:marRight w:val="0"/>
      <w:marTop w:val="0"/>
      <w:marBottom w:val="0"/>
      <w:divBdr>
        <w:top w:val="none" w:sz="0" w:space="0" w:color="auto"/>
        <w:left w:val="none" w:sz="0" w:space="0" w:color="auto"/>
        <w:bottom w:val="none" w:sz="0" w:space="0" w:color="auto"/>
        <w:right w:val="none" w:sz="0" w:space="0" w:color="auto"/>
      </w:divBdr>
    </w:div>
    <w:div w:id="1743261155">
      <w:bodyDiv w:val="1"/>
      <w:marLeft w:val="0"/>
      <w:marRight w:val="0"/>
      <w:marTop w:val="0"/>
      <w:marBottom w:val="0"/>
      <w:divBdr>
        <w:top w:val="none" w:sz="0" w:space="0" w:color="auto"/>
        <w:left w:val="none" w:sz="0" w:space="0" w:color="auto"/>
        <w:bottom w:val="none" w:sz="0" w:space="0" w:color="auto"/>
        <w:right w:val="none" w:sz="0" w:space="0" w:color="auto"/>
      </w:divBdr>
    </w:div>
    <w:div w:id="1743914561">
      <w:bodyDiv w:val="1"/>
      <w:marLeft w:val="0"/>
      <w:marRight w:val="0"/>
      <w:marTop w:val="0"/>
      <w:marBottom w:val="0"/>
      <w:divBdr>
        <w:top w:val="none" w:sz="0" w:space="0" w:color="auto"/>
        <w:left w:val="none" w:sz="0" w:space="0" w:color="auto"/>
        <w:bottom w:val="none" w:sz="0" w:space="0" w:color="auto"/>
        <w:right w:val="none" w:sz="0" w:space="0" w:color="auto"/>
      </w:divBdr>
    </w:div>
    <w:div w:id="1745031379">
      <w:bodyDiv w:val="1"/>
      <w:marLeft w:val="0"/>
      <w:marRight w:val="0"/>
      <w:marTop w:val="0"/>
      <w:marBottom w:val="0"/>
      <w:divBdr>
        <w:top w:val="none" w:sz="0" w:space="0" w:color="auto"/>
        <w:left w:val="none" w:sz="0" w:space="0" w:color="auto"/>
        <w:bottom w:val="none" w:sz="0" w:space="0" w:color="auto"/>
        <w:right w:val="none" w:sz="0" w:space="0" w:color="auto"/>
      </w:divBdr>
    </w:div>
    <w:div w:id="1745956134">
      <w:bodyDiv w:val="1"/>
      <w:marLeft w:val="0"/>
      <w:marRight w:val="0"/>
      <w:marTop w:val="0"/>
      <w:marBottom w:val="0"/>
      <w:divBdr>
        <w:top w:val="none" w:sz="0" w:space="0" w:color="auto"/>
        <w:left w:val="none" w:sz="0" w:space="0" w:color="auto"/>
        <w:bottom w:val="none" w:sz="0" w:space="0" w:color="auto"/>
        <w:right w:val="none" w:sz="0" w:space="0" w:color="auto"/>
      </w:divBdr>
    </w:div>
    <w:div w:id="1748264366">
      <w:bodyDiv w:val="1"/>
      <w:marLeft w:val="0"/>
      <w:marRight w:val="0"/>
      <w:marTop w:val="0"/>
      <w:marBottom w:val="0"/>
      <w:divBdr>
        <w:top w:val="none" w:sz="0" w:space="0" w:color="auto"/>
        <w:left w:val="none" w:sz="0" w:space="0" w:color="auto"/>
        <w:bottom w:val="none" w:sz="0" w:space="0" w:color="auto"/>
        <w:right w:val="none" w:sz="0" w:space="0" w:color="auto"/>
      </w:divBdr>
    </w:div>
    <w:div w:id="1749110053">
      <w:bodyDiv w:val="1"/>
      <w:marLeft w:val="0"/>
      <w:marRight w:val="0"/>
      <w:marTop w:val="0"/>
      <w:marBottom w:val="0"/>
      <w:divBdr>
        <w:top w:val="none" w:sz="0" w:space="0" w:color="auto"/>
        <w:left w:val="none" w:sz="0" w:space="0" w:color="auto"/>
        <w:bottom w:val="none" w:sz="0" w:space="0" w:color="auto"/>
        <w:right w:val="none" w:sz="0" w:space="0" w:color="auto"/>
      </w:divBdr>
    </w:div>
    <w:div w:id="1751584044">
      <w:bodyDiv w:val="1"/>
      <w:marLeft w:val="0"/>
      <w:marRight w:val="0"/>
      <w:marTop w:val="0"/>
      <w:marBottom w:val="0"/>
      <w:divBdr>
        <w:top w:val="none" w:sz="0" w:space="0" w:color="auto"/>
        <w:left w:val="none" w:sz="0" w:space="0" w:color="auto"/>
        <w:bottom w:val="none" w:sz="0" w:space="0" w:color="auto"/>
        <w:right w:val="none" w:sz="0" w:space="0" w:color="auto"/>
      </w:divBdr>
    </w:div>
    <w:div w:id="1752122948">
      <w:bodyDiv w:val="1"/>
      <w:marLeft w:val="0"/>
      <w:marRight w:val="0"/>
      <w:marTop w:val="0"/>
      <w:marBottom w:val="0"/>
      <w:divBdr>
        <w:top w:val="none" w:sz="0" w:space="0" w:color="auto"/>
        <w:left w:val="none" w:sz="0" w:space="0" w:color="auto"/>
        <w:bottom w:val="none" w:sz="0" w:space="0" w:color="auto"/>
        <w:right w:val="none" w:sz="0" w:space="0" w:color="auto"/>
      </w:divBdr>
    </w:div>
    <w:div w:id="1753315180">
      <w:bodyDiv w:val="1"/>
      <w:marLeft w:val="0"/>
      <w:marRight w:val="0"/>
      <w:marTop w:val="0"/>
      <w:marBottom w:val="0"/>
      <w:divBdr>
        <w:top w:val="none" w:sz="0" w:space="0" w:color="auto"/>
        <w:left w:val="none" w:sz="0" w:space="0" w:color="auto"/>
        <w:bottom w:val="none" w:sz="0" w:space="0" w:color="auto"/>
        <w:right w:val="none" w:sz="0" w:space="0" w:color="auto"/>
      </w:divBdr>
    </w:div>
    <w:div w:id="1754280848">
      <w:bodyDiv w:val="1"/>
      <w:marLeft w:val="0"/>
      <w:marRight w:val="0"/>
      <w:marTop w:val="0"/>
      <w:marBottom w:val="0"/>
      <w:divBdr>
        <w:top w:val="none" w:sz="0" w:space="0" w:color="auto"/>
        <w:left w:val="none" w:sz="0" w:space="0" w:color="auto"/>
        <w:bottom w:val="none" w:sz="0" w:space="0" w:color="auto"/>
        <w:right w:val="none" w:sz="0" w:space="0" w:color="auto"/>
      </w:divBdr>
    </w:div>
    <w:div w:id="1754665715">
      <w:bodyDiv w:val="1"/>
      <w:marLeft w:val="0"/>
      <w:marRight w:val="0"/>
      <w:marTop w:val="0"/>
      <w:marBottom w:val="0"/>
      <w:divBdr>
        <w:top w:val="none" w:sz="0" w:space="0" w:color="auto"/>
        <w:left w:val="none" w:sz="0" w:space="0" w:color="auto"/>
        <w:bottom w:val="none" w:sz="0" w:space="0" w:color="auto"/>
        <w:right w:val="none" w:sz="0" w:space="0" w:color="auto"/>
      </w:divBdr>
    </w:div>
    <w:div w:id="1754818489">
      <w:bodyDiv w:val="1"/>
      <w:marLeft w:val="0"/>
      <w:marRight w:val="0"/>
      <w:marTop w:val="0"/>
      <w:marBottom w:val="0"/>
      <w:divBdr>
        <w:top w:val="none" w:sz="0" w:space="0" w:color="auto"/>
        <w:left w:val="none" w:sz="0" w:space="0" w:color="auto"/>
        <w:bottom w:val="none" w:sz="0" w:space="0" w:color="auto"/>
        <w:right w:val="none" w:sz="0" w:space="0" w:color="auto"/>
      </w:divBdr>
    </w:div>
    <w:div w:id="1758669724">
      <w:bodyDiv w:val="1"/>
      <w:marLeft w:val="0"/>
      <w:marRight w:val="0"/>
      <w:marTop w:val="0"/>
      <w:marBottom w:val="0"/>
      <w:divBdr>
        <w:top w:val="none" w:sz="0" w:space="0" w:color="auto"/>
        <w:left w:val="none" w:sz="0" w:space="0" w:color="auto"/>
        <w:bottom w:val="none" w:sz="0" w:space="0" w:color="auto"/>
        <w:right w:val="none" w:sz="0" w:space="0" w:color="auto"/>
      </w:divBdr>
    </w:div>
    <w:div w:id="1759909452">
      <w:bodyDiv w:val="1"/>
      <w:marLeft w:val="0"/>
      <w:marRight w:val="0"/>
      <w:marTop w:val="0"/>
      <w:marBottom w:val="0"/>
      <w:divBdr>
        <w:top w:val="none" w:sz="0" w:space="0" w:color="auto"/>
        <w:left w:val="none" w:sz="0" w:space="0" w:color="auto"/>
        <w:bottom w:val="none" w:sz="0" w:space="0" w:color="auto"/>
        <w:right w:val="none" w:sz="0" w:space="0" w:color="auto"/>
      </w:divBdr>
    </w:div>
    <w:div w:id="1760902826">
      <w:bodyDiv w:val="1"/>
      <w:marLeft w:val="0"/>
      <w:marRight w:val="0"/>
      <w:marTop w:val="0"/>
      <w:marBottom w:val="0"/>
      <w:divBdr>
        <w:top w:val="none" w:sz="0" w:space="0" w:color="auto"/>
        <w:left w:val="none" w:sz="0" w:space="0" w:color="auto"/>
        <w:bottom w:val="none" w:sz="0" w:space="0" w:color="auto"/>
        <w:right w:val="none" w:sz="0" w:space="0" w:color="auto"/>
      </w:divBdr>
    </w:div>
    <w:div w:id="1761216870">
      <w:bodyDiv w:val="1"/>
      <w:marLeft w:val="0"/>
      <w:marRight w:val="0"/>
      <w:marTop w:val="0"/>
      <w:marBottom w:val="0"/>
      <w:divBdr>
        <w:top w:val="none" w:sz="0" w:space="0" w:color="auto"/>
        <w:left w:val="none" w:sz="0" w:space="0" w:color="auto"/>
        <w:bottom w:val="none" w:sz="0" w:space="0" w:color="auto"/>
        <w:right w:val="none" w:sz="0" w:space="0" w:color="auto"/>
      </w:divBdr>
    </w:div>
    <w:div w:id="1761413589">
      <w:bodyDiv w:val="1"/>
      <w:marLeft w:val="0"/>
      <w:marRight w:val="0"/>
      <w:marTop w:val="0"/>
      <w:marBottom w:val="0"/>
      <w:divBdr>
        <w:top w:val="none" w:sz="0" w:space="0" w:color="auto"/>
        <w:left w:val="none" w:sz="0" w:space="0" w:color="auto"/>
        <w:bottom w:val="none" w:sz="0" w:space="0" w:color="auto"/>
        <w:right w:val="none" w:sz="0" w:space="0" w:color="auto"/>
      </w:divBdr>
    </w:div>
    <w:div w:id="1762986825">
      <w:bodyDiv w:val="1"/>
      <w:marLeft w:val="0"/>
      <w:marRight w:val="0"/>
      <w:marTop w:val="0"/>
      <w:marBottom w:val="0"/>
      <w:divBdr>
        <w:top w:val="none" w:sz="0" w:space="0" w:color="auto"/>
        <w:left w:val="none" w:sz="0" w:space="0" w:color="auto"/>
        <w:bottom w:val="none" w:sz="0" w:space="0" w:color="auto"/>
        <w:right w:val="none" w:sz="0" w:space="0" w:color="auto"/>
      </w:divBdr>
    </w:div>
    <w:div w:id="1763448274">
      <w:bodyDiv w:val="1"/>
      <w:marLeft w:val="0"/>
      <w:marRight w:val="0"/>
      <w:marTop w:val="0"/>
      <w:marBottom w:val="0"/>
      <w:divBdr>
        <w:top w:val="none" w:sz="0" w:space="0" w:color="auto"/>
        <w:left w:val="none" w:sz="0" w:space="0" w:color="auto"/>
        <w:bottom w:val="none" w:sz="0" w:space="0" w:color="auto"/>
        <w:right w:val="none" w:sz="0" w:space="0" w:color="auto"/>
      </w:divBdr>
    </w:div>
    <w:div w:id="1763791734">
      <w:bodyDiv w:val="1"/>
      <w:marLeft w:val="0"/>
      <w:marRight w:val="0"/>
      <w:marTop w:val="0"/>
      <w:marBottom w:val="0"/>
      <w:divBdr>
        <w:top w:val="none" w:sz="0" w:space="0" w:color="auto"/>
        <w:left w:val="none" w:sz="0" w:space="0" w:color="auto"/>
        <w:bottom w:val="none" w:sz="0" w:space="0" w:color="auto"/>
        <w:right w:val="none" w:sz="0" w:space="0" w:color="auto"/>
      </w:divBdr>
    </w:div>
    <w:div w:id="1763800299">
      <w:bodyDiv w:val="1"/>
      <w:marLeft w:val="0"/>
      <w:marRight w:val="0"/>
      <w:marTop w:val="0"/>
      <w:marBottom w:val="0"/>
      <w:divBdr>
        <w:top w:val="none" w:sz="0" w:space="0" w:color="auto"/>
        <w:left w:val="none" w:sz="0" w:space="0" w:color="auto"/>
        <w:bottom w:val="none" w:sz="0" w:space="0" w:color="auto"/>
        <w:right w:val="none" w:sz="0" w:space="0" w:color="auto"/>
      </w:divBdr>
    </w:div>
    <w:div w:id="1764376199">
      <w:bodyDiv w:val="1"/>
      <w:marLeft w:val="0"/>
      <w:marRight w:val="0"/>
      <w:marTop w:val="0"/>
      <w:marBottom w:val="0"/>
      <w:divBdr>
        <w:top w:val="none" w:sz="0" w:space="0" w:color="auto"/>
        <w:left w:val="none" w:sz="0" w:space="0" w:color="auto"/>
        <w:bottom w:val="none" w:sz="0" w:space="0" w:color="auto"/>
        <w:right w:val="none" w:sz="0" w:space="0" w:color="auto"/>
      </w:divBdr>
    </w:div>
    <w:div w:id="1764573144">
      <w:bodyDiv w:val="1"/>
      <w:marLeft w:val="0"/>
      <w:marRight w:val="0"/>
      <w:marTop w:val="0"/>
      <w:marBottom w:val="0"/>
      <w:divBdr>
        <w:top w:val="none" w:sz="0" w:space="0" w:color="auto"/>
        <w:left w:val="none" w:sz="0" w:space="0" w:color="auto"/>
        <w:bottom w:val="none" w:sz="0" w:space="0" w:color="auto"/>
        <w:right w:val="none" w:sz="0" w:space="0" w:color="auto"/>
      </w:divBdr>
    </w:div>
    <w:div w:id="1764715494">
      <w:bodyDiv w:val="1"/>
      <w:marLeft w:val="0"/>
      <w:marRight w:val="0"/>
      <w:marTop w:val="0"/>
      <w:marBottom w:val="0"/>
      <w:divBdr>
        <w:top w:val="none" w:sz="0" w:space="0" w:color="auto"/>
        <w:left w:val="none" w:sz="0" w:space="0" w:color="auto"/>
        <w:bottom w:val="none" w:sz="0" w:space="0" w:color="auto"/>
        <w:right w:val="none" w:sz="0" w:space="0" w:color="auto"/>
      </w:divBdr>
    </w:div>
    <w:div w:id="1764911958">
      <w:bodyDiv w:val="1"/>
      <w:marLeft w:val="0"/>
      <w:marRight w:val="0"/>
      <w:marTop w:val="0"/>
      <w:marBottom w:val="0"/>
      <w:divBdr>
        <w:top w:val="none" w:sz="0" w:space="0" w:color="auto"/>
        <w:left w:val="none" w:sz="0" w:space="0" w:color="auto"/>
        <w:bottom w:val="none" w:sz="0" w:space="0" w:color="auto"/>
        <w:right w:val="none" w:sz="0" w:space="0" w:color="auto"/>
      </w:divBdr>
    </w:div>
    <w:div w:id="1764954461">
      <w:bodyDiv w:val="1"/>
      <w:marLeft w:val="0"/>
      <w:marRight w:val="0"/>
      <w:marTop w:val="0"/>
      <w:marBottom w:val="0"/>
      <w:divBdr>
        <w:top w:val="none" w:sz="0" w:space="0" w:color="auto"/>
        <w:left w:val="none" w:sz="0" w:space="0" w:color="auto"/>
        <w:bottom w:val="none" w:sz="0" w:space="0" w:color="auto"/>
        <w:right w:val="none" w:sz="0" w:space="0" w:color="auto"/>
      </w:divBdr>
    </w:div>
    <w:div w:id="1766153009">
      <w:bodyDiv w:val="1"/>
      <w:marLeft w:val="0"/>
      <w:marRight w:val="0"/>
      <w:marTop w:val="0"/>
      <w:marBottom w:val="0"/>
      <w:divBdr>
        <w:top w:val="none" w:sz="0" w:space="0" w:color="auto"/>
        <w:left w:val="none" w:sz="0" w:space="0" w:color="auto"/>
        <w:bottom w:val="none" w:sz="0" w:space="0" w:color="auto"/>
        <w:right w:val="none" w:sz="0" w:space="0" w:color="auto"/>
      </w:divBdr>
    </w:div>
    <w:div w:id="1768236362">
      <w:bodyDiv w:val="1"/>
      <w:marLeft w:val="0"/>
      <w:marRight w:val="0"/>
      <w:marTop w:val="0"/>
      <w:marBottom w:val="0"/>
      <w:divBdr>
        <w:top w:val="none" w:sz="0" w:space="0" w:color="auto"/>
        <w:left w:val="none" w:sz="0" w:space="0" w:color="auto"/>
        <w:bottom w:val="none" w:sz="0" w:space="0" w:color="auto"/>
        <w:right w:val="none" w:sz="0" w:space="0" w:color="auto"/>
      </w:divBdr>
    </w:div>
    <w:div w:id="1768307415">
      <w:bodyDiv w:val="1"/>
      <w:marLeft w:val="0"/>
      <w:marRight w:val="0"/>
      <w:marTop w:val="0"/>
      <w:marBottom w:val="0"/>
      <w:divBdr>
        <w:top w:val="none" w:sz="0" w:space="0" w:color="auto"/>
        <w:left w:val="none" w:sz="0" w:space="0" w:color="auto"/>
        <w:bottom w:val="none" w:sz="0" w:space="0" w:color="auto"/>
        <w:right w:val="none" w:sz="0" w:space="0" w:color="auto"/>
      </w:divBdr>
    </w:div>
    <w:div w:id="1769304807">
      <w:bodyDiv w:val="1"/>
      <w:marLeft w:val="0"/>
      <w:marRight w:val="0"/>
      <w:marTop w:val="0"/>
      <w:marBottom w:val="0"/>
      <w:divBdr>
        <w:top w:val="none" w:sz="0" w:space="0" w:color="auto"/>
        <w:left w:val="none" w:sz="0" w:space="0" w:color="auto"/>
        <w:bottom w:val="none" w:sz="0" w:space="0" w:color="auto"/>
        <w:right w:val="none" w:sz="0" w:space="0" w:color="auto"/>
      </w:divBdr>
    </w:div>
    <w:div w:id="1769889410">
      <w:bodyDiv w:val="1"/>
      <w:marLeft w:val="0"/>
      <w:marRight w:val="0"/>
      <w:marTop w:val="0"/>
      <w:marBottom w:val="0"/>
      <w:divBdr>
        <w:top w:val="none" w:sz="0" w:space="0" w:color="auto"/>
        <w:left w:val="none" w:sz="0" w:space="0" w:color="auto"/>
        <w:bottom w:val="none" w:sz="0" w:space="0" w:color="auto"/>
        <w:right w:val="none" w:sz="0" w:space="0" w:color="auto"/>
      </w:divBdr>
    </w:div>
    <w:div w:id="1769961894">
      <w:bodyDiv w:val="1"/>
      <w:marLeft w:val="0"/>
      <w:marRight w:val="0"/>
      <w:marTop w:val="0"/>
      <w:marBottom w:val="0"/>
      <w:divBdr>
        <w:top w:val="none" w:sz="0" w:space="0" w:color="auto"/>
        <w:left w:val="none" w:sz="0" w:space="0" w:color="auto"/>
        <w:bottom w:val="none" w:sz="0" w:space="0" w:color="auto"/>
        <w:right w:val="none" w:sz="0" w:space="0" w:color="auto"/>
      </w:divBdr>
    </w:div>
    <w:div w:id="1772050805">
      <w:bodyDiv w:val="1"/>
      <w:marLeft w:val="0"/>
      <w:marRight w:val="0"/>
      <w:marTop w:val="0"/>
      <w:marBottom w:val="0"/>
      <w:divBdr>
        <w:top w:val="none" w:sz="0" w:space="0" w:color="auto"/>
        <w:left w:val="none" w:sz="0" w:space="0" w:color="auto"/>
        <w:bottom w:val="none" w:sz="0" w:space="0" w:color="auto"/>
        <w:right w:val="none" w:sz="0" w:space="0" w:color="auto"/>
      </w:divBdr>
    </w:div>
    <w:div w:id="1772894972">
      <w:bodyDiv w:val="1"/>
      <w:marLeft w:val="0"/>
      <w:marRight w:val="0"/>
      <w:marTop w:val="0"/>
      <w:marBottom w:val="0"/>
      <w:divBdr>
        <w:top w:val="none" w:sz="0" w:space="0" w:color="auto"/>
        <w:left w:val="none" w:sz="0" w:space="0" w:color="auto"/>
        <w:bottom w:val="none" w:sz="0" w:space="0" w:color="auto"/>
        <w:right w:val="none" w:sz="0" w:space="0" w:color="auto"/>
      </w:divBdr>
    </w:div>
    <w:div w:id="1773823078">
      <w:bodyDiv w:val="1"/>
      <w:marLeft w:val="0"/>
      <w:marRight w:val="0"/>
      <w:marTop w:val="0"/>
      <w:marBottom w:val="0"/>
      <w:divBdr>
        <w:top w:val="none" w:sz="0" w:space="0" w:color="auto"/>
        <w:left w:val="none" w:sz="0" w:space="0" w:color="auto"/>
        <w:bottom w:val="none" w:sz="0" w:space="0" w:color="auto"/>
        <w:right w:val="none" w:sz="0" w:space="0" w:color="auto"/>
      </w:divBdr>
    </w:div>
    <w:div w:id="1776557219">
      <w:bodyDiv w:val="1"/>
      <w:marLeft w:val="0"/>
      <w:marRight w:val="0"/>
      <w:marTop w:val="0"/>
      <w:marBottom w:val="0"/>
      <w:divBdr>
        <w:top w:val="none" w:sz="0" w:space="0" w:color="auto"/>
        <w:left w:val="none" w:sz="0" w:space="0" w:color="auto"/>
        <w:bottom w:val="none" w:sz="0" w:space="0" w:color="auto"/>
        <w:right w:val="none" w:sz="0" w:space="0" w:color="auto"/>
      </w:divBdr>
    </w:div>
    <w:div w:id="1777140842">
      <w:bodyDiv w:val="1"/>
      <w:marLeft w:val="0"/>
      <w:marRight w:val="0"/>
      <w:marTop w:val="0"/>
      <w:marBottom w:val="0"/>
      <w:divBdr>
        <w:top w:val="none" w:sz="0" w:space="0" w:color="auto"/>
        <w:left w:val="none" w:sz="0" w:space="0" w:color="auto"/>
        <w:bottom w:val="none" w:sz="0" w:space="0" w:color="auto"/>
        <w:right w:val="none" w:sz="0" w:space="0" w:color="auto"/>
      </w:divBdr>
    </w:div>
    <w:div w:id="1777361429">
      <w:bodyDiv w:val="1"/>
      <w:marLeft w:val="0"/>
      <w:marRight w:val="0"/>
      <w:marTop w:val="0"/>
      <w:marBottom w:val="0"/>
      <w:divBdr>
        <w:top w:val="none" w:sz="0" w:space="0" w:color="auto"/>
        <w:left w:val="none" w:sz="0" w:space="0" w:color="auto"/>
        <w:bottom w:val="none" w:sz="0" w:space="0" w:color="auto"/>
        <w:right w:val="none" w:sz="0" w:space="0" w:color="auto"/>
      </w:divBdr>
    </w:div>
    <w:div w:id="1777872759">
      <w:bodyDiv w:val="1"/>
      <w:marLeft w:val="0"/>
      <w:marRight w:val="0"/>
      <w:marTop w:val="0"/>
      <w:marBottom w:val="0"/>
      <w:divBdr>
        <w:top w:val="none" w:sz="0" w:space="0" w:color="auto"/>
        <w:left w:val="none" w:sz="0" w:space="0" w:color="auto"/>
        <w:bottom w:val="none" w:sz="0" w:space="0" w:color="auto"/>
        <w:right w:val="none" w:sz="0" w:space="0" w:color="auto"/>
      </w:divBdr>
    </w:div>
    <w:div w:id="1779324621">
      <w:bodyDiv w:val="1"/>
      <w:marLeft w:val="0"/>
      <w:marRight w:val="0"/>
      <w:marTop w:val="0"/>
      <w:marBottom w:val="0"/>
      <w:divBdr>
        <w:top w:val="none" w:sz="0" w:space="0" w:color="auto"/>
        <w:left w:val="none" w:sz="0" w:space="0" w:color="auto"/>
        <w:bottom w:val="none" w:sz="0" w:space="0" w:color="auto"/>
        <w:right w:val="none" w:sz="0" w:space="0" w:color="auto"/>
      </w:divBdr>
    </w:div>
    <w:div w:id="1779523788">
      <w:bodyDiv w:val="1"/>
      <w:marLeft w:val="0"/>
      <w:marRight w:val="0"/>
      <w:marTop w:val="0"/>
      <w:marBottom w:val="0"/>
      <w:divBdr>
        <w:top w:val="none" w:sz="0" w:space="0" w:color="auto"/>
        <w:left w:val="none" w:sz="0" w:space="0" w:color="auto"/>
        <w:bottom w:val="none" w:sz="0" w:space="0" w:color="auto"/>
        <w:right w:val="none" w:sz="0" w:space="0" w:color="auto"/>
      </w:divBdr>
    </w:div>
    <w:div w:id="1781143631">
      <w:bodyDiv w:val="1"/>
      <w:marLeft w:val="0"/>
      <w:marRight w:val="0"/>
      <w:marTop w:val="0"/>
      <w:marBottom w:val="0"/>
      <w:divBdr>
        <w:top w:val="none" w:sz="0" w:space="0" w:color="auto"/>
        <w:left w:val="none" w:sz="0" w:space="0" w:color="auto"/>
        <w:bottom w:val="none" w:sz="0" w:space="0" w:color="auto"/>
        <w:right w:val="none" w:sz="0" w:space="0" w:color="auto"/>
      </w:divBdr>
    </w:div>
    <w:div w:id="1781993670">
      <w:bodyDiv w:val="1"/>
      <w:marLeft w:val="0"/>
      <w:marRight w:val="0"/>
      <w:marTop w:val="0"/>
      <w:marBottom w:val="0"/>
      <w:divBdr>
        <w:top w:val="none" w:sz="0" w:space="0" w:color="auto"/>
        <w:left w:val="none" w:sz="0" w:space="0" w:color="auto"/>
        <w:bottom w:val="none" w:sz="0" w:space="0" w:color="auto"/>
        <w:right w:val="none" w:sz="0" w:space="0" w:color="auto"/>
      </w:divBdr>
    </w:div>
    <w:div w:id="1782994555">
      <w:bodyDiv w:val="1"/>
      <w:marLeft w:val="0"/>
      <w:marRight w:val="0"/>
      <w:marTop w:val="0"/>
      <w:marBottom w:val="0"/>
      <w:divBdr>
        <w:top w:val="none" w:sz="0" w:space="0" w:color="auto"/>
        <w:left w:val="none" w:sz="0" w:space="0" w:color="auto"/>
        <w:bottom w:val="none" w:sz="0" w:space="0" w:color="auto"/>
        <w:right w:val="none" w:sz="0" w:space="0" w:color="auto"/>
      </w:divBdr>
    </w:div>
    <w:div w:id="1789427212">
      <w:bodyDiv w:val="1"/>
      <w:marLeft w:val="0"/>
      <w:marRight w:val="0"/>
      <w:marTop w:val="0"/>
      <w:marBottom w:val="0"/>
      <w:divBdr>
        <w:top w:val="none" w:sz="0" w:space="0" w:color="auto"/>
        <w:left w:val="none" w:sz="0" w:space="0" w:color="auto"/>
        <w:bottom w:val="none" w:sz="0" w:space="0" w:color="auto"/>
        <w:right w:val="none" w:sz="0" w:space="0" w:color="auto"/>
      </w:divBdr>
    </w:div>
    <w:div w:id="1789935717">
      <w:bodyDiv w:val="1"/>
      <w:marLeft w:val="0"/>
      <w:marRight w:val="0"/>
      <w:marTop w:val="0"/>
      <w:marBottom w:val="0"/>
      <w:divBdr>
        <w:top w:val="none" w:sz="0" w:space="0" w:color="auto"/>
        <w:left w:val="none" w:sz="0" w:space="0" w:color="auto"/>
        <w:bottom w:val="none" w:sz="0" w:space="0" w:color="auto"/>
        <w:right w:val="none" w:sz="0" w:space="0" w:color="auto"/>
      </w:divBdr>
    </w:div>
    <w:div w:id="1790465472">
      <w:bodyDiv w:val="1"/>
      <w:marLeft w:val="0"/>
      <w:marRight w:val="0"/>
      <w:marTop w:val="0"/>
      <w:marBottom w:val="0"/>
      <w:divBdr>
        <w:top w:val="none" w:sz="0" w:space="0" w:color="auto"/>
        <w:left w:val="none" w:sz="0" w:space="0" w:color="auto"/>
        <w:bottom w:val="none" w:sz="0" w:space="0" w:color="auto"/>
        <w:right w:val="none" w:sz="0" w:space="0" w:color="auto"/>
      </w:divBdr>
    </w:div>
    <w:div w:id="1790472835">
      <w:bodyDiv w:val="1"/>
      <w:marLeft w:val="0"/>
      <w:marRight w:val="0"/>
      <w:marTop w:val="0"/>
      <w:marBottom w:val="0"/>
      <w:divBdr>
        <w:top w:val="none" w:sz="0" w:space="0" w:color="auto"/>
        <w:left w:val="none" w:sz="0" w:space="0" w:color="auto"/>
        <w:bottom w:val="none" w:sz="0" w:space="0" w:color="auto"/>
        <w:right w:val="none" w:sz="0" w:space="0" w:color="auto"/>
      </w:divBdr>
    </w:div>
    <w:div w:id="1791164505">
      <w:bodyDiv w:val="1"/>
      <w:marLeft w:val="0"/>
      <w:marRight w:val="0"/>
      <w:marTop w:val="0"/>
      <w:marBottom w:val="0"/>
      <w:divBdr>
        <w:top w:val="none" w:sz="0" w:space="0" w:color="auto"/>
        <w:left w:val="none" w:sz="0" w:space="0" w:color="auto"/>
        <w:bottom w:val="none" w:sz="0" w:space="0" w:color="auto"/>
        <w:right w:val="none" w:sz="0" w:space="0" w:color="auto"/>
      </w:divBdr>
    </w:div>
    <w:div w:id="1791976023">
      <w:bodyDiv w:val="1"/>
      <w:marLeft w:val="0"/>
      <w:marRight w:val="0"/>
      <w:marTop w:val="0"/>
      <w:marBottom w:val="0"/>
      <w:divBdr>
        <w:top w:val="none" w:sz="0" w:space="0" w:color="auto"/>
        <w:left w:val="none" w:sz="0" w:space="0" w:color="auto"/>
        <w:bottom w:val="none" w:sz="0" w:space="0" w:color="auto"/>
        <w:right w:val="none" w:sz="0" w:space="0" w:color="auto"/>
      </w:divBdr>
    </w:div>
    <w:div w:id="1792091233">
      <w:bodyDiv w:val="1"/>
      <w:marLeft w:val="0"/>
      <w:marRight w:val="0"/>
      <w:marTop w:val="0"/>
      <w:marBottom w:val="0"/>
      <w:divBdr>
        <w:top w:val="none" w:sz="0" w:space="0" w:color="auto"/>
        <w:left w:val="none" w:sz="0" w:space="0" w:color="auto"/>
        <w:bottom w:val="none" w:sz="0" w:space="0" w:color="auto"/>
        <w:right w:val="none" w:sz="0" w:space="0" w:color="auto"/>
      </w:divBdr>
    </w:div>
    <w:div w:id="1792552580">
      <w:bodyDiv w:val="1"/>
      <w:marLeft w:val="0"/>
      <w:marRight w:val="0"/>
      <w:marTop w:val="0"/>
      <w:marBottom w:val="0"/>
      <w:divBdr>
        <w:top w:val="none" w:sz="0" w:space="0" w:color="auto"/>
        <w:left w:val="none" w:sz="0" w:space="0" w:color="auto"/>
        <w:bottom w:val="none" w:sz="0" w:space="0" w:color="auto"/>
        <w:right w:val="none" w:sz="0" w:space="0" w:color="auto"/>
      </w:divBdr>
    </w:div>
    <w:div w:id="1793553959">
      <w:bodyDiv w:val="1"/>
      <w:marLeft w:val="0"/>
      <w:marRight w:val="0"/>
      <w:marTop w:val="0"/>
      <w:marBottom w:val="0"/>
      <w:divBdr>
        <w:top w:val="none" w:sz="0" w:space="0" w:color="auto"/>
        <w:left w:val="none" w:sz="0" w:space="0" w:color="auto"/>
        <w:bottom w:val="none" w:sz="0" w:space="0" w:color="auto"/>
        <w:right w:val="none" w:sz="0" w:space="0" w:color="auto"/>
      </w:divBdr>
    </w:div>
    <w:div w:id="1796563845">
      <w:bodyDiv w:val="1"/>
      <w:marLeft w:val="0"/>
      <w:marRight w:val="0"/>
      <w:marTop w:val="0"/>
      <w:marBottom w:val="0"/>
      <w:divBdr>
        <w:top w:val="none" w:sz="0" w:space="0" w:color="auto"/>
        <w:left w:val="none" w:sz="0" w:space="0" w:color="auto"/>
        <w:bottom w:val="none" w:sz="0" w:space="0" w:color="auto"/>
        <w:right w:val="none" w:sz="0" w:space="0" w:color="auto"/>
      </w:divBdr>
    </w:div>
    <w:div w:id="1796756346">
      <w:bodyDiv w:val="1"/>
      <w:marLeft w:val="0"/>
      <w:marRight w:val="0"/>
      <w:marTop w:val="0"/>
      <w:marBottom w:val="0"/>
      <w:divBdr>
        <w:top w:val="none" w:sz="0" w:space="0" w:color="auto"/>
        <w:left w:val="none" w:sz="0" w:space="0" w:color="auto"/>
        <w:bottom w:val="none" w:sz="0" w:space="0" w:color="auto"/>
        <w:right w:val="none" w:sz="0" w:space="0" w:color="auto"/>
      </w:divBdr>
    </w:div>
    <w:div w:id="1797330523">
      <w:bodyDiv w:val="1"/>
      <w:marLeft w:val="0"/>
      <w:marRight w:val="0"/>
      <w:marTop w:val="0"/>
      <w:marBottom w:val="0"/>
      <w:divBdr>
        <w:top w:val="none" w:sz="0" w:space="0" w:color="auto"/>
        <w:left w:val="none" w:sz="0" w:space="0" w:color="auto"/>
        <w:bottom w:val="none" w:sz="0" w:space="0" w:color="auto"/>
        <w:right w:val="none" w:sz="0" w:space="0" w:color="auto"/>
      </w:divBdr>
    </w:div>
    <w:div w:id="1799569899">
      <w:bodyDiv w:val="1"/>
      <w:marLeft w:val="0"/>
      <w:marRight w:val="0"/>
      <w:marTop w:val="0"/>
      <w:marBottom w:val="0"/>
      <w:divBdr>
        <w:top w:val="none" w:sz="0" w:space="0" w:color="auto"/>
        <w:left w:val="none" w:sz="0" w:space="0" w:color="auto"/>
        <w:bottom w:val="none" w:sz="0" w:space="0" w:color="auto"/>
        <w:right w:val="none" w:sz="0" w:space="0" w:color="auto"/>
      </w:divBdr>
    </w:div>
    <w:div w:id="1801193020">
      <w:bodyDiv w:val="1"/>
      <w:marLeft w:val="0"/>
      <w:marRight w:val="0"/>
      <w:marTop w:val="0"/>
      <w:marBottom w:val="0"/>
      <w:divBdr>
        <w:top w:val="none" w:sz="0" w:space="0" w:color="auto"/>
        <w:left w:val="none" w:sz="0" w:space="0" w:color="auto"/>
        <w:bottom w:val="none" w:sz="0" w:space="0" w:color="auto"/>
        <w:right w:val="none" w:sz="0" w:space="0" w:color="auto"/>
      </w:divBdr>
    </w:div>
    <w:div w:id="1801875288">
      <w:bodyDiv w:val="1"/>
      <w:marLeft w:val="0"/>
      <w:marRight w:val="0"/>
      <w:marTop w:val="0"/>
      <w:marBottom w:val="0"/>
      <w:divBdr>
        <w:top w:val="none" w:sz="0" w:space="0" w:color="auto"/>
        <w:left w:val="none" w:sz="0" w:space="0" w:color="auto"/>
        <w:bottom w:val="none" w:sz="0" w:space="0" w:color="auto"/>
        <w:right w:val="none" w:sz="0" w:space="0" w:color="auto"/>
      </w:divBdr>
    </w:div>
    <w:div w:id="1802461775">
      <w:bodyDiv w:val="1"/>
      <w:marLeft w:val="0"/>
      <w:marRight w:val="0"/>
      <w:marTop w:val="0"/>
      <w:marBottom w:val="0"/>
      <w:divBdr>
        <w:top w:val="none" w:sz="0" w:space="0" w:color="auto"/>
        <w:left w:val="none" w:sz="0" w:space="0" w:color="auto"/>
        <w:bottom w:val="none" w:sz="0" w:space="0" w:color="auto"/>
        <w:right w:val="none" w:sz="0" w:space="0" w:color="auto"/>
      </w:divBdr>
    </w:div>
    <w:div w:id="1803841787">
      <w:bodyDiv w:val="1"/>
      <w:marLeft w:val="0"/>
      <w:marRight w:val="0"/>
      <w:marTop w:val="0"/>
      <w:marBottom w:val="0"/>
      <w:divBdr>
        <w:top w:val="none" w:sz="0" w:space="0" w:color="auto"/>
        <w:left w:val="none" w:sz="0" w:space="0" w:color="auto"/>
        <w:bottom w:val="none" w:sz="0" w:space="0" w:color="auto"/>
        <w:right w:val="none" w:sz="0" w:space="0" w:color="auto"/>
      </w:divBdr>
    </w:div>
    <w:div w:id="1806384698">
      <w:bodyDiv w:val="1"/>
      <w:marLeft w:val="0"/>
      <w:marRight w:val="0"/>
      <w:marTop w:val="0"/>
      <w:marBottom w:val="0"/>
      <w:divBdr>
        <w:top w:val="none" w:sz="0" w:space="0" w:color="auto"/>
        <w:left w:val="none" w:sz="0" w:space="0" w:color="auto"/>
        <w:bottom w:val="none" w:sz="0" w:space="0" w:color="auto"/>
        <w:right w:val="none" w:sz="0" w:space="0" w:color="auto"/>
      </w:divBdr>
    </w:div>
    <w:div w:id="1807552417">
      <w:bodyDiv w:val="1"/>
      <w:marLeft w:val="0"/>
      <w:marRight w:val="0"/>
      <w:marTop w:val="0"/>
      <w:marBottom w:val="0"/>
      <w:divBdr>
        <w:top w:val="none" w:sz="0" w:space="0" w:color="auto"/>
        <w:left w:val="none" w:sz="0" w:space="0" w:color="auto"/>
        <w:bottom w:val="none" w:sz="0" w:space="0" w:color="auto"/>
        <w:right w:val="none" w:sz="0" w:space="0" w:color="auto"/>
      </w:divBdr>
    </w:div>
    <w:div w:id="1807579567">
      <w:bodyDiv w:val="1"/>
      <w:marLeft w:val="0"/>
      <w:marRight w:val="0"/>
      <w:marTop w:val="0"/>
      <w:marBottom w:val="0"/>
      <w:divBdr>
        <w:top w:val="none" w:sz="0" w:space="0" w:color="auto"/>
        <w:left w:val="none" w:sz="0" w:space="0" w:color="auto"/>
        <w:bottom w:val="none" w:sz="0" w:space="0" w:color="auto"/>
        <w:right w:val="none" w:sz="0" w:space="0" w:color="auto"/>
      </w:divBdr>
    </w:div>
    <w:div w:id="1809779059">
      <w:bodyDiv w:val="1"/>
      <w:marLeft w:val="0"/>
      <w:marRight w:val="0"/>
      <w:marTop w:val="0"/>
      <w:marBottom w:val="0"/>
      <w:divBdr>
        <w:top w:val="none" w:sz="0" w:space="0" w:color="auto"/>
        <w:left w:val="none" w:sz="0" w:space="0" w:color="auto"/>
        <w:bottom w:val="none" w:sz="0" w:space="0" w:color="auto"/>
        <w:right w:val="none" w:sz="0" w:space="0" w:color="auto"/>
      </w:divBdr>
    </w:div>
    <w:div w:id="1811628166">
      <w:bodyDiv w:val="1"/>
      <w:marLeft w:val="0"/>
      <w:marRight w:val="0"/>
      <w:marTop w:val="0"/>
      <w:marBottom w:val="0"/>
      <w:divBdr>
        <w:top w:val="none" w:sz="0" w:space="0" w:color="auto"/>
        <w:left w:val="none" w:sz="0" w:space="0" w:color="auto"/>
        <w:bottom w:val="none" w:sz="0" w:space="0" w:color="auto"/>
        <w:right w:val="none" w:sz="0" w:space="0" w:color="auto"/>
      </w:divBdr>
    </w:div>
    <w:div w:id="1811901833">
      <w:bodyDiv w:val="1"/>
      <w:marLeft w:val="0"/>
      <w:marRight w:val="0"/>
      <w:marTop w:val="0"/>
      <w:marBottom w:val="0"/>
      <w:divBdr>
        <w:top w:val="none" w:sz="0" w:space="0" w:color="auto"/>
        <w:left w:val="none" w:sz="0" w:space="0" w:color="auto"/>
        <w:bottom w:val="none" w:sz="0" w:space="0" w:color="auto"/>
        <w:right w:val="none" w:sz="0" w:space="0" w:color="auto"/>
      </w:divBdr>
    </w:div>
    <w:div w:id="1813211126">
      <w:bodyDiv w:val="1"/>
      <w:marLeft w:val="0"/>
      <w:marRight w:val="0"/>
      <w:marTop w:val="0"/>
      <w:marBottom w:val="0"/>
      <w:divBdr>
        <w:top w:val="none" w:sz="0" w:space="0" w:color="auto"/>
        <w:left w:val="none" w:sz="0" w:space="0" w:color="auto"/>
        <w:bottom w:val="none" w:sz="0" w:space="0" w:color="auto"/>
        <w:right w:val="none" w:sz="0" w:space="0" w:color="auto"/>
      </w:divBdr>
    </w:div>
    <w:div w:id="1817063976">
      <w:bodyDiv w:val="1"/>
      <w:marLeft w:val="0"/>
      <w:marRight w:val="0"/>
      <w:marTop w:val="0"/>
      <w:marBottom w:val="0"/>
      <w:divBdr>
        <w:top w:val="none" w:sz="0" w:space="0" w:color="auto"/>
        <w:left w:val="none" w:sz="0" w:space="0" w:color="auto"/>
        <w:bottom w:val="none" w:sz="0" w:space="0" w:color="auto"/>
        <w:right w:val="none" w:sz="0" w:space="0" w:color="auto"/>
      </w:divBdr>
    </w:div>
    <w:div w:id="1817914531">
      <w:bodyDiv w:val="1"/>
      <w:marLeft w:val="0"/>
      <w:marRight w:val="0"/>
      <w:marTop w:val="0"/>
      <w:marBottom w:val="0"/>
      <w:divBdr>
        <w:top w:val="none" w:sz="0" w:space="0" w:color="auto"/>
        <w:left w:val="none" w:sz="0" w:space="0" w:color="auto"/>
        <w:bottom w:val="none" w:sz="0" w:space="0" w:color="auto"/>
        <w:right w:val="none" w:sz="0" w:space="0" w:color="auto"/>
      </w:divBdr>
    </w:div>
    <w:div w:id="1818646378">
      <w:bodyDiv w:val="1"/>
      <w:marLeft w:val="0"/>
      <w:marRight w:val="0"/>
      <w:marTop w:val="0"/>
      <w:marBottom w:val="0"/>
      <w:divBdr>
        <w:top w:val="none" w:sz="0" w:space="0" w:color="auto"/>
        <w:left w:val="none" w:sz="0" w:space="0" w:color="auto"/>
        <w:bottom w:val="none" w:sz="0" w:space="0" w:color="auto"/>
        <w:right w:val="none" w:sz="0" w:space="0" w:color="auto"/>
      </w:divBdr>
    </w:div>
    <w:div w:id="1822653690">
      <w:bodyDiv w:val="1"/>
      <w:marLeft w:val="0"/>
      <w:marRight w:val="0"/>
      <w:marTop w:val="0"/>
      <w:marBottom w:val="0"/>
      <w:divBdr>
        <w:top w:val="none" w:sz="0" w:space="0" w:color="auto"/>
        <w:left w:val="none" w:sz="0" w:space="0" w:color="auto"/>
        <w:bottom w:val="none" w:sz="0" w:space="0" w:color="auto"/>
        <w:right w:val="none" w:sz="0" w:space="0" w:color="auto"/>
      </w:divBdr>
    </w:div>
    <w:div w:id="1823809059">
      <w:bodyDiv w:val="1"/>
      <w:marLeft w:val="0"/>
      <w:marRight w:val="0"/>
      <w:marTop w:val="0"/>
      <w:marBottom w:val="0"/>
      <w:divBdr>
        <w:top w:val="none" w:sz="0" w:space="0" w:color="auto"/>
        <w:left w:val="none" w:sz="0" w:space="0" w:color="auto"/>
        <w:bottom w:val="none" w:sz="0" w:space="0" w:color="auto"/>
        <w:right w:val="none" w:sz="0" w:space="0" w:color="auto"/>
      </w:divBdr>
    </w:div>
    <w:div w:id="1824156562">
      <w:bodyDiv w:val="1"/>
      <w:marLeft w:val="0"/>
      <w:marRight w:val="0"/>
      <w:marTop w:val="0"/>
      <w:marBottom w:val="0"/>
      <w:divBdr>
        <w:top w:val="none" w:sz="0" w:space="0" w:color="auto"/>
        <w:left w:val="none" w:sz="0" w:space="0" w:color="auto"/>
        <w:bottom w:val="none" w:sz="0" w:space="0" w:color="auto"/>
        <w:right w:val="none" w:sz="0" w:space="0" w:color="auto"/>
      </w:divBdr>
    </w:div>
    <w:div w:id="1824200318">
      <w:bodyDiv w:val="1"/>
      <w:marLeft w:val="0"/>
      <w:marRight w:val="0"/>
      <w:marTop w:val="0"/>
      <w:marBottom w:val="0"/>
      <w:divBdr>
        <w:top w:val="none" w:sz="0" w:space="0" w:color="auto"/>
        <w:left w:val="none" w:sz="0" w:space="0" w:color="auto"/>
        <w:bottom w:val="none" w:sz="0" w:space="0" w:color="auto"/>
        <w:right w:val="none" w:sz="0" w:space="0" w:color="auto"/>
      </w:divBdr>
    </w:div>
    <w:div w:id="1824470435">
      <w:bodyDiv w:val="1"/>
      <w:marLeft w:val="0"/>
      <w:marRight w:val="0"/>
      <w:marTop w:val="0"/>
      <w:marBottom w:val="0"/>
      <w:divBdr>
        <w:top w:val="none" w:sz="0" w:space="0" w:color="auto"/>
        <w:left w:val="none" w:sz="0" w:space="0" w:color="auto"/>
        <w:bottom w:val="none" w:sz="0" w:space="0" w:color="auto"/>
        <w:right w:val="none" w:sz="0" w:space="0" w:color="auto"/>
      </w:divBdr>
    </w:div>
    <w:div w:id="1824658050">
      <w:bodyDiv w:val="1"/>
      <w:marLeft w:val="0"/>
      <w:marRight w:val="0"/>
      <w:marTop w:val="0"/>
      <w:marBottom w:val="0"/>
      <w:divBdr>
        <w:top w:val="none" w:sz="0" w:space="0" w:color="auto"/>
        <w:left w:val="none" w:sz="0" w:space="0" w:color="auto"/>
        <w:bottom w:val="none" w:sz="0" w:space="0" w:color="auto"/>
        <w:right w:val="none" w:sz="0" w:space="0" w:color="auto"/>
      </w:divBdr>
    </w:div>
    <w:div w:id="1825706658">
      <w:bodyDiv w:val="1"/>
      <w:marLeft w:val="0"/>
      <w:marRight w:val="0"/>
      <w:marTop w:val="0"/>
      <w:marBottom w:val="0"/>
      <w:divBdr>
        <w:top w:val="none" w:sz="0" w:space="0" w:color="auto"/>
        <w:left w:val="none" w:sz="0" w:space="0" w:color="auto"/>
        <w:bottom w:val="none" w:sz="0" w:space="0" w:color="auto"/>
        <w:right w:val="none" w:sz="0" w:space="0" w:color="auto"/>
      </w:divBdr>
    </w:div>
    <w:div w:id="1826967614">
      <w:bodyDiv w:val="1"/>
      <w:marLeft w:val="0"/>
      <w:marRight w:val="0"/>
      <w:marTop w:val="0"/>
      <w:marBottom w:val="0"/>
      <w:divBdr>
        <w:top w:val="none" w:sz="0" w:space="0" w:color="auto"/>
        <w:left w:val="none" w:sz="0" w:space="0" w:color="auto"/>
        <w:bottom w:val="none" w:sz="0" w:space="0" w:color="auto"/>
        <w:right w:val="none" w:sz="0" w:space="0" w:color="auto"/>
      </w:divBdr>
    </w:div>
    <w:div w:id="1827547476">
      <w:bodyDiv w:val="1"/>
      <w:marLeft w:val="0"/>
      <w:marRight w:val="0"/>
      <w:marTop w:val="0"/>
      <w:marBottom w:val="0"/>
      <w:divBdr>
        <w:top w:val="none" w:sz="0" w:space="0" w:color="auto"/>
        <w:left w:val="none" w:sz="0" w:space="0" w:color="auto"/>
        <w:bottom w:val="none" w:sz="0" w:space="0" w:color="auto"/>
        <w:right w:val="none" w:sz="0" w:space="0" w:color="auto"/>
      </w:divBdr>
    </w:div>
    <w:div w:id="1831290833">
      <w:bodyDiv w:val="1"/>
      <w:marLeft w:val="0"/>
      <w:marRight w:val="0"/>
      <w:marTop w:val="0"/>
      <w:marBottom w:val="0"/>
      <w:divBdr>
        <w:top w:val="none" w:sz="0" w:space="0" w:color="auto"/>
        <w:left w:val="none" w:sz="0" w:space="0" w:color="auto"/>
        <w:bottom w:val="none" w:sz="0" w:space="0" w:color="auto"/>
        <w:right w:val="none" w:sz="0" w:space="0" w:color="auto"/>
      </w:divBdr>
    </w:div>
    <w:div w:id="1831364595">
      <w:bodyDiv w:val="1"/>
      <w:marLeft w:val="0"/>
      <w:marRight w:val="0"/>
      <w:marTop w:val="0"/>
      <w:marBottom w:val="0"/>
      <w:divBdr>
        <w:top w:val="none" w:sz="0" w:space="0" w:color="auto"/>
        <w:left w:val="none" w:sz="0" w:space="0" w:color="auto"/>
        <w:bottom w:val="none" w:sz="0" w:space="0" w:color="auto"/>
        <w:right w:val="none" w:sz="0" w:space="0" w:color="auto"/>
      </w:divBdr>
    </w:div>
    <w:div w:id="1831479527">
      <w:bodyDiv w:val="1"/>
      <w:marLeft w:val="0"/>
      <w:marRight w:val="0"/>
      <w:marTop w:val="0"/>
      <w:marBottom w:val="0"/>
      <w:divBdr>
        <w:top w:val="none" w:sz="0" w:space="0" w:color="auto"/>
        <w:left w:val="none" w:sz="0" w:space="0" w:color="auto"/>
        <w:bottom w:val="none" w:sz="0" w:space="0" w:color="auto"/>
        <w:right w:val="none" w:sz="0" w:space="0" w:color="auto"/>
      </w:divBdr>
    </w:div>
    <w:div w:id="1832527842">
      <w:bodyDiv w:val="1"/>
      <w:marLeft w:val="0"/>
      <w:marRight w:val="0"/>
      <w:marTop w:val="0"/>
      <w:marBottom w:val="0"/>
      <w:divBdr>
        <w:top w:val="none" w:sz="0" w:space="0" w:color="auto"/>
        <w:left w:val="none" w:sz="0" w:space="0" w:color="auto"/>
        <w:bottom w:val="none" w:sz="0" w:space="0" w:color="auto"/>
        <w:right w:val="none" w:sz="0" w:space="0" w:color="auto"/>
      </w:divBdr>
    </w:div>
    <w:div w:id="1833831612">
      <w:bodyDiv w:val="1"/>
      <w:marLeft w:val="0"/>
      <w:marRight w:val="0"/>
      <w:marTop w:val="0"/>
      <w:marBottom w:val="0"/>
      <w:divBdr>
        <w:top w:val="none" w:sz="0" w:space="0" w:color="auto"/>
        <w:left w:val="none" w:sz="0" w:space="0" w:color="auto"/>
        <w:bottom w:val="none" w:sz="0" w:space="0" w:color="auto"/>
        <w:right w:val="none" w:sz="0" w:space="0" w:color="auto"/>
      </w:divBdr>
    </w:div>
    <w:div w:id="1834712983">
      <w:bodyDiv w:val="1"/>
      <w:marLeft w:val="0"/>
      <w:marRight w:val="0"/>
      <w:marTop w:val="0"/>
      <w:marBottom w:val="0"/>
      <w:divBdr>
        <w:top w:val="none" w:sz="0" w:space="0" w:color="auto"/>
        <w:left w:val="none" w:sz="0" w:space="0" w:color="auto"/>
        <w:bottom w:val="none" w:sz="0" w:space="0" w:color="auto"/>
        <w:right w:val="none" w:sz="0" w:space="0" w:color="auto"/>
      </w:divBdr>
    </w:div>
    <w:div w:id="1835875889">
      <w:bodyDiv w:val="1"/>
      <w:marLeft w:val="0"/>
      <w:marRight w:val="0"/>
      <w:marTop w:val="0"/>
      <w:marBottom w:val="0"/>
      <w:divBdr>
        <w:top w:val="none" w:sz="0" w:space="0" w:color="auto"/>
        <w:left w:val="none" w:sz="0" w:space="0" w:color="auto"/>
        <w:bottom w:val="none" w:sz="0" w:space="0" w:color="auto"/>
        <w:right w:val="none" w:sz="0" w:space="0" w:color="auto"/>
      </w:divBdr>
    </w:div>
    <w:div w:id="1835876122">
      <w:bodyDiv w:val="1"/>
      <w:marLeft w:val="0"/>
      <w:marRight w:val="0"/>
      <w:marTop w:val="0"/>
      <w:marBottom w:val="0"/>
      <w:divBdr>
        <w:top w:val="none" w:sz="0" w:space="0" w:color="auto"/>
        <w:left w:val="none" w:sz="0" w:space="0" w:color="auto"/>
        <w:bottom w:val="none" w:sz="0" w:space="0" w:color="auto"/>
        <w:right w:val="none" w:sz="0" w:space="0" w:color="auto"/>
      </w:divBdr>
    </w:div>
    <w:div w:id="1836338412">
      <w:bodyDiv w:val="1"/>
      <w:marLeft w:val="0"/>
      <w:marRight w:val="0"/>
      <w:marTop w:val="0"/>
      <w:marBottom w:val="0"/>
      <w:divBdr>
        <w:top w:val="none" w:sz="0" w:space="0" w:color="auto"/>
        <w:left w:val="none" w:sz="0" w:space="0" w:color="auto"/>
        <w:bottom w:val="none" w:sz="0" w:space="0" w:color="auto"/>
        <w:right w:val="none" w:sz="0" w:space="0" w:color="auto"/>
      </w:divBdr>
    </w:div>
    <w:div w:id="1836527044">
      <w:bodyDiv w:val="1"/>
      <w:marLeft w:val="0"/>
      <w:marRight w:val="0"/>
      <w:marTop w:val="0"/>
      <w:marBottom w:val="0"/>
      <w:divBdr>
        <w:top w:val="none" w:sz="0" w:space="0" w:color="auto"/>
        <w:left w:val="none" w:sz="0" w:space="0" w:color="auto"/>
        <w:bottom w:val="none" w:sz="0" w:space="0" w:color="auto"/>
        <w:right w:val="none" w:sz="0" w:space="0" w:color="auto"/>
      </w:divBdr>
    </w:div>
    <w:div w:id="1837070145">
      <w:bodyDiv w:val="1"/>
      <w:marLeft w:val="0"/>
      <w:marRight w:val="0"/>
      <w:marTop w:val="0"/>
      <w:marBottom w:val="0"/>
      <w:divBdr>
        <w:top w:val="none" w:sz="0" w:space="0" w:color="auto"/>
        <w:left w:val="none" w:sz="0" w:space="0" w:color="auto"/>
        <w:bottom w:val="none" w:sz="0" w:space="0" w:color="auto"/>
        <w:right w:val="none" w:sz="0" w:space="0" w:color="auto"/>
      </w:divBdr>
    </w:div>
    <w:div w:id="1837377476">
      <w:bodyDiv w:val="1"/>
      <w:marLeft w:val="0"/>
      <w:marRight w:val="0"/>
      <w:marTop w:val="0"/>
      <w:marBottom w:val="0"/>
      <w:divBdr>
        <w:top w:val="none" w:sz="0" w:space="0" w:color="auto"/>
        <w:left w:val="none" w:sz="0" w:space="0" w:color="auto"/>
        <w:bottom w:val="none" w:sz="0" w:space="0" w:color="auto"/>
        <w:right w:val="none" w:sz="0" w:space="0" w:color="auto"/>
      </w:divBdr>
    </w:div>
    <w:div w:id="1837575626">
      <w:bodyDiv w:val="1"/>
      <w:marLeft w:val="0"/>
      <w:marRight w:val="0"/>
      <w:marTop w:val="0"/>
      <w:marBottom w:val="0"/>
      <w:divBdr>
        <w:top w:val="none" w:sz="0" w:space="0" w:color="auto"/>
        <w:left w:val="none" w:sz="0" w:space="0" w:color="auto"/>
        <w:bottom w:val="none" w:sz="0" w:space="0" w:color="auto"/>
        <w:right w:val="none" w:sz="0" w:space="0" w:color="auto"/>
      </w:divBdr>
    </w:div>
    <w:div w:id="1838300178">
      <w:bodyDiv w:val="1"/>
      <w:marLeft w:val="0"/>
      <w:marRight w:val="0"/>
      <w:marTop w:val="0"/>
      <w:marBottom w:val="0"/>
      <w:divBdr>
        <w:top w:val="none" w:sz="0" w:space="0" w:color="auto"/>
        <w:left w:val="none" w:sz="0" w:space="0" w:color="auto"/>
        <w:bottom w:val="none" w:sz="0" w:space="0" w:color="auto"/>
        <w:right w:val="none" w:sz="0" w:space="0" w:color="auto"/>
      </w:divBdr>
    </w:div>
    <w:div w:id="1841315151">
      <w:bodyDiv w:val="1"/>
      <w:marLeft w:val="0"/>
      <w:marRight w:val="0"/>
      <w:marTop w:val="0"/>
      <w:marBottom w:val="0"/>
      <w:divBdr>
        <w:top w:val="none" w:sz="0" w:space="0" w:color="auto"/>
        <w:left w:val="none" w:sz="0" w:space="0" w:color="auto"/>
        <w:bottom w:val="none" w:sz="0" w:space="0" w:color="auto"/>
        <w:right w:val="none" w:sz="0" w:space="0" w:color="auto"/>
      </w:divBdr>
    </w:div>
    <w:div w:id="1843353682">
      <w:bodyDiv w:val="1"/>
      <w:marLeft w:val="0"/>
      <w:marRight w:val="0"/>
      <w:marTop w:val="0"/>
      <w:marBottom w:val="0"/>
      <w:divBdr>
        <w:top w:val="none" w:sz="0" w:space="0" w:color="auto"/>
        <w:left w:val="none" w:sz="0" w:space="0" w:color="auto"/>
        <w:bottom w:val="none" w:sz="0" w:space="0" w:color="auto"/>
        <w:right w:val="none" w:sz="0" w:space="0" w:color="auto"/>
      </w:divBdr>
    </w:div>
    <w:div w:id="1843813263">
      <w:bodyDiv w:val="1"/>
      <w:marLeft w:val="0"/>
      <w:marRight w:val="0"/>
      <w:marTop w:val="0"/>
      <w:marBottom w:val="0"/>
      <w:divBdr>
        <w:top w:val="none" w:sz="0" w:space="0" w:color="auto"/>
        <w:left w:val="none" w:sz="0" w:space="0" w:color="auto"/>
        <w:bottom w:val="none" w:sz="0" w:space="0" w:color="auto"/>
        <w:right w:val="none" w:sz="0" w:space="0" w:color="auto"/>
      </w:divBdr>
    </w:div>
    <w:div w:id="1845625934">
      <w:bodyDiv w:val="1"/>
      <w:marLeft w:val="0"/>
      <w:marRight w:val="0"/>
      <w:marTop w:val="0"/>
      <w:marBottom w:val="0"/>
      <w:divBdr>
        <w:top w:val="none" w:sz="0" w:space="0" w:color="auto"/>
        <w:left w:val="none" w:sz="0" w:space="0" w:color="auto"/>
        <w:bottom w:val="none" w:sz="0" w:space="0" w:color="auto"/>
        <w:right w:val="none" w:sz="0" w:space="0" w:color="auto"/>
      </w:divBdr>
    </w:div>
    <w:div w:id="1849514572">
      <w:bodyDiv w:val="1"/>
      <w:marLeft w:val="0"/>
      <w:marRight w:val="0"/>
      <w:marTop w:val="0"/>
      <w:marBottom w:val="0"/>
      <w:divBdr>
        <w:top w:val="none" w:sz="0" w:space="0" w:color="auto"/>
        <w:left w:val="none" w:sz="0" w:space="0" w:color="auto"/>
        <w:bottom w:val="none" w:sz="0" w:space="0" w:color="auto"/>
        <w:right w:val="none" w:sz="0" w:space="0" w:color="auto"/>
      </w:divBdr>
    </w:div>
    <w:div w:id="1849782538">
      <w:bodyDiv w:val="1"/>
      <w:marLeft w:val="0"/>
      <w:marRight w:val="0"/>
      <w:marTop w:val="0"/>
      <w:marBottom w:val="0"/>
      <w:divBdr>
        <w:top w:val="none" w:sz="0" w:space="0" w:color="auto"/>
        <w:left w:val="none" w:sz="0" w:space="0" w:color="auto"/>
        <w:bottom w:val="none" w:sz="0" w:space="0" w:color="auto"/>
        <w:right w:val="none" w:sz="0" w:space="0" w:color="auto"/>
      </w:divBdr>
    </w:div>
    <w:div w:id="1849951350">
      <w:bodyDiv w:val="1"/>
      <w:marLeft w:val="0"/>
      <w:marRight w:val="0"/>
      <w:marTop w:val="0"/>
      <w:marBottom w:val="0"/>
      <w:divBdr>
        <w:top w:val="none" w:sz="0" w:space="0" w:color="auto"/>
        <w:left w:val="none" w:sz="0" w:space="0" w:color="auto"/>
        <w:bottom w:val="none" w:sz="0" w:space="0" w:color="auto"/>
        <w:right w:val="none" w:sz="0" w:space="0" w:color="auto"/>
      </w:divBdr>
    </w:div>
    <w:div w:id="1850371923">
      <w:bodyDiv w:val="1"/>
      <w:marLeft w:val="0"/>
      <w:marRight w:val="0"/>
      <w:marTop w:val="0"/>
      <w:marBottom w:val="0"/>
      <w:divBdr>
        <w:top w:val="none" w:sz="0" w:space="0" w:color="auto"/>
        <w:left w:val="none" w:sz="0" w:space="0" w:color="auto"/>
        <w:bottom w:val="none" w:sz="0" w:space="0" w:color="auto"/>
        <w:right w:val="none" w:sz="0" w:space="0" w:color="auto"/>
      </w:divBdr>
    </w:div>
    <w:div w:id="1850949899">
      <w:bodyDiv w:val="1"/>
      <w:marLeft w:val="0"/>
      <w:marRight w:val="0"/>
      <w:marTop w:val="0"/>
      <w:marBottom w:val="0"/>
      <w:divBdr>
        <w:top w:val="none" w:sz="0" w:space="0" w:color="auto"/>
        <w:left w:val="none" w:sz="0" w:space="0" w:color="auto"/>
        <w:bottom w:val="none" w:sz="0" w:space="0" w:color="auto"/>
        <w:right w:val="none" w:sz="0" w:space="0" w:color="auto"/>
      </w:divBdr>
    </w:div>
    <w:div w:id="1853956697">
      <w:bodyDiv w:val="1"/>
      <w:marLeft w:val="0"/>
      <w:marRight w:val="0"/>
      <w:marTop w:val="0"/>
      <w:marBottom w:val="0"/>
      <w:divBdr>
        <w:top w:val="none" w:sz="0" w:space="0" w:color="auto"/>
        <w:left w:val="none" w:sz="0" w:space="0" w:color="auto"/>
        <w:bottom w:val="none" w:sz="0" w:space="0" w:color="auto"/>
        <w:right w:val="none" w:sz="0" w:space="0" w:color="auto"/>
      </w:divBdr>
    </w:div>
    <w:div w:id="1853958033">
      <w:bodyDiv w:val="1"/>
      <w:marLeft w:val="0"/>
      <w:marRight w:val="0"/>
      <w:marTop w:val="0"/>
      <w:marBottom w:val="0"/>
      <w:divBdr>
        <w:top w:val="none" w:sz="0" w:space="0" w:color="auto"/>
        <w:left w:val="none" w:sz="0" w:space="0" w:color="auto"/>
        <w:bottom w:val="none" w:sz="0" w:space="0" w:color="auto"/>
        <w:right w:val="none" w:sz="0" w:space="0" w:color="auto"/>
      </w:divBdr>
    </w:div>
    <w:div w:id="1854801999">
      <w:bodyDiv w:val="1"/>
      <w:marLeft w:val="0"/>
      <w:marRight w:val="0"/>
      <w:marTop w:val="0"/>
      <w:marBottom w:val="0"/>
      <w:divBdr>
        <w:top w:val="none" w:sz="0" w:space="0" w:color="auto"/>
        <w:left w:val="none" w:sz="0" w:space="0" w:color="auto"/>
        <w:bottom w:val="none" w:sz="0" w:space="0" w:color="auto"/>
        <w:right w:val="none" w:sz="0" w:space="0" w:color="auto"/>
      </w:divBdr>
    </w:div>
    <w:div w:id="1855998940">
      <w:bodyDiv w:val="1"/>
      <w:marLeft w:val="0"/>
      <w:marRight w:val="0"/>
      <w:marTop w:val="0"/>
      <w:marBottom w:val="0"/>
      <w:divBdr>
        <w:top w:val="none" w:sz="0" w:space="0" w:color="auto"/>
        <w:left w:val="none" w:sz="0" w:space="0" w:color="auto"/>
        <w:bottom w:val="none" w:sz="0" w:space="0" w:color="auto"/>
        <w:right w:val="none" w:sz="0" w:space="0" w:color="auto"/>
      </w:divBdr>
    </w:div>
    <w:div w:id="1859155356">
      <w:bodyDiv w:val="1"/>
      <w:marLeft w:val="0"/>
      <w:marRight w:val="0"/>
      <w:marTop w:val="0"/>
      <w:marBottom w:val="0"/>
      <w:divBdr>
        <w:top w:val="none" w:sz="0" w:space="0" w:color="auto"/>
        <w:left w:val="none" w:sz="0" w:space="0" w:color="auto"/>
        <w:bottom w:val="none" w:sz="0" w:space="0" w:color="auto"/>
        <w:right w:val="none" w:sz="0" w:space="0" w:color="auto"/>
      </w:divBdr>
    </w:div>
    <w:div w:id="1859466110">
      <w:bodyDiv w:val="1"/>
      <w:marLeft w:val="0"/>
      <w:marRight w:val="0"/>
      <w:marTop w:val="0"/>
      <w:marBottom w:val="0"/>
      <w:divBdr>
        <w:top w:val="none" w:sz="0" w:space="0" w:color="auto"/>
        <w:left w:val="none" w:sz="0" w:space="0" w:color="auto"/>
        <w:bottom w:val="none" w:sz="0" w:space="0" w:color="auto"/>
        <w:right w:val="none" w:sz="0" w:space="0" w:color="auto"/>
      </w:divBdr>
    </w:div>
    <w:div w:id="1861118367">
      <w:bodyDiv w:val="1"/>
      <w:marLeft w:val="0"/>
      <w:marRight w:val="0"/>
      <w:marTop w:val="0"/>
      <w:marBottom w:val="0"/>
      <w:divBdr>
        <w:top w:val="none" w:sz="0" w:space="0" w:color="auto"/>
        <w:left w:val="none" w:sz="0" w:space="0" w:color="auto"/>
        <w:bottom w:val="none" w:sz="0" w:space="0" w:color="auto"/>
        <w:right w:val="none" w:sz="0" w:space="0" w:color="auto"/>
      </w:divBdr>
    </w:div>
    <w:div w:id="1861552608">
      <w:bodyDiv w:val="1"/>
      <w:marLeft w:val="0"/>
      <w:marRight w:val="0"/>
      <w:marTop w:val="0"/>
      <w:marBottom w:val="0"/>
      <w:divBdr>
        <w:top w:val="none" w:sz="0" w:space="0" w:color="auto"/>
        <w:left w:val="none" w:sz="0" w:space="0" w:color="auto"/>
        <w:bottom w:val="none" w:sz="0" w:space="0" w:color="auto"/>
        <w:right w:val="none" w:sz="0" w:space="0" w:color="auto"/>
      </w:divBdr>
    </w:div>
    <w:div w:id="1862475259">
      <w:bodyDiv w:val="1"/>
      <w:marLeft w:val="0"/>
      <w:marRight w:val="0"/>
      <w:marTop w:val="0"/>
      <w:marBottom w:val="0"/>
      <w:divBdr>
        <w:top w:val="none" w:sz="0" w:space="0" w:color="auto"/>
        <w:left w:val="none" w:sz="0" w:space="0" w:color="auto"/>
        <w:bottom w:val="none" w:sz="0" w:space="0" w:color="auto"/>
        <w:right w:val="none" w:sz="0" w:space="0" w:color="auto"/>
      </w:divBdr>
    </w:div>
    <w:div w:id="1863084032">
      <w:bodyDiv w:val="1"/>
      <w:marLeft w:val="0"/>
      <w:marRight w:val="0"/>
      <w:marTop w:val="0"/>
      <w:marBottom w:val="0"/>
      <w:divBdr>
        <w:top w:val="none" w:sz="0" w:space="0" w:color="auto"/>
        <w:left w:val="none" w:sz="0" w:space="0" w:color="auto"/>
        <w:bottom w:val="none" w:sz="0" w:space="0" w:color="auto"/>
        <w:right w:val="none" w:sz="0" w:space="0" w:color="auto"/>
      </w:divBdr>
    </w:div>
    <w:div w:id="1865243131">
      <w:bodyDiv w:val="1"/>
      <w:marLeft w:val="0"/>
      <w:marRight w:val="0"/>
      <w:marTop w:val="0"/>
      <w:marBottom w:val="0"/>
      <w:divBdr>
        <w:top w:val="none" w:sz="0" w:space="0" w:color="auto"/>
        <w:left w:val="none" w:sz="0" w:space="0" w:color="auto"/>
        <w:bottom w:val="none" w:sz="0" w:space="0" w:color="auto"/>
        <w:right w:val="none" w:sz="0" w:space="0" w:color="auto"/>
      </w:divBdr>
    </w:div>
    <w:div w:id="1866482130">
      <w:bodyDiv w:val="1"/>
      <w:marLeft w:val="0"/>
      <w:marRight w:val="0"/>
      <w:marTop w:val="0"/>
      <w:marBottom w:val="0"/>
      <w:divBdr>
        <w:top w:val="none" w:sz="0" w:space="0" w:color="auto"/>
        <w:left w:val="none" w:sz="0" w:space="0" w:color="auto"/>
        <w:bottom w:val="none" w:sz="0" w:space="0" w:color="auto"/>
        <w:right w:val="none" w:sz="0" w:space="0" w:color="auto"/>
      </w:divBdr>
    </w:div>
    <w:div w:id="1869833093">
      <w:bodyDiv w:val="1"/>
      <w:marLeft w:val="0"/>
      <w:marRight w:val="0"/>
      <w:marTop w:val="0"/>
      <w:marBottom w:val="0"/>
      <w:divBdr>
        <w:top w:val="none" w:sz="0" w:space="0" w:color="auto"/>
        <w:left w:val="none" w:sz="0" w:space="0" w:color="auto"/>
        <w:bottom w:val="none" w:sz="0" w:space="0" w:color="auto"/>
        <w:right w:val="none" w:sz="0" w:space="0" w:color="auto"/>
      </w:divBdr>
    </w:div>
    <w:div w:id="1870099642">
      <w:bodyDiv w:val="1"/>
      <w:marLeft w:val="0"/>
      <w:marRight w:val="0"/>
      <w:marTop w:val="0"/>
      <w:marBottom w:val="0"/>
      <w:divBdr>
        <w:top w:val="none" w:sz="0" w:space="0" w:color="auto"/>
        <w:left w:val="none" w:sz="0" w:space="0" w:color="auto"/>
        <w:bottom w:val="none" w:sz="0" w:space="0" w:color="auto"/>
        <w:right w:val="none" w:sz="0" w:space="0" w:color="auto"/>
      </w:divBdr>
    </w:div>
    <w:div w:id="1872305091">
      <w:bodyDiv w:val="1"/>
      <w:marLeft w:val="0"/>
      <w:marRight w:val="0"/>
      <w:marTop w:val="0"/>
      <w:marBottom w:val="0"/>
      <w:divBdr>
        <w:top w:val="none" w:sz="0" w:space="0" w:color="auto"/>
        <w:left w:val="none" w:sz="0" w:space="0" w:color="auto"/>
        <w:bottom w:val="none" w:sz="0" w:space="0" w:color="auto"/>
        <w:right w:val="none" w:sz="0" w:space="0" w:color="auto"/>
      </w:divBdr>
    </w:div>
    <w:div w:id="1873109261">
      <w:bodyDiv w:val="1"/>
      <w:marLeft w:val="0"/>
      <w:marRight w:val="0"/>
      <w:marTop w:val="0"/>
      <w:marBottom w:val="0"/>
      <w:divBdr>
        <w:top w:val="none" w:sz="0" w:space="0" w:color="auto"/>
        <w:left w:val="none" w:sz="0" w:space="0" w:color="auto"/>
        <w:bottom w:val="none" w:sz="0" w:space="0" w:color="auto"/>
        <w:right w:val="none" w:sz="0" w:space="0" w:color="auto"/>
      </w:divBdr>
    </w:div>
    <w:div w:id="1873958731">
      <w:bodyDiv w:val="1"/>
      <w:marLeft w:val="0"/>
      <w:marRight w:val="0"/>
      <w:marTop w:val="0"/>
      <w:marBottom w:val="0"/>
      <w:divBdr>
        <w:top w:val="none" w:sz="0" w:space="0" w:color="auto"/>
        <w:left w:val="none" w:sz="0" w:space="0" w:color="auto"/>
        <w:bottom w:val="none" w:sz="0" w:space="0" w:color="auto"/>
        <w:right w:val="none" w:sz="0" w:space="0" w:color="auto"/>
      </w:divBdr>
    </w:div>
    <w:div w:id="1880586747">
      <w:bodyDiv w:val="1"/>
      <w:marLeft w:val="0"/>
      <w:marRight w:val="0"/>
      <w:marTop w:val="0"/>
      <w:marBottom w:val="0"/>
      <w:divBdr>
        <w:top w:val="none" w:sz="0" w:space="0" w:color="auto"/>
        <w:left w:val="none" w:sz="0" w:space="0" w:color="auto"/>
        <w:bottom w:val="none" w:sz="0" w:space="0" w:color="auto"/>
        <w:right w:val="none" w:sz="0" w:space="0" w:color="auto"/>
      </w:divBdr>
    </w:div>
    <w:div w:id="1880588239">
      <w:bodyDiv w:val="1"/>
      <w:marLeft w:val="0"/>
      <w:marRight w:val="0"/>
      <w:marTop w:val="0"/>
      <w:marBottom w:val="0"/>
      <w:divBdr>
        <w:top w:val="none" w:sz="0" w:space="0" w:color="auto"/>
        <w:left w:val="none" w:sz="0" w:space="0" w:color="auto"/>
        <w:bottom w:val="none" w:sz="0" w:space="0" w:color="auto"/>
        <w:right w:val="none" w:sz="0" w:space="0" w:color="auto"/>
      </w:divBdr>
    </w:div>
    <w:div w:id="1881553793">
      <w:bodyDiv w:val="1"/>
      <w:marLeft w:val="0"/>
      <w:marRight w:val="0"/>
      <w:marTop w:val="0"/>
      <w:marBottom w:val="0"/>
      <w:divBdr>
        <w:top w:val="none" w:sz="0" w:space="0" w:color="auto"/>
        <w:left w:val="none" w:sz="0" w:space="0" w:color="auto"/>
        <w:bottom w:val="none" w:sz="0" w:space="0" w:color="auto"/>
        <w:right w:val="none" w:sz="0" w:space="0" w:color="auto"/>
      </w:divBdr>
    </w:div>
    <w:div w:id="1883864710">
      <w:bodyDiv w:val="1"/>
      <w:marLeft w:val="0"/>
      <w:marRight w:val="0"/>
      <w:marTop w:val="0"/>
      <w:marBottom w:val="0"/>
      <w:divBdr>
        <w:top w:val="none" w:sz="0" w:space="0" w:color="auto"/>
        <w:left w:val="none" w:sz="0" w:space="0" w:color="auto"/>
        <w:bottom w:val="none" w:sz="0" w:space="0" w:color="auto"/>
        <w:right w:val="none" w:sz="0" w:space="0" w:color="auto"/>
      </w:divBdr>
    </w:div>
    <w:div w:id="1883978433">
      <w:bodyDiv w:val="1"/>
      <w:marLeft w:val="0"/>
      <w:marRight w:val="0"/>
      <w:marTop w:val="0"/>
      <w:marBottom w:val="0"/>
      <w:divBdr>
        <w:top w:val="none" w:sz="0" w:space="0" w:color="auto"/>
        <w:left w:val="none" w:sz="0" w:space="0" w:color="auto"/>
        <w:bottom w:val="none" w:sz="0" w:space="0" w:color="auto"/>
        <w:right w:val="none" w:sz="0" w:space="0" w:color="auto"/>
      </w:divBdr>
    </w:div>
    <w:div w:id="1887597530">
      <w:bodyDiv w:val="1"/>
      <w:marLeft w:val="0"/>
      <w:marRight w:val="0"/>
      <w:marTop w:val="0"/>
      <w:marBottom w:val="0"/>
      <w:divBdr>
        <w:top w:val="none" w:sz="0" w:space="0" w:color="auto"/>
        <w:left w:val="none" w:sz="0" w:space="0" w:color="auto"/>
        <w:bottom w:val="none" w:sz="0" w:space="0" w:color="auto"/>
        <w:right w:val="none" w:sz="0" w:space="0" w:color="auto"/>
      </w:divBdr>
    </w:div>
    <w:div w:id="1887983665">
      <w:bodyDiv w:val="1"/>
      <w:marLeft w:val="0"/>
      <w:marRight w:val="0"/>
      <w:marTop w:val="0"/>
      <w:marBottom w:val="0"/>
      <w:divBdr>
        <w:top w:val="none" w:sz="0" w:space="0" w:color="auto"/>
        <w:left w:val="none" w:sz="0" w:space="0" w:color="auto"/>
        <w:bottom w:val="none" w:sz="0" w:space="0" w:color="auto"/>
        <w:right w:val="none" w:sz="0" w:space="0" w:color="auto"/>
      </w:divBdr>
    </w:div>
    <w:div w:id="1889338828">
      <w:bodyDiv w:val="1"/>
      <w:marLeft w:val="0"/>
      <w:marRight w:val="0"/>
      <w:marTop w:val="0"/>
      <w:marBottom w:val="0"/>
      <w:divBdr>
        <w:top w:val="none" w:sz="0" w:space="0" w:color="auto"/>
        <w:left w:val="none" w:sz="0" w:space="0" w:color="auto"/>
        <w:bottom w:val="none" w:sz="0" w:space="0" w:color="auto"/>
        <w:right w:val="none" w:sz="0" w:space="0" w:color="auto"/>
      </w:divBdr>
    </w:div>
    <w:div w:id="1889757322">
      <w:bodyDiv w:val="1"/>
      <w:marLeft w:val="0"/>
      <w:marRight w:val="0"/>
      <w:marTop w:val="0"/>
      <w:marBottom w:val="0"/>
      <w:divBdr>
        <w:top w:val="none" w:sz="0" w:space="0" w:color="auto"/>
        <w:left w:val="none" w:sz="0" w:space="0" w:color="auto"/>
        <w:bottom w:val="none" w:sz="0" w:space="0" w:color="auto"/>
        <w:right w:val="none" w:sz="0" w:space="0" w:color="auto"/>
      </w:divBdr>
    </w:div>
    <w:div w:id="1891988859">
      <w:bodyDiv w:val="1"/>
      <w:marLeft w:val="0"/>
      <w:marRight w:val="0"/>
      <w:marTop w:val="0"/>
      <w:marBottom w:val="0"/>
      <w:divBdr>
        <w:top w:val="none" w:sz="0" w:space="0" w:color="auto"/>
        <w:left w:val="none" w:sz="0" w:space="0" w:color="auto"/>
        <w:bottom w:val="none" w:sz="0" w:space="0" w:color="auto"/>
        <w:right w:val="none" w:sz="0" w:space="0" w:color="auto"/>
      </w:divBdr>
    </w:div>
    <w:div w:id="1892300658">
      <w:bodyDiv w:val="1"/>
      <w:marLeft w:val="0"/>
      <w:marRight w:val="0"/>
      <w:marTop w:val="0"/>
      <w:marBottom w:val="0"/>
      <w:divBdr>
        <w:top w:val="none" w:sz="0" w:space="0" w:color="auto"/>
        <w:left w:val="none" w:sz="0" w:space="0" w:color="auto"/>
        <w:bottom w:val="none" w:sz="0" w:space="0" w:color="auto"/>
        <w:right w:val="none" w:sz="0" w:space="0" w:color="auto"/>
      </w:divBdr>
    </w:div>
    <w:div w:id="1892376020">
      <w:bodyDiv w:val="1"/>
      <w:marLeft w:val="0"/>
      <w:marRight w:val="0"/>
      <w:marTop w:val="0"/>
      <w:marBottom w:val="0"/>
      <w:divBdr>
        <w:top w:val="none" w:sz="0" w:space="0" w:color="auto"/>
        <w:left w:val="none" w:sz="0" w:space="0" w:color="auto"/>
        <w:bottom w:val="none" w:sz="0" w:space="0" w:color="auto"/>
        <w:right w:val="none" w:sz="0" w:space="0" w:color="auto"/>
      </w:divBdr>
    </w:div>
    <w:div w:id="1892497577">
      <w:bodyDiv w:val="1"/>
      <w:marLeft w:val="0"/>
      <w:marRight w:val="0"/>
      <w:marTop w:val="0"/>
      <w:marBottom w:val="0"/>
      <w:divBdr>
        <w:top w:val="none" w:sz="0" w:space="0" w:color="auto"/>
        <w:left w:val="none" w:sz="0" w:space="0" w:color="auto"/>
        <w:bottom w:val="none" w:sz="0" w:space="0" w:color="auto"/>
        <w:right w:val="none" w:sz="0" w:space="0" w:color="auto"/>
      </w:divBdr>
    </w:div>
    <w:div w:id="1893541484">
      <w:bodyDiv w:val="1"/>
      <w:marLeft w:val="0"/>
      <w:marRight w:val="0"/>
      <w:marTop w:val="0"/>
      <w:marBottom w:val="0"/>
      <w:divBdr>
        <w:top w:val="none" w:sz="0" w:space="0" w:color="auto"/>
        <w:left w:val="none" w:sz="0" w:space="0" w:color="auto"/>
        <w:bottom w:val="none" w:sz="0" w:space="0" w:color="auto"/>
        <w:right w:val="none" w:sz="0" w:space="0" w:color="auto"/>
      </w:divBdr>
    </w:div>
    <w:div w:id="1895313307">
      <w:bodyDiv w:val="1"/>
      <w:marLeft w:val="0"/>
      <w:marRight w:val="0"/>
      <w:marTop w:val="0"/>
      <w:marBottom w:val="0"/>
      <w:divBdr>
        <w:top w:val="none" w:sz="0" w:space="0" w:color="auto"/>
        <w:left w:val="none" w:sz="0" w:space="0" w:color="auto"/>
        <w:bottom w:val="none" w:sz="0" w:space="0" w:color="auto"/>
        <w:right w:val="none" w:sz="0" w:space="0" w:color="auto"/>
      </w:divBdr>
    </w:div>
    <w:div w:id="1896162314">
      <w:bodyDiv w:val="1"/>
      <w:marLeft w:val="0"/>
      <w:marRight w:val="0"/>
      <w:marTop w:val="0"/>
      <w:marBottom w:val="0"/>
      <w:divBdr>
        <w:top w:val="none" w:sz="0" w:space="0" w:color="auto"/>
        <w:left w:val="none" w:sz="0" w:space="0" w:color="auto"/>
        <w:bottom w:val="none" w:sz="0" w:space="0" w:color="auto"/>
        <w:right w:val="none" w:sz="0" w:space="0" w:color="auto"/>
      </w:divBdr>
    </w:div>
    <w:div w:id="1896745121">
      <w:bodyDiv w:val="1"/>
      <w:marLeft w:val="0"/>
      <w:marRight w:val="0"/>
      <w:marTop w:val="0"/>
      <w:marBottom w:val="0"/>
      <w:divBdr>
        <w:top w:val="none" w:sz="0" w:space="0" w:color="auto"/>
        <w:left w:val="none" w:sz="0" w:space="0" w:color="auto"/>
        <w:bottom w:val="none" w:sz="0" w:space="0" w:color="auto"/>
        <w:right w:val="none" w:sz="0" w:space="0" w:color="auto"/>
      </w:divBdr>
    </w:div>
    <w:div w:id="1897005858">
      <w:bodyDiv w:val="1"/>
      <w:marLeft w:val="0"/>
      <w:marRight w:val="0"/>
      <w:marTop w:val="0"/>
      <w:marBottom w:val="0"/>
      <w:divBdr>
        <w:top w:val="none" w:sz="0" w:space="0" w:color="auto"/>
        <w:left w:val="none" w:sz="0" w:space="0" w:color="auto"/>
        <w:bottom w:val="none" w:sz="0" w:space="0" w:color="auto"/>
        <w:right w:val="none" w:sz="0" w:space="0" w:color="auto"/>
      </w:divBdr>
    </w:div>
    <w:div w:id="1898517452">
      <w:bodyDiv w:val="1"/>
      <w:marLeft w:val="0"/>
      <w:marRight w:val="0"/>
      <w:marTop w:val="0"/>
      <w:marBottom w:val="0"/>
      <w:divBdr>
        <w:top w:val="none" w:sz="0" w:space="0" w:color="auto"/>
        <w:left w:val="none" w:sz="0" w:space="0" w:color="auto"/>
        <w:bottom w:val="none" w:sz="0" w:space="0" w:color="auto"/>
        <w:right w:val="none" w:sz="0" w:space="0" w:color="auto"/>
      </w:divBdr>
    </w:div>
    <w:div w:id="1899583061">
      <w:bodyDiv w:val="1"/>
      <w:marLeft w:val="0"/>
      <w:marRight w:val="0"/>
      <w:marTop w:val="0"/>
      <w:marBottom w:val="0"/>
      <w:divBdr>
        <w:top w:val="none" w:sz="0" w:space="0" w:color="auto"/>
        <w:left w:val="none" w:sz="0" w:space="0" w:color="auto"/>
        <w:bottom w:val="none" w:sz="0" w:space="0" w:color="auto"/>
        <w:right w:val="none" w:sz="0" w:space="0" w:color="auto"/>
      </w:divBdr>
    </w:div>
    <w:div w:id="1904019671">
      <w:bodyDiv w:val="1"/>
      <w:marLeft w:val="0"/>
      <w:marRight w:val="0"/>
      <w:marTop w:val="0"/>
      <w:marBottom w:val="0"/>
      <w:divBdr>
        <w:top w:val="none" w:sz="0" w:space="0" w:color="auto"/>
        <w:left w:val="none" w:sz="0" w:space="0" w:color="auto"/>
        <w:bottom w:val="none" w:sz="0" w:space="0" w:color="auto"/>
        <w:right w:val="none" w:sz="0" w:space="0" w:color="auto"/>
      </w:divBdr>
    </w:div>
    <w:div w:id="1905681391">
      <w:bodyDiv w:val="1"/>
      <w:marLeft w:val="0"/>
      <w:marRight w:val="0"/>
      <w:marTop w:val="0"/>
      <w:marBottom w:val="0"/>
      <w:divBdr>
        <w:top w:val="none" w:sz="0" w:space="0" w:color="auto"/>
        <w:left w:val="none" w:sz="0" w:space="0" w:color="auto"/>
        <w:bottom w:val="none" w:sz="0" w:space="0" w:color="auto"/>
        <w:right w:val="none" w:sz="0" w:space="0" w:color="auto"/>
      </w:divBdr>
    </w:div>
    <w:div w:id="1908420975">
      <w:bodyDiv w:val="1"/>
      <w:marLeft w:val="0"/>
      <w:marRight w:val="0"/>
      <w:marTop w:val="0"/>
      <w:marBottom w:val="0"/>
      <w:divBdr>
        <w:top w:val="none" w:sz="0" w:space="0" w:color="auto"/>
        <w:left w:val="none" w:sz="0" w:space="0" w:color="auto"/>
        <w:bottom w:val="none" w:sz="0" w:space="0" w:color="auto"/>
        <w:right w:val="none" w:sz="0" w:space="0" w:color="auto"/>
      </w:divBdr>
    </w:div>
    <w:div w:id="1910800243">
      <w:bodyDiv w:val="1"/>
      <w:marLeft w:val="0"/>
      <w:marRight w:val="0"/>
      <w:marTop w:val="0"/>
      <w:marBottom w:val="0"/>
      <w:divBdr>
        <w:top w:val="none" w:sz="0" w:space="0" w:color="auto"/>
        <w:left w:val="none" w:sz="0" w:space="0" w:color="auto"/>
        <w:bottom w:val="none" w:sz="0" w:space="0" w:color="auto"/>
        <w:right w:val="none" w:sz="0" w:space="0" w:color="auto"/>
      </w:divBdr>
    </w:div>
    <w:div w:id="1911188271">
      <w:bodyDiv w:val="1"/>
      <w:marLeft w:val="0"/>
      <w:marRight w:val="0"/>
      <w:marTop w:val="0"/>
      <w:marBottom w:val="0"/>
      <w:divBdr>
        <w:top w:val="none" w:sz="0" w:space="0" w:color="auto"/>
        <w:left w:val="none" w:sz="0" w:space="0" w:color="auto"/>
        <w:bottom w:val="none" w:sz="0" w:space="0" w:color="auto"/>
        <w:right w:val="none" w:sz="0" w:space="0" w:color="auto"/>
      </w:divBdr>
    </w:div>
    <w:div w:id="1912740242">
      <w:bodyDiv w:val="1"/>
      <w:marLeft w:val="0"/>
      <w:marRight w:val="0"/>
      <w:marTop w:val="0"/>
      <w:marBottom w:val="0"/>
      <w:divBdr>
        <w:top w:val="none" w:sz="0" w:space="0" w:color="auto"/>
        <w:left w:val="none" w:sz="0" w:space="0" w:color="auto"/>
        <w:bottom w:val="none" w:sz="0" w:space="0" w:color="auto"/>
        <w:right w:val="none" w:sz="0" w:space="0" w:color="auto"/>
      </w:divBdr>
    </w:div>
    <w:div w:id="1912886086">
      <w:bodyDiv w:val="1"/>
      <w:marLeft w:val="0"/>
      <w:marRight w:val="0"/>
      <w:marTop w:val="0"/>
      <w:marBottom w:val="0"/>
      <w:divBdr>
        <w:top w:val="none" w:sz="0" w:space="0" w:color="auto"/>
        <w:left w:val="none" w:sz="0" w:space="0" w:color="auto"/>
        <w:bottom w:val="none" w:sz="0" w:space="0" w:color="auto"/>
        <w:right w:val="none" w:sz="0" w:space="0" w:color="auto"/>
      </w:divBdr>
    </w:div>
    <w:div w:id="1913272522">
      <w:bodyDiv w:val="1"/>
      <w:marLeft w:val="0"/>
      <w:marRight w:val="0"/>
      <w:marTop w:val="0"/>
      <w:marBottom w:val="0"/>
      <w:divBdr>
        <w:top w:val="none" w:sz="0" w:space="0" w:color="auto"/>
        <w:left w:val="none" w:sz="0" w:space="0" w:color="auto"/>
        <w:bottom w:val="none" w:sz="0" w:space="0" w:color="auto"/>
        <w:right w:val="none" w:sz="0" w:space="0" w:color="auto"/>
      </w:divBdr>
    </w:div>
    <w:div w:id="1917661749">
      <w:bodyDiv w:val="1"/>
      <w:marLeft w:val="0"/>
      <w:marRight w:val="0"/>
      <w:marTop w:val="0"/>
      <w:marBottom w:val="0"/>
      <w:divBdr>
        <w:top w:val="none" w:sz="0" w:space="0" w:color="auto"/>
        <w:left w:val="none" w:sz="0" w:space="0" w:color="auto"/>
        <w:bottom w:val="none" w:sz="0" w:space="0" w:color="auto"/>
        <w:right w:val="none" w:sz="0" w:space="0" w:color="auto"/>
      </w:divBdr>
    </w:div>
    <w:div w:id="1918901783">
      <w:bodyDiv w:val="1"/>
      <w:marLeft w:val="0"/>
      <w:marRight w:val="0"/>
      <w:marTop w:val="0"/>
      <w:marBottom w:val="0"/>
      <w:divBdr>
        <w:top w:val="none" w:sz="0" w:space="0" w:color="auto"/>
        <w:left w:val="none" w:sz="0" w:space="0" w:color="auto"/>
        <w:bottom w:val="none" w:sz="0" w:space="0" w:color="auto"/>
        <w:right w:val="none" w:sz="0" w:space="0" w:color="auto"/>
      </w:divBdr>
    </w:div>
    <w:div w:id="1923877407">
      <w:bodyDiv w:val="1"/>
      <w:marLeft w:val="0"/>
      <w:marRight w:val="0"/>
      <w:marTop w:val="0"/>
      <w:marBottom w:val="0"/>
      <w:divBdr>
        <w:top w:val="none" w:sz="0" w:space="0" w:color="auto"/>
        <w:left w:val="none" w:sz="0" w:space="0" w:color="auto"/>
        <w:bottom w:val="none" w:sz="0" w:space="0" w:color="auto"/>
        <w:right w:val="none" w:sz="0" w:space="0" w:color="auto"/>
      </w:divBdr>
    </w:div>
    <w:div w:id="1923904871">
      <w:bodyDiv w:val="1"/>
      <w:marLeft w:val="0"/>
      <w:marRight w:val="0"/>
      <w:marTop w:val="0"/>
      <w:marBottom w:val="0"/>
      <w:divBdr>
        <w:top w:val="none" w:sz="0" w:space="0" w:color="auto"/>
        <w:left w:val="none" w:sz="0" w:space="0" w:color="auto"/>
        <w:bottom w:val="none" w:sz="0" w:space="0" w:color="auto"/>
        <w:right w:val="none" w:sz="0" w:space="0" w:color="auto"/>
      </w:divBdr>
    </w:div>
    <w:div w:id="1925186958">
      <w:bodyDiv w:val="1"/>
      <w:marLeft w:val="0"/>
      <w:marRight w:val="0"/>
      <w:marTop w:val="0"/>
      <w:marBottom w:val="0"/>
      <w:divBdr>
        <w:top w:val="none" w:sz="0" w:space="0" w:color="auto"/>
        <w:left w:val="none" w:sz="0" w:space="0" w:color="auto"/>
        <w:bottom w:val="none" w:sz="0" w:space="0" w:color="auto"/>
        <w:right w:val="none" w:sz="0" w:space="0" w:color="auto"/>
      </w:divBdr>
    </w:div>
    <w:div w:id="1925409797">
      <w:bodyDiv w:val="1"/>
      <w:marLeft w:val="0"/>
      <w:marRight w:val="0"/>
      <w:marTop w:val="0"/>
      <w:marBottom w:val="0"/>
      <w:divBdr>
        <w:top w:val="none" w:sz="0" w:space="0" w:color="auto"/>
        <w:left w:val="none" w:sz="0" w:space="0" w:color="auto"/>
        <w:bottom w:val="none" w:sz="0" w:space="0" w:color="auto"/>
        <w:right w:val="none" w:sz="0" w:space="0" w:color="auto"/>
      </w:divBdr>
    </w:div>
    <w:div w:id="1929777180">
      <w:bodyDiv w:val="1"/>
      <w:marLeft w:val="0"/>
      <w:marRight w:val="0"/>
      <w:marTop w:val="0"/>
      <w:marBottom w:val="0"/>
      <w:divBdr>
        <w:top w:val="none" w:sz="0" w:space="0" w:color="auto"/>
        <w:left w:val="none" w:sz="0" w:space="0" w:color="auto"/>
        <w:bottom w:val="none" w:sz="0" w:space="0" w:color="auto"/>
        <w:right w:val="none" w:sz="0" w:space="0" w:color="auto"/>
      </w:divBdr>
    </w:div>
    <w:div w:id="1930966243">
      <w:bodyDiv w:val="1"/>
      <w:marLeft w:val="0"/>
      <w:marRight w:val="0"/>
      <w:marTop w:val="0"/>
      <w:marBottom w:val="0"/>
      <w:divBdr>
        <w:top w:val="none" w:sz="0" w:space="0" w:color="auto"/>
        <w:left w:val="none" w:sz="0" w:space="0" w:color="auto"/>
        <w:bottom w:val="none" w:sz="0" w:space="0" w:color="auto"/>
        <w:right w:val="none" w:sz="0" w:space="0" w:color="auto"/>
      </w:divBdr>
    </w:div>
    <w:div w:id="1931741908">
      <w:bodyDiv w:val="1"/>
      <w:marLeft w:val="0"/>
      <w:marRight w:val="0"/>
      <w:marTop w:val="0"/>
      <w:marBottom w:val="0"/>
      <w:divBdr>
        <w:top w:val="none" w:sz="0" w:space="0" w:color="auto"/>
        <w:left w:val="none" w:sz="0" w:space="0" w:color="auto"/>
        <w:bottom w:val="none" w:sz="0" w:space="0" w:color="auto"/>
        <w:right w:val="none" w:sz="0" w:space="0" w:color="auto"/>
      </w:divBdr>
    </w:div>
    <w:div w:id="1932885433">
      <w:bodyDiv w:val="1"/>
      <w:marLeft w:val="0"/>
      <w:marRight w:val="0"/>
      <w:marTop w:val="0"/>
      <w:marBottom w:val="0"/>
      <w:divBdr>
        <w:top w:val="none" w:sz="0" w:space="0" w:color="auto"/>
        <w:left w:val="none" w:sz="0" w:space="0" w:color="auto"/>
        <w:bottom w:val="none" w:sz="0" w:space="0" w:color="auto"/>
        <w:right w:val="none" w:sz="0" w:space="0" w:color="auto"/>
      </w:divBdr>
    </w:div>
    <w:div w:id="1935431104">
      <w:bodyDiv w:val="1"/>
      <w:marLeft w:val="0"/>
      <w:marRight w:val="0"/>
      <w:marTop w:val="0"/>
      <w:marBottom w:val="0"/>
      <w:divBdr>
        <w:top w:val="none" w:sz="0" w:space="0" w:color="auto"/>
        <w:left w:val="none" w:sz="0" w:space="0" w:color="auto"/>
        <w:bottom w:val="none" w:sz="0" w:space="0" w:color="auto"/>
        <w:right w:val="none" w:sz="0" w:space="0" w:color="auto"/>
      </w:divBdr>
    </w:div>
    <w:div w:id="1936328584">
      <w:bodyDiv w:val="1"/>
      <w:marLeft w:val="0"/>
      <w:marRight w:val="0"/>
      <w:marTop w:val="0"/>
      <w:marBottom w:val="0"/>
      <w:divBdr>
        <w:top w:val="none" w:sz="0" w:space="0" w:color="auto"/>
        <w:left w:val="none" w:sz="0" w:space="0" w:color="auto"/>
        <w:bottom w:val="none" w:sz="0" w:space="0" w:color="auto"/>
        <w:right w:val="none" w:sz="0" w:space="0" w:color="auto"/>
      </w:divBdr>
    </w:div>
    <w:div w:id="1937247233">
      <w:bodyDiv w:val="1"/>
      <w:marLeft w:val="0"/>
      <w:marRight w:val="0"/>
      <w:marTop w:val="0"/>
      <w:marBottom w:val="0"/>
      <w:divBdr>
        <w:top w:val="none" w:sz="0" w:space="0" w:color="auto"/>
        <w:left w:val="none" w:sz="0" w:space="0" w:color="auto"/>
        <w:bottom w:val="none" w:sz="0" w:space="0" w:color="auto"/>
        <w:right w:val="none" w:sz="0" w:space="0" w:color="auto"/>
      </w:divBdr>
    </w:div>
    <w:div w:id="1939750438">
      <w:bodyDiv w:val="1"/>
      <w:marLeft w:val="0"/>
      <w:marRight w:val="0"/>
      <w:marTop w:val="0"/>
      <w:marBottom w:val="0"/>
      <w:divBdr>
        <w:top w:val="none" w:sz="0" w:space="0" w:color="auto"/>
        <w:left w:val="none" w:sz="0" w:space="0" w:color="auto"/>
        <w:bottom w:val="none" w:sz="0" w:space="0" w:color="auto"/>
        <w:right w:val="none" w:sz="0" w:space="0" w:color="auto"/>
      </w:divBdr>
    </w:div>
    <w:div w:id="1940016114">
      <w:bodyDiv w:val="1"/>
      <w:marLeft w:val="0"/>
      <w:marRight w:val="0"/>
      <w:marTop w:val="0"/>
      <w:marBottom w:val="0"/>
      <w:divBdr>
        <w:top w:val="none" w:sz="0" w:space="0" w:color="auto"/>
        <w:left w:val="none" w:sz="0" w:space="0" w:color="auto"/>
        <w:bottom w:val="none" w:sz="0" w:space="0" w:color="auto"/>
        <w:right w:val="none" w:sz="0" w:space="0" w:color="auto"/>
      </w:divBdr>
    </w:div>
    <w:div w:id="1941065778">
      <w:bodyDiv w:val="1"/>
      <w:marLeft w:val="0"/>
      <w:marRight w:val="0"/>
      <w:marTop w:val="0"/>
      <w:marBottom w:val="0"/>
      <w:divBdr>
        <w:top w:val="none" w:sz="0" w:space="0" w:color="auto"/>
        <w:left w:val="none" w:sz="0" w:space="0" w:color="auto"/>
        <w:bottom w:val="none" w:sz="0" w:space="0" w:color="auto"/>
        <w:right w:val="none" w:sz="0" w:space="0" w:color="auto"/>
      </w:divBdr>
    </w:div>
    <w:div w:id="1941910826">
      <w:bodyDiv w:val="1"/>
      <w:marLeft w:val="0"/>
      <w:marRight w:val="0"/>
      <w:marTop w:val="0"/>
      <w:marBottom w:val="0"/>
      <w:divBdr>
        <w:top w:val="none" w:sz="0" w:space="0" w:color="auto"/>
        <w:left w:val="none" w:sz="0" w:space="0" w:color="auto"/>
        <w:bottom w:val="none" w:sz="0" w:space="0" w:color="auto"/>
        <w:right w:val="none" w:sz="0" w:space="0" w:color="auto"/>
      </w:divBdr>
    </w:div>
    <w:div w:id="1942029991">
      <w:bodyDiv w:val="1"/>
      <w:marLeft w:val="0"/>
      <w:marRight w:val="0"/>
      <w:marTop w:val="0"/>
      <w:marBottom w:val="0"/>
      <w:divBdr>
        <w:top w:val="none" w:sz="0" w:space="0" w:color="auto"/>
        <w:left w:val="none" w:sz="0" w:space="0" w:color="auto"/>
        <w:bottom w:val="none" w:sz="0" w:space="0" w:color="auto"/>
        <w:right w:val="none" w:sz="0" w:space="0" w:color="auto"/>
      </w:divBdr>
    </w:div>
    <w:div w:id="1943226504">
      <w:bodyDiv w:val="1"/>
      <w:marLeft w:val="0"/>
      <w:marRight w:val="0"/>
      <w:marTop w:val="0"/>
      <w:marBottom w:val="0"/>
      <w:divBdr>
        <w:top w:val="none" w:sz="0" w:space="0" w:color="auto"/>
        <w:left w:val="none" w:sz="0" w:space="0" w:color="auto"/>
        <w:bottom w:val="none" w:sz="0" w:space="0" w:color="auto"/>
        <w:right w:val="none" w:sz="0" w:space="0" w:color="auto"/>
      </w:divBdr>
    </w:div>
    <w:div w:id="1943368322">
      <w:bodyDiv w:val="1"/>
      <w:marLeft w:val="0"/>
      <w:marRight w:val="0"/>
      <w:marTop w:val="0"/>
      <w:marBottom w:val="0"/>
      <w:divBdr>
        <w:top w:val="none" w:sz="0" w:space="0" w:color="auto"/>
        <w:left w:val="none" w:sz="0" w:space="0" w:color="auto"/>
        <w:bottom w:val="none" w:sz="0" w:space="0" w:color="auto"/>
        <w:right w:val="none" w:sz="0" w:space="0" w:color="auto"/>
      </w:divBdr>
    </w:div>
    <w:div w:id="1945722084">
      <w:bodyDiv w:val="1"/>
      <w:marLeft w:val="0"/>
      <w:marRight w:val="0"/>
      <w:marTop w:val="0"/>
      <w:marBottom w:val="0"/>
      <w:divBdr>
        <w:top w:val="none" w:sz="0" w:space="0" w:color="auto"/>
        <w:left w:val="none" w:sz="0" w:space="0" w:color="auto"/>
        <w:bottom w:val="none" w:sz="0" w:space="0" w:color="auto"/>
        <w:right w:val="none" w:sz="0" w:space="0" w:color="auto"/>
      </w:divBdr>
    </w:div>
    <w:div w:id="1948848758">
      <w:bodyDiv w:val="1"/>
      <w:marLeft w:val="0"/>
      <w:marRight w:val="0"/>
      <w:marTop w:val="0"/>
      <w:marBottom w:val="0"/>
      <w:divBdr>
        <w:top w:val="none" w:sz="0" w:space="0" w:color="auto"/>
        <w:left w:val="none" w:sz="0" w:space="0" w:color="auto"/>
        <w:bottom w:val="none" w:sz="0" w:space="0" w:color="auto"/>
        <w:right w:val="none" w:sz="0" w:space="0" w:color="auto"/>
      </w:divBdr>
    </w:div>
    <w:div w:id="1949576906">
      <w:bodyDiv w:val="1"/>
      <w:marLeft w:val="0"/>
      <w:marRight w:val="0"/>
      <w:marTop w:val="0"/>
      <w:marBottom w:val="0"/>
      <w:divBdr>
        <w:top w:val="none" w:sz="0" w:space="0" w:color="auto"/>
        <w:left w:val="none" w:sz="0" w:space="0" w:color="auto"/>
        <w:bottom w:val="none" w:sz="0" w:space="0" w:color="auto"/>
        <w:right w:val="none" w:sz="0" w:space="0" w:color="auto"/>
      </w:divBdr>
    </w:div>
    <w:div w:id="1949852758">
      <w:bodyDiv w:val="1"/>
      <w:marLeft w:val="0"/>
      <w:marRight w:val="0"/>
      <w:marTop w:val="0"/>
      <w:marBottom w:val="0"/>
      <w:divBdr>
        <w:top w:val="none" w:sz="0" w:space="0" w:color="auto"/>
        <w:left w:val="none" w:sz="0" w:space="0" w:color="auto"/>
        <w:bottom w:val="none" w:sz="0" w:space="0" w:color="auto"/>
        <w:right w:val="none" w:sz="0" w:space="0" w:color="auto"/>
      </w:divBdr>
    </w:div>
    <w:div w:id="1950887938">
      <w:bodyDiv w:val="1"/>
      <w:marLeft w:val="0"/>
      <w:marRight w:val="0"/>
      <w:marTop w:val="0"/>
      <w:marBottom w:val="0"/>
      <w:divBdr>
        <w:top w:val="none" w:sz="0" w:space="0" w:color="auto"/>
        <w:left w:val="none" w:sz="0" w:space="0" w:color="auto"/>
        <w:bottom w:val="none" w:sz="0" w:space="0" w:color="auto"/>
        <w:right w:val="none" w:sz="0" w:space="0" w:color="auto"/>
      </w:divBdr>
    </w:div>
    <w:div w:id="1951282298">
      <w:bodyDiv w:val="1"/>
      <w:marLeft w:val="0"/>
      <w:marRight w:val="0"/>
      <w:marTop w:val="0"/>
      <w:marBottom w:val="0"/>
      <w:divBdr>
        <w:top w:val="none" w:sz="0" w:space="0" w:color="auto"/>
        <w:left w:val="none" w:sz="0" w:space="0" w:color="auto"/>
        <w:bottom w:val="none" w:sz="0" w:space="0" w:color="auto"/>
        <w:right w:val="none" w:sz="0" w:space="0" w:color="auto"/>
      </w:divBdr>
    </w:div>
    <w:div w:id="1951738759">
      <w:bodyDiv w:val="1"/>
      <w:marLeft w:val="0"/>
      <w:marRight w:val="0"/>
      <w:marTop w:val="0"/>
      <w:marBottom w:val="0"/>
      <w:divBdr>
        <w:top w:val="none" w:sz="0" w:space="0" w:color="auto"/>
        <w:left w:val="none" w:sz="0" w:space="0" w:color="auto"/>
        <w:bottom w:val="none" w:sz="0" w:space="0" w:color="auto"/>
        <w:right w:val="none" w:sz="0" w:space="0" w:color="auto"/>
      </w:divBdr>
    </w:div>
    <w:div w:id="1952471970">
      <w:bodyDiv w:val="1"/>
      <w:marLeft w:val="0"/>
      <w:marRight w:val="0"/>
      <w:marTop w:val="0"/>
      <w:marBottom w:val="0"/>
      <w:divBdr>
        <w:top w:val="none" w:sz="0" w:space="0" w:color="auto"/>
        <w:left w:val="none" w:sz="0" w:space="0" w:color="auto"/>
        <w:bottom w:val="none" w:sz="0" w:space="0" w:color="auto"/>
        <w:right w:val="none" w:sz="0" w:space="0" w:color="auto"/>
      </w:divBdr>
    </w:div>
    <w:div w:id="1954093899">
      <w:bodyDiv w:val="1"/>
      <w:marLeft w:val="0"/>
      <w:marRight w:val="0"/>
      <w:marTop w:val="0"/>
      <w:marBottom w:val="0"/>
      <w:divBdr>
        <w:top w:val="none" w:sz="0" w:space="0" w:color="auto"/>
        <w:left w:val="none" w:sz="0" w:space="0" w:color="auto"/>
        <w:bottom w:val="none" w:sz="0" w:space="0" w:color="auto"/>
        <w:right w:val="none" w:sz="0" w:space="0" w:color="auto"/>
      </w:divBdr>
    </w:div>
    <w:div w:id="1958291511">
      <w:bodyDiv w:val="1"/>
      <w:marLeft w:val="0"/>
      <w:marRight w:val="0"/>
      <w:marTop w:val="0"/>
      <w:marBottom w:val="0"/>
      <w:divBdr>
        <w:top w:val="none" w:sz="0" w:space="0" w:color="auto"/>
        <w:left w:val="none" w:sz="0" w:space="0" w:color="auto"/>
        <w:bottom w:val="none" w:sz="0" w:space="0" w:color="auto"/>
        <w:right w:val="none" w:sz="0" w:space="0" w:color="auto"/>
      </w:divBdr>
    </w:div>
    <w:div w:id="1960381141">
      <w:bodyDiv w:val="1"/>
      <w:marLeft w:val="0"/>
      <w:marRight w:val="0"/>
      <w:marTop w:val="0"/>
      <w:marBottom w:val="0"/>
      <w:divBdr>
        <w:top w:val="none" w:sz="0" w:space="0" w:color="auto"/>
        <w:left w:val="none" w:sz="0" w:space="0" w:color="auto"/>
        <w:bottom w:val="none" w:sz="0" w:space="0" w:color="auto"/>
        <w:right w:val="none" w:sz="0" w:space="0" w:color="auto"/>
      </w:divBdr>
    </w:div>
    <w:div w:id="1960648734">
      <w:bodyDiv w:val="1"/>
      <w:marLeft w:val="0"/>
      <w:marRight w:val="0"/>
      <w:marTop w:val="0"/>
      <w:marBottom w:val="0"/>
      <w:divBdr>
        <w:top w:val="none" w:sz="0" w:space="0" w:color="auto"/>
        <w:left w:val="none" w:sz="0" w:space="0" w:color="auto"/>
        <w:bottom w:val="none" w:sz="0" w:space="0" w:color="auto"/>
        <w:right w:val="none" w:sz="0" w:space="0" w:color="auto"/>
      </w:divBdr>
    </w:div>
    <w:div w:id="1963076807">
      <w:bodyDiv w:val="1"/>
      <w:marLeft w:val="0"/>
      <w:marRight w:val="0"/>
      <w:marTop w:val="0"/>
      <w:marBottom w:val="0"/>
      <w:divBdr>
        <w:top w:val="none" w:sz="0" w:space="0" w:color="auto"/>
        <w:left w:val="none" w:sz="0" w:space="0" w:color="auto"/>
        <w:bottom w:val="none" w:sz="0" w:space="0" w:color="auto"/>
        <w:right w:val="none" w:sz="0" w:space="0" w:color="auto"/>
      </w:divBdr>
    </w:div>
    <w:div w:id="1963415804">
      <w:bodyDiv w:val="1"/>
      <w:marLeft w:val="0"/>
      <w:marRight w:val="0"/>
      <w:marTop w:val="0"/>
      <w:marBottom w:val="0"/>
      <w:divBdr>
        <w:top w:val="none" w:sz="0" w:space="0" w:color="auto"/>
        <w:left w:val="none" w:sz="0" w:space="0" w:color="auto"/>
        <w:bottom w:val="none" w:sz="0" w:space="0" w:color="auto"/>
        <w:right w:val="none" w:sz="0" w:space="0" w:color="auto"/>
      </w:divBdr>
    </w:div>
    <w:div w:id="1963462344">
      <w:bodyDiv w:val="1"/>
      <w:marLeft w:val="0"/>
      <w:marRight w:val="0"/>
      <w:marTop w:val="0"/>
      <w:marBottom w:val="0"/>
      <w:divBdr>
        <w:top w:val="none" w:sz="0" w:space="0" w:color="auto"/>
        <w:left w:val="none" w:sz="0" w:space="0" w:color="auto"/>
        <w:bottom w:val="none" w:sz="0" w:space="0" w:color="auto"/>
        <w:right w:val="none" w:sz="0" w:space="0" w:color="auto"/>
      </w:divBdr>
    </w:div>
    <w:div w:id="1965430371">
      <w:bodyDiv w:val="1"/>
      <w:marLeft w:val="0"/>
      <w:marRight w:val="0"/>
      <w:marTop w:val="0"/>
      <w:marBottom w:val="0"/>
      <w:divBdr>
        <w:top w:val="none" w:sz="0" w:space="0" w:color="auto"/>
        <w:left w:val="none" w:sz="0" w:space="0" w:color="auto"/>
        <w:bottom w:val="none" w:sz="0" w:space="0" w:color="auto"/>
        <w:right w:val="none" w:sz="0" w:space="0" w:color="auto"/>
      </w:divBdr>
    </w:div>
    <w:div w:id="1967001481">
      <w:bodyDiv w:val="1"/>
      <w:marLeft w:val="0"/>
      <w:marRight w:val="0"/>
      <w:marTop w:val="0"/>
      <w:marBottom w:val="0"/>
      <w:divBdr>
        <w:top w:val="none" w:sz="0" w:space="0" w:color="auto"/>
        <w:left w:val="none" w:sz="0" w:space="0" w:color="auto"/>
        <w:bottom w:val="none" w:sz="0" w:space="0" w:color="auto"/>
        <w:right w:val="none" w:sz="0" w:space="0" w:color="auto"/>
      </w:divBdr>
    </w:div>
    <w:div w:id="1967078974">
      <w:bodyDiv w:val="1"/>
      <w:marLeft w:val="0"/>
      <w:marRight w:val="0"/>
      <w:marTop w:val="0"/>
      <w:marBottom w:val="0"/>
      <w:divBdr>
        <w:top w:val="none" w:sz="0" w:space="0" w:color="auto"/>
        <w:left w:val="none" w:sz="0" w:space="0" w:color="auto"/>
        <w:bottom w:val="none" w:sz="0" w:space="0" w:color="auto"/>
        <w:right w:val="none" w:sz="0" w:space="0" w:color="auto"/>
      </w:divBdr>
    </w:div>
    <w:div w:id="1967544607">
      <w:bodyDiv w:val="1"/>
      <w:marLeft w:val="0"/>
      <w:marRight w:val="0"/>
      <w:marTop w:val="0"/>
      <w:marBottom w:val="0"/>
      <w:divBdr>
        <w:top w:val="none" w:sz="0" w:space="0" w:color="auto"/>
        <w:left w:val="none" w:sz="0" w:space="0" w:color="auto"/>
        <w:bottom w:val="none" w:sz="0" w:space="0" w:color="auto"/>
        <w:right w:val="none" w:sz="0" w:space="0" w:color="auto"/>
      </w:divBdr>
    </w:div>
    <w:div w:id="1968315080">
      <w:bodyDiv w:val="1"/>
      <w:marLeft w:val="0"/>
      <w:marRight w:val="0"/>
      <w:marTop w:val="0"/>
      <w:marBottom w:val="0"/>
      <w:divBdr>
        <w:top w:val="none" w:sz="0" w:space="0" w:color="auto"/>
        <w:left w:val="none" w:sz="0" w:space="0" w:color="auto"/>
        <w:bottom w:val="none" w:sz="0" w:space="0" w:color="auto"/>
        <w:right w:val="none" w:sz="0" w:space="0" w:color="auto"/>
      </w:divBdr>
    </w:div>
    <w:div w:id="1970241034">
      <w:bodyDiv w:val="1"/>
      <w:marLeft w:val="0"/>
      <w:marRight w:val="0"/>
      <w:marTop w:val="0"/>
      <w:marBottom w:val="0"/>
      <w:divBdr>
        <w:top w:val="none" w:sz="0" w:space="0" w:color="auto"/>
        <w:left w:val="none" w:sz="0" w:space="0" w:color="auto"/>
        <w:bottom w:val="none" w:sz="0" w:space="0" w:color="auto"/>
        <w:right w:val="none" w:sz="0" w:space="0" w:color="auto"/>
      </w:divBdr>
    </w:div>
    <w:div w:id="1970551174">
      <w:bodyDiv w:val="1"/>
      <w:marLeft w:val="0"/>
      <w:marRight w:val="0"/>
      <w:marTop w:val="0"/>
      <w:marBottom w:val="0"/>
      <w:divBdr>
        <w:top w:val="none" w:sz="0" w:space="0" w:color="auto"/>
        <w:left w:val="none" w:sz="0" w:space="0" w:color="auto"/>
        <w:bottom w:val="none" w:sz="0" w:space="0" w:color="auto"/>
        <w:right w:val="none" w:sz="0" w:space="0" w:color="auto"/>
      </w:divBdr>
    </w:div>
    <w:div w:id="1970939304">
      <w:bodyDiv w:val="1"/>
      <w:marLeft w:val="0"/>
      <w:marRight w:val="0"/>
      <w:marTop w:val="0"/>
      <w:marBottom w:val="0"/>
      <w:divBdr>
        <w:top w:val="none" w:sz="0" w:space="0" w:color="auto"/>
        <w:left w:val="none" w:sz="0" w:space="0" w:color="auto"/>
        <w:bottom w:val="none" w:sz="0" w:space="0" w:color="auto"/>
        <w:right w:val="none" w:sz="0" w:space="0" w:color="auto"/>
      </w:divBdr>
    </w:div>
    <w:div w:id="1973100077">
      <w:bodyDiv w:val="1"/>
      <w:marLeft w:val="0"/>
      <w:marRight w:val="0"/>
      <w:marTop w:val="0"/>
      <w:marBottom w:val="0"/>
      <w:divBdr>
        <w:top w:val="none" w:sz="0" w:space="0" w:color="auto"/>
        <w:left w:val="none" w:sz="0" w:space="0" w:color="auto"/>
        <w:bottom w:val="none" w:sz="0" w:space="0" w:color="auto"/>
        <w:right w:val="none" w:sz="0" w:space="0" w:color="auto"/>
      </w:divBdr>
    </w:div>
    <w:div w:id="1973364993">
      <w:bodyDiv w:val="1"/>
      <w:marLeft w:val="0"/>
      <w:marRight w:val="0"/>
      <w:marTop w:val="0"/>
      <w:marBottom w:val="0"/>
      <w:divBdr>
        <w:top w:val="none" w:sz="0" w:space="0" w:color="auto"/>
        <w:left w:val="none" w:sz="0" w:space="0" w:color="auto"/>
        <w:bottom w:val="none" w:sz="0" w:space="0" w:color="auto"/>
        <w:right w:val="none" w:sz="0" w:space="0" w:color="auto"/>
      </w:divBdr>
    </w:div>
    <w:div w:id="1974677592">
      <w:bodyDiv w:val="1"/>
      <w:marLeft w:val="0"/>
      <w:marRight w:val="0"/>
      <w:marTop w:val="0"/>
      <w:marBottom w:val="0"/>
      <w:divBdr>
        <w:top w:val="none" w:sz="0" w:space="0" w:color="auto"/>
        <w:left w:val="none" w:sz="0" w:space="0" w:color="auto"/>
        <w:bottom w:val="none" w:sz="0" w:space="0" w:color="auto"/>
        <w:right w:val="none" w:sz="0" w:space="0" w:color="auto"/>
      </w:divBdr>
    </w:div>
    <w:div w:id="1975140406">
      <w:bodyDiv w:val="1"/>
      <w:marLeft w:val="0"/>
      <w:marRight w:val="0"/>
      <w:marTop w:val="0"/>
      <w:marBottom w:val="0"/>
      <w:divBdr>
        <w:top w:val="none" w:sz="0" w:space="0" w:color="auto"/>
        <w:left w:val="none" w:sz="0" w:space="0" w:color="auto"/>
        <w:bottom w:val="none" w:sz="0" w:space="0" w:color="auto"/>
        <w:right w:val="none" w:sz="0" w:space="0" w:color="auto"/>
      </w:divBdr>
    </w:div>
    <w:div w:id="1975981895">
      <w:bodyDiv w:val="1"/>
      <w:marLeft w:val="0"/>
      <w:marRight w:val="0"/>
      <w:marTop w:val="0"/>
      <w:marBottom w:val="0"/>
      <w:divBdr>
        <w:top w:val="none" w:sz="0" w:space="0" w:color="auto"/>
        <w:left w:val="none" w:sz="0" w:space="0" w:color="auto"/>
        <w:bottom w:val="none" w:sz="0" w:space="0" w:color="auto"/>
        <w:right w:val="none" w:sz="0" w:space="0" w:color="auto"/>
      </w:divBdr>
    </w:div>
    <w:div w:id="1977837189">
      <w:bodyDiv w:val="1"/>
      <w:marLeft w:val="0"/>
      <w:marRight w:val="0"/>
      <w:marTop w:val="0"/>
      <w:marBottom w:val="0"/>
      <w:divBdr>
        <w:top w:val="none" w:sz="0" w:space="0" w:color="auto"/>
        <w:left w:val="none" w:sz="0" w:space="0" w:color="auto"/>
        <w:bottom w:val="none" w:sz="0" w:space="0" w:color="auto"/>
        <w:right w:val="none" w:sz="0" w:space="0" w:color="auto"/>
      </w:divBdr>
    </w:div>
    <w:div w:id="1981224208">
      <w:bodyDiv w:val="1"/>
      <w:marLeft w:val="0"/>
      <w:marRight w:val="0"/>
      <w:marTop w:val="0"/>
      <w:marBottom w:val="0"/>
      <w:divBdr>
        <w:top w:val="none" w:sz="0" w:space="0" w:color="auto"/>
        <w:left w:val="none" w:sz="0" w:space="0" w:color="auto"/>
        <w:bottom w:val="none" w:sz="0" w:space="0" w:color="auto"/>
        <w:right w:val="none" w:sz="0" w:space="0" w:color="auto"/>
      </w:divBdr>
    </w:div>
    <w:div w:id="1981300843">
      <w:bodyDiv w:val="1"/>
      <w:marLeft w:val="0"/>
      <w:marRight w:val="0"/>
      <w:marTop w:val="0"/>
      <w:marBottom w:val="0"/>
      <w:divBdr>
        <w:top w:val="none" w:sz="0" w:space="0" w:color="auto"/>
        <w:left w:val="none" w:sz="0" w:space="0" w:color="auto"/>
        <w:bottom w:val="none" w:sz="0" w:space="0" w:color="auto"/>
        <w:right w:val="none" w:sz="0" w:space="0" w:color="auto"/>
      </w:divBdr>
    </w:div>
    <w:div w:id="1986624278">
      <w:bodyDiv w:val="1"/>
      <w:marLeft w:val="0"/>
      <w:marRight w:val="0"/>
      <w:marTop w:val="0"/>
      <w:marBottom w:val="0"/>
      <w:divBdr>
        <w:top w:val="none" w:sz="0" w:space="0" w:color="auto"/>
        <w:left w:val="none" w:sz="0" w:space="0" w:color="auto"/>
        <w:bottom w:val="none" w:sz="0" w:space="0" w:color="auto"/>
        <w:right w:val="none" w:sz="0" w:space="0" w:color="auto"/>
      </w:divBdr>
    </w:div>
    <w:div w:id="1989554383">
      <w:bodyDiv w:val="1"/>
      <w:marLeft w:val="0"/>
      <w:marRight w:val="0"/>
      <w:marTop w:val="0"/>
      <w:marBottom w:val="0"/>
      <w:divBdr>
        <w:top w:val="none" w:sz="0" w:space="0" w:color="auto"/>
        <w:left w:val="none" w:sz="0" w:space="0" w:color="auto"/>
        <w:bottom w:val="none" w:sz="0" w:space="0" w:color="auto"/>
        <w:right w:val="none" w:sz="0" w:space="0" w:color="auto"/>
      </w:divBdr>
    </w:div>
    <w:div w:id="1989624229">
      <w:bodyDiv w:val="1"/>
      <w:marLeft w:val="0"/>
      <w:marRight w:val="0"/>
      <w:marTop w:val="0"/>
      <w:marBottom w:val="0"/>
      <w:divBdr>
        <w:top w:val="none" w:sz="0" w:space="0" w:color="auto"/>
        <w:left w:val="none" w:sz="0" w:space="0" w:color="auto"/>
        <w:bottom w:val="none" w:sz="0" w:space="0" w:color="auto"/>
        <w:right w:val="none" w:sz="0" w:space="0" w:color="auto"/>
      </w:divBdr>
    </w:div>
    <w:div w:id="1992056981">
      <w:bodyDiv w:val="1"/>
      <w:marLeft w:val="0"/>
      <w:marRight w:val="0"/>
      <w:marTop w:val="0"/>
      <w:marBottom w:val="0"/>
      <w:divBdr>
        <w:top w:val="none" w:sz="0" w:space="0" w:color="auto"/>
        <w:left w:val="none" w:sz="0" w:space="0" w:color="auto"/>
        <w:bottom w:val="none" w:sz="0" w:space="0" w:color="auto"/>
        <w:right w:val="none" w:sz="0" w:space="0" w:color="auto"/>
      </w:divBdr>
    </w:div>
    <w:div w:id="1992296447">
      <w:bodyDiv w:val="1"/>
      <w:marLeft w:val="0"/>
      <w:marRight w:val="0"/>
      <w:marTop w:val="0"/>
      <w:marBottom w:val="0"/>
      <w:divBdr>
        <w:top w:val="none" w:sz="0" w:space="0" w:color="auto"/>
        <w:left w:val="none" w:sz="0" w:space="0" w:color="auto"/>
        <w:bottom w:val="none" w:sz="0" w:space="0" w:color="auto"/>
        <w:right w:val="none" w:sz="0" w:space="0" w:color="auto"/>
      </w:divBdr>
    </w:div>
    <w:div w:id="1994598032">
      <w:bodyDiv w:val="1"/>
      <w:marLeft w:val="0"/>
      <w:marRight w:val="0"/>
      <w:marTop w:val="0"/>
      <w:marBottom w:val="0"/>
      <w:divBdr>
        <w:top w:val="none" w:sz="0" w:space="0" w:color="auto"/>
        <w:left w:val="none" w:sz="0" w:space="0" w:color="auto"/>
        <w:bottom w:val="none" w:sz="0" w:space="0" w:color="auto"/>
        <w:right w:val="none" w:sz="0" w:space="0" w:color="auto"/>
      </w:divBdr>
    </w:div>
    <w:div w:id="1998652987">
      <w:bodyDiv w:val="1"/>
      <w:marLeft w:val="0"/>
      <w:marRight w:val="0"/>
      <w:marTop w:val="0"/>
      <w:marBottom w:val="0"/>
      <w:divBdr>
        <w:top w:val="none" w:sz="0" w:space="0" w:color="auto"/>
        <w:left w:val="none" w:sz="0" w:space="0" w:color="auto"/>
        <w:bottom w:val="none" w:sz="0" w:space="0" w:color="auto"/>
        <w:right w:val="none" w:sz="0" w:space="0" w:color="auto"/>
      </w:divBdr>
    </w:div>
    <w:div w:id="2006321848">
      <w:bodyDiv w:val="1"/>
      <w:marLeft w:val="0"/>
      <w:marRight w:val="0"/>
      <w:marTop w:val="0"/>
      <w:marBottom w:val="0"/>
      <w:divBdr>
        <w:top w:val="none" w:sz="0" w:space="0" w:color="auto"/>
        <w:left w:val="none" w:sz="0" w:space="0" w:color="auto"/>
        <w:bottom w:val="none" w:sz="0" w:space="0" w:color="auto"/>
        <w:right w:val="none" w:sz="0" w:space="0" w:color="auto"/>
      </w:divBdr>
    </w:div>
    <w:div w:id="2006737568">
      <w:bodyDiv w:val="1"/>
      <w:marLeft w:val="0"/>
      <w:marRight w:val="0"/>
      <w:marTop w:val="0"/>
      <w:marBottom w:val="0"/>
      <w:divBdr>
        <w:top w:val="none" w:sz="0" w:space="0" w:color="auto"/>
        <w:left w:val="none" w:sz="0" w:space="0" w:color="auto"/>
        <w:bottom w:val="none" w:sz="0" w:space="0" w:color="auto"/>
        <w:right w:val="none" w:sz="0" w:space="0" w:color="auto"/>
      </w:divBdr>
    </w:div>
    <w:div w:id="2007131183">
      <w:bodyDiv w:val="1"/>
      <w:marLeft w:val="0"/>
      <w:marRight w:val="0"/>
      <w:marTop w:val="0"/>
      <w:marBottom w:val="0"/>
      <w:divBdr>
        <w:top w:val="none" w:sz="0" w:space="0" w:color="auto"/>
        <w:left w:val="none" w:sz="0" w:space="0" w:color="auto"/>
        <w:bottom w:val="none" w:sz="0" w:space="0" w:color="auto"/>
        <w:right w:val="none" w:sz="0" w:space="0" w:color="auto"/>
      </w:divBdr>
    </w:div>
    <w:div w:id="2009286784">
      <w:bodyDiv w:val="1"/>
      <w:marLeft w:val="0"/>
      <w:marRight w:val="0"/>
      <w:marTop w:val="0"/>
      <w:marBottom w:val="0"/>
      <w:divBdr>
        <w:top w:val="none" w:sz="0" w:space="0" w:color="auto"/>
        <w:left w:val="none" w:sz="0" w:space="0" w:color="auto"/>
        <w:bottom w:val="none" w:sz="0" w:space="0" w:color="auto"/>
        <w:right w:val="none" w:sz="0" w:space="0" w:color="auto"/>
      </w:divBdr>
    </w:div>
    <w:div w:id="2011711761">
      <w:bodyDiv w:val="1"/>
      <w:marLeft w:val="0"/>
      <w:marRight w:val="0"/>
      <w:marTop w:val="0"/>
      <w:marBottom w:val="0"/>
      <w:divBdr>
        <w:top w:val="none" w:sz="0" w:space="0" w:color="auto"/>
        <w:left w:val="none" w:sz="0" w:space="0" w:color="auto"/>
        <w:bottom w:val="none" w:sz="0" w:space="0" w:color="auto"/>
        <w:right w:val="none" w:sz="0" w:space="0" w:color="auto"/>
      </w:divBdr>
    </w:div>
    <w:div w:id="2011788516">
      <w:bodyDiv w:val="1"/>
      <w:marLeft w:val="0"/>
      <w:marRight w:val="0"/>
      <w:marTop w:val="0"/>
      <w:marBottom w:val="0"/>
      <w:divBdr>
        <w:top w:val="none" w:sz="0" w:space="0" w:color="auto"/>
        <w:left w:val="none" w:sz="0" w:space="0" w:color="auto"/>
        <w:bottom w:val="none" w:sz="0" w:space="0" w:color="auto"/>
        <w:right w:val="none" w:sz="0" w:space="0" w:color="auto"/>
      </w:divBdr>
    </w:div>
    <w:div w:id="2012247242">
      <w:bodyDiv w:val="1"/>
      <w:marLeft w:val="0"/>
      <w:marRight w:val="0"/>
      <w:marTop w:val="0"/>
      <w:marBottom w:val="0"/>
      <w:divBdr>
        <w:top w:val="none" w:sz="0" w:space="0" w:color="auto"/>
        <w:left w:val="none" w:sz="0" w:space="0" w:color="auto"/>
        <w:bottom w:val="none" w:sz="0" w:space="0" w:color="auto"/>
        <w:right w:val="none" w:sz="0" w:space="0" w:color="auto"/>
      </w:divBdr>
    </w:div>
    <w:div w:id="2017733254">
      <w:bodyDiv w:val="1"/>
      <w:marLeft w:val="0"/>
      <w:marRight w:val="0"/>
      <w:marTop w:val="0"/>
      <w:marBottom w:val="0"/>
      <w:divBdr>
        <w:top w:val="none" w:sz="0" w:space="0" w:color="auto"/>
        <w:left w:val="none" w:sz="0" w:space="0" w:color="auto"/>
        <w:bottom w:val="none" w:sz="0" w:space="0" w:color="auto"/>
        <w:right w:val="none" w:sz="0" w:space="0" w:color="auto"/>
      </w:divBdr>
    </w:div>
    <w:div w:id="2021159104">
      <w:bodyDiv w:val="1"/>
      <w:marLeft w:val="0"/>
      <w:marRight w:val="0"/>
      <w:marTop w:val="0"/>
      <w:marBottom w:val="0"/>
      <w:divBdr>
        <w:top w:val="none" w:sz="0" w:space="0" w:color="auto"/>
        <w:left w:val="none" w:sz="0" w:space="0" w:color="auto"/>
        <w:bottom w:val="none" w:sz="0" w:space="0" w:color="auto"/>
        <w:right w:val="none" w:sz="0" w:space="0" w:color="auto"/>
      </w:divBdr>
    </w:div>
    <w:div w:id="2021464185">
      <w:bodyDiv w:val="1"/>
      <w:marLeft w:val="0"/>
      <w:marRight w:val="0"/>
      <w:marTop w:val="0"/>
      <w:marBottom w:val="0"/>
      <w:divBdr>
        <w:top w:val="none" w:sz="0" w:space="0" w:color="auto"/>
        <w:left w:val="none" w:sz="0" w:space="0" w:color="auto"/>
        <w:bottom w:val="none" w:sz="0" w:space="0" w:color="auto"/>
        <w:right w:val="none" w:sz="0" w:space="0" w:color="auto"/>
      </w:divBdr>
    </w:div>
    <w:div w:id="2022000170">
      <w:bodyDiv w:val="1"/>
      <w:marLeft w:val="0"/>
      <w:marRight w:val="0"/>
      <w:marTop w:val="0"/>
      <w:marBottom w:val="0"/>
      <w:divBdr>
        <w:top w:val="none" w:sz="0" w:space="0" w:color="auto"/>
        <w:left w:val="none" w:sz="0" w:space="0" w:color="auto"/>
        <w:bottom w:val="none" w:sz="0" w:space="0" w:color="auto"/>
        <w:right w:val="none" w:sz="0" w:space="0" w:color="auto"/>
      </w:divBdr>
    </w:div>
    <w:div w:id="2023361823">
      <w:bodyDiv w:val="1"/>
      <w:marLeft w:val="0"/>
      <w:marRight w:val="0"/>
      <w:marTop w:val="0"/>
      <w:marBottom w:val="0"/>
      <w:divBdr>
        <w:top w:val="none" w:sz="0" w:space="0" w:color="auto"/>
        <w:left w:val="none" w:sz="0" w:space="0" w:color="auto"/>
        <w:bottom w:val="none" w:sz="0" w:space="0" w:color="auto"/>
        <w:right w:val="none" w:sz="0" w:space="0" w:color="auto"/>
      </w:divBdr>
    </w:div>
    <w:div w:id="2024621269">
      <w:bodyDiv w:val="1"/>
      <w:marLeft w:val="0"/>
      <w:marRight w:val="0"/>
      <w:marTop w:val="0"/>
      <w:marBottom w:val="0"/>
      <w:divBdr>
        <w:top w:val="none" w:sz="0" w:space="0" w:color="auto"/>
        <w:left w:val="none" w:sz="0" w:space="0" w:color="auto"/>
        <w:bottom w:val="none" w:sz="0" w:space="0" w:color="auto"/>
        <w:right w:val="none" w:sz="0" w:space="0" w:color="auto"/>
      </w:divBdr>
    </w:div>
    <w:div w:id="2028019445">
      <w:bodyDiv w:val="1"/>
      <w:marLeft w:val="0"/>
      <w:marRight w:val="0"/>
      <w:marTop w:val="0"/>
      <w:marBottom w:val="0"/>
      <w:divBdr>
        <w:top w:val="none" w:sz="0" w:space="0" w:color="auto"/>
        <w:left w:val="none" w:sz="0" w:space="0" w:color="auto"/>
        <w:bottom w:val="none" w:sz="0" w:space="0" w:color="auto"/>
        <w:right w:val="none" w:sz="0" w:space="0" w:color="auto"/>
      </w:divBdr>
    </w:div>
    <w:div w:id="2033994340">
      <w:bodyDiv w:val="1"/>
      <w:marLeft w:val="0"/>
      <w:marRight w:val="0"/>
      <w:marTop w:val="0"/>
      <w:marBottom w:val="0"/>
      <w:divBdr>
        <w:top w:val="none" w:sz="0" w:space="0" w:color="auto"/>
        <w:left w:val="none" w:sz="0" w:space="0" w:color="auto"/>
        <w:bottom w:val="none" w:sz="0" w:space="0" w:color="auto"/>
        <w:right w:val="none" w:sz="0" w:space="0" w:color="auto"/>
      </w:divBdr>
    </w:div>
    <w:div w:id="2034576897">
      <w:bodyDiv w:val="1"/>
      <w:marLeft w:val="0"/>
      <w:marRight w:val="0"/>
      <w:marTop w:val="0"/>
      <w:marBottom w:val="0"/>
      <w:divBdr>
        <w:top w:val="none" w:sz="0" w:space="0" w:color="auto"/>
        <w:left w:val="none" w:sz="0" w:space="0" w:color="auto"/>
        <w:bottom w:val="none" w:sz="0" w:space="0" w:color="auto"/>
        <w:right w:val="none" w:sz="0" w:space="0" w:color="auto"/>
      </w:divBdr>
    </w:div>
    <w:div w:id="2037655210">
      <w:bodyDiv w:val="1"/>
      <w:marLeft w:val="0"/>
      <w:marRight w:val="0"/>
      <w:marTop w:val="0"/>
      <w:marBottom w:val="0"/>
      <w:divBdr>
        <w:top w:val="none" w:sz="0" w:space="0" w:color="auto"/>
        <w:left w:val="none" w:sz="0" w:space="0" w:color="auto"/>
        <w:bottom w:val="none" w:sz="0" w:space="0" w:color="auto"/>
        <w:right w:val="none" w:sz="0" w:space="0" w:color="auto"/>
      </w:divBdr>
    </w:div>
    <w:div w:id="2038195393">
      <w:bodyDiv w:val="1"/>
      <w:marLeft w:val="0"/>
      <w:marRight w:val="0"/>
      <w:marTop w:val="0"/>
      <w:marBottom w:val="0"/>
      <w:divBdr>
        <w:top w:val="none" w:sz="0" w:space="0" w:color="auto"/>
        <w:left w:val="none" w:sz="0" w:space="0" w:color="auto"/>
        <w:bottom w:val="none" w:sz="0" w:space="0" w:color="auto"/>
        <w:right w:val="none" w:sz="0" w:space="0" w:color="auto"/>
      </w:divBdr>
    </w:div>
    <w:div w:id="2038313002">
      <w:bodyDiv w:val="1"/>
      <w:marLeft w:val="0"/>
      <w:marRight w:val="0"/>
      <w:marTop w:val="0"/>
      <w:marBottom w:val="0"/>
      <w:divBdr>
        <w:top w:val="none" w:sz="0" w:space="0" w:color="auto"/>
        <w:left w:val="none" w:sz="0" w:space="0" w:color="auto"/>
        <w:bottom w:val="none" w:sz="0" w:space="0" w:color="auto"/>
        <w:right w:val="none" w:sz="0" w:space="0" w:color="auto"/>
      </w:divBdr>
    </w:div>
    <w:div w:id="2042897244">
      <w:bodyDiv w:val="1"/>
      <w:marLeft w:val="0"/>
      <w:marRight w:val="0"/>
      <w:marTop w:val="0"/>
      <w:marBottom w:val="0"/>
      <w:divBdr>
        <w:top w:val="none" w:sz="0" w:space="0" w:color="auto"/>
        <w:left w:val="none" w:sz="0" w:space="0" w:color="auto"/>
        <w:bottom w:val="none" w:sz="0" w:space="0" w:color="auto"/>
        <w:right w:val="none" w:sz="0" w:space="0" w:color="auto"/>
      </w:divBdr>
    </w:div>
    <w:div w:id="2046366128">
      <w:bodyDiv w:val="1"/>
      <w:marLeft w:val="0"/>
      <w:marRight w:val="0"/>
      <w:marTop w:val="0"/>
      <w:marBottom w:val="0"/>
      <w:divBdr>
        <w:top w:val="none" w:sz="0" w:space="0" w:color="auto"/>
        <w:left w:val="none" w:sz="0" w:space="0" w:color="auto"/>
        <w:bottom w:val="none" w:sz="0" w:space="0" w:color="auto"/>
        <w:right w:val="none" w:sz="0" w:space="0" w:color="auto"/>
      </w:divBdr>
    </w:div>
    <w:div w:id="2048481673">
      <w:bodyDiv w:val="1"/>
      <w:marLeft w:val="0"/>
      <w:marRight w:val="0"/>
      <w:marTop w:val="0"/>
      <w:marBottom w:val="0"/>
      <w:divBdr>
        <w:top w:val="none" w:sz="0" w:space="0" w:color="auto"/>
        <w:left w:val="none" w:sz="0" w:space="0" w:color="auto"/>
        <w:bottom w:val="none" w:sz="0" w:space="0" w:color="auto"/>
        <w:right w:val="none" w:sz="0" w:space="0" w:color="auto"/>
      </w:divBdr>
    </w:div>
    <w:div w:id="2048524838">
      <w:bodyDiv w:val="1"/>
      <w:marLeft w:val="0"/>
      <w:marRight w:val="0"/>
      <w:marTop w:val="0"/>
      <w:marBottom w:val="0"/>
      <w:divBdr>
        <w:top w:val="none" w:sz="0" w:space="0" w:color="auto"/>
        <w:left w:val="none" w:sz="0" w:space="0" w:color="auto"/>
        <w:bottom w:val="none" w:sz="0" w:space="0" w:color="auto"/>
        <w:right w:val="none" w:sz="0" w:space="0" w:color="auto"/>
      </w:divBdr>
    </w:div>
    <w:div w:id="2048602311">
      <w:bodyDiv w:val="1"/>
      <w:marLeft w:val="0"/>
      <w:marRight w:val="0"/>
      <w:marTop w:val="0"/>
      <w:marBottom w:val="0"/>
      <w:divBdr>
        <w:top w:val="none" w:sz="0" w:space="0" w:color="auto"/>
        <w:left w:val="none" w:sz="0" w:space="0" w:color="auto"/>
        <w:bottom w:val="none" w:sz="0" w:space="0" w:color="auto"/>
        <w:right w:val="none" w:sz="0" w:space="0" w:color="auto"/>
      </w:divBdr>
    </w:div>
    <w:div w:id="2050952171">
      <w:bodyDiv w:val="1"/>
      <w:marLeft w:val="0"/>
      <w:marRight w:val="0"/>
      <w:marTop w:val="0"/>
      <w:marBottom w:val="0"/>
      <w:divBdr>
        <w:top w:val="none" w:sz="0" w:space="0" w:color="auto"/>
        <w:left w:val="none" w:sz="0" w:space="0" w:color="auto"/>
        <w:bottom w:val="none" w:sz="0" w:space="0" w:color="auto"/>
        <w:right w:val="none" w:sz="0" w:space="0" w:color="auto"/>
      </w:divBdr>
    </w:div>
    <w:div w:id="2051492435">
      <w:bodyDiv w:val="1"/>
      <w:marLeft w:val="0"/>
      <w:marRight w:val="0"/>
      <w:marTop w:val="0"/>
      <w:marBottom w:val="0"/>
      <w:divBdr>
        <w:top w:val="none" w:sz="0" w:space="0" w:color="auto"/>
        <w:left w:val="none" w:sz="0" w:space="0" w:color="auto"/>
        <w:bottom w:val="none" w:sz="0" w:space="0" w:color="auto"/>
        <w:right w:val="none" w:sz="0" w:space="0" w:color="auto"/>
      </w:divBdr>
    </w:div>
    <w:div w:id="2054116837">
      <w:bodyDiv w:val="1"/>
      <w:marLeft w:val="0"/>
      <w:marRight w:val="0"/>
      <w:marTop w:val="0"/>
      <w:marBottom w:val="0"/>
      <w:divBdr>
        <w:top w:val="none" w:sz="0" w:space="0" w:color="auto"/>
        <w:left w:val="none" w:sz="0" w:space="0" w:color="auto"/>
        <w:bottom w:val="none" w:sz="0" w:space="0" w:color="auto"/>
        <w:right w:val="none" w:sz="0" w:space="0" w:color="auto"/>
      </w:divBdr>
    </w:div>
    <w:div w:id="2054423338">
      <w:bodyDiv w:val="1"/>
      <w:marLeft w:val="0"/>
      <w:marRight w:val="0"/>
      <w:marTop w:val="0"/>
      <w:marBottom w:val="0"/>
      <w:divBdr>
        <w:top w:val="none" w:sz="0" w:space="0" w:color="auto"/>
        <w:left w:val="none" w:sz="0" w:space="0" w:color="auto"/>
        <w:bottom w:val="none" w:sz="0" w:space="0" w:color="auto"/>
        <w:right w:val="none" w:sz="0" w:space="0" w:color="auto"/>
      </w:divBdr>
    </w:div>
    <w:div w:id="2054844258">
      <w:bodyDiv w:val="1"/>
      <w:marLeft w:val="0"/>
      <w:marRight w:val="0"/>
      <w:marTop w:val="0"/>
      <w:marBottom w:val="0"/>
      <w:divBdr>
        <w:top w:val="none" w:sz="0" w:space="0" w:color="auto"/>
        <w:left w:val="none" w:sz="0" w:space="0" w:color="auto"/>
        <w:bottom w:val="none" w:sz="0" w:space="0" w:color="auto"/>
        <w:right w:val="none" w:sz="0" w:space="0" w:color="auto"/>
      </w:divBdr>
    </w:div>
    <w:div w:id="2055037941">
      <w:bodyDiv w:val="1"/>
      <w:marLeft w:val="0"/>
      <w:marRight w:val="0"/>
      <w:marTop w:val="0"/>
      <w:marBottom w:val="0"/>
      <w:divBdr>
        <w:top w:val="none" w:sz="0" w:space="0" w:color="auto"/>
        <w:left w:val="none" w:sz="0" w:space="0" w:color="auto"/>
        <w:bottom w:val="none" w:sz="0" w:space="0" w:color="auto"/>
        <w:right w:val="none" w:sz="0" w:space="0" w:color="auto"/>
      </w:divBdr>
    </w:div>
    <w:div w:id="2055807180">
      <w:bodyDiv w:val="1"/>
      <w:marLeft w:val="0"/>
      <w:marRight w:val="0"/>
      <w:marTop w:val="0"/>
      <w:marBottom w:val="0"/>
      <w:divBdr>
        <w:top w:val="none" w:sz="0" w:space="0" w:color="auto"/>
        <w:left w:val="none" w:sz="0" w:space="0" w:color="auto"/>
        <w:bottom w:val="none" w:sz="0" w:space="0" w:color="auto"/>
        <w:right w:val="none" w:sz="0" w:space="0" w:color="auto"/>
      </w:divBdr>
    </w:div>
    <w:div w:id="2056421196">
      <w:bodyDiv w:val="1"/>
      <w:marLeft w:val="0"/>
      <w:marRight w:val="0"/>
      <w:marTop w:val="0"/>
      <w:marBottom w:val="0"/>
      <w:divBdr>
        <w:top w:val="none" w:sz="0" w:space="0" w:color="auto"/>
        <w:left w:val="none" w:sz="0" w:space="0" w:color="auto"/>
        <w:bottom w:val="none" w:sz="0" w:space="0" w:color="auto"/>
        <w:right w:val="none" w:sz="0" w:space="0" w:color="auto"/>
      </w:divBdr>
    </w:div>
    <w:div w:id="2057970870">
      <w:bodyDiv w:val="1"/>
      <w:marLeft w:val="0"/>
      <w:marRight w:val="0"/>
      <w:marTop w:val="0"/>
      <w:marBottom w:val="0"/>
      <w:divBdr>
        <w:top w:val="none" w:sz="0" w:space="0" w:color="auto"/>
        <w:left w:val="none" w:sz="0" w:space="0" w:color="auto"/>
        <w:bottom w:val="none" w:sz="0" w:space="0" w:color="auto"/>
        <w:right w:val="none" w:sz="0" w:space="0" w:color="auto"/>
      </w:divBdr>
    </w:div>
    <w:div w:id="2058312252">
      <w:bodyDiv w:val="1"/>
      <w:marLeft w:val="0"/>
      <w:marRight w:val="0"/>
      <w:marTop w:val="0"/>
      <w:marBottom w:val="0"/>
      <w:divBdr>
        <w:top w:val="none" w:sz="0" w:space="0" w:color="auto"/>
        <w:left w:val="none" w:sz="0" w:space="0" w:color="auto"/>
        <w:bottom w:val="none" w:sz="0" w:space="0" w:color="auto"/>
        <w:right w:val="none" w:sz="0" w:space="0" w:color="auto"/>
      </w:divBdr>
    </w:div>
    <w:div w:id="2060862767">
      <w:bodyDiv w:val="1"/>
      <w:marLeft w:val="0"/>
      <w:marRight w:val="0"/>
      <w:marTop w:val="0"/>
      <w:marBottom w:val="0"/>
      <w:divBdr>
        <w:top w:val="none" w:sz="0" w:space="0" w:color="auto"/>
        <w:left w:val="none" w:sz="0" w:space="0" w:color="auto"/>
        <w:bottom w:val="none" w:sz="0" w:space="0" w:color="auto"/>
        <w:right w:val="none" w:sz="0" w:space="0" w:color="auto"/>
      </w:divBdr>
    </w:div>
    <w:div w:id="2068912245">
      <w:bodyDiv w:val="1"/>
      <w:marLeft w:val="0"/>
      <w:marRight w:val="0"/>
      <w:marTop w:val="0"/>
      <w:marBottom w:val="0"/>
      <w:divBdr>
        <w:top w:val="none" w:sz="0" w:space="0" w:color="auto"/>
        <w:left w:val="none" w:sz="0" w:space="0" w:color="auto"/>
        <w:bottom w:val="none" w:sz="0" w:space="0" w:color="auto"/>
        <w:right w:val="none" w:sz="0" w:space="0" w:color="auto"/>
      </w:divBdr>
    </w:div>
    <w:div w:id="2079743793">
      <w:bodyDiv w:val="1"/>
      <w:marLeft w:val="0"/>
      <w:marRight w:val="0"/>
      <w:marTop w:val="0"/>
      <w:marBottom w:val="0"/>
      <w:divBdr>
        <w:top w:val="none" w:sz="0" w:space="0" w:color="auto"/>
        <w:left w:val="none" w:sz="0" w:space="0" w:color="auto"/>
        <w:bottom w:val="none" w:sz="0" w:space="0" w:color="auto"/>
        <w:right w:val="none" w:sz="0" w:space="0" w:color="auto"/>
      </w:divBdr>
    </w:div>
    <w:div w:id="2081439372">
      <w:bodyDiv w:val="1"/>
      <w:marLeft w:val="0"/>
      <w:marRight w:val="0"/>
      <w:marTop w:val="0"/>
      <w:marBottom w:val="0"/>
      <w:divBdr>
        <w:top w:val="none" w:sz="0" w:space="0" w:color="auto"/>
        <w:left w:val="none" w:sz="0" w:space="0" w:color="auto"/>
        <w:bottom w:val="none" w:sz="0" w:space="0" w:color="auto"/>
        <w:right w:val="none" w:sz="0" w:space="0" w:color="auto"/>
      </w:divBdr>
    </w:div>
    <w:div w:id="2082285304">
      <w:bodyDiv w:val="1"/>
      <w:marLeft w:val="0"/>
      <w:marRight w:val="0"/>
      <w:marTop w:val="0"/>
      <w:marBottom w:val="0"/>
      <w:divBdr>
        <w:top w:val="none" w:sz="0" w:space="0" w:color="auto"/>
        <w:left w:val="none" w:sz="0" w:space="0" w:color="auto"/>
        <w:bottom w:val="none" w:sz="0" w:space="0" w:color="auto"/>
        <w:right w:val="none" w:sz="0" w:space="0" w:color="auto"/>
      </w:divBdr>
    </w:div>
    <w:div w:id="2084863412">
      <w:bodyDiv w:val="1"/>
      <w:marLeft w:val="0"/>
      <w:marRight w:val="0"/>
      <w:marTop w:val="0"/>
      <w:marBottom w:val="0"/>
      <w:divBdr>
        <w:top w:val="none" w:sz="0" w:space="0" w:color="auto"/>
        <w:left w:val="none" w:sz="0" w:space="0" w:color="auto"/>
        <w:bottom w:val="none" w:sz="0" w:space="0" w:color="auto"/>
        <w:right w:val="none" w:sz="0" w:space="0" w:color="auto"/>
      </w:divBdr>
    </w:div>
    <w:div w:id="2085568271">
      <w:bodyDiv w:val="1"/>
      <w:marLeft w:val="0"/>
      <w:marRight w:val="0"/>
      <w:marTop w:val="0"/>
      <w:marBottom w:val="0"/>
      <w:divBdr>
        <w:top w:val="none" w:sz="0" w:space="0" w:color="auto"/>
        <w:left w:val="none" w:sz="0" w:space="0" w:color="auto"/>
        <w:bottom w:val="none" w:sz="0" w:space="0" w:color="auto"/>
        <w:right w:val="none" w:sz="0" w:space="0" w:color="auto"/>
      </w:divBdr>
    </w:div>
    <w:div w:id="2085754574">
      <w:bodyDiv w:val="1"/>
      <w:marLeft w:val="0"/>
      <w:marRight w:val="0"/>
      <w:marTop w:val="0"/>
      <w:marBottom w:val="0"/>
      <w:divBdr>
        <w:top w:val="none" w:sz="0" w:space="0" w:color="auto"/>
        <w:left w:val="none" w:sz="0" w:space="0" w:color="auto"/>
        <w:bottom w:val="none" w:sz="0" w:space="0" w:color="auto"/>
        <w:right w:val="none" w:sz="0" w:space="0" w:color="auto"/>
      </w:divBdr>
    </w:div>
    <w:div w:id="2085836914">
      <w:bodyDiv w:val="1"/>
      <w:marLeft w:val="0"/>
      <w:marRight w:val="0"/>
      <w:marTop w:val="0"/>
      <w:marBottom w:val="0"/>
      <w:divBdr>
        <w:top w:val="none" w:sz="0" w:space="0" w:color="auto"/>
        <w:left w:val="none" w:sz="0" w:space="0" w:color="auto"/>
        <w:bottom w:val="none" w:sz="0" w:space="0" w:color="auto"/>
        <w:right w:val="none" w:sz="0" w:space="0" w:color="auto"/>
      </w:divBdr>
    </w:div>
    <w:div w:id="2087070960">
      <w:bodyDiv w:val="1"/>
      <w:marLeft w:val="0"/>
      <w:marRight w:val="0"/>
      <w:marTop w:val="0"/>
      <w:marBottom w:val="0"/>
      <w:divBdr>
        <w:top w:val="none" w:sz="0" w:space="0" w:color="auto"/>
        <w:left w:val="none" w:sz="0" w:space="0" w:color="auto"/>
        <w:bottom w:val="none" w:sz="0" w:space="0" w:color="auto"/>
        <w:right w:val="none" w:sz="0" w:space="0" w:color="auto"/>
      </w:divBdr>
    </w:div>
    <w:div w:id="2088839260">
      <w:bodyDiv w:val="1"/>
      <w:marLeft w:val="0"/>
      <w:marRight w:val="0"/>
      <w:marTop w:val="0"/>
      <w:marBottom w:val="0"/>
      <w:divBdr>
        <w:top w:val="none" w:sz="0" w:space="0" w:color="auto"/>
        <w:left w:val="none" w:sz="0" w:space="0" w:color="auto"/>
        <w:bottom w:val="none" w:sz="0" w:space="0" w:color="auto"/>
        <w:right w:val="none" w:sz="0" w:space="0" w:color="auto"/>
      </w:divBdr>
    </w:div>
    <w:div w:id="2091542532">
      <w:bodyDiv w:val="1"/>
      <w:marLeft w:val="0"/>
      <w:marRight w:val="0"/>
      <w:marTop w:val="0"/>
      <w:marBottom w:val="0"/>
      <w:divBdr>
        <w:top w:val="none" w:sz="0" w:space="0" w:color="auto"/>
        <w:left w:val="none" w:sz="0" w:space="0" w:color="auto"/>
        <w:bottom w:val="none" w:sz="0" w:space="0" w:color="auto"/>
        <w:right w:val="none" w:sz="0" w:space="0" w:color="auto"/>
      </w:divBdr>
    </w:div>
    <w:div w:id="2092967563">
      <w:bodyDiv w:val="1"/>
      <w:marLeft w:val="0"/>
      <w:marRight w:val="0"/>
      <w:marTop w:val="0"/>
      <w:marBottom w:val="0"/>
      <w:divBdr>
        <w:top w:val="none" w:sz="0" w:space="0" w:color="auto"/>
        <w:left w:val="none" w:sz="0" w:space="0" w:color="auto"/>
        <w:bottom w:val="none" w:sz="0" w:space="0" w:color="auto"/>
        <w:right w:val="none" w:sz="0" w:space="0" w:color="auto"/>
      </w:divBdr>
    </w:div>
    <w:div w:id="2094354458">
      <w:bodyDiv w:val="1"/>
      <w:marLeft w:val="0"/>
      <w:marRight w:val="0"/>
      <w:marTop w:val="0"/>
      <w:marBottom w:val="0"/>
      <w:divBdr>
        <w:top w:val="none" w:sz="0" w:space="0" w:color="auto"/>
        <w:left w:val="none" w:sz="0" w:space="0" w:color="auto"/>
        <w:bottom w:val="none" w:sz="0" w:space="0" w:color="auto"/>
        <w:right w:val="none" w:sz="0" w:space="0" w:color="auto"/>
      </w:divBdr>
    </w:div>
    <w:div w:id="2098481538">
      <w:bodyDiv w:val="1"/>
      <w:marLeft w:val="0"/>
      <w:marRight w:val="0"/>
      <w:marTop w:val="0"/>
      <w:marBottom w:val="0"/>
      <w:divBdr>
        <w:top w:val="none" w:sz="0" w:space="0" w:color="auto"/>
        <w:left w:val="none" w:sz="0" w:space="0" w:color="auto"/>
        <w:bottom w:val="none" w:sz="0" w:space="0" w:color="auto"/>
        <w:right w:val="none" w:sz="0" w:space="0" w:color="auto"/>
      </w:divBdr>
    </w:div>
    <w:div w:id="2098482241">
      <w:bodyDiv w:val="1"/>
      <w:marLeft w:val="0"/>
      <w:marRight w:val="0"/>
      <w:marTop w:val="0"/>
      <w:marBottom w:val="0"/>
      <w:divBdr>
        <w:top w:val="none" w:sz="0" w:space="0" w:color="auto"/>
        <w:left w:val="none" w:sz="0" w:space="0" w:color="auto"/>
        <w:bottom w:val="none" w:sz="0" w:space="0" w:color="auto"/>
        <w:right w:val="none" w:sz="0" w:space="0" w:color="auto"/>
      </w:divBdr>
    </w:div>
    <w:div w:id="2100055570">
      <w:bodyDiv w:val="1"/>
      <w:marLeft w:val="0"/>
      <w:marRight w:val="0"/>
      <w:marTop w:val="0"/>
      <w:marBottom w:val="0"/>
      <w:divBdr>
        <w:top w:val="none" w:sz="0" w:space="0" w:color="auto"/>
        <w:left w:val="none" w:sz="0" w:space="0" w:color="auto"/>
        <w:bottom w:val="none" w:sz="0" w:space="0" w:color="auto"/>
        <w:right w:val="none" w:sz="0" w:space="0" w:color="auto"/>
      </w:divBdr>
    </w:div>
    <w:div w:id="2105958585">
      <w:bodyDiv w:val="1"/>
      <w:marLeft w:val="0"/>
      <w:marRight w:val="0"/>
      <w:marTop w:val="0"/>
      <w:marBottom w:val="0"/>
      <w:divBdr>
        <w:top w:val="none" w:sz="0" w:space="0" w:color="auto"/>
        <w:left w:val="none" w:sz="0" w:space="0" w:color="auto"/>
        <w:bottom w:val="none" w:sz="0" w:space="0" w:color="auto"/>
        <w:right w:val="none" w:sz="0" w:space="0" w:color="auto"/>
      </w:divBdr>
    </w:div>
    <w:div w:id="2106001141">
      <w:bodyDiv w:val="1"/>
      <w:marLeft w:val="0"/>
      <w:marRight w:val="0"/>
      <w:marTop w:val="0"/>
      <w:marBottom w:val="0"/>
      <w:divBdr>
        <w:top w:val="none" w:sz="0" w:space="0" w:color="auto"/>
        <w:left w:val="none" w:sz="0" w:space="0" w:color="auto"/>
        <w:bottom w:val="none" w:sz="0" w:space="0" w:color="auto"/>
        <w:right w:val="none" w:sz="0" w:space="0" w:color="auto"/>
      </w:divBdr>
    </w:div>
    <w:div w:id="2108886069">
      <w:bodyDiv w:val="1"/>
      <w:marLeft w:val="0"/>
      <w:marRight w:val="0"/>
      <w:marTop w:val="0"/>
      <w:marBottom w:val="0"/>
      <w:divBdr>
        <w:top w:val="none" w:sz="0" w:space="0" w:color="auto"/>
        <w:left w:val="none" w:sz="0" w:space="0" w:color="auto"/>
        <w:bottom w:val="none" w:sz="0" w:space="0" w:color="auto"/>
        <w:right w:val="none" w:sz="0" w:space="0" w:color="auto"/>
      </w:divBdr>
    </w:div>
    <w:div w:id="2110615720">
      <w:bodyDiv w:val="1"/>
      <w:marLeft w:val="0"/>
      <w:marRight w:val="0"/>
      <w:marTop w:val="0"/>
      <w:marBottom w:val="0"/>
      <w:divBdr>
        <w:top w:val="none" w:sz="0" w:space="0" w:color="auto"/>
        <w:left w:val="none" w:sz="0" w:space="0" w:color="auto"/>
        <w:bottom w:val="none" w:sz="0" w:space="0" w:color="auto"/>
        <w:right w:val="none" w:sz="0" w:space="0" w:color="auto"/>
      </w:divBdr>
    </w:div>
    <w:div w:id="2113357118">
      <w:bodyDiv w:val="1"/>
      <w:marLeft w:val="0"/>
      <w:marRight w:val="0"/>
      <w:marTop w:val="0"/>
      <w:marBottom w:val="0"/>
      <w:divBdr>
        <w:top w:val="none" w:sz="0" w:space="0" w:color="auto"/>
        <w:left w:val="none" w:sz="0" w:space="0" w:color="auto"/>
        <w:bottom w:val="none" w:sz="0" w:space="0" w:color="auto"/>
        <w:right w:val="none" w:sz="0" w:space="0" w:color="auto"/>
      </w:divBdr>
    </w:div>
    <w:div w:id="2115589532">
      <w:bodyDiv w:val="1"/>
      <w:marLeft w:val="0"/>
      <w:marRight w:val="0"/>
      <w:marTop w:val="0"/>
      <w:marBottom w:val="0"/>
      <w:divBdr>
        <w:top w:val="none" w:sz="0" w:space="0" w:color="auto"/>
        <w:left w:val="none" w:sz="0" w:space="0" w:color="auto"/>
        <w:bottom w:val="none" w:sz="0" w:space="0" w:color="auto"/>
        <w:right w:val="none" w:sz="0" w:space="0" w:color="auto"/>
      </w:divBdr>
    </w:div>
    <w:div w:id="2118409458">
      <w:bodyDiv w:val="1"/>
      <w:marLeft w:val="0"/>
      <w:marRight w:val="0"/>
      <w:marTop w:val="0"/>
      <w:marBottom w:val="0"/>
      <w:divBdr>
        <w:top w:val="none" w:sz="0" w:space="0" w:color="auto"/>
        <w:left w:val="none" w:sz="0" w:space="0" w:color="auto"/>
        <w:bottom w:val="none" w:sz="0" w:space="0" w:color="auto"/>
        <w:right w:val="none" w:sz="0" w:space="0" w:color="auto"/>
      </w:divBdr>
    </w:div>
    <w:div w:id="2119372709">
      <w:bodyDiv w:val="1"/>
      <w:marLeft w:val="0"/>
      <w:marRight w:val="0"/>
      <w:marTop w:val="0"/>
      <w:marBottom w:val="0"/>
      <w:divBdr>
        <w:top w:val="none" w:sz="0" w:space="0" w:color="auto"/>
        <w:left w:val="none" w:sz="0" w:space="0" w:color="auto"/>
        <w:bottom w:val="none" w:sz="0" w:space="0" w:color="auto"/>
        <w:right w:val="none" w:sz="0" w:space="0" w:color="auto"/>
      </w:divBdr>
    </w:div>
    <w:div w:id="2121415389">
      <w:bodyDiv w:val="1"/>
      <w:marLeft w:val="0"/>
      <w:marRight w:val="0"/>
      <w:marTop w:val="0"/>
      <w:marBottom w:val="0"/>
      <w:divBdr>
        <w:top w:val="none" w:sz="0" w:space="0" w:color="auto"/>
        <w:left w:val="none" w:sz="0" w:space="0" w:color="auto"/>
        <w:bottom w:val="none" w:sz="0" w:space="0" w:color="auto"/>
        <w:right w:val="none" w:sz="0" w:space="0" w:color="auto"/>
      </w:divBdr>
    </w:div>
    <w:div w:id="2122065592">
      <w:bodyDiv w:val="1"/>
      <w:marLeft w:val="0"/>
      <w:marRight w:val="0"/>
      <w:marTop w:val="0"/>
      <w:marBottom w:val="0"/>
      <w:divBdr>
        <w:top w:val="none" w:sz="0" w:space="0" w:color="auto"/>
        <w:left w:val="none" w:sz="0" w:space="0" w:color="auto"/>
        <w:bottom w:val="none" w:sz="0" w:space="0" w:color="auto"/>
        <w:right w:val="none" w:sz="0" w:space="0" w:color="auto"/>
      </w:divBdr>
    </w:div>
    <w:div w:id="2124492947">
      <w:bodyDiv w:val="1"/>
      <w:marLeft w:val="0"/>
      <w:marRight w:val="0"/>
      <w:marTop w:val="0"/>
      <w:marBottom w:val="0"/>
      <w:divBdr>
        <w:top w:val="none" w:sz="0" w:space="0" w:color="auto"/>
        <w:left w:val="none" w:sz="0" w:space="0" w:color="auto"/>
        <w:bottom w:val="none" w:sz="0" w:space="0" w:color="auto"/>
        <w:right w:val="none" w:sz="0" w:space="0" w:color="auto"/>
      </w:divBdr>
    </w:div>
    <w:div w:id="2125418363">
      <w:bodyDiv w:val="1"/>
      <w:marLeft w:val="0"/>
      <w:marRight w:val="0"/>
      <w:marTop w:val="0"/>
      <w:marBottom w:val="0"/>
      <w:divBdr>
        <w:top w:val="none" w:sz="0" w:space="0" w:color="auto"/>
        <w:left w:val="none" w:sz="0" w:space="0" w:color="auto"/>
        <w:bottom w:val="none" w:sz="0" w:space="0" w:color="auto"/>
        <w:right w:val="none" w:sz="0" w:space="0" w:color="auto"/>
      </w:divBdr>
    </w:div>
    <w:div w:id="2126535719">
      <w:bodyDiv w:val="1"/>
      <w:marLeft w:val="0"/>
      <w:marRight w:val="0"/>
      <w:marTop w:val="0"/>
      <w:marBottom w:val="0"/>
      <w:divBdr>
        <w:top w:val="none" w:sz="0" w:space="0" w:color="auto"/>
        <w:left w:val="none" w:sz="0" w:space="0" w:color="auto"/>
        <w:bottom w:val="none" w:sz="0" w:space="0" w:color="auto"/>
        <w:right w:val="none" w:sz="0" w:space="0" w:color="auto"/>
      </w:divBdr>
    </w:div>
    <w:div w:id="2126806356">
      <w:bodyDiv w:val="1"/>
      <w:marLeft w:val="0"/>
      <w:marRight w:val="0"/>
      <w:marTop w:val="0"/>
      <w:marBottom w:val="0"/>
      <w:divBdr>
        <w:top w:val="none" w:sz="0" w:space="0" w:color="auto"/>
        <w:left w:val="none" w:sz="0" w:space="0" w:color="auto"/>
        <w:bottom w:val="none" w:sz="0" w:space="0" w:color="auto"/>
        <w:right w:val="none" w:sz="0" w:space="0" w:color="auto"/>
      </w:divBdr>
    </w:div>
    <w:div w:id="2127040836">
      <w:bodyDiv w:val="1"/>
      <w:marLeft w:val="0"/>
      <w:marRight w:val="0"/>
      <w:marTop w:val="0"/>
      <w:marBottom w:val="0"/>
      <w:divBdr>
        <w:top w:val="none" w:sz="0" w:space="0" w:color="auto"/>
        <w:left w:val="none" w:sz="0" w:space="0" w:color="auto"/>
        <w:bottom w:val="none" w:sz="0" w:space="0" w:color="auto"/>
        <w:right w:val="none" w:sz="0" w:space="0" w:color="auto"/>
      </w:divBdr>
    </w:div>
    <w:div w:id="2127042569">
      <w:bodyDiv w:val="1"/>
      <w:marLeft w:val="0"/>
      <w:marRight w:val="0"/>
      <w:marTop w:val="0"/>
      <w:marBottom w:val="0"/>
      <w:divBdr>
        <w:top w:val="none" w:sz="0" w:space="0" w:color="auto"/>
        <w:left w:val="none" w:sz="0" w:space="0" w:color="auto"/>
        <w:bottom w:val="none" w:sz="0" w:space="0" w:color="auto"/>
        <w:right w:val="none" w:sz="0" w:space="0" w:color="auto"/>
      </w:divBdr>
    </w:div>
    <w:div w:id="2128232646">
      <w:bodyDiv w:val="1"/>
      <w:marLeft w:val="0"/>
      <w:marRight w:val="0"/>
      <w:marTop w:val="0"/>
      <w:marBottom w:val="0"/>
      <w:divBdr>
        <w:top w:val="none" w:sz="0" w:space="0" w:color="auto"/>
        <w:left w:val="none" w:sz="0" w:space="0" w:color="auto"/>
        <w:bottom w:val="none" w:sz="0" w:space="0" w:color="auto"/>
        <w:right w:val="none" w:sz="0" w:space="0" w:color="auto"/>
      </w:divBdr>
    </w:div>
    <w:div w:id="2129548134">
      <w:bodyDiv w:val="1"/>
      <w:marLeft w:val="0"/>
      <w:marRight w:val="0"/>
      <w:marTop w:val="0"/>
      <w:marBottom w:val="0"/>
      <w:divBdr>
        <w:top w:val="none" w:sz="0" w:space="0" w:color="auto"/>
        <w:left w:val="none" w:sz="0" w:space="0" w:color="auto"/>
        <w:bottom w:val="none" w:sz="0" w:space="0" w:color="auto"/>
        <w:right w:val="none" w:sz="0" w:space="0" w:color="auto"/>
      </w:divBdr>
    </w:div>
    <w:div w:id="2131127157">
      <w:bodyDiv w:val="1"/>
      <w:marLeft w:val="0"/>
      <w:marRight w:val="0"/>
      <w:marTop w:val="0"/>
      <w:marBottom w:val="0"/>
      <w:divBdr>
        <w:top w:val="none" w:sz="0" w:space="0" w:color="auto"/>
        <w:left w:val="none" w:sz="0" w:space="0" w:color="auto"/>
        <w:bottom w:val="none" w:sz="0" w:space="0" w:color="auto"/>
        <w:right w:val="none" w:sz="0" w:space="0" w:color="auto"/>
      </w:divBdr>
    </w:div>
    <w:div w:id="2133359936">
      <w:bodyDiv w:val="1"/>
      <w:marLeft w:val="0"/>
      <w:marRight w:val="0"/>
      <w:marTop w:val="0"/>
      <w:marBottom w:val="0"/>
      <w:divBdr>
        <w:top w:val="none" w:sz="0" w:space="0" w:color="auto"/>
        <w:left w:val="none" w:sz="0" w:space="0" w:color="auto"/>
        <w:bottom w:val="none" w:sz="0" w:space="0" w:color="auto"/>
        <w:right w:val="none" w:sz="0" w:space="0" w:color="auto"/>
      </w:divBdr>
    </w:div>
    <w:div w:id="2134248187">
      <w:bodyDiv w:val="1"/>
      <w:marLeft w:val="0"/>
      <w:marRight w:val="0"/>
      <w:marTop w:val="0"/>
      <w:marBottom w:val="0"/>
      <w:divBdr>
        <w:top w:val="none" w:sz="0" w:space="0" w:color="auto"/>
        <w:left w:val="none" w:sz="0" w:space="0" w:color="auto"/>
        <w:bottom w:val="none" w:sz="0" w:space="0" w:color="auto"/>
        <w:right w:val="none" w:sz="0" w:space="0" w:color="auto"/>
      </w:divBdr>
    </w:div>
    <w:div w:id="2134402944">
      <w:bodyDiv w:val="1"/>
      <w:marLeft w:val="0"/>
      <w:marRight w:val="0"/>
      <w:marTop w:val="0"/>
      <w:marBottom w:val="0"/>
      <w:divBdr>
        <w:top w:val="none" w:sz="0" w:space="0" w:color="auto"/>
        <w:left w:val="none" w:sz="0" w:space="0" w:color="auto"/>
        <w:bottom w:val="none" w:sz="0" w:space="0" w:color="auto"/>
        <w:right w:val="none" w:sz="0" w:space="0" w:color="auto"/>
      </w:divBdr>
    </w:div>
    <w:div w:id="2136216125">
      <w:bodyDiv w:val="1"/>
      <w:marLeft w:val="0"/>
      <w:marRight w:val="0"/>
      <w:marTop w:val="0"/>
      <w:marBottom w:val="0"/>
      <w:divBdr>
        <w:top w:val="none" w:sz="0" w:space="0" w:color="auto"/>
        <w:left w:val="none" w:sz="0" w:space="0" w:color="auto"/>
        <w:bottom w:val="none" w:sz="0" w:space="0" w:color="auto"/>
        <w:right w:val="none" w:sz="0" w:space="0" w:color="auto"/>
      </w:divBdr>
    </w:div>
    <w:div w:id="2136482104">
      <w:bodyDiv w:val="1"/>
      <w:marLeft w:val="0"/>
      <w:marRight w:val="0"/>
      <w:marTop w:val="0"/>
      <w:marBottom w:val="0"/>
      <w:divBdr>
        <w:top w:val="none" w:sz="0" w:space="0" w:color="auto"/>
        <w:left w:val="none" w:sz="0" w:space="0" w:color="auto"/>
        <w:bottom w:val="none" w:sz="0" w:space="0" w:color="auto"/>
        <w:right w:val="none" w:sz="0" w:space="0" w:color="auto"/>
      </w:divBdr>
    </w:div>
    <w:div w:id="2136633256">
      <w:bodyDiv w:val="1"/>
      <w:marLeft w:val="0"/>
      <w:marRight w:val="0"/>
      <w:marTop w:val="0"/>
      <w:marBottom w:val="0"/>
      <w:divBdr>
        <w:top w:val="none" w:sz="0" w:space="0" w:color="auto"/>
        <w:left w:val="none" w:sz="0" w:space="0" w:color="auto"/>
        <w:bottom w:val="none" w:sz="0" w:space="0" w:color="auto"/>
        <w:right w:val="none" w:sz="0" w:space="0" w:color="auto"/>
      </w:divBdr>
    </w:div>
    <w:div w:id="2137410591">
      <w:bodyDiv w:val="1"/>
      <w:marLeft w:val="0"/>
      <w:marRight w:val="0"/>
      <w:marTop w:val="0"/>
      <w:marBottom w:val="0"/>
      <w:divBdr>
        <w:top w:val="none" w:sz="0" w:space="0" w:color="auto"/>
        <w:left w:val="none" w:sz="0" w:space="0" w:color="auto"/>
        <w:bottom w:val="none" w:sz="0" w:space="0" w:color="auto"/>
        <w:right w:val="none" w:sz="0" w:space="0" w:color="auto"/>
      </w:divBdr>
    </w:div>
    <w:div w:id="2139061520">
      <w:bodyDiv w:val="1"/>
      <w:marLeft w:val="0"/>
      <w:marRight w:val="0"/>
      <w:marTop w:val="0"/>
      <w:marBottom w:val="0"/>
      <w:divBdr>
        <w:top w:val="none" w:sz="0" w:space="0" w:color="auto"/>
        <w:left w:val="none" w:sz="0" w:space="0" w:color="auto"/>
        <w:bottom w:val="none" w:sz="0" w:space="0" w:color="auto"/>
        <w:right w:val="none" w:sz="0" w:space="0" w:color="auto"/>
      </w:divBdr>
    </w:div>
    <w:div w:id="2139298500">
      <w:bodyDiv w:val="1"/>
      <w:marLeft w:val="0"/>
      <w:marRight w:val="0"/>
      <w:marTop w:val="0"/>
      <w:marBottom w:val="0"/>
      <w:divBdr>
        <w:top w:val="none" w:sz="0" w:space="0" w:color="auto"/>
        <w:left w:val="none" w:sz="0" w:space="0" w:color="auto"/>
        <w:bottom w:val="none" w:sz="0" w:space="0" w:color="auto"/>
        <w:right w:val="none" w:sz="0" w:space="0" w:color="auto"/>
      </w:divBdr>
    </w:div>
    <w:div w:id="2139491086">
      <w:bodyDiv w:val="1"/>
      <w:marLeft w:val="0"/>
      <w:marRight w:val="0"/>
      <w:marTop w:val="0"/>
      <w:marBottom w:val="0"/>
      <w:divBdr>
        <w:top w:val="none" w:sz="0" w:space="0" w:color="auto"/>
        <w:left w:val="none" w:sz="0" w:space="0" w:color="auto"/>
        <w:bottom w:val="none" w:sz="0" w:space="0" w:color="auto"/>
        <w:right w:val="none" w:sz="0" w:space="0" w:color="auto"/>
      </w:divBdr>
    </w:div>
    <w:div w:id="2140877990">
      <w:bodyDiv w:val="1"/>
      <w:marLeft w:val="0"/>
      <w:marRight w:val="0"/>
      <w:marTop w:val="0"/>
      <w:marBottom w:val="0"/>
      <w:divBdr>
        <w:top w:val="none" w:sz="0" w:space="0" w:color="auto"/>
        <w:left w:val="none" w:sz="0" w:space="0" w:color="auto"/>
        <w:bottom w:val="none" w:sz="0" w:space="0" w:color="auto"/>
        <w:right w:val="none" w:sz="0" w:space="0" w:color="auto"/>
      </w:divBdr>
    </w:div>
    <w:div w:id="2141681101">
      <w:bodyDiv w:val="1"/>
      <w:marLeft w:val="0"/>
      <w:marRight w:val="0"/>
      <w:marTop w:val="0"/>
      <w:marBottom w:val="0"/>
      <w:divBdr>
        <w:top w:val="none" w:sz="0" w:space="0" w:color="auto"/>
        <w:left w:val="none" w:sz="0" w:space="0" w:color="auto"/>
        <w:bottom w:val="none" w:sz="0" w:space="0" w:color="auto"/>
        <w:right w:val="none" w:sz="0" w:space="0" w:color="auto"/>
      </w:divBdr>
    </w:div>
    <w:div w:id="2146269099">
      <w:bodyDiv w:val="1"/>
      <w:marLeft w:val="0"/>
      <w:marRight w:val="0"/>
      <w:marTop w:val="0"/>
      <w:marBottom w:val="0"/>
      <w:divBdr>
        <w:top w:val="none" w:sz="0" w:space="0" w:color="auto"/>
        <w:left w:val="none" w:sz="0" w:space="0" w:color="auto"/>
        <w:bottom w:val="none" w:sz="0" w:space="0" w:color="auto"/>
        <w:right w:val="none" w:sz="0" w:space="0" w:color="auto"/>
      </w:divBdr>
    </w:div>
    <w:div w:id="214712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15.wmf"/><Relationship Id="rId42" Type="http://schemas.openxmlformats.org/officeDocument/2006/relationships/image" Target="media/image27.wmf"/><Relationship Id="rId63" Type="http://schemas.openxmlformats.org/officeDocument/2006/relationships/image" Target="media/image38.wmf"/><Relationship Id="rId84" Type="http://schemas.openxmlformats.org/officeDocument/2006/relationships/oleObject" Target="embeddings/oleObject30.bin"/><Relationship Id="rId138" Type="http://schemas.openxmlformats.org/officeDocument/2006/relationships/footer" Target="footer2.xml"/><Relationship Id="rId107" Type="http://schemas.openxmlformats.org/officeDocument/2006/relationships/image" Target="media/image60.wmf"/><Relationship Id="rId11" Type="http://schemas.openxmlformats.org/officeDocument/2006/relationships/image" Target="media/image5.jpeg"/><Relationship Id="rId32" Type="http://schemas.openxmlformats.org/officeDocument/2006/relationships/image" Target="media/image20.wmf"/><Relationship Id="rId37" Type="http://schemas.openxmlformats.org/officeDocument/2006/relationships/image" Target="media/image24.wmf"/><Relationship Id="rId53" Type="http://schemas.openxmlformats.org/officeDocument/2006/relationships/image" Target="media/image33.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46.wmf"/><Relationship Id="rId102" Type="http://schemas.openxmlformats.org/officeDocument/2006/relationships/oleObject" Target="embeddings/oleObject39.bin"/><Relationship Id="rId123" Type="http://schemas.openxmlformats.org/officeDocument/2006/relationships/image" Target="media/image68.wmf"/><Relationship Id="rId128" Type="http://schemas.openxmlformats.org/officeDocument/2006/relationships/oleObject" Target="embeddings/oleObject52.bin"/><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image" Target="media/image54.wmf"/><Relationship Id="rId22" Type="http://schemas.openxmlformats.org/officeDocument/2006/relationships/oleObject" Target="embeddings/oleObject1.bin"/><Relationship Id="rId27" Type="http://schemas.openxmlformats.org/officeDocument/2006/relationships/image" Target="media/image18.wmf"/><Relationship Id="rId43" Type="http://schemas.openxmlformats.org/officeDocument/2006/relationships/oleObject" Target="embeddings/oleObject10.bin"/><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41.wmf"/><Relationship Id="rId113" Type="http://schemas.openxmlformats.org/officeDocument/2006/relationships/image" Target="media/image63.wmf"/><Relationship Id="rId118" Type="http://schemas.openxmlformats.org/officeDocument/2006/relationships/oleObject" Target="embeddings/oleObject47.bin"/><Relationship Id="rId134" Type="http://schemas.openxmlformats.org/officeDocument/2006/relationships/oleObject" Target="embeddings/oleObject55.bin"/><Relationship Id="rId139" Type="http://schemas.openxmlformats.org/officeDocument/2006/relationships/header" Target="header2.xml"/><Relationship Id="rId80" Type="http://schemas.openxmlformats.org/officeDocument/2006/relationships/oleObject" Target="embeddings/oleObject28.bin"/><Relationship Id="rId85" Type="http://schemas.openxmlformats.org/officeDocument/2006/relationships/image" Target="media/image49.wmf"/><Relationship Id="rId12" Type="http://schemas.openxmlformats.org/officeDocument/2006/relationships/image" Target="media/image6.png"/><Relationship Id="rId17" Type="http://schemas.openxmlformats.org/officeDocument/2006/relationships/image" Target="media/image11.wmf"/><Relationship Id="rId33" Type="http://schemas.openxmlformats.org/officeDocument/2006/relationships/image" Target="media/image21.png"/><Relationship Id="rId38" Type="http://schemas.openxmlformats.org/officeDocument/2006/relationships/oleObject" Target="embeddings/oleObject8.bin"/><Relationship Id="rId59" Type="http://schemas.openxmlformats.org/officeDocument/2006/relationships/image" Target="media/image36.wmf"/><Relationship Id="rId103" Type="http://schemas.openxmlformats.org/officeDocument/2006/relationships/image" Target="media/image58.wmf"/><Relationship Id="rId108" Type="http://schemas.openxmlformats.org/officeDocument/2006/relationships/oleObject" Target="embeddings/oleObject42.bin"/><Relationship Id="rId124" Type="http://schemas.openxmlformats.org/officeDocument/2006/relationships/oleObject" Target="embeddings/oleObject50.bin"/><Relationship Id="rId129" Type="http://schemas.openxmlformats.org/officeDocument/2006/relationships/image" Target="media/image71.wmf"/><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4.wmf"/><Relationship Id="rId91" Type="http://schemas.openxmlformats.org/officeDocument/2006/relationships/image" Target="media/image52.wmf"/><Relationship Id="rId96" Type="http://schemas.openxmlformats.org/officeDocument/2006/relationships/oleObject" Target="embeddings/oleObject36.bin"/><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wmf"/><Relationship Id="rId28" Type="http://schemas.openxmlformats.org/officeDocument/2006/relationships/oleObject" Target="embeddings/oleObject4.bin"/><Relationship Id="rId49" Type="http://schemas.openxmlformats.org/officeDocument/2006/relationships/image" Target="media/image31.wmf"/><Relationship Id="rId114" Type="http://schemas.openxmlformats.org/officeDocument/2006/relationships/oleObject" Target="embeddings/oleObject45.bin"/><Relationship Id="rId119" Type="http://schemas.openxmlformats.org/officeDocument/2006/relationships/image" Target="media/image66.wmf"/><Relationship Id="rId44" Type="http://schemas.openxmlformats.org/officeDocument/2006/relationships/image" Target="media/image28.png"/><Relationship Id="rId60" Type="http://schemas.openxmlformats.org/officeDocument/2006/relationships/oleObject" Target="embeddings/oleObject18.bin"/><Relationship Id="rId65" Type="http://schemas.openxmlformats.org/officeDocument/2006/relationships/image" Target="media/image39.wmf"/><Relationship Id="rId81" Type="http://schemas.openxmlformats.org/officeDocument/2006/relationships/image" Target="media/image47.wmf"/><Relationship Id="rId86" Type="http://schemas.openxmlformats.org/officeDocument/2006/relationships/oleObject" Target="embeddings/oleObject31.bin"/><Relationship Id="rId130" Type="http://schemas.openxmlformats.org/officeDocument/2006/relationships/oleObject" Target="embeddings/oleObject53.bin"/><Relationship Id="rId135" Type="http://schemas.openxmlformats.org/officeDocument/2006/relationships/oleObject" Target="embeddings/oleObject56.bin"/><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25.png"/><Relationship Id="rId109" Type="http://schemas.openxmlformats.org/officeDocument/2006/relationships/image" Target="media/image61.wmf"/><Relationship Id="rId34" Type="http://schemas.openxmlformats.org/officeDocument/2006/relationships/image" Target="media/image22.wmf"/><Relationship Id="rId50" Type="http://schemas.openxmlformats.org/officeDocument/2006/relationships/oleObject" Target="embeddings/oleObject13.bin"/><Relationship Id="rId55" Type="http://schemas.openxmlformats.org/officeDocument/2006/relationships/image" Target="media/image34.wmf"/><Relationship Id="rId76" Type="http://schemas.openxmlformats.org/officeDocument/2006/relationships/oleObject" Target="embeddings/oleObject26.bin"/><Relationship Id="rId97" Type="http://schemas.openxmlformats.org/officeDocument/2006/relationships/image" Target="media/image55.wmf"/><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image" Target="media/image69.wmf"/><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2.wmf"/><Relationship Id="rId92" Type="http://schemas.openxmlformats.org/officeDocument/2006/relationships/oleObject" Target="embeddings/oleObject34.bin"/><Relationship Id="rId2" Type="http://schemas.openxmlformats.org/officeDocument/2006/relationships/styles" Target="styles.xml"/><Relationship Id="rId29" Type="http://schemas.openxmlformats.org/officeDocument/2006/relationships/oleObject" Target="embeddings/oleObject5.bin"/><Relationship Id="rId24" Type="http://schemas.openxmlformats.org/officeDocument/2006/relationships/oleObject" Target="embeddings/oleObject2.bin"/><Relationship Id="rId40" Type="http://schemas.openxmlformats.org/officeDocument/2006/relationships/image" Target="media/image26.wmf"/><Relationship Id="rId45" Type="http://schemas.openxmlformats.org/officeDocument/2006/relationships/image" Target="media/image29.wmf"/><Relationship Id="rId66" Type="http://schemas.openxmlformats.org/officeDocument/2006/relationships/oleObject" Target="embeddings/oleObject21.bin"/><Relationship Id="rId87" Type="http://schemas.openxmlformats.org/officeDocument/2006/relationships/image" Target="media/image50.wmf"/><Relationship Id="rId110" Type="http://schemas.openxmlformats.org/officeDocument/2006/relationships/oleObject" Target="embeddings/oleObject43.bin"/><Relationship Id="rId115" Type="http://schemas.openxmlformats.org/officeDocument/2006/relationships/image" Target="media/image64.wmf"/><Relationship Id="rId131" Type="http://schemas.openxmlformats.org/officeDocument/2006/relationships/image" Target="media/image72.wmf"/><Relationship Id="rId136" Type="http://schemas.openxmlformats.org/officeDocument/2006/relationships/header" Target="header1.xml"/><Relationship Id="rId61" Type="http://schemas.openxmlformats.org/officeDocument/2006/relationships/image" Target="media/image37.wmf"/><Relationship Id="rId82" Type="http://schemas.openxmlformats.org/officeDocument/2006/relationships/oleObject" Target="embeddings/oleObject29.bin"/><Relationship Id="rId19" Type="http://schemas.openxmlformats.org/officeDocument/2006/relationships/image" Target="media/image13.png"/><Relationship Id="rId14" Type="http://schemas.openxmlformats.org/officeDocument/2006/relationships/image" Target="media/image8.wmf"/><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6.bin"/><Relationship Id="rId77" Type="http://schemas.openxmlformats.org/officeDocument/2006/relationships/image" Target="media/image45.wmf"/><Relationship Id="rId100" Type="http://schemas.openxmlformats.org/officeDocument/2006/relationships/oleObject" Target="embeddings/oleObject38.bin"/><Relationship Id="rId105" Type="http://schemas.openxmlformats.org/officeDocument/2006/relationships/image" Target="media/image59.wmf"/><Relationship Id="rId126" Type="http://schemas.openxmlformats.org/officeDocument/2006/relationships/oleObject" Target="embeddings/oleObject51.bin"/><Relationship Id="rId8" Type="http://schemas.openxmlformats.org/officeDocument/2006/relationships/image" Target="media/image2.png"/><Relationship Id="rId51" Type="http://schemas.openxmlformats.org/officeDocument/2006/relationships/image" Target="media/image32.wmf"/><Relationship Id="rId72" Type="http://schemas.openxmlformats.org/officeDocument/2006/relationships/oleObject" Target="embeddings/oleObject24.bin"/><Relationship Id="rId93" Type="http://schemas.openxmlformats.org/officeDocument/2006/relationships/image" Target="media/image53.wmf"/><Relationship Id="rId98" Type="http://schemas.openxmlformats.org/officeDocument/2006/relationships/oleObject" Target="embeddings/oleObject37.bin"/><Relationship Id="rId121" Type="http://schemas.openxmlformats.org/officeDocument/2006/relationships/image" Target="media/image67.wmf"/><Relationship Id="rId3" Type="http://schemas.openxmlformats.org/officeDocument/2006/relationships/settings" Target="settings.xml"/><Relationship Id="rId25" Type="http://schemas.openxmlformats.org/officeDocument/2006/relationships/image" Target="media/image17.wmf"/><Relationship Id="rId46" Type="http://schemas.openxmlformats.org/officeDocument/2006/relationships/oleObject" Target="embeddings/oleObject11.bin"/><Relationship Id="rId67" Type="http://schemas.openxmlformats.org/officeDocument/2006/relationships/image" Target="media/image40.wmf"/><Relationship Id="rId116" Type="http://schemas.openxmlformats.org/officeDocument/2006/relationships/oleObject" Target="embeddings/oleObject46.bin"/><Relationship Id="rId13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oleObject" Target="embeddings/oleObject9.bin"/><Relationship Id="rId62" Type="http://schemas.openxmlformats.org/officeDocument/2006/relationships/oleObject" Target="embeddings/oleObject19.bin"/><Relationship Id="rId83" Type="http://schemas.openxmlformats.org/officeDocument/2006/relationships/image" Target="media/image48.wmf"/><Relationship Id="rId88" Type="http://schemas.openxmlformats.org/officeDocument/2006/relationships/oleObject" Target="embeddings/oleObject32.bin"/><Relationship Id="rId111" Type="http://schemas.openxmlformats.org/officeDocument/2006/relationships/image" Target="media/image62.wmf"/><Relationship Id="rId132" Type="http://schemas.openxmlformats.org/officeDocument/2006/relationships/oleObject" Target="embeddings/oleObject54.bin"/><Relationship Id="rId15" Type="http://schemas.openxmlformats.org/officeDocument/2006/relationships/image" Target="media/image9.wmf"/><Relationship Id="rId36" Type="http://schemas.openxmlformats.org/officeDocument/2006/relationships/image" Target="media/image23.wmf"/><Relationship Id="rId57" Type="http://schemas.openxmlformats.org/officeDocument/2006/relationships/image" Target="media/image35.wmf"/><Relationship Id="rId106" Type="http://schemas.openxmlformats.org/officeDocument/2006/relationships/oleObject" Target="embeddings/oleObject41.bin"/><Relationship Id="rId127" Type="http://schemas.openxmlformats.org/officeDocument/2006/relationships/image" Target="media/image70.wmf"/><Relationship Id="rId10" Type="http://schemas.openxmlformats.org/officeDocument/2006/relationships/image" Target="media/image4.png"/><Relationship Id="rId31" Type="http://schemas.openxmlformats.org/officeDocument/2006/relationships/image" Target="media/image19.png"/><Relationship Id="rId52" Type="http://schemas.openxmlformats.org/officeDocument/2006/relationships/oleObject" Target="embeddings/oleObject14.bin"/><Relationship Id="rId73" Type="http://schemas.openxmlformats.org/officeDocument/2006/relationships/image" Target="media/image43.wmf"/><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9.bin"/><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oleObject" Target="embeddings/oleObject3.bin"/><Relationship Id="rId47" Type="http://schemas.openxmlformats.org/officeDocument/2006/relationships/image" Target="media/image30.wmf"/><Relationship Id="rId68" Type="http://schemas.openxmlformats.org/officeDocument/2006/relationships/oleObject" Target="embeddings/oleObject22.bin"/><Relationship Id="rId89" Type="http://schemas.openxmlformats.org/officeDocument/2006/relationships/image" Target="media/image51.wmf"/><Relationship Id="rId112" Type="http://schemas.openxmlformats.org/officeDocument/2006/relationships/oleObject" Target="embeddings/oleObject44.bin"/><Relationship Id="rId133" Type="http://schemas.openxmlformats.org/officeDocument/2006/relationships/image" Target="media/image73.wmf"/><Relationship Id="rId16" Type="http://schemas.openxmlformats.org/officeDocument/2006/relationships/image" Target="media/image10.wmf"/></Relationships>
</file>

<file path=word/_rels/footer2.xml.rels><?xml version="1.0" encoding="UTF-8" standalone="yes"?>
<Relationships xmlns="http://schemas.openxmlformats.org/package/2006/relationships"><Relationship Id="rId1" Type="http://schemas.openxmlformats.org/officeDocument/2006/relationships/image" Target="media/image75.jpeg"/></Relationships>
</file>

<file path=word/_rels/header1.xml.rels><?xml version="1.0" encoding="UTF-8" standalone="yes"?>
<Relationships xmlns="http://schemas.openxmlformats.org/package/2006/relationships"><Relationship Id="rId1" Type="http://schemas.openxmlformats.org/officeDocument/2006/relationships/image" Target="media/image74.jpeg"/></Relationships>
</file>

<file path=word/_rels/header2.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2732</Words>
  <Characters>15578</Characters>
  <Application>Microsoft Office Word</Application>
  <DocSecurity>0</DocSecurity>
  <Lines>129</Lines>
  <Paragraphs>36</Paragraphs>
  <ScaleCrop>false</ScaleCrop>
  <Manager>中国最大的高考网站</Manager>
  <Company>www.ks5u.com</Company>
  <LinksUpToDate>false</LinksUpToDate>
  <CharactersWithSpaces>18274</CharactersWithSpaces>
  <SharedDoc>false</SharedDoc>
  <HyperlinkBase>http://www.ks5u.com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高考资源网</dc:title>
  <dc:subject>您身边的高考专家</dc:subject>
  <dc:creator>ks5u</dc:creator>
  <cp:keywords>高考 考试无忧 高考资源网</cp:keywords>
  <cp:lastModifiedBy>mononoke P</cp:lastModifiedBy>
  <cp:revision>2</cp:revision>
  <dcterms:created xsi:type="dcterms:W3CDTF">2025-03-21T01:41:00Z</dcterms:created>
  <dcterms:modified xsi:type="dcterms:W3CDTF">2025-03-21T01:41:00Z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办公室">
    <vt:lpwstr>52219204</vt:lpwstr>
  </property>
</Properties>
</file>